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Phan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C234FF">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C234FF">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C234FF">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Phan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lastRenderedPageBreak/>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Phan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lastRenderedPageBreak/>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lastRenderedPageBreak/>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lastRenderedPageBreak/>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lastRenderedPageBreak/>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lastRenderedPageBreak/>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C234FF"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lastRenderedPageBreak/>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lastRenderedPageBreak/>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lastRenderedPageBreak/>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lastRenderedPageBreak/>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lastRenderedPageBreak/>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lastRenderedPageBreak/>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lastRenderedPageBreak/>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lastRenderedPageBreak/>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lastRenderedPageBreak/>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lastRenderedPageBreak/>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lastRenderedPageBreak/>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lastRenderedPageBreak/>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lastRenderedPageBreak/>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t>&lt;Nutrition Doctor&gt; Insert Food’s Nutrition</w:t>
      </w:r>
    </w:p>
    <w:p w14:paraId="5FA0D0DE" w14:textId="1B644D99" w:rsidR="006B095E" w:rsidRPr="006B095E" w:rsidRDefault="006B095E" w:rsidP="006B095E">
      <w:pPr>
        <w:ind w:left="1080"/>
      </w:pPr>
      <w:r>
        <w:rPr>
          <w:noProof/>
        </w:rPr>
        <w:lastRenderedPageBreak/>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C53C15" w:rsidRDefault="00F9255C" w:rsidP="00F9255C">
      <w:pPr>
        <w:pStyle w:val="Heading6"/>
        <w:ind w:firstLine="378"/>
        <w:rPr>
          <w:sz w:val="28"/>
          <w:szCs w:val="28"/>
          <w:lang w:val="vi-VN"/>
        </w:rPr>
      </w:pPr>
      <w:r w:rsidRPr="00C53C15">
        <w:rPr>
          <w:sz w:val="28"/>
          <w:szCs w:val="28"/>
          <w:lang w:val="vi-VN"/>
        </w:rPr>
        <w:t>&lt;Nurse&gt; Create Patient’s Profile</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77777777" w:rsidR="00900116" w:rsidRPr="00C53C15" w:rsidRDefault="00900116" w:rsidP="00900116">
            <w:pPr>
              <w:spacing w:before="120" w:after="120" w:line="240" w:lineRule="exact"/>
              <w:rPr>
                <w:sz w:val="24"/>
                <w:szCs w:val="24"/>
              </w:rPr>
            </w:pPr>
            <w:r w:rsidRPr="00C53C15">
              <w:rPr>
                <w:color w:val="000000" w:themeColor="text1"/>
                <w:sz w:val="24"/>
                <w:szCs w:val="24"/>
              </w:rPr>
              <w:t>Create patient profile</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lastRenderedPageBreak/>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lastRenderedPageBreak/>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77777777" w:rsidR="00B942CF" w:rsidRPr="00C53C15" w:rsidRDefault="00B942CF" w:rsidP="00F9255C">
      <w:pPr>
        <w:ind w:firstLine="1170"/>
        <w:rPr>
          <w:lang w:val="vi-VN"/>
        </w:rPr>
      </w:pPr>
    </w:p>
    <w:p w14:paraId="38036DE5" w14:textId="77777777" w:rsidR="00F9255C" w:rsidRPr="00C53C15" w:rsidRDefault="00F9255C" w:rsidP="00F9255C">
      <w:pPr>
        <w:pStyle w:val="Heading6"/>
        <w:ind w:firstLine="378"/>
        <w:rPr>
          <w:sz w:val="28"/>
          <w:szCs w:val="28"/>
          <w:lang w:val="vi-VN"/>
        </w:rPr>
      </w:pPr>
      <w:r w:rsidRPr="00C53C15">
        <w:rPr>
          <w:sz w:val="28"/>
          <w:szCs w:val="28"/>
          <w:lang w:val="vi-VN"/>
        </w:rPr>
        <w:t>&lt;Nurse&gt; Update Patient’s History</w:t>
      </w:r>
    </w:p>
    <w:p w14:paraId="769BCD52" w14:textId="77777777" w:rsidR="00F9255C" w:rsidRPr="00C53C15" w:rsidRDefault="00F9255C" w:rsidP="00F9255C">
      <w:pPr>
        <w:ind w:firstLine="1080"/>
        <w:rPr>
          <w:lang w:val="vi-VN"/>
        </w:rPr>
      </w:pPr>
      <w:r w:rsidRPr="00C53C15">
        <w:rPr>
          <w:noProof/>
        </w:rPr>
        <w:lastRenderedPageBreak/>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1">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C53C15" w:rsidRDefault="00900116" w:rsidP="00900116">
            <w:pPr>
              <w:spacing w:before="120" w:after="120" w:line="240" w:lineRule="exact"/>
              <w:ind w:hanging="18"/>
              <w:rPr>
                <w:b/>
                <w:sz w:val="24"/>
                <w:szCs w:val="24"/>
              </w:rPr>
            </w:pPr>
            <w:r w:rsidRPr="00C53C15">
              <w:rPr>
                <w:b/>
                <w:sz w:val="24"/>
                <w:szCs w:val="24"/>
              </w:rPr>
              <w:t>USE CASE – UCA04</w:t>
            </w:r>
          </w:p>
        </w:tc>
      </w:tr>
      <w:tr w:rsidR="00900116" w:rsidRPr="00C53C15" w14:paraId="33A92BBC" w14:textId="77777777" w:rsidTr="00436F11">
        <w:trPr>
          <w:trHeight w:hRule="exact" w:val="454"/>
        </w:trPr>
        <w:tc>
          <w:tcPr>
            <w:tcW w:w="2037" w:type="dxa"/>
            <w:shd w:val="clear" w:color="auto" w:fill="F2F2F2" w:themeFill="background1" w:themeFillShade="F2"/>
          </w:tcPr>
          <w:p w14:paraId="59D6F81F"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26F9AD82" w14:textId="77777777" w:rsidR="00900116" w:rsidRPr="00C53C15" w:rsidRDefault="00900116" w:rsidP="00900116">
            <w:pPr>
              <w:spacing w:before="120" w:after="120" w:line="240" w:lineRule="exact"/>
              <w:ind w:hanging="18"/>
              <w:rPr>
                <w:sz w:val="24"/>
                <w:szCs w:val="24"/>
              </w:rPr>
            </w:pPr>
            <w:r w:rsidRPr="00C53C15">
              <w:rPr>
                <w:sz w:val="24"/>
                <w:szCs w:val="24"/>
              </w:rPr>
              <w:t>UCA04</w:t>
            </w:r>
          </w:p>
        </w:tc>
        <w:tc>
          <w:tcPr>
            <w:tcW w:w="2460" w:type="dxa"/>
            <w:shd w:val="clear" w:color="auto" w:fill="F2F2F2" w:themeFill="background1" w:themeFillShade="F2"/>
          </w:tcPr>
          <w:p w14:paraId="53820B73"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421" w:type="dxa"/>
          </w:tcPr>
          <w:p w14:paraId="3EFE0F99"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3EB6580B" w14:textId="77777777" w:rsidTr="00436F11">
        <w:trPr>
          <w:trHeight w:hRule="exact" w:val="454"/>
        </w:trPr>
        <w:tc>
          <w:tcPr>
            <w:tcW w:w="2037" w:type="dxa"/>
            <w:shd w:val="clear" w:color="auto" w:fill="F2F2F2" w:themeFill="background1" w:themeFillShade="F2"/>
          </w:tcPr>
          <w:p w14:paraId="7BFFAC40"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380" w:type="dxa"/>
            <w:gridSpan w:val="3"/>
          </w:tcPr>
          <w:p w14:paraId="1A80151A" w14:textId="77777777" w:rsidR="00900116" w:rsidRPr="00C53C15" w:rsidRDefault="00900116" w:rsidP="00900116">
            <w:pPr>
              <w:spacing w:before="120" w:after="120" w:line="240" w:lineRule="exact"/>
              <w:ind w:hanging="18"/>
              <w:rPr>
                <w:sz w:val="24"/>
                <w:szCs w:val="24"/>
              </w:rPr>
            </w:pPr>
            <w:r w:rsidRPr="00C53C15">
              <w:rPr>
                <w:sz w:val="24"/>
                <w:szCs w:val="24"/>
              </w:rPr>
              <w:t>Update patient’s history.</w:t>
            </w:r>
          </w:p>
        </w:tc>
      </w:tr>
      <w:tr w:rsidR="00900116" w:rsidRPr="00C53C15" w14:paraId="6856AECB" w14:textId="77777777" w:rsidTr="00436F11">
        <w:trPr>
          <w:trHeight w:hRule="exact" w:val="454"/>
        </w:trPr>
        <w:tc>
          <w:tcPr>
            <w:tcW w:w="2037" w:type="dxa"/>
            <w:shd w:val="clear" w:color="auto" w:fill="F2F2F2" w:themeFill="background1" w:themeFillShade="F2"/>
          </w:tcPr>
          <w:p w14:paraId="745C706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380" w:type="dxa"/>
            <w:gridSpan w:val="3"/>
          </w:tcPr>
          <w:p w14:paraId="19518B38"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60D76F7A" w14:textId="77777777" w:rsidTr="00436F11">
        <w:trPr>
          <w:trHeight w:hRule="exact" w:val="454"/>
        </w:trPr>
        <w:tc>
          <w:tcPr>
            <w:tcW w:w="2037" w:type="dxa"/>
            <w:shd w:val="clear" w:color="auto" w:fill="F2F2F2" w:themeFill="background1" w:themeFillShade="F2"/>
          </w:tcPr>
          <w:p w14:paraId="607C9E93"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27DC5EC5"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4C2C7E96"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421" w:type="dxa"/>
          </w:tcPr>
          <w:p w14:paraId="62012438"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5EA1FE" w14:textId="77777777" w:rsidTr="00436F11">
        <w:tc>
          <w:tcPr>
            <w:tcW w:w="10417" w:type="dxa"/>
            <w:gridSpan w:val="4"/>
          </w:tcPr>
          <w:p w14:paraId="43DC942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002D820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w:t>
            </w:r>
          </w:p>
          <w:p w14:paraId="6CE20DCC"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37384159"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nurse to update patient’s history.</w:t>
            </w:r>
          </w:p>
          <w:p w14:paraId="042FCD53"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38E4A266"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 can update patient’s history.</w:t>
            </w:r>
          </w:p>
          <w:p w14:paraId="3636F434"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75433DD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Nurse send updating patient’s history command.</w:t>
            </w:r>
          </w:p>
          <w:p w14:paraId="2FA9325C"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08FDBCA1"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Actor must be logged in system before with role “Nurse”.</w:t>
            </w:r>
          </w:p>
          <w:p w14:paraId="093A31B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The patient profile must is available before.</w:t>
            </w:r>
          </w:p>
          <w:p w14:paraId="189259C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418A08E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6784137A" w14:textId="77777777" w:rsidR="00900116" w:rsidRPr="00C53C15" w:rsidRDefault="00900116" w:rsidP="00900116">
            <w:pPr>
              <w:spacing w:before="120" w:after="120" w:line="240" w:lineRule="exact"/>
              <w:ind w:hanging="18"/>
              <w:rPr>
                <w:sz w:val="24"/>
                <w:szCs w:val="24"/>
              </w:rPr>
            </w:pPr>
            <w:r w:rsidRPr="00C53C15">
              <w:rPr>
                <w:sz w:val="24"/>
                <w:szCs w:val="24"/>
              </w:rPr>
              <w:t>+ New patient’s history is created in storage.</w:t>
            </w:r>
          </w:p>
          <w:p w14:paraId="50EC2ACD" w14:textId="77777777" w:rsidR="00900116" w:rsidRPr="00C53C15" w:rsidRDefault="00900116" w:rsidP="00900116">
            <w:pPr>
              <w:spacing w:before="120" w:after="120" w:line="240" w:lineRule="exact"/>
              <w:ind w:hanging="18"/>
              <w:rPr>
                <w:b/>
                <w:sz w:val="24"/>
                <w:szCs w:val="24"/>
              </w:rPr>
            </w:pPr>
            <w:r w:rsidRPr="00C53C15">
              <w:rPr>
                <w:sz w:val="24"/>
                <w:szCs w:val="24"/>
              </w:rPr>
              <w:t>+ Doctor will see new appointment with patient in his/her scheduler.</w:t>
            </w:r>
          </w:p>
          <w:p w14:paraId="0F32E1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E01BBF9"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2803429A" w14:textId="77777777" w:rsidTr="00436F11">
              <w:trPr>
                <w:trHeight w:hRule="exact" w:val="397"/>
              </w:trPr>
              <w:tc>
                <w:tcPr>
                  <w:tcW w:w="870" w:type="dxa"/>
                  <w:shd w:val="clear" w:color="auto" w:fill="F2F2F2" w:themeFill="background1" w:themeFillShade="F2"/>
                </w:tcPr>
                <w:p w14:paraId="13951C72"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A7104D9"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3CD3E4F4"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1D960B90" w14:textId="77777777" w:rsidTr="00436F11">
              <w:tc>
                <w:tcPr>
                  <w:tcW w:w="870" w:type="dxa"/>
                </w:tcPr>
                <w:p w14:paraId="201EDF3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B672A6F" w14:textId="77777777" w:rsidR="00900116" w:rsidRPr="00C53C15" w:rsidRDefault="00900116" w:rsidP="00900116">
                  <w:pPr>
                    <w:spacing w:before="120" w:after="120" w:line="240" w:lineRule="exact"/>
                    <w:ind w:hanging="18"/>
                    <w:rPr>
                      <w:sz w:val="24"/>
                      <w:szCs w:val="24"/>
                    </w:rPr>
                  </w:pPr>
                  <w:r w:rsidRPr="00C53C15">
                    <w:rPr>
                      <w:sz w:val="24"/>
                      <w:szCs w:val="24"/>
                    </w:rPr>
                    <w:t>Nurse send update patient’s history command.</w:t>
                  </w:r>
                </w:p>
              </w:tc>
              <w:tc>
                <w:tcPr>
                  <w:tcW w:w="5413" w:type="dxa"/>
                </w:tcPr>
                <w:p w14:paraId="1FD3C728" w14:textId="77777777" w:rsidR="00900116" w:rsidRPr="00C53C15" w:rsidRDefault="00900116" w:rsidP="00900116">
                  <w:pPr>
                    <w:spacing w:before="120" w:after="120" w:line="240" w:lineRule="exact"/>
                    <w:ind w:hanging="18"/>
                    <w:rPr>
                      <w:sz w:val="24"/>
                      <w:szCs w:val="24"/>
                    </w:rPr>
                  </w:pPr>
                  <w:r w:rsidRPr="00C53C15">
                    <w:rPr>
                      <w:sz w:val="24"/>
                      <w:szCs w:val="24"/>
                    </w:rPr>
                    <w:t>System require inputting information:</w:t>
                  </w:r>
                </w:p>
                <w:p w14:paraId="1A8C136A"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0AD180B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22445AC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New medical record: option input, value is choose or not.</w:t>
                  </w:r>
                </w:p>
                <w:p w14:paraId="335A694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2E8536A9"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478ECCE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4C56CBA0"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lastRenderedPageBreak/>
                    <w:t>Symptom: free text input, required, length = 10 – 1000.</w:t>
                  </w:r>
                </w:p>
                <w:p w14:paraId="38CE849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65C0F83B"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FFE0CD"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115FEB7F"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27DA24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76B739A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6E2AF4B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0FAC383"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2F2B2087"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248BADC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54349903" w14:textId="77777777" w:rsidTr="00436F11">
              <w:tc>
                <w:tcPr>
                  <w:tcW w:w="870" w:type="dxa"/>
                </w:tcPr>
                <w:p w14:paraId="20465CDB"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61" w:type="dxa"/>
                </w:tcPr>
                <w:p w14:paraId="46650EF8" w14:textId="77777777" w:rsidR="00900116" w:rsidRPr="00C53C15" w:rsidRDefault="00900116" w:rsidP="00900116">
                  <w:pPr>
                    <w:spacing w:before="120" w:after="120" w:line="240" w:lineRule="exact"/>
                    <w:ind w:hanging="18"/>
                    <w:rPr>
                      <w:sz w:val="24"/>
                      <w:szCs w:val="24"/>
                    </w:rPr>
                  </w:pPr>
                  <w:r w:rsidRPr="00C53C15">
                    <w:rPr>
                      <w:sz w:val="24"/>
                      <w:szCs w:val="24"/>
                    </w:rPr>
                    <w:t>Nurse input all require field</w:t>
                  </w:r>
                </w:p>
                <w:p w14:paraId="2DFC1447" w14:textId="77777777" w:rsidR="00900116" w:rsidRPr="00C53C15" w:rsidRDefault="00900116" w:rsidP="00900116">
                  <w:pPr>
                    <w:spacing w:before="120" w:after="120" w:line="240" w:lineRule="exact"/>
                    <w:ind w:hanging="18"/>
                    <w:rPr>
                      <w:sz w:val="24"/>
                      <w:szCs w:val="24"/>
                    </w:rPr>
                  </w:pPr>
                  <w:r w:rsidRPr="00C53C15">
                    <w:rPr>
                      <w:sz w:val="24"/>
                      <w:szCs w:val="24"/>
                    </w:rPr>
                    <w:t xml:space="preserve"> [Alternative 1]</w:t>
                  </w:r>
                </w:p>
              </w:tc>
              <w:tc>
                <w:tcPr>
                  <w:tcW w:w="5413" w:type="dxa"/>
                </w:tcPr>
                <w:p w14:paraId="3AA2B139" w14:textId="77777777" w:rsidR="00900116" w:rsidRPr="00C53C15" w:rsidRDefault="00900116" w:rsidP="00900116">
                  <w:pPr>
                    <w:spacing w:before="120" w:after="120" w:line="240" w:lineRule="exact"/>
                    <w:ind w:hanging="18"/>
                    <w:rPr>
                      <w:sz w:val="24"/>
                      <w:szCs w:val="24"/>
                    </w:rPr>
                  </w:pPr>
                  <w:r w:rsidRPr="00C53C15">
                    <w:rPr>
                      <w:sz w:val="24"/>
                      <w:szCs w:val="24"/>
                    </w:rPr>
                    <w:t>System validate information.</w:t>
                  </w:r>
                </w:p>
                <w:p w14:paraId="0E75B1D9" w14:textId="77777777" w:rsidR="00900116" w:rsidRPr="00C53C15" w:rsidRDefault="00900116" w:rsidP="00900116">
                  <w:pPr>
                    <w:spacing w:before="120" w:after="120" w:line="240" w:lineRule="exact"/>
                    <w:ind w:hanging="18"/>
                    <w:rPr>
                      <w:color w:val="FF0000"/>
                      <w:sz w:val="24"/>
                      <w:szCs w:val="24"/>
                    </w:rPr>
                  </w:pPr>
                  <w:r w:rsidRPr="00C53C15">
                    <w:rPr>
                      <w:sz w:val="24"/>
                      <w:szCs w:val="24"/>
                    </w:rPr>
                    <w:t>[Exception 1]</w:t>
                  </w:r>
                </w:p>
              </w:tc>
            </w:tr>
            <w:tr w:rsidR="00900116" w:rsidRPr="00C53C15" w14:paraId="51F5A324" w14:textId="77777777" w:rsidTr="00436F11">
              <w:tc>
                <w:tcPr>
                  <w:tcW w:w="870" w:type="dxa"/>
                </w:tcPr>
                <w:p w14:paraId="00DEF75D" w14:textId="77777777" w:rsidR="00900116" w:rsidRPr="00C53C15" w:rsidRDefault="00900116" w:rsidP="00900116">
                  <w:pPr>
                    <w:spacing w:before="120" w:after="120" w:line="240" w:lineRule="exact"/>
                    <w:ind w:hanging="18"/>
                    <w:jc w:val="center"/>
                    <w:rPr>
                      <w:sz w:val="24"/>
                      <w:szCs w:val="24"/>
                    </w:rPr>
                  </w:pPr>
                  <w:r w:rsidRPr="00C53C15">
                    <w:rPr>
                      <w:sz w:val="24"/>
                      <w:szCs w:val="24"/>
                    </w:rPr>
                    <w:t>3</w:t>
                  </w:r>
                </w:p>
              </w:tc>
              <w:tc>
                <w:tcPr>
                  <w:tcW w:w="3661" w:type="dxa"/>
                </w:tcPr>
                <w:p w14:paraId="04C45426"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p w14:paraId="7ADCF378" w14:textId="77777777" w:rsidR="00900116" w:rsidRPr="00C53C15" w:rsidRDefault="00900116" w:rsidP="00900116">
                  <w:pPr>
                    <w:spacing w:before="120" w:after="120" w:line="240" w:lineRule="exact"/>
                    <w:ind w:hanging="18"/>
                    <w:rPr>
                      <w:sz w:val="24"/>
                      <w:szCs w:val="24"/>
                    </w:rPr>
                  </w:pPr>
                </w:p>
              </w:tc>
              <w:tc>
                <w:tcPr>
                  <w:tcW w:w="5413" w:type="dxa"/>
                </w:tcPr>
                <w:p w14:paraId="09753ABE" w14:textId="77777777" w:rsidR="00900116" w:rsidRPr="00C53C15" w:rsidRDefault="00900116" w:rsidP="00900116">
                  <w:pPr>
                    <w:spacing w:before="120" w:after="120" w:line="240" w:lineRule="exact"/>
                    <w:ind w:hanging="18"/>
                    <w:rPr>
                      <w:sz w:val="24"/>
                      <w:szCs w:val="24"/>
                    </w:rPr>
                  </w:pPr>
                  <w:r w:rsidRPr="00C53C15">
                    <w:rPr>
                      <w:sz w:val="24"/>
                      <w:szCs w:val="24"/>
                    </w:rPr>
                    <w:t>Display that new patient’s history is added into system.</w:t>
                  </w:r>
                </w:p>
                <w:p w14:paraId="715B2DB6" w14:textId="77777777" w:rsidR="00900116" w:rsidRPr="00C53C15" w:rsidRDefault="00900116" w:rsidP="00900116">
                  <w:pPr>
                    <w:spacing w:before="120" w:after="120" w:line="240" w:lineRule="exact"/>
                    <w:ind w:hanging="18"/>
                    <w:rPr>
                      <w:sz w:val="24"/>
                      <w:szCs w:val="24"/>
                    </w:rPr>
                  </w:pPr>
                  <w:r w:rsidRPr="00C53C15">
                    <w:rPr>
                      <w:sz w:val="24"/>
                      <w:szCs w:val="24"/>
                    </w:rPr>
                    <w:t xml:space="preserve"> [Exception 2]</w:t>
                  </w:r>
                </w:p>
              </w:tc>
            </w:tr>
          </w:tbl>
          <w:p w14:paraId="57807804"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r w:rsidRPr="00C53C15">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34208EC2" w14:textId="77777777" w:rsidTr="00436F11">
              <w:trPr>
                <w:trHeight w:hRule="exact" w:val="397"/>
              </w:trPr>
              <w:tc>
                <w:tcPr>
                  <w:tcW w:w="880" w:type="dxa"/>
                  <w:shd w:val="clear" w:color="auto" w:fill="F2F2F2" w:themeFill="background1" w:themeFillShade="F2"/>
                </w:tcPr>
                <w:p w14:paraId="7689066B"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01C83654"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78D8E6F0"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376618EA" w14:textId="77777777" w:rsidTr="00436F11">
              <w:tc>
                <w:tcPr>
                  <w:tcW w:w="880" w:type="dxa"/>
                </w:tcPr>
                <w:p w14:paraId="601185E9"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1B4B28E4" w14:textId="77777777" w:rsidR="00900116" w:rsidRPr="00C53C15" w:rsidRDefault="00900116" w:rsidP="00900116">
                  <w:pPr>
                    <w:spacing w:before="120" w:after="120" w:line="240" w:lineRule="exact"/>
                    <w:ind w:hanging="18"/>
                    <w:rPr>
                      <w:sz w:val="24"/>
                      <w:szCs w:val="24"/>
                    </w:rPr>
                  </w:pPr>
                  <w:bookmarkStart w:id="67" w:name="OLE_LINK1"/>
                  <w:r w:rsidRPr="00C53C15">
                    <w:rPr>
                      <w:sz w:val="24"/>
                      <w:szCs w:val="24"/>
                    </w:rPr>
                    <w:t xml:space="preserve">Nurse send </w:t>
                  </w:r>
                  <w:bookmarkEnd w:id="67"/>
                  <w:r w:rsidRPr="00C53C15">
                    <w:rPr>
                      <w:sz w:val="24"/>
                      <w:szCs w:val="24"/>
                    </w:rPr>
                    <w:t>cancel command</w:t>
                  </w:r>
                </w:p>
              </w:tc>
              <w:tc>
                <w:tcPr>
                  <w:tcW w:w="5379" w:type="dxa"/>
                </w:tcPr>
                <w:p w14:paraId="2D6C863A" w14:textId="77777777" w:rsidR="00900116" w:rsidRPr="00C53C15" w:rsidRDefault="00900116" w:rsidP="00900116">
                  <w:pPr>
                    <w:spacing w:before="120" w:after="120" w:line="240" w:lineRule="exact"/>
                    <w:ind w:hanging="18"/>
                    <w:rPr>
                      <w:sz w:val="24"/>
                      <w:szCs w:val="24"/>
                    </w:rPr>
                  </w:pPr>
                  <w:r w:rsidRPr="00C53C15">
                    <w:rPr>
                      <w:sz w:val="24"/>
                      <w:szCs w:val="24"/>
                    </w:rPr>
                    <w:t>Display main view.</w:t>
                  </w:r>
                </w:p>
              </w:tc>
            </w:tr>
          </w:tbl>
          <w:p w14:paraId="62D6AB89" w14:textId="77777777" w:rsidR="00900116" w:rsidRPr="00C53C15" w:rsidRDefault="00900116" w:rsidP="00900116">
            <w:pPr>
              <w:spacing w:before="120" w:after="120" w:line="240" w:lineRule="exact"/>
              <w:ind w:hanging="18"/>
              <w:rPr>
                <w:sz w:val="24"/>
                <w:szCs w:val="24"/>
              </w:rPr>
            </w:pPr>
            <w:r w:rsidRPr="00C53C15">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4D9627A9" w14:textId="77777777" w:rsidTr="00436F11">
              <w:trPr>
                <w:trHeight w:hRule="exact" w:val="397"/>
              </w:trPr>
              <w:tc>
                <w:tcPr>
                  <w:tcW w:w="880" w:type="dxa"/>
                  <w:shd w:val="clear" w:color="auto" w:fill="F2F2F2" w:themeFill="background1" w:themeFillShade="F2"/>
                </w:tcPr>
                <w:p w14:paraId="607FA180"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1B639992"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5707495C"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46A737F5" w14:textId="77777777" w:rsidTr="00436F11">
              <w:tc>
                <w:tcPr>
                  <w:tcW w:w="880" w:type="dxa"/>
                </w:tcPr>
                <w:p w14:paraId="147C650D"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033D515C" w14:textId="77777777" w:rsidR="00900116" w:rsidRPr="00C53C15" w:rsidRDefault="00900116" w:rsidP="00900116">
                  <w:pPr>
                    <w:spacing w:before="120" w:after="120" w:line="240" w:lineRule="exact"/>
                    <w:ind w:hanging="18"/>
                    <w:rPr>
                      <w:sz w:val="24"/>
                      <w:szCs w:val="24"/>
                    </w:rPr>
                  </w:pPr>
                  <w:r w:rsidRPr="00C53C15">
                    <w:rPr>
                      <w:sz w:val="24"/>
                      <w:szCs w:val="24"/>
                    </w:rPr>
                    <w:t>Nurse does not input all required fields, or input wrong some fields.</w:t>
                  </w:r>
                </w:p>
              </w:tc>
              <w:tc>
                <w:tcPr>
                  <w:tcW w:w="5379" w:type="dxa"/>
                </w:tcPr>
                <w:p w14:paraId="6266DB4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1EF7677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14486EC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39CEDDDA"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5021BCF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395A9E6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647CA7D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1D40DB8C" w14:textId="77777777" w:rsidR="00900116" w:rsidRPr="00C53C15" w:rsidRDefault="00900116" w:rsidP="00900116">
                  <w:pPr>
                    <w:spacing w:before="120" w:after="120" w:line="240" w:lineRule="exact"/>
                    <w:ind w:hanging="18"/>
                    <w:rPr>
                      <w:sz w:val="24"/>
                      <w:szCs w:val="24"/>
                    </w:rPr>
                  </w:pPr>
                  <w:r w:rsidRPr="00C53C15">
                    <w:rPr>
                      <w:sz w:val="24"/>
                      <w:szCs w:val="24"/>
                    </w:rPr>
                    <w:t>+ Heart beat: System ask user input symptom, do not make it blank.</w:t>
                  </w:r>
                </w:p>
                <w:p w14:paraId="5C3352EA" w14:textId="77777777" w:rsidR="00900116" w:rsidRPr="00C53C15" w:rsidRDefault="00900116" w:rsidP="00900116">
                  <w:pPr>
                    <w:spacing w:before="120" w:after="120" w:line="240" w:lineRule="exact"/>
                    <w:ind w:hanging="18"/>
                    <w:rPr>
                      <w:sz w:val="24"/>
                      <w:szCs w:val="24"/>
                    </w:rPr>
                  </w:pPr>
                  <w:r w:rsidRPr="00C53C15">
                    <w:rPr>
                      <w:sz w:val="24"/>
                      <w:szCs w:val="24"/>
                    </w:rPr>
                    <w:t>+ Blood pressure:  System ask user input blood pressure, do not make it blank.</w:t>
                  </w:r>
                </w:p>
                <w:p w14:paraId="3800B8AB" w14:textId="77777777" w:rsidR="00900116" w:rsidRPr="00C53C15" w:rsidRDefault="00900116" w:rsidP="00900116">
                  <w:pPr>
                    <w:spacing w:before="120" w:after="120" w:line="240" w:lineRule="exact"/>
                    <w:ind w:hanging="18"/>
                    <w:rPr>
                      <w:sz w:val="24"/>
                      <w:szCs w:val="24"/>
                    </w:rPr>
                  </w:pPr>
                  <w:r w:rsidRPr="00C53C15">
                    <w:rPr>
                      <w:sz w:val="24"/>
                      <w:szCs w:val="24"/>
                    </w:rPr>
                    <w:t>+ Waits: System ask user input waits, do not make it blank.</w:t>
                  </w:r>
                </w:p>
                <w:p w14:paraId="0EB953E9" w14:textId="77777777" w:rsidR="00900116" w:rsidRPr="00C53C15" w:rsidRDefault="00900116" w:rsidP="00900116">
                  <w:pPr>
                    <w:spacing w:before="120" w:after="120" w:line="240" w:lineRule="exact"/>
                    <w:ind w:hanging="18"/>
                    <w:rPr>
                      <w:sz w:val="24"/>
                      <w:szCs w:val="24"/>
                    </w:rPr>
                  </w:pPr>
                  <w:r w:rsidRPr="00C53C15">
                    <w:rPr>
                      <w:sz w:val="24"/>
                      <w:szCs w:val="24"/>
                    </w:rPr>
                    <w:t>+ Body fat: System ask user input body fat, do not make it blank.</w:t>
                  </w:r>
                </w:p>
                <w:p w14:paraId="76D4D8AC" w14:textId="77777777" w:rsidR="00900116" w:rsidRPr="00C53C15" w:rsidRDefault="00900116" w:rsidP="00900116">
                  <w:pPr>
                    <w:spacing w:before="120" w:after="120" w:line="240" w:lineRule="exact"/>
                    <w:ind w:hanging="18"/>
                    <w:rPr>
                      <w:sz w:val="24"/>
                      <w:szCs w:val="24"/>
                    </w:rPr>
                  </w:pPr>
                  <w:r w:rsidRPr="00C53C15">
                    <w:rPr>
                      <w:sz w:val="24"/>
                      <w:szCs w:val="24"/>
                    </w:rPr>
                    <w:lastRenderedPageBreak/>
                    <w:t>+ Visceral fat: System ask user input visceral fat, do not make it blank.</w:t>
                  </w:r>
                </w:p>
                <w:p w14:paraId="5E89462E" w14:textId="77777777" w:rsidR="00900116" w:rsidRPr="00C53C15" w:rsidRDefault="00900116" w:rsidP="00900116">
                  <w:pPr>
                    <w:spacing w:before="120" w:after="120" w:line="240" w:lineRule="exact"/>
                    <w:ind w:hanging="18"/>
                    <w:rPr>
                      <w:sz w:val="24"/>
                      <w:szCs w:val="24"/>
                    </w:rPr>
                  </w:pPr>
                  <w:r w:rsidRPr="00C53C15">
                    <w:rPr>
                      <w:sz w:val="24"/>
                      <w:szCs w:val="24"/>
                    </w:rPr>
                    <w:t>+ Muscle mass: System ask user input muscle mass, do not make it blank.</w:t>
                  </w:r>
                </w:p>
                <w:p w14:paraId="53562AC0" w14:textId="77777777" w:rsidR="00900116" w:rsidRPr="00C53C15" w:rsidRDefault="00900116" w:rsidP="00900116">
                  <w:pPr>
                    <w:spacing w:before="120" w:after="120" w:line="240" w:lineRule="exact"/>
                    <w:ind w:hanging="18"/>
                    <w:rPr>
                      <w:sz w:val="24"/>
                      <w:szCs w:val="24"/>
                    </w:rPr>
                  </w:pPr>
                  <w:r w:rsidRPr="00C53C15">
                    <w:rPr>
                      <w:sz w:val="24"/>
                      <w:szCs w:val="24"/>
                    </w:rPr>
                    <w:t>+ Body water: System ask user input body water, do not make it blank.</w:t>
                  </w:r>
                </w:p>
                <w:p w14:paraId="2BB2F200" w14:textId="77777777" w:rsidR="00900116" w:rsidRPr="00C53C15" w:rsidRDefault="00900116" w:rsidP="00900116">
                  <w:pPr>
                    <w:spacing w:before="120" w:after="120" w:line="240" w:lineRule="exact"/>
                    <w:ind w:hanging="18"/>
                    <w:rPr>
                      <w:sz w:val="24"/>
                      <w:szCs w:val="24"/>
                    </w:rPr>
                  </w:pPr>
                  <w:r w:rsidRPr="00C53C15">
                    <w:rPr>
                      <w:sz w:val="24"/>
                      <w:szCs w:val="24"/>
                    </w:rPr>
                    <w:t>+ Phase angle: System ask user input phase angle, do not make it blank.</w:t>
                  </w:r>
                </w:p>
                <w:p w14:paraId="0AFAB335" w14:textId="77777777" w:rsidR="00900116" w:rsidRPr="00C53C15" w:rsidRDefault="00900116" w:rsidP="00900116">
                  <w:pPr>
                    <w:spacing w:before="120" w:after="120" w:line="240" w:lineRule="exact"/>
                    <w:ind w:hanging="18"/>
                    <w:rPr>
                      <w:sz w:val="24"/>
                      <w:szCs w:val="24"/>
                    </w:rPr>
                  </w:pPr>
                  <w:r w:rsidRPr="00C53C15">
                    <w:rPr>
                      <w:sz w:val="24"/>
                      <w:szCs w:val="24"/>
                    </w:rPr>
                    <w:t>+ Impedance: System ask user input impedance, do not make it blank.</w:t>
                  </w:r>
                </w:p>
                <w:p w14:paraId="4EB9BD7D"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542335F4" w14:textId="77777777" w:rsidTr="00436F11">
              <w:tc>
                <w:tcPr>
                  <w:tcW w:w="880" w:type="dxa"/>
                </w:tcPr>
                <w:p w14:paraId="181A79CA"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85" w:type="dxa"/>
                </w:tcPr>
                <w:p w14:paraId="4ABEEE4F"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tc>
              <w:tc>
                <w:tcPr>
                  <w:tcW w:w="5379" w:type="dxa"/>
                </w:tcPr>
                <w:p w14:paraId="19C921D2"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patient’s history.</w:t>
                  </w:r>
                </w:p>
              </w:tc>
            </w:tr>
          </w:tbl>
          <w:p w14:paraId="65D9A21D"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692D0F85" w14:textId="77777777" w:rsidR="00900116" w:rsidRPr="00C53C15" w:rsidRDefault="00900116" w:rsidP="00900116">
            <w:pPr>
              <w:keepNext/>
              <w:spacing w:before="120" w:after="120" w:line="240" w:lineRule="exact"/>
              <w:ind w:hanging="18"/>
              <w:rPr>
                <w:sz w:val="24"/>
                <w:szCs w:val="24"/>
              </w:rPr>
            </w:pPr>
            <w:r w:rsidRPr="00C53C15">
              <w:rPr>
                <w:b/>
                <w:sz w:val="24"/>
                <w:szCs w:val="24"/>
              </w:rPr>
              <w:t xml:space="preserve">Business Rules: </w:t>
            </w:r>
          </w:p>
          <w:p w14:paraId="00B94B1F" w14:textId="77777777" w:rsidR="00900116" w:rsidRPr="00C53C15" w:rsidRDefault="00900116" w:rsidP="0057609F">
            <w:pPr>
              <w:pStyle w:val="ListParagraph"/>
              <w:keepNext/>
              <w:numPr>
                <w:ilvl w:val="0"/>
                <w:numId w:val="22"/>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Patient’s profile must be available before.</w:t>
            </w:r>
          </w:p>
          <w:p w14:paraId="5F8383A8" w14:textId="77777777" w:rsidR="00900116" w:rsidRPr="00C53C15" w:rsidRDefault="00900116" w:rsidP="0057609F">
            <w:pPr>
              <w:pStyle w:val="ListParagraph"/>
              <w:keepNext/>
              <w:numPr>
                <w:ilvl w:val="0"/>
                <w:numId w:val="22"/>
              </w:numPr>
              <w:spacing w:before="120" w:after="120" w:line="240" w:lineRule="exact"/>
              <w:ind w:hanging="18"/>
              <w:jc w:val="both"/>
              <w:rPr>
                <w:rFonts w:ascii="Times New Roman" w:hAnsi="Times New Roman" w:cs="Times New Roman"/>
                <w:sz w:val="24"/>
                <w:szCs w:val="24"/>
              </w:rPr>
            </w:pPr>
            <w:r w:rsidRPr="00C53C15">
              <w:rPr>
                <w:rFonts w:ascii="Times New Roman" w:hAnsi="Times New Roman" w:cs="Times New Roman"/>
                <w:sz w:val="24"/>
                <w:szCs w:val="24"/>
              </w:rPr>
              <w:t>New appointment record data will be created with status AWAITING TO CHECK.</w:t>
            </w:r>
          </w:p>
        </w:tc>
      </w:tr>
    </w:tbl>
    <w:p w14:paraId="3506EFD6" w14:textId="77777777" w:rsidR="00F9255C" w:rsidRPr="00C53C15" w:rsidRDefault="00F9255C" w:rsidP="00F9255C">
      <w:pPr>
        <w:ind w:firstLine="1080"/>
      </w:pPr>
    </w:p>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lastRenderedPageBreak/>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lastRenderedPageBreak/>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lastRenderedPageBreak/>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C53C15">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C53C15">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lastRenderedPageBreak/>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lastRenderedPageBreak/>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lastRenderedPageBreak/>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lastRenderedPageBreak/>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lastRenderedPageBreak/>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lastRenderedPageBreak/>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lastRenderedPageBreak/>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lastRenderedPageBreak/>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lastRenderedPageBreak/>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lastRenderedPageBreak/>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lastRenderedPageBreak/>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meal (breakfast, break time morning, lunch, break 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lastRenderedPageBreak/>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lastRenderedPageBreak/>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lastRenderedPageBreak/>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lastRenderedPageBreak/>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lastRenderedPageBreak/>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lastRenderedPageBreak/>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lastRenderedPageBreak/>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lastRenderedPageBreak/>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proofErr w:type="gramStart"/>
            <w:r w:rsidR="00627142" w:rsidRPr="003324E6">
              <w:rPr>
                <w:rFonts w:ascii="Times New Roman" w:hAnsi="Times New Roman" w:cs="Times New Roman"/>
                <w:b w:val="0"/>
                <w:sz w:val="24"/>
                <w:szCs w:val="24"/>
              </w:rPr>
              <w:t>about ???</w:t>
            </w:r>
            <w:proofErr w:type="gramEnd"/>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about ???</w:t>
            </w:r>
            <w:proofErr w:type="gramEnd"/>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per</w:t>
            </w:r>
            <w:proofErr w:type="gramEnd"/>
            <w:r w:rsidRPr="003324E6">
              <w:rPr>
                <w:rFonts w:ascii="Times New Roman" w:hAnsi="Times New Roman" w:cs="Times New Roman"/>
                <w:b w:val="0"/>
                <w:sz w:val="24"/>
                <w:szCs w:val="24"/>
              </w:rPr>
              <w:t xml:space="preserve">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8" w:name="_Toc431546207"/>
      <w:r w:rsidRPr="00C53C15">
        <w:rPr>
          <w:rFonts w:ascii="Times New Roman" w:hAnsi="Times New Roman" w:cs="Times New Roman"/>
        </w:rPr>
        <w:t>Software System Attribute</w:t>
      </w:r>
      <w:bookmarkEnd w:id="68"/>
    </w:p>
    <w:p w14:paraId="1C0DE62C" w14:textId="77777777" w:rsidR="00A36A8A" w:rsidRPr="00C53C15" w:rsidRDefault="00A36A8A" w:rsidP="00C62790">
      <w:pPr>
        <w:pStyle w:val="Heading3"/>
      </w:pPr>
      <w:bookmarkStart w:id="69" w:name="_Toc431546208"/>
      <w:r w:rsidRPr="00C53C15">
        <w:t>Usability</w:t>
      </w:r>
      <w:bookmarkEnd w:id="69"/>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70" w:name="_Toc431546209"/>
      <w:r w:rsidRPr="00C53C15">
        <w:t>Reliability</w:t>
      </w:r>
      <w:bookmarkEnd w:id="70"/>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1" w:name="_Toc431546210"/>
      <w:r w:rsidRPr="00C53C15">
        <w:t>Availability</w:t>
      </w:r>
      <w:bookmarkEnd w:id="71"/>
    </w:p>
    <w:p w14:paraId="71046121" w14:textId="77777777" w:rsidR="005160B5" w:rsidRPr="00C53C15" w:rsidRDefault="005160B5" w:rsidP="00C62790">
      <w:pPr>
        <w:pStyle w:val="Heading3"/>
      </w:pPr>
      <w:bookmarkStart w:id="72" w:name="_Toc431546211"/>
      <w:r w:rsidRPr="00C53C15">
        <w:t>Security</w:t>
      </w:r>
      <w:bookmarkEnd w:id="72"/>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3" w:name="_Toc431546212"/>
      <w:r w:rsidRPr="00C53C15">
        <w:lastRenderedPageBreak/>
        <w:t>Maintainability</w:t>
      </w:r>
      <w:bookmarkEnd w:id="73"/>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4" w:name="_Toc431546213"/>
      <w:r w:rsidRPr="00C53C15">
        <w:t>Portability</w:t>
      </w:r>
      <w:bookmarkEnd w:id="74"/>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5" w:name="_Toc431546214"/>
      <w:r w:rsidRPr="00C53C15">
        <w:t>Performance</w:t>
      </w:r>
      <w:bookmarkEnd w:id="75"/>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lastRenderedPageBreak/>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6" w:name="_Toc427272811"/>
      <w:r w:rsidRPr="00C53C15">
        <w:rPr>
          <w:rFonts w:ascii="Times New Roman" w:hAnsi="Times New Roman" w:cs="Times New Roman"/>
          <w:sz w:val="52"/>
          <w:szCs w:val="52"/>
        </w:rPr>
        <w:t>Software Design Description</w:t>
      </w:r>
      <w:bookmarkEnd w:id="76"/>
    </w:p>
    <w:p w14:paraId="45995047" w14:textId="1CF01FD7"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2D5EF690" w14:textId="58498383" w:rsidR="009C739D" w:rsidRPr="009C739D" w:rsidRDefault="009C739D" w:rsidP="009C739D">
      <w:r>
        <w:rPr>
          <w:noProof/>
        </w:rPr>
        <w:lastRenderedPageBreak/>
        <w:drawing>
          <wp:inline distT="0" distB="0" distL="0" distR="0" wp14:anchorId="17471488" wp14:editId="05F94D6E">
            <wp:extent cx="5719445" cy="9531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9445" cy="9531985"/>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6023F7D8" w14:textId="77777777" w:rsidR="004E4562" w:rsidRPr="004E4562" w:rsidRDefault="004E4562" w:rsidP="004E4562"/>
    <w:p w14:paraId="30337ED4" w14:textId="768FD26F" w:rsidR="00C62790" w:rsidRDefault="00C62790" w:rsidP="00C62790">
      <w:pPr>
        <w:pStyle w:val="Heading3"/>
      </w:pPr>
      <w:r w:rsidRPr="00C53C15">
        <w:t>Mobile Application architecture description</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484C116D" w:rsidR="00905B15" w:rsidRPr="00905B15" w:rsidRDefault="00905B15" w:rsidP="00905B15">
      <w:pPr>
        <w:ind w:left="-540"/>
      </w:pPr>
      <w:r>
        <w:rPr>
          <w:noProof/>
        </w:rPr>
        <w:drawing>
          <wp:inline distT="0" distB="0" distL="0" distR="0" wp14:anchorId="29454F07" wp14:editId="0D51CF61">
            <wp:extent cx="7029450" cy="368457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0">
                      <a:extLst>
                        <a:ext uri="{28A0092B-C50C-407E-A947-70E740481C1C}">
                          <a14:useLocalDpi xmlns:a14="http://schemas.microsoft.com/office/drawing/2010/main" val="0"/>
                        </a:ext>
                      </a:extLst>
                    </a:blip>
                    <a:stretch>
                      <a:fillRect/>
                    </a:stretch>
                  </pic:blipFill>
                  <pic:spPr>
                    <a:xfrm>
                      <a:off x="0" y="0"/>
                      <a:ext cx="7044426" cy="3692429"/>
                    </a:xfrm>
                    <a:prstGeom prst="rect">
                      <a:avLst/>
                    </a:prstGeom>
                  </pic:spPr>
                </pic:pic>
              </a:graphicData>
            </a:graphic>
          </wp:inline>
        </w:drawing>
      </w:r>
    </w:p>
    <w:p w14:paraId="51813332" w14:textId="08583725"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lastRenderedPageBreak/>
        <w:t>Detailed Description</w:t>
      </w:r>
    </w:p>
    <w:p w14:paraId="0688DC32" w14:textId="07F7FC5E" w:rsidR="00C62790" w:rsidRDefault="00C62790" w:rsidP="00C62790">
      <w:pPr>
        <w:pStyle w:val="Heading3"/>
      </w:pPr>
      <w:r w:rsidRPr="00C53C15">
        <w:t>Class Diagram</w:t>
      </w:r>
    </w:p>
    <w:p w14:paraId="7F1EEAD5" w14:textId="4BDECD36" w:rsidR="004E4562" w:rsidRPr="004E4562" w:rsidRDefault="00E3378A" w:rsidP="00E3378A">
      <w:pPr>
        <w:ind w:left="-450"/>
      </w:pPr>
      <w:bookmarkStart w:id="77" w:name="_GoBack"/>
      <w:r>
        <w:rPr>
          <w:noProof/>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bookmarkEnd w:id="77"/>
    </w:p>
    <w:p w14:paraId="4F995D0B" w14:textId="11EF355D" w:rsidR="00C62790" w:rsidRPr="00C53C15" w:rsidRDefault="00C62790" w:rsidP="00C62790">
      <w:pPr>
        <w:pStyle w:val="Heading3"/>
      </w:pPr>
      <w:r w:rsidRPr="00C53C15">
        <w:lastRenderedPageBreak/>
        <w:t>Class Diagram Explanation</w:t>
      </w:r>
    </w:p>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62AD76FD" w:rsidR="00B31FEB" w:rsidRPr="00C53C15" w:rsidRDefault="00B03158" w:rsidP="00B31FEB">
      <w:pPr>
        <w:pStyle w:val="Heading6"/>
        <w:ind w:left="3600" w:hanging="1350"/>
        <w:rPr>
          <w:sz w:val="26"/>
          <w:szCs w:val="26"/>
        </w:rPr>
      </w:pPr>
      <w:r w:rsidRPr="00C53C15">
        <w:rPr>
          <w:sz w:val="26"/>
          <w:szCs w:val="26"/>
        </w:rPr>
        <w:lastRenderedPageBreak/>
        <w:t>View Patient Medical History</w:t>
      </w:r>
    </w:p>
    <w:p w14:paraId="24538582" w14:textId="3335A458" w:rsidR="00D254DC" w:rsidRPr="00C53C15" w:rsidRDefault="00D254DC" w:rsidP="00D254DC">
      <w:pPr>
        <w:ind w:left="2250"/>
      </w:pPr>
      <w:r w:rsidRPr="00C53C15">
        <w:rPr>
          <w:sz w:val="24"/>
        </w:rPr>
        <w:t>Summary:</w:t>
      </w:r>
    </w:p>
    <w:p w14:paraId="31255E14" w14:textId="33BAA20D" w:rsidR="00B31FEB" w:rsidRPr="00C53C15" w:rsidRDefault="00B03158" w:rsidP="00B31FEB">
      <w:pPr>
        <w:pStyle w:val="Heading6"/>
        <w:ind w:left="3600" w:hanging="1350"/>
        <w:rPr>
          <w:sz w:val="26"/>
          <w:szCs w:val="26"/>
        </w:rPr>
      </w:pPr>
      <w:r w:rsidRPr="00C53C15">
        <w:rPr>
          <w:sz w:val="26"/>
          <w:szCs w:val="26"/>
        </w:rPr>
        <w:t>Make Prescription</w:t>
      </w:r>
    </w:p>
    <w:p w14:paraId="2BEE8ED3" w14:textId="79E9F9BC" w:rsidR="00D254DC" w:rsidRPr="00C53C15" w:rsidRDefault="00D254DC" w:rsidP="00D254DC">
      <w:pPr>
        <w:ind w:left="2160"/>
      </w:pPr>
      <w:r w:rsidRPr="00C53C15">
        <w:rPr>
          <w:sz w:val="24"/>
        </w:rPr>
        <w:t>Summary:</w:t>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2">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3">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4">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5">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6">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t>Delete Wristband</w:t>
      </w:r>
    </w:p>
    <w:p w14:paraId="56E40E98" w14:textId="438C3C0C" w:rsidR="00D254DC" w:rsidRDefault="00D254DC" w:rsidP="00D254DC">
      <w:pPr>
        <w:ind w:left="2250"/>
        <w:rPr>
          <w:sz w:val="24"/>
        </w:rPr>
      </w:pPr>
      <w:r w:rsidRPr="00C53C15">
        <w:rPr>
          <w:sz w:val="24"/>
        </w:rPr>
        <w:lastRenderedPageBreak/>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67">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w:t>
      </w:r>
      <w:proofErr w:type="spellStart"/>
      <w:r w:rsidR="00855DEC">
        <w:rPr>
          <w:sz w:val="24"/>
        </w:rPr>
        <w:t>formular</w:t>
      </w:r>
      <w:proofErr w:type="spellEnd"/>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68">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lastRenderedPageBreak/>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70740644" w:rsidR="00F71432" w:rsidRPr="00C53C15" w:rsidRDefault="00F71432" w:rsidP="00F71432">
      <w:pPr>
        <w:ind w:left="270"/>
      </w:pP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lastRenderedPageBreak/>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374AB88F" w14:textId="68288CDF"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48971E70" w14:textId="77777777" w:rsidR="009C739D" w:rsidRDefault="009C739D" w:rsidP="009C739D"/>
    <w:p w14:paraId="68779C61" w14:textId="77777777" w:rsidR="009C739D" w:rsidRDefault="009C739D" w:rsidP="009C739D"/>
    <w:p w14:paraId="4FB73271" w14:textId="77777777" w:rsidR="009C739D" w:rsidRDefault="009C739D" w:rsidP="009C739D"/>
    <w:p w14:paraId="421706E5" w14:textId="77777777" w:rsidR="009C739D" w:rsidRDefault="009C739D" w:rsidP="009C739D"/>
    <w:p w14:paraId="087063F9" w14:textId="77777777" w:rsidR="009C739D" w:rsidRDefault="009C739D" w:rsidP="009C739D"/>
    <w:p w14:paraId="5AB806B2" w14:textId="77777777" w:rsidR="009C739D" w:rsidRDefault="009C739D" w:rsidP="009C739D"/>
    <w:p w14:paraId="60E5C031" w14:textId="77777777" w:rsidR="009C739D" w:rsidRDefault="009C739D" w:rsidP="009C739D"/>
    <w:p w14:paraId="690AF65C" w14:textId="77777777" w:rsidR="009C739D" w:rsidRDefault="009C739D" w:rsidP="009C739D"/>
    <w:p w14:paraId="649A0A1A" w14:textId="77777777" w:rsidR="009C739D" w:rsidRDefault="009C739D" w:rsidP="009C739D"/>
    <w:p w14:paraId="048269C1" w14:textId="77777777" w:rsidR="009C739D" w:rsidRDefault="009C739D" w:rsidP="009C739D"/>
    <w:p w14:paraId="1A1FD095" w14:textId="77777777" w:rsidR="009C739D" w:rsidRDefault="009C739D" w:rsidP="009C739D"/>
    <w:p w14:paraId="519191D6" w14:textId="77777777" w:rsidR="009C739D" w:rsidRDefault="009C739D" w:rsidP="009C739D"/>
    <w:p w14:paraId="589490F0" w14:textId="77777777" w:rsidR="009C739D" w:rsidRDefault="009C739D" w:rsidP="009C739D"/>
    <w:p w14:paraId="56892AFE" w14:textId="77777777" w:rsidR="009C739D" w:rsidRDefault="009C739D" w:rsidP="009C739D"/>
    <w:p w14:paraId="67432A03" w14:textId="77777777" w:rsidR="009C739D" w:rsidRDefault="009C739D" w:rsidP="009C739D"/>
    <w:p w14:paraId="16AFA9D5" w14:textId="77777777" w:rsidR="009C739D" w:rsidRDefault="009C739D" w:rsidP="009C739D"/>
    <w:p w14:paraId="6C1303B4" w14:textId="77777777" w:rsidR="009C739D" w:rsidRDefault="009C739D" w:rsidP="009C739D"/>
    <w:p w14:paraId="3081FA7E" w14:textId="77777777" w:rsidR="009C739D" w:rsidRDefault="009C739D" w:rsidP="009C739D"/>
    <w:p w14:paraId="05736F0C" w14:textId="77777777" w:rsidR="009C739D" w:rsidRDefault="009C739D" w:rsidP="009C739D"/>
    <w:p w14:paraId="3877C679" w14:textId="77777777" w:rsidR="009C739D" w:rsidRDefault="009C739D" w:rsidP="009C739D"/>
    <w:p w14:paraId="6605E2C0" w14:textId="77777777" w:rsidR="009C739D" w:rsidRDefault="009C739D" w:rsidP="009C739D"/>
    <w:p w14:paraId="0AD8D4F1" w14:textId="77777777" w:rsidR="009C739D" w:rsidRDefault="009C739D" w:rsidP="009C739D"/>
    <w:p w14:paraId="3B6DD853" w14:textId="77777777" w:rsidR="009C739D" w:rsidRDefault="009C739D" w:rsidP="009C739D"/>
    <w:p w14:paraId="0010B987" w14:textId="77777777" w:rsidR="009C739D" w:rsidRDefault="009C739D" w:rsidP="009C739D"/>
    <w:p w14:paraId="1CAA2D90" w14:textId="77777777" w:rsidR="009C739D" w:rsidRDefault="009C739D" w:rsidP="009C739D"/>
    <w:p w14:paraId="47A2A5A9" w14:textId="77777777" w:rsidR="009C739D" w:rsidRDefault="009C739D" w:rsidP="009C739D"/>
    <w:p w14:paraId="45BA1C49" w14:textId="77777777" w:rsidR="009C739D" w:rsidRDefault="009C739D" w:rsidP="009C739D"/>
    <w:p w14:paraId="0FDBF8D6" w14:textId="77777777" w:rsidR="009C739D" w:rsidRDefault="009C739D" w:rsidP="009C739D"/>
    <w:p w14:paraId="04E5D4D4" w14:textId="77777777" w:rsidR="009C739D" w:rsidRDefault="009C739D" w:rsidP="009C739D"/>
    <w:p w14:paraId="00228D81" w14:textId="77777777" w:rsidR="009C739D" w:rsidRDefault="009C739D" w:rsidP="009C739D"/>
    <w:p w14:paraId="489B4217" w14:textId="77777777" w:rsidR="009C739D" w:rsidRDefault="009C739D" w:rsidP="009C739D"/>
    <w:p w14:paraId="074336FD" w14:textId="77777777" w:rsidR="009C739D" w:rsidRDefault="009C739D" w:rsidP="009C739D"/>
    <w:p w14:paraId="38A1467A" w14:textId="77777777" w:rsidR="009C739D" w:rsidRDefault="009C739D" w:rsidP="009C739D"/>
    <w:p w14:paraId="1E198380" w14:textId="77777777" w:rsidR="009C739D" w:rsidRDefault="009C739D" w:rsidP="009C739D"/>
    <w:p w14:paraId="53D67C6C" w14:textId="77777777" w:rsidR="009C739D" w:rsidRDefault="009C739D" w:rsidP="009C739D"/>
    <w:p w14:paraId="66701A8B" w14:textId="77777777" w:rsidR="009C739D" w:rsidRDefault="009C739D" w:rsidP="009C739D"/>
    <w:p w14:paraId="75B72221" w14:textId="77777777" w:rsidR="009C739D" w:rsidRDefault="009C739D" w:rsidP="009C739D"/>
    <w:p w14:paraId="0DA551D0" w14:textId="77777777" w:rsidR="009C739D" w:rsidRDefault="009C739D" w:rsidP="009C739D"/>
    <w:p w14:paraId="1A405BED" w14:textId="77777777" w:rsidR="009C739D" w:rsidRDefault="009C739D" w:rsidP="009C739D"/>
    <w:p w14:paraId="321351E4" w14:textId="77777777" w:rsidR="009C739D" w:rsidRDefault="009C739D" w:rsidP="009C739D"/>
    <w:p w14:paraId="2A39538C" w14:textId="77777777" w:rsidR="009C739D" w:rsidRDefault="009C739D" w:rsidP="009C739D"/>
    <w:p w14:paraId="7446F2C7" w14:textId="77777777" w:rsidR="009C739D" w:rsidRDefault="009C739D" w:rsidP="009C739D"/>
    <w:p w14:paraId="60DCC316" w14:textId="77777777" w:rsidR="009C739D" w:rsidRDefault="009C739D" w:rsidP="009C739D"/>
    <w:p w14:paraId="10351A82" w14:textId="77777777" w:rsidR="009C739D" w:rsidRDefault="009C739D" w:rsidP="009C739D"/>
    <w:p w14:paraId="01373AB5" w14:textId="78640D9A" w:rsidR="00C62790" w:rsidRPr="00C53C15" w:rsidRDefault="00C62790" w:rsidP="00C62790">
      <w:pPr>
        <w:pStyle w:val="Heading3"/>
      </w:pPr>
      <w:r w:rsidRPr="00C53C15">
        <w:t>Entity Dictionary</w:t>
      </w:r>
    </w:p>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9C739D">
      <w:footerReference w:type="default" r:id="rId74"/>
      <w:pgSz w:w="11920" w:h="16840"/>
      <w:pgMar w:top="274" w:right="900" w:bottom="1555" w:left="922"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0FF18" w14:textId="77777777" w:rsidR="00C5355F" w:rsidRDefault="00C5355F">
      <w:r>
        <w:separator/>
      </w:r>
    </w:p>
  </w:endnote>
  <w:endnote w:type="continuationSeparator" w:id="0">
    <w:p w14:paraId="02D1B635" w14:textId="77777777" w:rsidR="00C5355F" w:rsidRDefault="00C53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C234FF" w:rsidRDefault="00C234FF">
        <w:pPr>
          <w:pStyle w:val="Footer"/>
          <w:jc w:val="center"/>
        </w:pPr>
        <w:r>
          <w:fldChar w:fldCharType="begin"/>
        </w:r>
        <w:r>
          <w:instrText xml:space="preserve"> PAGE   \* MERGEFORMAT </w:instrText>
        </w:r>
        <w:r>
          <w:fldChar w:fldCharType="separate"/>
        </w:r>
        <w:r w:rsidR="009C739D">
          <w:rPr>
            <w:noProof/>
          </w:rPr>
          <w:t>2</w:t>
        </w:r>
        <w:r>
          <w:rPr>
            <w:noProof/>
          </w:rPr>
          <w:fldChar w:fldCharType="end"/>
        </w:r>
      </w:p>
    </w:sdtContent>
  </w:sdt>
  <w:p w14:paraId="083FC134" w14:textId="77777777" w:rsidR="00C234FF" w:rsidRDefault="00C234FF">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C234FF" w:rsidRDefault="00C234FF">
        <w:pPr>
          <w:pStyle w:val="Footer"/>
          <w:jc w:val="center"/>
        </w:pPr>
        <w:r>
          <w:fldChar w:fldCharType="begin"/>
        </w:r>
        <w:r>
          <w:instrText xml:space="preserve"> PAGE   \* MERGEFORMAT </w:instrText>
        </w:r>
        <w:r>
          <w:fldChar w:fldCharType="separate"/>
        </w:r>
        <w:r w:rsidR="009C739D">
          <w:rPr>
            <w:noProof/>
          </w:rPr>
          <w:t>11</w:t>
        </w:r>
        <w:r>
          <w:rPr>
            <w:noProof/>
          </w:rPr>
          <w:fldChar w:fldCharType="end"/>
        </w:r>
      </w:p>
    </w:sdtContent>
  </w:sdt>
  <w:p w14:paraId="33C8BC70" w14:textId="77777777" w:rsidR="00C234FF" w:rsidRDefault="00C234FF">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C234FF" w:rsidRDefault="00C234FF">
        <w:pPr>
          <w:pStyle w:val="Footer"/>
          <w:jc w:val="center"/>
        </w:pPr>
        <w:r>
          <w:fldChar w:fldCharType="begin"/>
        </w:r>
        <w:r>
          <w:instrText xml:space="preserve"> PAGE   \* MERGEFORMAT </w:instrText>
        </w:r>
        <w:r>
          <w:fldChar w:fldCharType="separate"/>
        </w:r>
        <w:r w:rsidR="009C739D">
          <w:rPr>
            <w:noProof/>
          </w:rPr>
          <w:t>95</w:t>
        </w:r>
        <w:r>
          <w:rPr>
            <w:noProof/>
          </w:rPr>
          <w:fldChar w:fldCharType="end"/>
        </w:r>
      </w:p>
    </w:sdtContent>
  </w:sdt>
  <w:p w14:paraId="645DD28F" w14:textId="77777777" w:rsidR="00C234FF" w:rsidRDefault="00C234FF">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08B2F" w14:textId="77777777" w:rsidR="00C5355F" w:rsidRDefault="00C5355F">
      <w:r>
        <w:separator/>
      </w:r>
    </w:p>
  </w:footnote>
  <w:footnote w:type="continuationSeparator" w:id="0">
    <w:p w14:paraId="40E1828C" w14:textId="77777777" w:rsidR="00C5355F" w:rsidRDefault="00C535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2AEC2880"/>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7D6D"/>
    <w:rsid w:val="006F1CDB"/>
    <w:rsid w:val="006F2686"/>
    <w:rsid w:val="006F475C"/>
    <w:rsid w:val="006F6980"/>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DEC"/>
    <w:rsid w:val="0086181D"/>
    <w:rsid w:val="00865547"/>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2947"/>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E63E2-6C4A-4B76-84AE-6B6AB767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97</Pages>
  <Words>13195</Words>
  <Characters>75216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15</cp:revision>
  <dcterms:created xsi:type="dcterms:W3CDTF">2015-11-17T08:30:00Z</dcterms:created>
  <dcterms:modified xsi:type="dcterms:W3CDTF">2015-11-19T11:47:00Z</dcterms:modified>
</cp:coreProperties>
</file>