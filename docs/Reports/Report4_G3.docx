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Ha Kim Quy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Tran Dang Quan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Phan Nhat Anh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Nguyen Duy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Mr. Kieu Trong Khanh</w:t>
            </w:r>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4B6C88">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4B6C88">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4B6C88">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4B6C88">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4B6C88">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4B6C88">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4B6C88">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4B6C88">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4B6C88">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B60F6">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compares it with standard regimen, then suggest</w:t>
      </w:r>
      <w:r w:rsidR="00384BD5" w:rsidRPr="00CB60F6">
        <w:rPr>
          <w:rFonts w:ascii="Times New Roman" w:eastAsia="Cambria" w:hAnsi="Times New Roman" w:cs="Times New Roman"/>
          <w:sz w:val="24"/>
          <w:szCs w:val="24"/>
        </w:rPr>
        <w:t>s</w:t>
      </w:r>
      <w:r w:rsidRPr="00CB60F6">
        <w:rPr>
          <w:rFonts w:ascii="Times New Roman" w:eastAsia="Cambria" w:hAnsi="Times New Roman" w:cs="Times New Roman"/>
          <w:sz w:val="24"/>
          <w:szCs w:val="24"/>
        </w:rPr>
        <w:t xml:space="preserve"> for doctor.</w:t>
      </w:r>
    </w:p>
    <w:p w14:paraId="42993BCD"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view, edit and approve the regimen.</w:t>
      </w:r>
    </w:p>
    <w:p w14:paraId="0B97EEA8"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receive treatment plan, notification from doctor.</w:t>
      </w:r>
    </w:p>
    <w:p w14:paraId="5EAB6BEF"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B60F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doctor can make the next appointment schedule.</w:t>
      </w:r>
    </w:p>
    <w:p w14:paraId="70E1BFAC" w14:textId="77777777" w:rsidR="00AD68DB" w:rsidRPr="00CB60F6"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patient can see current information of wristband, history and edit their information</w:t>
      </w:r>
      <w:r w:rsidR="00ED6448" w:rsidRPr="00CB60F6">
        <w:rPr>
          <w:rFonts w:ascii="Times New Roman" w:eastAsia="Cambria" w:hAnsi="Times New Roman" w:cs="Times New Roman"/>
          <w:sz w:val="24"/>
          <w:szCs w:val="24"/>
        </w:rPr>
        <w:t>.</w:t>
      </w:r>
    </w:p>
    <w:p w14:paraId="1F831635" w14:textId="77777777" w:rsidR="00AD68DB" w:rsidRPr="00CB60F6" w:rsidRDefault="00D724A8" w:rsidP="00C62790">
      <w:pPr>
        <w:pStyle w:val="Heading3"/>
      </w:pPr>
      <w:bookmarkStart w:id="13" w:name="_Toc431546176"/>
      <w:r w:rsidRPr="00CB60F6">
        <w:t>Adv</w:t>
      </w:r>
      <w:r w:rsidRPr="00CB60F6">
        <w:rPr>
          <w:spacing w:val="-2"/>
        </w:rPr>
        <w:t>a</w:t>
      </w:r>
      <w:r w:rsidRPr="00CB60F6">
        <w:t>n</w:t>
      </w:r>
      <w:r w:rsidRPr="00CB60F6">
        <w:rPr>
          <w:spacing w:val="-1"/>
        </w:rPr>
        <w:t>t</w:t>
      </w:r>
      <w:r w:rsidRPr="00CB60F6">
        <w:rPr>
          <w:spacing w:val="1"/>
        </w:rPr>
        <w:t>a</w:t>
      </w:r>
      <w:r w:rsidRPr="00CB60F6">
        <w:t>g</w:t>
      </w:r>
      <w:r w:rsidRPr="00CB60F6">
        <w:rPr>
          <w:spacing w:val="-1"/>
        </w:rPr>
        <w:t>e</w:t>
      </w:r>
      <w:r w:rsidRPr="00CB60F6">
        <w:t>s</w:t>
      </w:r>
      <w:r w:rsidRPr="00CB60F6">
        <w:rPr>
          <w:spacing w:val="2"/>
        </w:rPr>
        <w:t xml:space="preserve"> </w:t>
      </w:r>
      <w:r w:rsidRPr="00CB60F6">
        <w:rPr>
          <w:spacing w:val="-1"/>
        </w:rPr>
        <w:t>a</w:t>
      </w:r>
      <w:r w:rsidRPr="00CB60F6">
        <w:t>nd</w:t>
      </w:r>
      <w:r w:rsidRPr="00CB60F6">
        <w:rPr>
          <w:spacing w:val="-1"/>
        </w:rPr>
        <w:t xml:space="preserve"> </w:t>
      </w:r>
      <w:r w:rsidRPr="00CB60F6">
        <w:rPr>
          <w:spacing w:val="1"/>
        </w:rPr>
        <w:t>d</w:t>
      </w:r>
      <w:r w:rsidRPr="00CB60F6">
        <w:rPr>
          <w:spacing w:val="-2"/>
        </w:rPr>
        <w:t>i</w:t>
      </w:r>
      <w:r w:rsidRPr="00CB60F6">
        <w:t>s</w:t>
      </w:r>
      <w:r w:rsidRPr="00CB60F6">
        <w:rPr>
          <w:spacing w:val="1"/>
        </w:rPr>
        <w:t>a</w:t>
      </w:r>
      <w:r w:rsidRPr="00CB60F6">
        <w:t>d</w:t>
      </w:r>
      <w:r w:rsidRPr="00CB60F6">
        <w:rPr>
          <w:spacing w:val="-2"/>
        </w:rPr>
        <w:t>v</w:t>
      </w:r>
      <w:r w:rsidRPr="00CB60F6">
        <w:rPr>
          <w:spacing w:val="-1"/>
        </w:rPr>
        <w:t>a</w:t>
      </w:r>
      <w:r w:rsidRPr="00CB60F6">
        <w:t>n</w:t>
      </w:r>
      <w:r w:rsidRPr="00CB60F6">
        <w:rPr>
          <w:spacing w:val="1"/>
        </w:rPr>
        <w:t>t</w:t>
      </w:r>
      <w:r w:rsidRPr="00CB60F6">
        <w:rPr>
          <w:spacing w:val="-1"/>
        </w:rPr>
        <w:t>a</w:t>
      </w:r>
      <w:r w:rsidRPr="00CB60F6">
        <w:t>g</w:t>
      </w:r>
      <w:r w:rsidRPr="00CB60F6">
        <w:rPr>
          <w:spacing w:val="1"/>
        </w:rPr>
        <w:t>e</w:t>
      </w:r>
      <w:r w:rsidRPr="00CB60F6">
        <w:t>s</w:t>
      </w:r>
      <w:bookmarkEnd w:id="13"/>
    </w:p>
    <w:p w14:paraId="02F7B850" w14:textId="77777777" w:rsidR="006D3B7D" w:rsidRPr="00CB60F6"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pacing w:val="-1"/>
          <w:sz w:val="24"/>
          <w:szCs w:val="24"/>
        </w:rPr>
        <w:t>Adv</w:t>
      </w:r>
      <w:r w:rsidRPr="00CB60F6">
        <w:rPr>
          <w:rFonts w:ascii="Times New Roman" w:eastAsia="Cambria" w:hAnsi="Times New Roman" w:cs="Times New Roman"/>
          <w:sz w:val="24"/>
          <w:szCs w:val="24"/>
        </w:rPr>
        <w:t>a</w:t>
      </w:r>
      <w:r w:rsidRPr="00CB60F6">
        <w:rPr>
          <w:rFonts w:ascii="Times New Roman" w:eastAsia="Cambria" w:hAnsi="Times New Roman" w:cs="Times New Roman"/>
          <w:spacing w:val="1"/>
          <w:sz w:val="24"/>
          <w:szCs w:val="24"/>
        </w:rPr>
        <w:t>n</w:t>
      </w:r>
      <w:r w:rsidRPr="00CB60F6">
        <w:rPr>
          <w:rFonts w:ascii="Times New Roman" w:eastAsia="Cambria" w:hAnsi="Times New Roman" w:cs="Times New Roman"/>
          <w:sz w:val="24"/>
          <w:szCs w:val="24"/>
        </w:rPr>
        <w:t>t</w:t>
      </w:r>
      <w:r w:rsidRPr="00CB60F6">
        <w:rPr>
          <w:rFonts w:ascii="Times New Roman" w:eastAsia="Cambria" w:hAnsi="Times New Roman" w:cs="Times New Roman"/>
          <w:spacing w:val="1"/>
          <w:sz w:val="24"/>
          <w:szCs w:val="24"/>
        </w:rPr>
        <w:t>a</w:t>
      </w:r>
      <w:r w:rsidRPr="00CB60F6">
        <w:rPr>
          <w:rFonts w:ascii="Times New Roman" w:eastAsia="Cambria" w:hAnsi="Times New Roman" w:cs="Times New Roman"/>
          <w:spacing w:val="-1"/>
          <w:sz w:val="24"/>
          <w:szCs w:val="24"/>
        </w:rPr>
        <w:t>g</w:t>
      </w:r>
      <w:r w:rsidRPr="00CB60F6">
        <w:rPr>
          <w:rFonts w:ascii="Times New Roman" w:eastAsia="Cambria" w:hAnsi="Times New Roman" w:cs="Times New Roman"/>
          <w:spacing w:val="2"/>
          <w:sz w:val="24"/>
          <w:szCs w:val="24"/>
        </w:rPr>
        <w:t>e</w:t>
      </w:r>
      <w:r w:rsidRPr="00CB60F6">
        <w:rPr>
          <w:rFonts w:ascii="Times New Roman" w:eastAsia="Cambria" w:hAnsi="Times New Roman" w:cs="Times New Roman"/>
          <w:sz w:val="24"/>
          <w:szCs w:val="24"/>
        </w:rPr>
        <w:t xml:space="preserve">s: </w:t>
      </w:r>
    </w:p>
    <w:p w14:paraId="74668C5B"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lastRenderedPageBreak/>
        <w:t>The patient will receive doctor’s treatment suggestions frequently.</w:t>
      </w:r>
    </w:p>
    <w:p w14:paraId="7620D2A6" w14:textId="078A5E15" w:rsidR="006D3B7D" w:rsidRPr="00CB60F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B60F6">
        <w:rPr>
          <w:rFonts w:ascii="Times New Roman" w:eastAsia="Cambria" w:hAnsi="Times New Roman" w:cs="Times New Roman"/>
          <w:sz w:val="24"/>
          <w:szCs w:val="24"/>
        </w:rPr>
        <w:t xml:space="preserve">The patient </w:t>
      </w:r>
      <w:r w:rsidR="00CB60F6" w:rsidRPr="00CB60F6">
        <w:rPr>
          <w:rFonts w:ascii="Times New Roman" w:eastAsia="Cambria" w:hAnsi="Times New Roman" w:cs="Times New Roman"/>
          <w:sz w:val="24"/>
          <w:szCs w:val="24"/>
        </w:rPr>
        <w:t>limits forgetting</w:t>
      </w:r>
      <w:r w:rsidRPr="00CB60F6">
        <w:rPr>
          <w:rFonts w:ascii="Times New Roman" w:eastAsia="Cambria" w:hAnsi="Times New Roman" w:cs="Times New Roman"/>
          <w:sz w:val="24"/>
          <w:szCs w:val="24"/>
        </w:rPr>
        <w:t xml:space="preserve">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Kieu Trong Khanh</w:t>
            </w:r>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Ha Kim Quy</w:t>
            </w:r>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Tran Dang Quan</w:t>
            </w:r>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Phan Nhat Anh</w:t>
            </w:r>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Nguyen Duy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ems encountered in this project:</w:t>
      </w:r>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Some manufacturer do not use standard of bluetooth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r w:rsidRPr="00C53C15">
              <w:rPr>
                <w:rFonts w:ascii="Times New Roman" w:eastAsia="Cambria" w:hAnsi="Times New Roman" w:cs="Times New Roman"/>
                <w:sz w:val="24"/>
                <w:szCs w:val="24"/>
              </w:rPr>
              <w:t>Github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r w:rsidRPr="00C53C15">
              <w:rPr>
                <w:rFonts w:ascii="Times New Roman" w:eastAsia="Cambria" w:hAnsi="Times New Roman" w:cs="Times New Roman"/>
                <w:sz w:val="24"/>
                <w:szCs w:val="24"/>
              </w:rPr>
              <w:t>SourceTree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This project use BLE technology, which we have standard in bluetooth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Sommerville</w:t>
      </w:r>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Kieu Trong Khanh</w:t>
            </w:r>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Ha Kim Quy</w:t>
            </w:r>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Tran Dang Quan</w:t>
            </w:r>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Phan Nhat Anh</w:t>
            </w:r>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JavaEE,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SourceTree</w:t>
            </w:r>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r w:rsidRPr="00C53C15">
              <w:rPr>
                <w:rFonts w:eastAsia="Cambria"/>
                <w:sz w:val="24"/>
                <w:szCs w:val="24"/>
              </w:rPr>
              <w:t>QuyHK, AnhPN, KhuongMH</w:t>
            </w:r>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r w:rsidRPr="00C53C15">
              <w:rPr>
                <w:rFonts w:eastAsia="Cambria"/>
                <w:sz w:val="24"/>
                <w:szCs w:val="24"/>
              </w:rPr>
              <w:t>QuyHk, QuanTD, AnhPN, KhuongMH</w:t>
            </w:r>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r w:rsidRPr="00C53C15">
              <w:rPr>
                <w:rFonts w:eastAsia="Cambria"/>
                <w:sz w:val="24"/>
                <w:szCs w:val="24"/>
              </w:rPr>
              <w:t>QuyHK</w:t>
            </w:r>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r w:rsidRPr="00C53C15">
              <w:rPr>
                <w:rFonts w:eastAsia="Cambria"/>
                <w:sz w:val="24"/>
                <w:szCs w:val="24"/>
              </w:rPr>
              <w:t>QuyHK, Quan TD, AnhPN, KhuongMH</w:t>
            </w:r>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r w:rsidRPr="00C53C15">
              <w:rPr>
                <w:rFonts w:eastAsia="Cambria"/>
                <w:sz w:val="24"/>
                <w:szCs w:val="24"/>
              </w:rPr>
              <w:t>AnhPN</w:t>
            </w:r>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r w:rsidRPr="00C53C15">
              <w:rPr>
                <w:rFonts w:eastAsia="Cambria"/>
                <w:sz w:val="24"/>
                <w:szCs w:val="24"/>
              </w:rPr>
              <w:t>QuyHK</w:t>
            </w:r>
            <w:r w:rsidR="000239E1" w:rsidRPr="00C53C15">
              <w:rPr>
                <w:rFonts w:eastAsia="Cambria"/>
                <w:sz w:val="24"/>
                <w:szCs w:val="24"/>
              </w:rPr>
              <w:t>, KhuongMH</w:t>
            </w:r>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r w:rsidRPr="00C53C15">
              <w:rPr>
                <w:rFonts w:eastAsia="Cambria"/>
                <w:sz w:val="24"/>
                <w:szCs w:val="24"/>
              </w:rPr>
              <w:t xml:space="preserve">QuanTD, </w:t>
            </w:r>
            <w:r w:rsidR="00BA4823" w:rsidRPr="00C53C15">
              <w:rPr>
                <w:rFonts w:eastAsia="Cambria"/>
                <w:sz w:val="24"/>
                <w:szCs w:val="24"/>
              </w:rPr>
              <w:t>AnhPN, KhuongMH</w:t>
            </w:r>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r w:rsidRPr="00C53C15">
              <w:rPr>
                <w:rFonts w:eastAsia="Cambria"/>
                <w:spacing w:val="1"/>
                <w:sz w:val="24"/>
                <w:szCs w:val="24"/>
              </w:rPr>
              <w:t>QuyHK</w:t>
            </w:r>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r w:rsidRPr="00C53C15">
              <w:rPr>
                <w:rFonts w:eastAsia="Cambria"/>
                <w:sz w:val="24"/>
                <w:szCs w:val="24"/>
              </w:rPr>
              <w:t xml:space="preserve">QuanTD, AnhPN, </w:t>
            </w:r>
            <w:r w:rsidR="00EA199F" w:rsidRPr="00C53C15">
              <w:rPr>
                <w:rFonts w:eastAsia="Cambria"/>
                <w:sz w:val="24"/>
                <w:szCs w:val="24"/>
              </w:rPr>
              <w:t xml:space="preserve">  </w:t>
            </w:r>
            <w:r w:rsidRPr="00C53C15">
              <w:rPr>
                <w:rFonts w:eastAsia="Cambria"/>
                <w:sz w:val="24"/>
                <w:szCs w:val="24"/>
              </w:rPr>
              <w:t>KhuongMH</w:t>
            </w:r>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r w:rsidRPr="00C53C15">
              <w:rPr>
                <w:rFonts w:eastAsia="Cambria"/>
                <w:spacing w:val="1"/>
                <w:sz w:val="24"/>
                <w:szCs w:val="24"/>
              </w:rPr>
              <w:t>QuyHK</w:t>
            </w:r>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r w:rsidRPr="00C53C15">
              <w:rPr>
                <w:rFonts w:eastAsia="Cambria"/>
                <w:sz w:val="24"/>
                <w:szCs w:val="24"/>
              </w:rPr>
              <w:t>QuyHK, AnhPN, KhuongMH, QuanTD</w:t>
            </w:r>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r w:rsidRPr="00C53C15">
              <w:rPr>
                <w:rFonts w:eastAsia="Cambria"/>
                <w:sz w:val="24"/>
                <w:szCs w:val="24"/>
              </w:rPr>
              <w:t>QuyHk, AnhPN, KhuongMH, QuanTD</w:t>
            </w:r>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r w:rsidRPr="00C53C15">
              <w:rPr>
                <w:rFonts w:eastAsia="Cambria"/>
                <w:sz w:val="24"/>
                <w:szCs w:val="24"/>
              </w:rPr>
              <w:t>QuyHK</w:t>
            </w:r>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r w:rsidRPr="00C53C15">
              <w:rPr>
                <w:rFonts w:eastAsia="Cambria"/>
                <w:sz w:val="24"/>
                <w:szCs w:val="24"/>
              </w:rPr>
              <w:t>QuanTD, KhuongMH, AnhPN</w:t>
            </w:r>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r w:rsidRPr="00C53C15">
        <w:rPr>
          <w:sz w:val="24"/>
          <w:szCs w:val="24"/>
          <w:lang w:val="fr-FR"/>
        </w:rPr>
        <w:t xml:space="preserve">Using </w:t>
      </w:r>
      <w:r w:rsidR="00A45724" w:rsidRPr="00C53C15">
        <w:rPr>
          <w:sz w:val="24"/>
          <w:szCs w:val="24"/>
          <w:lang w:val="fr-FR"/>
        </w:rPr>
        <w:t>Java</w:t>
      </w:r>
      <w:r w:rsidRPr="00C53C15">
        <w:rPr>
          <w:sz w:val="24"/>
          <w:szCs w:val="24"/>
          <w:lang w:val="fr-FR"/>
        </w:rPr>
        <w:t xml:space="preserve"> Code Convention From:</w:t>
      </w:r>
    </w:p>
    <w:p w14:paraId="116C350C" w14:textId="77777777" w:rsidR="006568A5" w:rsidRPr="00C53C15" w:rsidRDefault="004B6C88"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[Khao sat khau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r w:rsidRPr="00C53C15">
              <w:rPr>
                <w:sz w:val="24"/>
                <w:szCs w:val="24"/>
              </w:rPr>
              <w:t>QuanTD</w:t>
            </w:r>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r w:rsidRPr="00C53C15">
              <w:rPr>
                <w:sz w:val="24"/>
                <w:szCs w:val="24"/>
              </w:rPr>
              <w:t>AnhPN</w:t>
            </w:r>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System create new prescription, display popup information of new prescription ,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r w:rsidRPr="00C53C15">
              <w:rPr>
                <w:sz w:val="24"/>
                <w:szCs w:val="24"/>
              </w:rPr>
              <w:t>AnhPN</w:t>
            </w:r>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&lt;Nutrition Doctor&gt; Overall Usecase</w:t>
      </w:r>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1A79067E" w:rsidR="00F9255C" w:rsidRPr="00C53C15" w:rsidRDefault="00F9255C" w:rsidP="00F9255C">
      <w:pPr>
        <w:pStyle w:val="Heading6"/>
        <w:ind w:firstLine="378"/>
        <w:rPr>
          <w:sz w:val="28"/>
          <w:szCs w:val="28"/>
          <w:lang w:val="vi-VN"/>
        </w:rPr>
      </w:pPr>
      <w:r w:rsidRPr="00C53C15">
        <w:rPr>
          <w:sz w:val="28"/>
          <w:szCs w:val="28"/>
          <w:lang w:val="vi-VN"/>
        </w:rPr>
        <w:t xml:space="preserve">&lt;Nurse&gt; </w:t>
      </w:r>
      <w:r w:rsidR="00DA0320">
        <w:rPr>
          <w:sz w:val="28"/>
          <w:szCs w:val="28"/>
        </w:rPr>
        <w:t>Register Examming</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42607D14" w:rsidR="00900116" w:rsidRPr="00C53C15" w:rsidRDefault="00DA0320" w:rsidP="00900116">
            <w:pPr>
              <w:spacing w:before="120" w:after="120" w:line="240" w:lineRule="exact"/>
              <w:rPr>
                <w:sz w:val="24"/>
                <w:szCs w:val="24"/>
              </w:rPr>
            </w:pPr>
            <w:r>
              <w:rPr>
                <w:color w:val="000000" w:themeColor="text1"/>
                <w:sz w:val="24"/>
                <w:szCs w:val="24"/>
              </w:rPr>
              <w:t>Register Examming</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/^[a-zA-Z0-9.!#$%&amp;'*+\/=?^_`{|}~-]+@[a-zA-Z0-9](?:[a-zA-Z0-9-]{0,61}[a-zA-Z0-9])?(?:\.[a-zA-Z0-9](?:[a-zA-Z0-9-]{0,61}[a-zA-Z0-9])?)*$/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439BFFF1" w:rsidR="00B942CF" w:rsidRDefault="00DA0320" w:rsidP="00DA0320">
      <w:pPr>
        <w:pStyle w:val="Heading6"/>
        <w:ind w:left="2880" w:hanging="1350"/>
        <w:rPr>
          <w:sz w:val="28"/>
          <w:szCs w:val="28"/>
        </w:rPr>
      </w:pPr>
      <w:r w:rsidRPr="00DA0320">
        <w:rPr>
          <w:sz w:val="28"/>
          <w:szCs w:val="28"/>
        </w:rPr>
        <w:lastRenderedPageBreak/>
        <w:t>&lt;Nurse&gt; Print Prescription</w:t>
      </w:r>
    </w:p>
    <w:p w14:paraId="48591857" w14:textId="77777777" w:rsidR="00142444" w:rsidRPr="00142444" w:rsidRDefault="00142444" w:rsidP="00142444"/>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lastRenderedPageBreak/>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lastRenderedPageBreak/>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r w:rsidRPr="00C53C15">
              <w:rPr>
                <w:sz w:val="24"/>
                <w:szCs w:val="24"/>
              </w:rPr>
              <w:t>QuyHK</w:t>
            </w:r>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lastRenderedPageBreak/>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4">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New Account will be created with status De-actived.</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FullName</w:t>
                  </w:r>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KhuongMH</w:t>
                  </w:r>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lastRenderedPageBreak/>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Staff inputs Brand Name, UUID Brand Name, UUID Number of Step, Position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lastRenderedPageBreak/>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0"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lastRenderedPageBreak/>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lastRenderedPageBreak/>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lastRenderedPageBreak/>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lastRenderedPageBreak/>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r w:rsidRPr="00C53C15">
              <w:rPr>
                <w:sz w:val="24"/>
                <w:szCs w:val="24"/>
              </w:rPr>
              <w:t>AnhPN</w:t>
            </w:r>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lastRenderedPageBreak/>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lastRenderedPageBreak/>
                    <w:t>Appointment Date: default 1 week form current day, format day “dd/mm/yyyy”.</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lastRenderedPageBreak/>
        <w:t>&lt;</w:t>
      </w:r>
      <w:r w:rsidR="0065161A" w:rsidRPr="00C53C15">
        <w:rPr>
          <w:sz w:val="28"/>
          <w:szCs w:val="28"/>
        </w:rPr>
        <w:t>Analyst</w:t>
      </w:r>
      <w:r w:rsidRPr="00C53C15">
        <w:rPr>
          <w:sz w:val="28"/>
          <w:szCs w:val="28"/>
        </w:rPr>
        <w:t>&gt; Analytic Meal By Voice</w:t>
      </w:r>
    </w:p>
    <w:p w14:paraId="7F4317EE" w14:textId="1B3A1BF0" w:rsidR="008948E4" w:rsidRDefault="008948E4" w:rsidP="008948E4">
      <w:r>
        <w:rPr>
          <w:noProof/>
        </w:rPr>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Ha Kim Quy</w:t>
            </w:r>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Ha Kim Quy</w:t>
            </w:r>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Ha Kim Quy</w:t>
            </w:r>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&lt;Scheduler&gt; Get Data From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r w:rsidRPr="00C53C15">
              <w:rPr>
                <w:sz w:val="24"/>
                <w:szCs w:val="24"/>
              </w:rPr>
              <w:t>QuyHK</w:t>
            </w:r>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about ???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about ??? per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7" w:name="_Toc431546207"/>
      <w:r w:rsidRPr="00C53C15">
        <w:rPr>
          <w:rFonts w:ascii="Times New Roman" w:hAnsi="Times New Roman" w:cs="Times New Roman"/>
        </w:rPr>
        <w:t>Software System Attribute</w:t>
      </w:r>
      <w:bookmarkEnd w:id="67"/>
    </w:p>
    <w:p w14:paraId="1C0DE62C" w14:textId="77777777" w:rsidR="00A36A8A" w:rsidRPr="00C53C15" w:rsidRDefault="00A36A8A" w:rsidP="00C62790">
      <w:pPr>
        <w:pStyle w:val="Heading3"/>
      </w:pPr>
      <w:bookmarkStart w:id="68" w:name="_Toc431546208"/>
      <w:r w:rsidRPr="00C53C15">
        <w:t>Usability</w:t>
      </w:r>
      <w:bookmarkEnd w:id="68"/>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User can follow installation and manual guide for installation. If there are any problems, user cans contacnts developer for help.</w:t>
      </w:r>
    </w:p>
    <w:p w14:paraId="57017CB5" w14:textId="77777777" w:rsidR="00111CE2" w:rsidRPr="00C53C15" w:rsidRDefault="00A36A8A" w:rsidP="00C62790">
      <w:pPr>
        <w:pStyle w:val="Heading3"/>
      </w:pPr>
      <w:bookmarkStart w:id="69" w:name="_Toc431546209"/>
      <w:r w:rsidRPr="00C53C15">
        <w:t>Reliability</w:t>
      </w:r>
      <w:bookmarkEnd w:id="69"/>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0" w:name="_Toc431546210"/>
      <w:r w:rsidRPr="00C53C15">
        <w:t>Availability</w:t>
      </w:r>
      <w:bookmarkEnd w:id="70"/>
    </w:p>
    <w:p w14:paraId="71046121" w14:textId="77777777" w:rsidR="005160B5" w:rsidRPr="00C53C15" w:rsidRDefault="005160B5" w:rsidP="00C62790">
      <w:pPr>
        <w:pStyle w:val="Heading3"/>
      </w:pPr>
      <w:bookmarkStart w:id="71" w:name="_Toc431546211"/>
      <w:r w:rsidRPr="00C53C15">
        <w:t>Security</w:t>
      </w:r>
      <w:bookmarkEnd w:id="71"/>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2" w:name="_Toc431546212"/>
      <w:r w:rsidRPr="00C53C15">
        <w:t>Maintainability</w:t>
      </w:r>
      <w:bookmarkEnd w:id="72"/>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3" w:name="_Toc431546213"/>
      <w:r w:rsidRPr="00C53C15">
        <w:t>Portability</w:t>
      </w:r>
      <w:bookmarkEnd w:id="73"/>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C53C15" w:rsidRDefault="005160B5" w:rsidP="00C62790">
      <w:pPr>
        <w:pStyle w:val="Heading3"/>
      </w:pPr>
      <w:bookmarkStart w:id="74" w:name="_Toc431546214"/>
      <w:r w:rsidRPr="00C53C15">
        <w:t>Performance</w:t>
      </w:r>
      <w:bookmarkEnd w:id="74"/>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5" w:name="_Toc427272811"/>
      <w:r w:rsidRPr="00C53C15">
        <w:rPr>
          <w:rFonts w:ascii="Times New Roman" w:hAnsi="Times New Roman" w:cs="Times New Roman"/>
          <w:sz w:val="52"/>
          <w:szCs w:val="52"/>
        </w:rPr>
        <w:t>Software Design Description</w:t>
      </w:r>
      <w:bookmarkEnd w:id="75"/>
    </w:p>
    <w:p w14:paraId="45995047" w14:textId="1CF01FD7"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48EDFAA2"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architectural design describes the overall architecture of the system and the architecture of each main component and subsystem.</w:t>
      </w:r>
    </w:p>
    <w:p w14:paraId="6CB50160"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detailed design describes static and dynamic structure for each component and functions. It includes class diagrams, class explanations and sequence diagrams for each use cases.</w:t>
      </w:r>
    </w:p>
    <w:p w14:paraId="7702A89F" w14:textId="77777777" w:rsidR="008F4CDE" w:rsidRPr="008F4CDE" w:rsidRDefault="008F4CDE" w:rsidP="008F4CDE">
      <w:pPr>
        <w:pStyle w:val="ListParagraph"/>
        <w:numPr>
          <w:ilvl w:val="0"/>
          <w:numId w:val="32"/>
        </w:numPr>
        <w:spacing w:after="0" w:line="240" w:lineRule="auto"/>
        <w:ind w:left="1350"/>
        <w:jc w:val="both"/>
        <w:rPr>
          <w:rFonts w:ascii="Times New Roman" w:hAnsi="Times New Roman" w:cs="Times New Roman"/>
          <w:sz w:val="24"/>
          <w:szCs w:val="24"/>
        </w:rPr>
      </w:pPr>
      <w:r w:rsidRPr="008F4CDE">
        <w:rPr>
          <w:rFonts w:ascii="Times New Roman" w:hAnsi="Times New Roman" w:cs="Times New Roman"/>
          <w:sz w:val="24"/>
          <w:szCs w:val="24"/>
        </w:rPr>
        <w:t>The database design describes the relationships between entities and details of each entity.</w:t>
      </w:r>
    </w:p>
    <w:p w14:paraId="04C4EA80" w14:textId="77777777" w:rsidR="008F4CDE" w:rsidRPr="008F4CDE" w:rsidRDefault="008F4CDE" w:rsidP="008F4CDE">
      <w:pPr>
        <w:pStyle w:val="ListParagraph"/>
        <w:numPr>
          <w:ilvl w:val="0"/>
          <w:numId w:val="32"/>
        </w:numPr>
        <w:spacing w:after="0" w:line="240" w:lineRule="auto"/>
        <w:ind w:firstLine="270"/>
        <w:jc w:val="both"/>
        <w:rPr>
          <w:rFonts w:ascii="Times New Roman" w:hAnsi="Times New Roman" w:cs="Times New Roman"/>
          <w:sz w:val="24"/>
          <w:szCs w:val="24"/>
        </w:rPr>
      </w:pPr>
      <w:r w:rsidRPr="008F4CDE">
        <w:rPr>
          <w:rFonts w:ascii="Times New Roman" w:hAnsi="Times New Roman" w:cs="Times New Roman"/>
          <w:sz w:val="24"/>
          <w:szCs w:val="24"/>
        </w:rPr>
        <w:t>Document overview:</w:t>
      </w:r>
    </w:p>
    <w:p w14:paraId="1164ED92"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2: gives an overall description of the system architecture design.</w:t>
      </w:r>
    </w:p>
    <w:p w14:paraId="67FAAEF0"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3: gives component diagrams that describe the connection and integration of the system.</w:t>
      </w:r>
    </w:p>
    <w:p w14:paraId="1716102C" w14:textId="77777777" w:rsidR="008F4CDE" w:rsidRPr="008F4CDE" w:rsidRDefault="008F4CDE" w:rsidP="008F4CDE">
      <w:pPr>
        <w:pStyle w:val="ListParagraph"/>
        <w:numPr>
          <w:ilvl w:val="1"/>
          <w:numId w:val="32"/>
        </w:numPr>
        <w:spacing w:after="0" w:line="240" w:lineRule="auto"/>
        <w:ind w:left="1530" w:hanging="270"/>
        <w:jc w:val="both"/>
        <w:rPr>
          <w:rFonts w:ascii="Times New Roman" w:hAnsi="Times New Roman" w:cs="Times New Roman"/>
          <w:sz w:val="24"/>
          <w:szCs w:val="24"/>
        </w:rPr>
      </w:pPr>
      <w:r w:rsidRPr="008F4CDE">
        <w:rPr>
          <w:rFonts w:ascii="Times New Roman" w:hAnsi="Times New Roman" w:cs="Times New Roman"/>
          <w:sz w:val="24"/>
          <w:szCs w:val="24"/>
        </w:rPr>
        <w:t>Section 4: gives the detail design description, which includes class diagram, class explanation, and sequence diagram to details the application functions.</w:t>
      </w:r>
    </w:p>
    <w:p w14:paraId="187364D1" w14:textId="44771970" w:rsidR="008F4CDE" w:rsidRPr="008F4CDE" w:rsidRDefault="008F4CDE" w:rsidP="008F4CDE">
      <w:pPr>
        <w:pStyle w:val="ListParagraph"/>
        <w:numPr>
          <w:ilvl w:val="1"/>
          <w:numId w:val="32"/>
        </w:numPr>
        <w:ind w:left="1530" w:hanging="270"/>
        <w:rPr>
          <w:rFonts w:ascii="Times New Roman" w:hAnsi="Times New Roman" w:cs="Times New Roman"/>
          <w:sz w:val="24"/>
          <w:szCs w:val="24"/>
        </w:rPr>
      </w:pPr>
      <w:r w:rsidRPr="008F4CDE">
        <w:rPr>
          <w:rFonts w:ascii="Times New Roman" w:hAnsi="Times New Roman" w:cs="Times New Roman"/>
          <w:sz w:val="24"/>
          <w:szCs w:val="24"/>
        </w:rPr>
        <w:t>Section 5: describe a fully attributed Entity Relationship Diagram.</w:t>
      </w:r>
    </w:p>
    <w:p w14:paraId="57D72BFB" w14:textId="69B6D9C7" w:rsidR="000B5D0E"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28DC255A" w14:textId="77777777" w:rsidR="004B6C88" w:rsidRPr="004B6C88" w:rsidRDefault="004B6C88" w:rsidP="004B6C88"/>
    <w:p w14:paraId="2D5EF690" w14:textId="58498383" w:rsidR="009C739D" w:rsidRPr="009C739D" w:rsidRDefault="009C739D" w:rsidP="009C739D">
      <w:r>
        <w:rPr>
          <w:noProof/>
        </w:rPr>
        <w:lastRenderedPageBreak/>
        <w:drawing>
          <wp:inline distT="0" distB="0" distL="0" distR="0" wp14:anchorId="17471488" wp14:editId="53A105F4">
            <wp:extent cx="5546785" cy="9244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rchitectu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55005" cy="9257930"/>
                    </a:xfrm>
                    <a:prstGeom prst="rect">
                      <a:avLst/>
                    </a:prstGeom>
                  </pic:spPr>
                </pic:pic>
              </a:graphicData>
            </a:graphic>
          </wp:inline>
        </w:drawing>
      </w:r>
    </w:p>
    <w:p w14:paraId="6D013556" w14:textId="79A7AA0C" w:rsidR="00C62790" w:rsidRDefault="00C62790" w:rsidP="00C62790">
      <w:pPr>
        <w:pStyle w:val="Heading3"/>
      </w:pPr>
      <w:r w:rsidRPr="00C53C15">
        <w:lastRenderedPageBreak/>
        <w:t>Web Application architecture description</w:t>
      </w:r>
    </w:p>
    <w:p w14:paraId="7B9852EF" w14:textId="1B5AE90C" w:rsidR="008F4CDE" w:rsidRPr="008F4CDE" w:rsidRDefault="008F4CDE" w:rsidP="008F4CDE">
      <w:pPr>
        <w:rPr>
          <w:sz w:val="24"/>
          <w:szCs w:val="24"/>
        </w:rPr>
      </w:pPr>
      <w:r w:rsidRPr="008F4CDE">
        <w:rPr>
          <w:sz w:val="24"/>
          <w:szCs w:val="24"/>
        </w:rPr>
        <w:t>In Web Application, the system is developed under Spring MVC architecture style. We choose this architecture for Web application because of following advantages:</w:t>
      </w:r>
    </w:p>
    <w:p w14:paraId="2DA48845" w14:textId="32265607" w:rsidR="008F4CDE" w:rsidRPr="008F4CDE" w:rsidRDefault="008F4CDE" w:rsidP="008F4CDE">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sz w:val="24"/>
          <w:szCs w:val="24"/>
        </w:rPr>
        <w:t>Web app contains Web services with MVC architecture, we can separate business code with Controller and View. So we can use the business code in web service without repeat the code.</w:t>
      </w:r>
    </w:p>
    <w:p w14:paraId="68F87236" w14:textId="2B8A7C4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We can organize the code better for maintainability, extensibility, reusability so we can expand the scope to other kind of illnesses such as flu, fever…</w:t>
      </w:r>
    </w:p>
    <w:p w14:paraId="606EE7B4" w14:textId="6F1301B4" w:rsidR="008F4CDE" w:rsidRPr="008F4CDE" w:rsidRDefault="008F4CDE" w:rsidP="008F4CDE">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sz w:val="24"/>
          <w:szCs w:val="24"/>
        </w:rPr>
        <w:t>In scope of 3-members team, MVC architecture make it easier to split the big project into small modules and make it easier to assign each module for members in our team.</w:t>
      </w:r>
    </w:p>
    <w:p w14:paraId="7C37AFEA" w14:textId="77777777" w:rsidR="008F4CDE" w:rsidRPr="008F4CDE" w:rsidRDefault="008F4CDE" w:rsidP="008F4CDE">
      <w:pPr>
        <w:rPr>
          <w:sz w:val="24"/>
          <w:szCs w:val="24"/>
        </w:rPr>
      </w:pPr>
      <w:r w:rsidRPr="008F4CDE">
        <w:rPr>
          <w:sz w:val="24"/>
          <w:szCs w:val="24"/>
        </w:rPr>
        <w:t>This project follows MVC architecture with following components:</w:t>
      </w:r>
    </w:p>
    <w:p w14:paraId="7F64ACAC" w14:textId="17AE861F"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Pr>
          <w:rFonts w:ascii="Times New Roman" w:hAnsi="Times New Roman" w:cs="Times New Roman"/>
          <w:b/>
          <w:sz w:val="24"/>
          <w:szCs w:val="24"/>
        </w:rPr>
        <w:t>Controller</w:t>
      </w:r>
      <w:r w:rsidRPr="008F4CDE">
        <w:rPr>
          <w:rFonts w:ascii="Times New Roman" w:hAnsi="Times New Roman" w:cs="Times New Roman"/>
          <w:b/>
          <w:sz w:val="24"/>
          <w:szCs w:val="24"/>
        </w:rPr>
        <w:t xml:space="preserve"> </w:t>
      </w:r>
      <w:r w:rsidRPr="008F4CDE">
        <w:rPr>
          <w:rFonts w:ascii="Times New Roman" w:hAnsi="Times New Roman" w:cs="Times New Roman"/>
          <w:sz w:val="24"/>
          <w:szCs w:val="24"/>
        </w:rPr>
        <w:t xml:space="preserve">is the parts of the application that acts like event handler to handles user interaction. Typically, controller read data from a request and calls appropriate Business’s method then selects view to return to user. </w:t>
      </w:r>
    </w:p>
    <w:p w14:paraId="54414EAD" w14:textId="1D5C07DD"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HTML (View)</w:t>
      </w:r>
      <w:r w:rsidRPr="008F4CDE">
        <w:rPr>
          <w:rFonts w:ascii="Times New Roman" w:hAnsi="Times New Roman" w:cs="Times New Roman"/>
          <w:sz w:val="24"/>
          <w:szCs w:val="24"/>
        </w:rPr>
        <w:t xml:space="preserve"> is the parts of the application that handles the display of the data. The selection of View is under control of Controller.</w:t>
      </w:r>
    </w:p>
    <w:p w14:paraId="687416FD" w14:textId="0222702E"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Business</w:t>
      </w:r>
      <w:r w:rsidRPr="008F4CDE">
        <w:rPr>
          <w:rFonts w:ascii="Times New Roman" w:hAnsi="Times New Roman" w:cs="Times New Roman"/>
          <w:sz w:val="24"/>
          <w:szCs w:val="24"/>
        </w:rPr>
        <w:t xml:space="preserve"> is the parts of the application that do business processing to solve domain problems.</w:t>
      </w:r>
    </w:p>
    <w:p w14:paraId="48A2E770" w14:textId="383CC298" w:rsidR="008F4CDE" w:rsidRPr="008F4CDE" w:rsidRDefault="008F4CDE" w:rsidP="000B48A0">
      <w:pPr>
        <w:pStyle w:val="ListParagraph"/>
        <w:numPr>
          <w:ilvl w:val="0"/>
          <w:numId w:val="32"/>
        </w:numPr>
        <w:ind w:left="1170" w:hanging="630"/>
        <w:jc w:val="both"/>
        <w:rPr>
          <w:rFonts w:ascii="Times New Roman" w:hAnsi="Times New Roman" w:cs="Times New Roman"/>
          <w:sz w:val="24"/>
          <w:szCs w:val="24"/>
        </w:rPr>
      </w:pPr>
      <w:r w:rsidRPr="008F4CDE">
        <w:rPr>
          <w:rFonts w:ascii="Times New Roman" w:hAnsi="Times New Roman" w:cs="Times New Roman"/>
          <w:b/>
          <w:sz w:val="24"/>
          <w:szCs w:val="24"/>
        </w:rPr>
        <w:t>Model</w:t>
      </w:r>
      <w:r w:rsidRPr="008F4CDE">
        <w:rPr>
          <w:rFonts w:ascii="Times New Roman" w:hAnsi="Times New Roman" w:cs="Times New Roman"/>
          <w:sz w:val="24"/>
          <w:szCs w:val="24"/>
        </w:rPr>
        <w:t xml:space="preserve"> is the parts of the application that acts like a data transfer object between the system and database.</w:t>
      </w:r>
    </w:p>
    <w:p w14:paraId="6023F7D8" w14:textId="023294A2" w:rsidR="004E4562" w:rsidRPr="008F4CDE" w:rsidRDefault="008F4CDE" w:rsidP="000B48A0">
      <w:pPr>
        <w:pStyle w:val="ListParagraph"/>
        <w:numPr>
          <w:ilvl w:val="0"/>
          <w:numId w:val="32"/>
        </w:numPr>
        <w:ind w:left="1170" w:hanging="630"/>
        <w:rPr>
          <w:rFonts w:ascii="Times New Roman" w:hAnsi="Times New Roman" w:cs="Times New Roman"/>
          <w:sz w:val="24"/>
          <w:szCs w:val="24"/>
        </w:rPr>
      </w:pPr>
      <w:r w:rsidRPr="008F4CDE">
        <w:rPr>
          <w:rFonts w:ascii="Times New Roman" w:hAnsi="Times New Roman" w:cs="Times New Roman"/>
          <w:b/>
          <w:sz w:val="24"/>
          <w:szCs w:val="24"/>
        </w:rPr>
        <w:t>Web Service</w:t>
      </w:r>
      <w:r w:rsidRPr="008F4CDE">
        <w:rPr>
          <w:rFonts w:ascii="Times New Roman" w:hAnsi="Times New Roman" w:cs="Times New Roman"/>
          <w:sz w:val="24"/>
          <w:szCs w:val="24"/>
        </w:rPr>
        <w:t xml:space="preserve"> is the parts of the application that acts like event handler for web and mobile communication via REST method.</w:t>
      </w:r>
    </w:p>
    <w:p w14:paraId="30337ED4" w14:textId="768FD26F" w:rsidR="00C62790" w:rsidRDefault="00C62790" w:rsidP="00C62790">
      <w:pPr>
        <w:pStyle w:val="Heading3"/>
      </w:pPr>
      <w:r w:rsidRPr="00C53C15">
        <w:t>Mobile Application architecture description</w:t>
      </w:r>
    </w:p>
    <w:p w14:paraId="3C77B409" w14:textId="77777777" w:rsidR="000B48A0" w:rsidRPr="000B48A0" w:rsidRDefault="000B48A0" w:rsidP="000B48A0">
      <w:pPr>
        <w:rPr>
          <w:sz w:val="24"/>
          <w:szCs w:val="24"/>
        </w:rPr>
      </w:pPr>
      <w:r w:rsidRPr="000B48A0">
        <w:rPr>
          <w:sz w:val="24"/>
          <w:szCs w:val="24"/>
        </w:rPr>
        <w:t>The application is developed as an Android native application. In general, the application architecture conforms to Android architecture.</w:t>
      </w:r>
    </w:p>
    <w:p w14:paraId="57429DED" w14:textId="77777777" w:rsidR="000B48A0" w:rsidRPr="000B48A0" w:rsidRDefault="000B48A0" w:rsidP="000B48A0">
      <w:pPr>
        <w:ind w:left="720" w:firstLine="720"/>
        <w:rPr>
          <w:sz w:val="24"/>
          <w:szCs w:val="24"/>
        </w:rPr>
      </w:pPr>
    </w:p>
    <w:p w14:paraId="31B17314" w14:textId="77777777" w:rsidR="000B48A0" w:rsidRPr="000B48A0" w:rsidRDefault="000B48A0" w:rsidP="000B48A0">
      <w:pPr>
        <w:ind w:left="720" w:firstLine="720"/>
        <w:rPr>
          <w:sz w:val="24"/>
          <w:szCs w:val="24"/>
        </w:rPr>
      </w:pPr>
      <w:r w:rsidRPr="000B48A0">
        <w:rPr>
          <w:noProof/>
          <w:sz w:val="24"/>
          <w:szCs w:val="24"/>
        </w:rPr>
        <w:drawing>
          <wp:inline distT="0" distB="0" distL="0" distR="0" wp14:anchorId="1ACDF402" wp14:editId="6A16AF84">
            <wp:extent cx="2516403" cy="1883098"/>
            <wp:effectExtent l="0" t="0" r="0" b="0"/>
            <wp:docPr id="19" name="Picture 19"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59">
                      <a:extLst>
                        <a:ext uri="{28A0092B-C50C-407E-A947-70E740481C1C}">
                          <a14:useLocalDpi xmlns:a14="http://schemas.microsoft.com/office/drawing/2010/main"/>
                        </a:ext>
                      </a:extLst>
                    </a:blip>
                    <a:srcRect/>
                    <a:stretch>
                      <a:fillRect/>
                    </a:stretch>
                  </pic:blipFill>
                  <pic:spPr bwMode="auto">
                    <a:xfrm>
                      <a:off x="0" y="0"/>
                      <a:ext cx="2525935" cy="1890231"/>
                    </a:xfrm>
                    <a:prstGeom prst="rect">
                      <a:avLst/>
                    </a:prstGeom>
                    <a:noFill/>
                    <a:ln>
                      <a:noFill/>
                    </a:ln>
                  </pic:spPr>
                </pic:pic>
              </a:graphicData>
            </a:graphic>
          </wp:inline>
        </w:drawing>
      </w:r>
    </w:p>
    <w:p w14:paraId="7F9881E8" w14:textId="77777777" w:rsidR="000B48A0" w:rsidRPr="000B48A0" w:rsidRDefault="000B48A0" w:rsidP="000B48A0">
      <w:pPr>
        <w:ind w:left="720" w:firstLine="720"/>
        <w:rPr>
          <w:sz w:val="24"/>
          <w:szCs w:val="24"/>
        </w:rPr>
      </w:pPr>
    </w:p>
    <w:p w14:paraId="18BC919A" w14:textId="77777777" w:rsidR="000B48A0" w:rsidRPr="000B48A0" w:rsidRDefault="000B48A0" w:rsidP="000B48A0">
      <w:pPr>
        <w:ind w:left="720" w:firstLine="720"/>
        <w:rPr>
          <w:rStyle w:val="Hyperlink"/>
          <w:rFonts w:eastAsiaTheme="minorEastAsia"/>
          <w:sz w:val="24"/>
          <w:szCs w:val="24"/>
        </w:rPr>
      </w:pPr>
      <w:r w:rsidRPr="000B48A0">
        <w:rPr>
          <w:b/>
          <w:sz w:val="24"/>
          <w:szCs w:val="24"/>
        </w:rPr>
        <w:t>Reference:</w:t>
      </w:r>
      <w:r w:rsidRPr="000B48A0">
        <w:rPr>
          <w:sz w:val="24"/>
          <w:szCs w:val="24"/>
        </w:rPr>
        <w:t xml:space="preserve"> </w:t>
      </w:r>
      <w:hyperlink r:id="rId60" w:history="1">
        <w:r w:rsidRPr="000B48A0">
          <w:rPr>
            <w:rStyle w:val="Hyperlink"/>
            <w:rFonts w:eastAsiaTheme="minorEastAsia"/>
            <w:sz w:val="24"/>
            <w:szCs w:val="24"/>
          </w:rPr>
          <w:t>Android Developer Guide - Application Fundamentals</w:t>
        </w:r>
      </w:hyperlink>
    </w:p>
    <w:p w14:paraId="152A7F37" w14:textId="77777777" w:rsidR="000B48A0" w:rsidRPr="000B48A0" w:rsidRDefault="000B48A0" w:rsidP="000B48A0">
      <w:pPr>
        <w:ind w:left="720" w:firstLine="720"/>
        <w:rPr>
          <w:sz w:val="24"/>
          <w:szCs w:val="24"/>
        </w:rPr>
      </w:pPr>
      <w:r w:rsidRPr="000B48A0">
        <w:rPr>
          <w:sz w:val="24"/>
          <w:szCs w:val="24"/>
        </w:rPr>
        <w:t>http://developer.android.com/guide/components/fundamentals.html</w:t>
      </w:r>
    </w:p>
    <w:p w14:paraId="1A5F1249" w14:textId="77777777" w:rsidR="000B48A0" w:rsidRPr="000B48A0" w:rsidRDefault="000B48A0" w:rsidP="000B48A0">
      <w:pPr>
        <w:ind w:left="720" w:firstLine="720"/>
        <w:rPr>
          <w:sz w:val="24"/>
          <w:szCs w:val="24"/>
        </w:rPr>
      </w:pPr>
    </w:p>
    <w:p w14:paraId="4C4D41ED" w14:textId="77777777" w:rsidR="000B48A0" w:rsidRPr="000B48A0" w:rsidRDefault="000B48A0" w:rsidP="000B48A0">
      <w:pPr>
        <w:rPr>
          <w:sz w:val="24"/>
          <w:szCs w:val="24"/>
        </w:rPr>
      </w:pPr>
      <w:r w:rsidRPr="000B48A0">
        <w:rPr>
          <w:sz w:val="24"/>
          <w:szCs w:val="24"/>
        </w:rPr>
        <w:t>This project follows Android application architecture with following component:</w:t>
      </w:r>
    </w:p>
    <w:p w14:paraId="4AE6FEE8" w14:textId="77777777" w:rsidR="000B48A0" w:rsidRPr="000B48A0" w:rsidRDefault="000B48A0" w:rsidP="000B48A0">
      <w:pPr>
        <w:pStyle w:val="ListParagraph"/>
        <w:numPr>
          <w:ilvl w:val="0"/>
          <w:numId w:val="32"/>
        </w:numPr>
        <w:spacing w:after="0" w:line="240" w:lineRule="auto"/>
        <w:ind w:left="1170" w:hanging="900"/>
        <w:jc w:val="both"/>
        <w:rPr>
          <w:rFonts w:ascii="Times New Roman" w:hAnsi="Times New Roman" w:cs="Times New Roman"/>
          <w:sz w:val="24"/>
          <w:szCs w:val="24"/>
        </w:rPr>
      </w:pPr>
      <w:r w:rsidRPr="000B48A0">
        <w:rPr>
          <w:rFonts w:ascii="Times New Roman" w:hAnsi="Times New Roman" w:cs="Times New Roman"/>
          <w:b/>
          <w:sz w:val="24"/>
          <w:szCs w:val="24"/>
        </w:rPr>
        <w:t>Activity</w:t>
      </w:r>
      <w:r w:rsidRPr="000B48A0">
        <w:rPr>
          <w:rFonts w:ascii="Times New Roman" w:hAnsi="Times New Roman" w:cs="Times New Roman"/>
          <w:sz w:val="24"/>
          <w:szCs w:val="24"/>
        </w:rPr>
        <w:t xml:space="preserve"> is the basic core of an android application that handles user input,</w:t>
      </w:r>
      <w:r w:rsidRPr="000B48A0">
        <w:rPr>
          <w:rFonts w:ascii="Times New Roman" w:hAnsi="Times New Roman" w:cs="Times New Roman"/>
          <w:sz w:val="24"/>
          <w:szCs w:val="24"/>
        </w:rPr>
        <w:cr/>
        <w:t>create thread to run asynchronous tasks, send request and receive data from server via web services ...</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23491590" w:rsidR="0005176E" w:rsidRDefault="00905B15" w:rsidP="00905B15">
      <w:pPr>
        <w:ind w:left="-540"/>
      </w:pPr>
      <w:r>
        <w:rPr>
          <w:noProof/>
        </w:rPr>
        <w:lastRenderedPageBreak/>
        <w:drawing>
          <wp:inline distT="0" distB="0" distL="0" distR="0" wp14:anchorId="29454F07" wp14:editId="137D4BED">
            <wp:extent cx="7241300" cy="379562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61">
                      <a:extLst>
                        <a:ext uri="{28A0092B-C50C-407E-A947-70E740481C1C}">
                          <a14:useLocalDpi xmlns:a14="http://schemas.microsoft.com/office/drawing/2010/main" val="0"/>
                        </a:ext>
                      </a:extLst>
                    </a:blip>
                    <a:stretch>
                      <a:fillRect/>
                    </a:stretch>
                  </pic:blipFill>
                  <pic:spPr>
                    <a:xfrm>
                      <a:off x="0" y="0"/>
                      <a:ext cx="7266330" cy="3808743"/>
                    </a:xfrm>
                    <a:prstGeom prst="rect">
                      <a:avLst/>
                    </a:prstGeom>
                  </pic:spPr>
                </pic:pic>
              </a:graphicData>
            </a:graphic>
          </wp:inline>
        </w:drawing>
      </w:r>
    </w:p>
    <w:p w14:paraId="09BFF531" w14:textId="77777777" w:rsidR="0005176E" w:rsidRPr="0005176E" w:rsidRDefault="0005176E" w:rsidP="0005176E"/>
    <w:p w14:paraId="167167C5" w14:textId="77777777" w:rsidR="0005176E" w:rsidRPr="0005176E" w:rsidRDefault="0005176E" w:rsidP="0005176E"/>
    <w:p w14:paraId="6E8B7031" w14:textId="77777777" w:rsidR="0005176E" w:rsidRPr="0005176E" w:rsidRDefault="0005176E" w:rsidP="0005176E"/>
    <w:p w14:paraId="423910DE" w14:textId="08C7A6D3" w:rsidR="0005176E" w:rsidRDefault="0005176E" w:rsidP="0005176E">
      <w:pPr>
        <w:pStyle w:val="Heading2"/>
      </w:pPr>
      <w:r>
        <w:t>Detailed Description</w:t>
      </w:r>
    </w:p>
    <w:p w14:paraId="6E57AD63" w14:textId="79F2B5F1" w:rsidR="0005176E" w:rsidRPr="0005176E" w:rsidRDefault="0005176E" w:rsidP="0005176E">
      <w:pPr>
        <w:pStyle w:val="Heading3"/>
      </w:pPr>
      <w:r>
        <w:t>Class Diagram</w:t>
      </w:r>
    </w:p>
    <w:p w14:paraId="6428751D" w14:textId="77777777" w:rsidR="0005176E" w:rsidRPr="0005176E" w:rsidRDefault="0005176E" w:rsidP="0005176E"/>
    <w:p w14:paraId="07A24DFA" w14:textId="34647A4E" w:rsidR="00905B15" w:rsidRPr="0005176E" w:rsidRDefault="00905B15" w:rsidP="0005176E">
      <w:pPr>
        <w:tabs>
          <w:tab w:val="left" w:pos="1195"/>
        </w:tabs>
      </w:pPr>
    </w:p>
    <w:p w14:paraId="7F1EEAD5" w14:textId="4BDECD36" w:rsidR="004E4562" w:rsidRDefault="00E3378A" w:rsidP="00E3378A">
      <w:pPr>
        <w:ind w:left="-450"/>
      </w:pPr>
      <w:r>
        <w:rPr>
          <w:noProof/>
        </w:rPr>
        <w:lastRenderedPageBreak/>
        <w:drawing>
          <wp:inline distT="0" distB="0" distL="0" distR="0" wp14:anchorId="3D7374F2" wp14:editId="1BDE473C">
            <wp:extent cx="7056407" cy="9577257"/>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lassDiagram.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067908" cy="9592867"/>
                    </a:xfrm>
                    <a:prstGeom prst="rect">
                      <a:avLst/>
                    </a:prstGeom>
                  </pic:spPr>
                </pic:pic>
              </a:graphicData>
            </a:graphic>
          </wp:inline>
        </w:drawing>
      </w:r>
    </w:p>
    <w:p w14:paraId="03B4D226" w14:textId="77777777" w:rsidR="00142444" w:rsidRDefault="00142444" w:rsidP="00E3378A">
      <w:pPr>
        <w:ind w:left="-450"/>
      </w:pPr>
    </w:p>
    <w:tbl>
      <w:tblPr>
        <w:tblStyle w:val="GridTable4-Accent3"/>
        <w:tblW w:w="10109" w:type="dxa"/>
        <w:tblLook w:val="04A0" w:firstRow="1" w:lastRow="0" w:firstColumn="1" w:lastColumn="0" w:noHBand="0" w:noVBand="1"/>
      </w:tblPr>
      <w:tblGrid>
        <w:gridCol w:w="2670"/>
        <w:gridCol w:w="2545"/>
        <w:gridCol w:w="4894"/>
      </w:tblGrid>
      <w:tr w:rsidR="00142444" w:rsidRPr="00142444" w14:paraId="14591F69" w14:textId="77777777" w:rsidTr="008B0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09" w:type="dxa"/>
            <w:gridSpan w:val="3"/>
          </w:tcPr>
          <w:p w14:paraId="2351CE03" w14:textId="77777777" w:rsidR="00142444" w:rsidRPr="00142444" w:rsidRDefault="00142444" w:rsidP="004B6C88">
            <w:pPr>
              <w:jc w:val="center"/>
              <w:rPr>
                <w:rFonts w:ascii="Times New Roman" w:hAnsi="Times New Roman" w:cs="Times New Roman"/>
                <w:sz w:val="24"/>
                <w:szCs w:val="24"/>
              </w:rPr>
            </w:pPr>
            <w:r w:rsidRPr="00142444">
              <w:rPr>
                <w:rFonts w:ascii="Times New Roman" w:hAnsi="Times New Roman" w:cs="Times New Roman"/>
                <w:sz w:val="24"/>
                <w:szCs w:val="24"/>
              </w:rPr>
              <w:t>Class dictionary: describe Class</w:t>
            </w:r>
          </w:p>
        </w:tc>
      </w:tr>
      <w:tr w:rsidR="00142444" w:rsidRPr="00142444" w14:paraId="07600AA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A16BC36" w14:textId="77777777" w:rsidR="00142444" w:rsidRPr="00142444" w:rsidRDefault="00142444" w:rsidP="004B6C88">
            <w:pPr>
              <w:rPr>
                <w:rFonts w:ascii="Times New Roman" w:hAnsi="Times New Roman" w:cs="Times New Roman"/>
                <w:sz w:val="24"/>
                <w:szCs w:val="24"/>
              </w:rPr>
            </w:pPr>
            <w:r w:rsidRPr="00142444">
              <w:rPr>
                <w:rFonts w:ascii="Times New Roman" w:hAnsi="Times New Roman" w:cs="Times New Roman"/>
                <w:sz w:val="24"/>
                <w:szCs w:val="24"/>
              </w:rPr>
              <w:t>Class Name</w:t>
            </w:r>
          </w:p>
        </w:tc>
        <w:tc>
          <w:tcPr>
            <w:tcW w:w="2545" w:type="dxa"/>
          </w:tcPr>
          <w:p w14:paraId="153F3EE2" w14:textId="77777777"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Mapping column with Conceptual diagram</w:t>
            </w:r>
          </w:p>
        </w:tc>
        <w:tc>
          <w:tcPr>
            <w:tcW w:w="4894" w:type="dxa"/>
          </w:tcPr>
          <w:p w14:paraId="365C20B8" w14:textId="77777777"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b/>
                <w:sz w:val="24"/>
                <w:szCs w:val="24"/>
              </w:rPr>
              <w:t>Description</w:t>
            </w:r>
          </w:p>
        </w:tc>
      </w:tr>
      <w:tr w:rsidR="00142444" w:rsidRPr="00142444" w14:paraId="6D425B9B"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0A85CABE" w14:textId="3A932B12"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Account</w:t>
            </w:r>
            <w:r w:rsidRPr="00142444">
              <w:rPr>
                <w:rFonts w:ascii="Times New Roman" w:hAnsi="Times New Roman" w:cs="Times New Roman"/>
                <w:sz w:val="24"/>
                <w:szCs w:val="24"/>
              </w:rPr>
              <w:t>Entity</w:t>
            </w:r>
          </w:p>
        </w:tc>
        <w:tc>
          <w:tcPr>
            <w:tcW w:w="2545" w:type="dxa"/>
          </w:tcPr>
          <w:p w14:paraId="49BF8A3A" w14:textId="30B128EA" w:rsidR="00142444" w:rsidRPr="00142444"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Account</w:t>
            </w:r>
          </w:p>
        </w:tc>
        <w:tc>
          <w:tcPr>
            <w:tcW w:w="4894" w:type="dxa"/>
          </w:tcPr>
          <w:p w14:paraId="5426BD8B" w14:textId="706715FA"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account</w:t>
            </w:r>
            <w:r w:rsidRPr="00142444">
              <w:rPr>
                <w:rFonts w:ascii="Times New Roman" w:hAnsi="Times New Roman" w:cs="Times New Roman"/>
                <w:sz w:val="24"/>
                <w:szCs w:val="24"/>
              </w:rPr>
              <w:t xml:space="preserve"> information.</w:t>
            </w:r>
          </w:p>
        </w:tc>
      </w:tr>
      <w:tr w:rsidR="00142444" w:rsidRPr="00142444" w14:paraId="127793FC"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5C1288B" w14:textId="748DB6AC"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Role</w:t>
            </w:r>
            <w:r w:rsidRPr="00142444">
              <w:rPr>
                <w:rFonts w:ascii="Times New Roman" w:hAnsi="Times New Roman" w:cs="Times New Roman"/>
                <w:sz w:val="24"/>
                <w:szCs w:val="24"/>
              </w:rPr>
              <w:t>Entity</w:t>
            </w:r>
          </w:p>
        </w:tc>
        <w:tc>
          <w:tcPr>
            <w:tcW w:w="2545" w:type="dxa"/>
          </w:tcPr>
          <w:p w14:paraId="7E3D313D" w14:textId="619E0C52"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w:t>
            </w:r>
          </w:p>
        </w:tc>
        <w:tc>
          <w:tcPr>
            <w:tcW w:w="4894" w:type="dxa"/>
          </w:tcPr>
          <w:p w14:paraId="0C96DBB6" w14:textId="7C9ADCAB"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142444" w:rsidRPr="00142444" w14:paraId="5A5FDAE1"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074ED3C" w14:textId="3B024678"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Notify</w:t>
            </w:r>
            <w:r w:rsidRPr="00142444">
              <w:rPr>
                <w:rFonts w:ascii="Times New Roman" w:hAnsi="Times New Roman" w:cs="Times New Roman"/>
                <w:sz w:val="24"/>
                <w:szCs w:val="24"/>
              </w:rPr>
              <w:t>Entity</w:t>
            </w:r>
          </w:p>
        </w:tc>
        <w:tc>
          <w:tcPr>
            <w:tcW w:w="2545" w:type="dxa"/>
          </w:tcPr>
          <w:p w14:paraId="70BDE399" w14:textId="24B03A10" w:rsidR="00142444" w:rsidRPr="00142444"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Notify</w:t>
            </w:r>
          </w:p>
        </w:tc>
        <w:tc>
          <w:tcPr>
            <w:tcW w:w="4894" w:type="dxa"/>
          </w:tcPr>
          <w:p w14:paraId="3FD14564" w14:textId="03D56774"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142444" w:rsidRPr="00142444" w14:paraId="42785D4A"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2A5CC381" w14:textId="0D2C2D71"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Doctor</w:t>
            </w:r>
            <w:r w:rsidRPr="00142444">
              <w:rPr>
                <w:rFonts w:ascii="Times New Roman" w:hAnsi="Times New Roman" w:cs="Times New Roman"/>
                <w:sz w:val="24"/>
                <w:szCs w:val="24"/>
              </w:rPr>
              <w:t>Entity</w:t>
            </w:r>
          </w:p>
        </w:tc>
        <w:tc>
          <w:tcPr>
            <w:tcW w:w="2545" w:type="dxa"/>
          </w:tcPr>
          <w:p w14:paraId="43C4F691" w14:textId="4FA3EB55"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Doctor</w:t>
            </w:r>
          </w:p>
        </w:tc>
        <w:tc>
          <w:tcPr>
            <w:tcW w:w="4894" w:type="dxa"/>
          </w:tcPr>
          <w:p w14:paraId="7633F62F" w14:textId="571C044C" w:rsidR="00142444" w:rsidRPr="00142444" w:rsidRDefault="00142444" w:rsidP="001424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142444" w:rsidRPr="00142444" w14:paraId="2A2387E7" w14:textId="77777777" w:rsidTr="008B0354">
        <w:tc>
          <w:tcPr>
            <w:cnfStyle w:val="001000000000" w:firstRow="0" w:lastRow="0" w:firstColumn="1" w:lastColumn="0" w:oddVBand="0" w:evenVBand="0" w:oddHBand="0" w:evenHBand="0" w:firstRowFirstColumn="0" w:firstRowLastColumn="0" w:lastRowFirstColumn="0" w:lastRowLastColumn="0"/>
            <w:tcW w:w="2670" w:type="dxa"/>
          </w:tcPr>
          <w:p w14:paraId="1E9FAF3C" w14:textId="44BB9915"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Patient</w:t>
            </w:r>
            <w:r w:rsidRPr="00142444">
              <w:rPr>
                <w:rFonts w:ascii="Times New Roman" w:hAnsi="Times New Roman" w:cs="Times New Roman"/>
                <w:sz w:val="24"/>
                <w:szCs w:val="24"/>
              </w:rPr>
              <w:t>Entity</w:t>
            </w:r>
          </w:p>
        </w:tc>
        <w:tc>
          <w:tcPr>
            <w:tcW w:w="2545" w:type="dxa"/>
          </w:tcPr>
          <w:p w14:paraId="6F1251FB" w14:textId="7786459C" w:rsidR="00142444" w:rsidRPr="00142444" w:rsidRDefault="00142444" w:rsidP="004B6C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Patient</w:t>
            </w:r>
          </w:p>
        </w:tc>
        <w:tc>
          <w:tcPr>
            <w:tcW w:w="4894" w:type="dxa"/>
          </w:tcPr>
          <w:p w14:paraId="2CE00B70" w14:textId="204008A9" w:rsidR="00142444" w:rsidRPr="00142444" w:rsidRDefault="00142444" w:rsidP="001424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Pr>
                <w:rFonts w:ascii="Times New Roman" w:hAnsi="Times New Roman" w:cs="Times New Roman"/>
                <w:sz w:val="24"/>
                <w:szCs w:val="24"/>
              </w:rPr>
              <w:t>patient</w:t>
            </w:r>
            <w:r w:rsidRPr="00142444">
              <w:rPr>
                <w:rFonts w:ascii="Times New Roman" w:hAnsi="Times New Roman" w:cs="Times New Roman"/>
                <w:sz w:val="24"/>
                <w:szCs w:val="24"/>
              </w:rPr>
              <w:t xml:space="preserve"> information.</w:t>
            </w:r>
          </w:p>
        </w:tc>
      </w:tr>
      <w:tr w:rsidR="00142444" w:rsidRPr="00142444" w14:paraId="1EE8C6B8" w14:textId="77777777" w:rsidTr="008B0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0" w:type="dxa"/>
          </w:tcPr>
          <w:p w14:paraId="302175F2" w14:textId="496121AA" w:rsidR="00142444" w:rsidRPr="00142444" w:rsidRDefault="00142444" w:rsidP="004B6C88">
            <w:pPr>
              <w:rPr>
                <w:rFonts w:ascii="Times New Roman" w:hAnsi="Times New Roman" w:cs="Times New Roman"/>
                <w:sz w:val="24"/>
                <w:szCs w:val="24"/>
              </w:rPr>
            </w:pPr>
            <w:r>
              <w:rPr>
                <w:rFonts w:ascii="Times New Roman" w:hAnsi="Times New Roman" w:cs="Times New Roman"/>
                <w:sz w:val="24"/>
                <w:szCs w:val="24"/>
              </w:rPr>
              <w:t>WristbandEntity</w:t>
            </w:r>
          </w:p>
        </w:tc>
        <w:tc>
          <w:tcPr>
            <w:tcW w:w="2545" w:type="dxa"/>
          </w:tcPr>
          <w:p w14:paraId="0EB69444" w14:textId="1BB99B78"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Device</w:t>
            </w:r>
          </w:p>
        </w:tc>
        <w:tc>
          <w:tcPr>
            <w:tcW w:w="4894" w:type="dxa"/>
          </w:tcPr>
          <w:p w14:paraId="0D62B5E5" w14:textId="77777777" w:rsidR="00142444" w:rsidRPr="00142444" w:rsidRDefault="00142444" w:rsidP="004B6C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staff information.</w:t>
            </w:r>
          </w:p>
        </w:tc>
      </w:tr>
    </w:tbl>
    <w:p w14:paraId="4AEE9E1F" w14:textId="77777777" w:rsidR="00142444" w:rsidRPr="004E4562" w:rsidRDefault="00142444" w:rsidP="00E3378A">
      <w:pPr>
        <w:ind w:left="-450"/>
      </w:pPr>
    </w:p>
    <w:p w14:paraId="4F995D0B" w14:textId="11EF355D" w:rsidR="00C62790" w:rsidRDefault="00C62790" w:rsidP="00C62790">
      <w:pPr>
        <w:pStyle w:val="Heading3"/>
      </w:pPr>
      <w:r w:rsidRPr="00C53C15">
        <w:t>Class Diagram Explanation</w:t>
      </w:r>
    </w:p>
    <w:p w14:paraId="1D079E72" w14:textId="6E3D1381" w:rsidR="00142444" w:rsidRPr="00142444" w:rsidRDefault="00142444" w:rsidP="006F50D9">
      <w:pPr>
        <w:pStyle w:val="Heading4"/>
        <w:numPr>
          <w:ilvl w:val="0"/>
          <w:numId w:val="0"/>
        </w:numPr>
      </w:pPr>
    </w:p>
    <w:p w14:paraId="54A056F1" w14:textId="77777777" w:rsidR="00357A62" w:rsidRPr="00357A62" w:rsidRDefault="00357A62" w:rsidP="00357A62"/>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lastRenderedPageBreak/>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4FD5F455" w:rsidR="00B31FEB" w:rsidRPr="00C53C15" w:rsidRDefault="00866BEC" w:rsidP="00B31FEB">
      <w:pPr>
        <w:pStyle w:val="Heading6"/>
        <w:ind w:left="3600" w:hanging="1350"/>
        <w:rPr>
          <w:sz w:val="26"/>
          <w:szCs w:val="26"/>
        </w:rPr>
      </w:pPr>
      <w:r>
        <w:rPr>
          <w:sz w:val="26"/>
          <w:szCs w:val="26"/>
        </w:rPr>
        <w:t>Register Examming</w:t>
      </w:r>
    </w:p>
    <w:p w14:paraId="24538582" w14:textId="5DC3FFC7" w:rsidR="00D254DC" w:rsidRDefault="00D254DC" w:rsidP="00D254DC">
      <w:pPr>
        <w:ind w:left="2250"/>
        <w:rPr>
          <w:sz w:val="24"/>
        </w:rPr>
      </w:pPr>
      <w:r w:rsidRPr="00C53C15">
        <w:rPr>
          <w:sz w:val="24"/>
        </w:rPr>
        <w:t>Summary:</w:t>
      </w:r>
      <w:r w:rsidR="00866BEC">
        <w:rPr>
          <w:sz w:val="24"/>
        </w:rPr>
        <w:t xml:space="preserve"> This diagram show how nurse register examming for a patient</w:t>
      </w:r>
    </w:p>
    <w:p w14:paraId="5E0B4787" w14:textId="71C40066" w:rsidR="00866BEC" w:rsidRPr="00C53C15" w:rsidRDefault="00866BEC" w:rsidP="0005176E">
      <w:pPr>
        <w:ind w:left="-810"/>
      </w:pPr>
      <w:r>
        <w:rPr>
          <w:b/>
          <w:noProof/>
        </w:rPr>
        <w:drawing>
          <wp:inline distT="0" distB="0" distL="0" distR="0" wp14:anchorId="07503AA6" wp14:editId="6928EBC0">
            <wp:extent cx="7479102" cy="6107344"/>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diagram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512385" cy="6134522"/>
                    </a:xfrm>
                    <a:prstGeom prst="rect">
                      <a:avLst/>
                    </a:prstGeom>
                  </pic:spPr>
                </pic:pic>
              </a:graphicData>
            </a:graphic>
          </wp:inline>
        </w:drawing>
      </w:r>
    </w:p>
    <w:p w14:paraId="31255E14" w14:textId="69AE3A7D" w:rsidR="00B31FEB" w:rsidRPr="00866BEC" w:rsidRDefault="00866BEC" w:rsidP="00B31FEB">
      <w:pPr>
        <w:pStyle w:val="Heading6"/>
        <w:ind w:left="3600" w:hanging="1350"/>
        <w:rPr>
          <w:sz w:val="26"/>
          <w:szCs w:val="26"/>
        </w:rPr>
      </w:pPr>
      <w:r w:rsidRPr="00866BEC">
        <w:rPr>
          <w:sz w:val="26"/>
          <w:szCs w:val="26"/>
        </w:rPr>
        <w:lastRenderedPageBreak/>
        <w:t>Reg</w:t>
      </w:r>
      <w:r w:rsidR="00DA0320">
        <w:rPr>
          <w:sz w:val="26"/>
          <w:szCs w:val="26"/>
        </w:rPr>
        <w:t>ister Examming W</w:t>
      </w:r>
      <w:r>
        <w:rPr>
          <w:sz w:val="26"/>
          <w:szCs w:val="26"/>
        </w:rPr>
        <w:t xml:space="preserve">ith </w:t>
      </w:r>
      <w:r w:rsidR="00DA0320">
        <w:rPr>
          <w:sz w:val="26"/>
          <w:szCs w:val="26"/>
        </w:rPr>
        <w:t>Old P</w:t>
      </w:r>
      <w:r>
        <w:rPr>
          <w:sz w:val="26"/>
          <w:szCs w:val="26"/>
        </w:rPr>
        <w:t>atient</w:t>
      </w:r>
    </w:p>
    <w:p w14:paraId="2BEE8ED3" w14:textId="27400FF2" w:rsidR="00D254DC" w:rsidRDefault="00D254DC" w:rsidP="00D254DC">
      <w:pPr>
        <w:ind w:left="2160"/>
        <w:rPr>
          <w:sz w:val="24"/>
        </w:rPr>
      </w:pPr>
      <w:r w:rsidRPr="00C53C15">
        <w:rPr>
          <w:sz w:val="24"/>
        </w:rPr>
        <w:t>Summary:</w:t>
      </w:r>
      <w:r w:rsidR="00866BEC">
        <w:rPr>
          <w:sz w:val="24"/>
        </w:rPr>
        <w:t xml:space="preserve"> </w:t>
      </w:r>
      <w:r w:rsidR="00866BEC" w:rsidRPr="00866BEC">
        <w:rPr>
          <w:sz w:val="24"/>
        </w:rPr>
        <w:t>This diagram show how a nurse register examming for an old patient</w:t>
      </w:r>
    </w:p>
    <w:p w14:paraId="00A01DC1" w14:textId="5F65B38D" w:rsidR="00866BEC" w:rsidRPr="00866BEC" w:rsidRDefault="00866BEC" w:rsidP="00866BEC">
      <w:pPr>
        <w:ind w:left="-360"/>
        <w:rPr>
          <w:sz w:val="24"/>
        </w:rPr>
      </w:pPr>
      <w:r w:rsidRPr="00C72D1C">
        <w:rPr>
          <w:noProof/>
        </w:rPr>
        <w:drawing>
          <wp:inline distT="0" distB="0" distL="0" distR="0" wp14:anchorId="5BA61A1D" wp14:editId="32FEC3A3">
            <wp:extent cx="7104606" cy="5600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3.png"/>
                    <pic:cNvPicPr/>
                  </pic:nvPicPr>
                  <pic:blipFill>
                    <a:blip r:embed="rId64">
                      <a:extLst>
                        <a:ext uri="{28A0092B-C50C-407E-A947-70E740481C1C}">
                          <a14:useLocalDpi xmlns:a14="http://schemas.microsoft.com/office/drawing/2010/main" val="0"/>
                        </a:ext>
                      </a:extLst>
                    </a:blip>
                    <a:stretch>
                      <a:fillRect/>
                    </a:stretch>
                  </pic:blipFill>
                  <pic:spPr>
                    <a:xfrm>
                      <a:off x="0" y="0"/>
                      <a:ext cx="7108814" cy="5604017"/>
                    </a:xfrm>
                    <a:prstGeom prst="rect">
                      <a:avLst/>
                    </a:prstGeom>
                  </pic:spPr>
                </pic:pic>
              </a:graphicData>
            </a:graphic>
          </wp:inline>
        </w:drawing>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Scheduler</w:t>
      </w:r>
    </w:p>
    <w:p w14:paraId="0F6555F4" w14:textId="53097B80" w:rsidR="00B31FEB" w:rsidRPr="00C53C15" w:rsidRDefault="00B03158" w:rsidP="00B31FEB">
      <w:pPr>
        <w:pStyle w:val="Heading6"/>
        <w:ind w:left="3600" w:hanging="1350"/>
        <w:rPr>
          <w:sz w:val="26"/>
          <w:szCs w:val="26"/>
        </w:rPr>
      </w:pPr>
      <w:r w:rsidRPr="00C53C15">
        <w:rPr>
          <w:sz w:val="26"/>
          <w:szCs w:val="26"/>
        </w:rPr>
        <w:t>Notification To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Analytic Data Of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lastRenderedPageBreak/>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5">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6">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7">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9">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70">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formular</w:t>
      </w:r>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71">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Analytic Meal By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35545DC8" w:rsidR="00D254DC" w:rsidRDefault="00D254DC" w:rsidP="00D254DC">
      <w:pPr>
        <w:ind w:left="2250"/>
        <w:rPr>
          <w:sz w:val="24"/>
        </w:rPr>
      </w:pPr>
      <w:r w:rsidRPr="00C53C15">
        <w:rPr>
          <w:sz w:val="24"/>
        </w:rPr>
        <w:t>Summary:</w:t>
      </w:r>
      <w:r w:rsidR="00DF3708">
        <w:rPr>
          <w:sz w:val="24"/>
        </w:rPr>
        <w:t xml:space="preserve"> This diagram show process of logging out of HSTS Application.</w:t>
      </w:r>
    </w:p>
    <w:p w14:paraId="1F735B06" w14:textId="77777777" w:rsidR="00DF3708" w:rsidRDefault="00DF3708" w:rsidP="00D254DC">
      <w:pPr>
        <w:ind w:left="2250"/>
        <w:rPr>
          <w:sz w:val="24"/>
        </w:rPr>
      </w:pPr>
    </w:p>
    <w:p w14:paraId="6203A5E5" w14:textId="57DE2C9B" w:rsidR="00DF3708" w:rsidRPr="00C53C15" w:rsidRDefault="00DF3708" w:rsidP="00B2062B">
      <w:pPr>
        <w:ind w:left="630"/>
      </w:pPr>
      <w:r>
        <w:rPr>
          <w:noProof/>
        </w:rPr>
        <w:drawing>
          <wp:inline distT="0" distB="0" distL="0" distR="0" wp14:anchorId="016211E0" wp14:editId="77CF5D5B">
            <wp:extent cx="6412230" cy="310832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12230" cy="3108325"/>
                    </a:xfrm>
                    <a:prstGeom prst="rect">
                      <a:avLst/>
                    </a:prstGeom>
                  </pic:spPr>
                </pic:pic>
              </a:graphicData>
            </a:graphic>
          </wp:inline>
        </w:drawing>
      </w:r>
      <w:bookmarkStart w:id="76" w:name="_GoBack"/>
      <w:bookmarkEnd w:id="76"/>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2B844926" w:rsidR="00F71432" w:rsidRPr="00C53C15" w:rsidRDefault="00B2062B" w:rsidP="00B2062B">
      <w:pPr>
        <w:ind w:left="540"/>
      </w:pPr>
      <w:r>
        <w:rPr>
          <w:noProof/>
        </w:rPr>
        <w:lastRenderedPageBreak/>
        <w:drawing>
          <wp:inline distT="0" distB="0" distL="0" distR="0" wp14:anchorId="46553113" wp14:editId="0CF711D9">
            <wp:extent cx="6412230" cy="5059680"/>
            <wp:effectExtent l="0" t="0" r="762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airWristband.png"/>
                    <pic:cNvPicPr/>
                  </pic:nvPicPr>
                  <pic:blipFill>
                    <a:blip r:embed="rId73">
                      <a:extLst>
                        <a:ext uri="{28A0092B-C50C-407E-A947-70E740481C1C}">
                          <a14:useLocalDpi xmlns:a14="http://schemas.microsoft.com/office/drawing/2010/main" val="0"/>
                        </a:ext>
                      </a:extLst>
                    </a:blip>
                    <a:stretch>
                      <a:fillRect/>
                    </a:stretch>
                  </pic:blipFill>
                  <pic:spPr>
                    <a:xfrm>
                      <a:off x="0" y="0"/>
                      <a:ext cx="6412230" cy="5059680"/>
                    </a:xfrm>
                    <a:prstGeom prst="rect">
                      <a:avLst/>
                    </a:prstGeom>
                  </pic:spPr>
                </pic:pic>
              </a:graphicData>
            </a:graphic>
          </wp:inline>
        </w:drawing>
      </w: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64230DDA" w:rsidR="00D254DC" w:rsidRDefault="00D254DC" w:rsidP="00D254DC">
      <w:pPr>
        <w:ind w:left="2250"/>
        <w:rPr>
          <w:sz w:val="24"/>
        </w:rPr>
      </w:pPr>
      <w:r w:rsidRPr="00C53C15">
        <w:rPr>
          <w:sz w:val="24"/>
        </w:rPr>
        <w:t>Summary:</w:t>
      </w:r>
      <w:r w:rsidR="00D51BC7">
        <w:rPr>
          <w:sz w:val="24"/>
        </w:rPr>
        <w:t xml:space="preserve"> This diagram show process of logging in to HSTS Application.</w:t>
      </w:r>
    </w:p>
    <w:p w14:paraId="4AE23BF5" w14:textId="77777777" w:rsidR="00D51BC7" w:rsidRDefault="00D51BC7" w:rsidP="00D254DC">
      <w:pPr>
        <w:ind w:left="2250"/>
        <w:rPr>
          <w:sz w:val="24"/>
        </w:rPr>
      </w:pPr>
    </w:p>
    <w:p w14:paraId="2FD75AF5" w14:textId="6A4E5972" w:rsidR="00D51BC7" w:rsidRPr="00C53C15" w:rsidRDefault="00723CAE" w:rsidP="00723CAE">
      <w:pPr>
        <w:ind w:left="360"/>
      </w:pPr>
      <w:r>
        <w:rPr>
          <w:noProof/>
        </w:rPr>
        <w:lastRenderedPageBreak/>
        <w:drawing>
          <wp:inline distT="0" distB="0" distL="0" distR="0" wp14:anchorId="5ACA4DB1" wp14:editId="24B62F69">
            <wp:extent cx="6412230" cy="39662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12230" cy="3966210"/>
                    </a:xfrm>
                    <a:prstGeom prst="rect">
                      <a:avLst/>
                    </a:prstGeom>
                  </pic:spPr>
                </pic:pic>
              </a:graphicData>
            </a:graphic>
          </wp:inline>
        </w:drawing>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Default="003324E6" w:rsidP="00D254DC">
      <w:pPr>
        <w:ind w:left="2250"/>
      </w:pPr>
    </w:p>
    <w:p w14:paraId="3691CAB1" w14:textId="4167E9EC" w:rsidR="003052C4" w:rsidRPr="00C53C15" w:rsidRDefault="003052C4" w:rsidP="003052C4">
      <w:pPr>
        <w:ind w:left="360"/>
      </w:pPr>
      <w:r>
        <w:rPr>
          <w:noProof/>
        </w:rPr>
        <w:drawing>
          <wp:inline distT="0" distB="0" distL="0" distR="0" wp14:anchorId="4A85E3EB" wp14:editId="00CEF9E0">
            <wp:extent cx="6412230" cy="388874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12230" cy="3888740"/>
                    </a:xfrm>
                    <a:prstGeom prst="rect">
                      <a:avLst/>
                    </a:prstGeom>
                  </pic:spPr>
                </pic:pic>
              </a:graphicData>
            </a:graphic>
          </wp:inline>
        </w:drawing>
      </w:r>
    </w:p>
    <w:p w14:paraId="4B0DC3C1" w14:textId="1523B475" w:rsidR="00B31FEB" w:rsidRPr="00C53C15" w:rsidRDefault="00233A44" w:rsidP="00B31FEB">
      <w:pPr>
        <w:pStyle w:val="Heading6"/>
        <w:ind w:left="3600" w:hanging="1350"/>
        <w:rPr>
          <w:sz w:val="26"/>
          <w:szCs w:val="26"/>
        </w:rPr>
      </w:pPr>
      <w:r w:rsidRPr="00C53C15">
        <w:rPr>
          <w:sz w:val="26"/>
          <w:szCs w:val="26"/>
        </w:rPr>
        <w:lastRenderedPageBreak/>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3501B97E" w:rsidR="00865547" w:rsidRPr="00C53C15" w:rsidRDefault="003052C4" w:rsidP="003324E6">
      <w:pPr>
        <w:ind w:left="1170"/>
      </w:pPr>
      <w:r>
        <w:rPr>
          <w:noProof/>
        </w:rPr>
        <w:drawing>
          <wp:inline distT="0" distB="0" distL="0" distR="0" wp14:anchorId="1E35DD6F" wp14:editId="137CA9D1">
            <wp:extent cx="5171429" cy="59333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1429" cy="5933333"/>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706A9609" w:rsidR="003475A2" w:rsidRPr="00C53C15" w:rsidRDefault="006F6980" w:rsidP="006F6980">
      <w:r>
        <w:rPr>
          <w:noProof/>
        </w:rPr>
        <w:lastRenderedPageBreak/>
        <w:drawing>
          <wp:inline distT="0" distB="0" distL="0" distR="0" wp14:anchorId="440AC497" wp14:editId="652E1E74">
            <wp:extent cx="6794038" cy="3070033"/>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99173" cy="3072353"/>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1345B81" w:rsidR="0022580C" w:rsidRPr="00C53C15" w:rsidRDefault="007528AD" w:rsidP="003475A2">
      <w:pPr>
        <w:ind w:left="450"/>
      </w:pPr>
      <w:r>
        <w:rPr>
          <w:noProof/>
        </w:rPr>
        <w:drawing>
          <wp:inline distT="0" distB="0" distL="0" distR="0" wp14:anchorId="70A71636" wp14:editId="1C5C2915">
            <wp:extent cx="6412230" cy="444373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lastRenderedPageBreak/>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Default="00C62790" w:rsidP="00C62790">
      <w:pPr>
        <w:pStyle w:val="Heading3"/>
      </w:pPr>
      <w:r w:rsidRPr="00C53C15">
        <w:t>Entity Relationship Diagram</w:t>
      </w:r>
    </w:p>
    <w:p w14:paraId="072CADFE" w14:textId="77777777" w:rsidR="009C739D" w:rsidRDefault="009C739D" w:rsidP="009C739D"/>
    <w:p w14:paraId="581BA30B" w14:textId="77777777" w:rsidR="009C739D" w:rsidRDefault="009C739D" w:rsidP="009C739D"/>
    <w:p w14:paraId="10351A82" w14:textId="29C9D781" w:rsidR="009C739D" w:rsidRDefault="009C739D" w:rsidP="009C739D">
      <w:r>
        <w:rPr>
          <w:noProof/>
        </w:rPr>
        <w:lastRenderedPageBreak/>
        <w:drawing>
          <wp:inline distT="0" distB="0" distL="0" distR="0" wp14:anchorId="76B13E72" wp14:editId="14F0E0EC">
            <wp:extent cx="6872605" cy="9972136"/>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RD_V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887445" cy="9993668"/>
                    </a:xfrm>
                    <a:prstGeom prst="rect">
                      <a:avLst/>
                    </a:prstGeom>
                  </pic:spPr>
                </pic:pic>
              </a:graphicData>
            </a:graphic>
          </wp:inline>
        </w:drawing>
      </w:r>
    </w:p>
    <w:p w14:paraId="01373AB5" w14:textId="78640D9A" w:rsidR="00C62790" w:rsidRDefault="00C62790" w:rsidP="00C62790">
      <w:pPr>
        <w:pStyle w:val="Heading3"/>
      </w:pPr>
      <w:r w:rsidRPr="00C53C15">
        <w:lastRenderedPageBreak/>
        <w:t>Entity Dictionary</w:t>
      </w:r>
    </w:p>
    <w:tbl>
      <w:tblPr>
        <w:tblStyle w:val="GridTable4-Accent3"/>
        <w:tblW w:w="0" w:type="auto"/>
        <w:tblInd w:w="985" w:type="dxa"/>
        <w:tblLook w:val="04A0" w:firstRow="1" w:lastRow="0" w:firstColumn="1" w:lastColumn="0" w:noHBand="0" w:noVBand="1"/>
      </w:tblPr>
      <w:tblGrid>
        <w:gridCol w:w="2322"/>
        <w:gridCol w:w="6475"/>
      </w:tblGrid>
      <w:tr w:rsidR="002A0BE4" w:rsidRPr="00142444" w14:paraId="11367B88" w14:textId="77777777" w:rsidTr="002A0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3EAC939" w14:textId="77777777" w:rsidR="002A0BE4" w:rsidRPr="00142444" w:rsidRDefault="002A0BE4" w:rsidP="00DA0320">
            <w:pPr>
              <w:jc w:val="center"/>
              <w:rPr>
                <w:rFonts w:ascii="Times New Roman" w:hAnsi="Times New Roman" w:cs="Times New Roman"/>
                <w:b w:val="0"/>
                <w:sz w:val="24"/>
                <w:szCs w:val="24"/>
              </w:rPr>
            </w:pPr>
            <w:r w:rsidRPr="00142444">
              <w:rPr>
                <w:rFonts w:ascii="Times New Roman" w:hAnsi="Times New Roman" w:cs="Times New Roman"/>
                <w:sz w:val="24"/>
                <w:szCs w:val="24"/>
              </w:rPr>
              <w:t>Entity Data Dictionary: describe content of all entities</w:t>
            </w:r>
          </w:p>
        </w:tc>
      </w:tr>
      <w:tr w:rsidR="002A0BE4" w:rsidRPr="00142444" w14:paraId="42E8460A"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22DD291" w14:textId="77777777" w:rsidR="002A0BE4" w:rsidRPr="00142444" w:rsidRDefault="002A0BE4" w:rsidP="00DA0320">
            <w:pPr>
              <w:rPr>
                <w:rFonts w:ascii="Times New Roman" w:hAnsi="Times New Roman" w:cs="Times New Roman"/>
                <w:b w:val="0"/>
                <w:sz w:val="24"/>
                <w:szCs w:val="24"/>
              </w:rPr>
            </w:pPr>
            <w:r w:rsidRPr="00142444">
              <w:rPr>
                <w:rFonts w:ascii="Times New Roman" w:hAnsi="Times New Roman" w:cs="Times New Roman"/>
                <w:sz w:val="24"/>
                <w:szCs w:val="24"/>
              </w:rPr>
              <w:t>Entity name</w:t>
            </w:r>
          </w:p>
        </w:tc>
        <w:tc>
          <w:tcPr>
            <w:tcW w:w="6475" w:type="dxa"/>
          </w:tcPr>
          <w:p w14:paraId="62F3ED6C" w14:textId="77777777" w:rsidR="002A0BE4" w:rsidRPr="00142444" w:rsidRDefault="002A0BE4" w:rsidP="00DA03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142444">
              <w:rPr>
                <w:rFonts w:ascii="Times New Roman" w:hAnsi="Times New Roman" w:cs="Times New Roman"/>
                <w:b/>
                <w:sz w:val="24"/>
                <w:szCs w:val="24"/>
              </w:rPr>
              <w:t>Description</w:t>
            </w:r>
          </w:p>
        </w:tc>
      </w:tr>
      <w:tr w:rsidR="002A0BE4" w:rsidRPr="00142444" w14:paraId="28141F4D"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3D3C67F" w14:textId="5922323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Account</w:t>
            </w:r>
          </w:p>
        </w:tc>
        <w:tc>
          <w:tcPr>
            <w:tcW w:w="6475" w:type="dxa"/>
          </w:tcPr>
          <w:p w14:paraId="4E72E04F" w14:textId="0A6B3053"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Abstract entity describes a</w:t>
            </w:r>
            <w:r w:rsidR="00D90BFE" w:rsidRPr="00142444">
              <w:rPr>
                <w:rFonts w:ascii="Times New Roman" w:hAnsi="Times New Roman" w:cs="Times New Roman"/>
                <w:sz w:val="24"/>
                <w:szCs w:val="24"/>
              </w:rPr>
              <w:t>n</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account</w:t>
            </w:r>
            <w:r w:rsidRPr="00142444">
              <w:rPr>
                <w:rFonts w:ascii="Times New Roman" w:hAnsi="Times New Roman" w:cs="Times New Roman"/>
                <w:sz w:val="24"/>
                <w:szCs w:val="24"/>
              </w:rPr>
              <w:t xml:space="preserve"> in system</w:t>
            </w:r>
          </w:p>
        </w:tc>
      </w:tr>
      <w:tr w:rsidR="002A0BE4" w:rsidRPr="00142444" w14:paraId="6EF5163D"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7019654" w14:textId="0AF76B4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Role</w:t>
            </w:r>
          </w:p>
        </w:tc>
        <w:tc>
          <w:tcPr>
            <w:tcW w:w="6475" w:type="dxa"/>
          </w:tcPr>
          <w:p w14:paraId="02F0E7B1" w14:textId="269A5993"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role</w:t>
            </w:r>
            <w:r w:rsidRPr="00142444">
              <w:rPr>
                <w:rFonts w:ascii="Times New Roman" w:hAnsi="Times New Roman" w:cs="Times New Roman"/>
                <w:sz w:val="24"/>
                <w:szCs w:val="24"/>
              </w:rPr>
              <w:t xml:space="preserve"> information.</w:t>
            </w:r>
          </w:p>
        </w:tc>
      </w:tr>
      <w:tr w:rsidR="002A0BE4" w:rsidRPr="00142444" w14:paraId="2D57FC52"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63110E" w14:textId="0ACE00E8" w:rsidR="002A0BE4" w:rsidRPr="00142444" w:rsidRDefault="002A0BE4" w:rsidP="00DA0320">
            <w:pPr>
              <w:rPr>
                <w:rFonts w:ascii="Times New Roman" w:hAnsi="Times New Roman" w:cs="Times New Roman"/>
                <w:sz w:val="24"/>
                <w:szCs w:val="24"/>
                <w:lang w:val="vi-VN"/>
              </w:rPr>
            </w:pPr>
            <w:r w:rsidRPr="00142444">
              <w:rPr>
                <w:rFonts w:ascii="Times New Roman" w:hAnsi="Times New Roman" w:cs="Times New Roman"/>
                <w:sz w:val="24"/>
                <w:szCs w:val="24"/>
              </w:rPr>
              <w:t>Notify</w:t>
            </w:r>
          </w:p>
        </w:tc>
        <w:tc>
          <w:tcPr>
            <w:tcW w:w="6475" w:type="dxa"/>
          </w:tcPr>
          <w:p w14:paraId="32923069" w14:textId="32EEC3B5"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notify</w:t>
            </w:r>
            <w:r w:rsidRPr="00142444">
              <w:rPr>
                <w:rFonts w:ascii="Times New Roman" w:hAnsi="Times New Roman" w:cs="Times New Roman"/>
                <w:sz w:val="24"/>
                <w:szCs w:val="24"/>
              </w:rPr>
              <w:t xml:space="preserve"> information.</w:t>
            </w:r>
          </w:p>
        </w:tc>
      </w:tr>
      <w:tr w:rsidR="002A0BE4" w:rsidRPr="00142444" w14:paraId="12D1CF5E"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37796E7" w14:textId="18B36072"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Doctor</w:t>
            </w:r>
          </w:p>
        </w:tc>
        <w:tc>
          <w:tcPr>
            <w:tcW w:w="6475" w:type="dxa"/>
          </w:tcPr>
          <w:p w14:paraId="3DE4EFD7" w14:textId="4AAEA4AF"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doctor</w:t>
            </w:r>
            <w:r w:rsidRPr="00142444">
              <w:rPr>
                <w:rFonts w:ascii="Times New Roman" w:hAnsi="Times New Roman" w:cs="Times New Roman"/>
                <w:sz w:val="24"/>
                <w:szCs w:val="24"/>
              </w:rPr>
              <w:t xml:space="preserve"> information</w:t>
            </w:r>
          </w:p>
        </w:tc>
      </w:tr>
      <w:tr w:rsidR="002A0BE4" w:rsidRPr="00142444" w14:paraId="04BF89EF"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0D0ED6" w14:textId="53C3005C"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Patient</w:t>
            </w:r>
          </w:p>
        </w:tc>
        <w:tc>
          <w:tcPr>
            <w:tcW w:w="6475" w:type="dxa"/>
          </w:tcPr>
          <w:p w14:paraId="0DFED860" w14:textId="5DBBE120" w:rsidR="002A0BE4" w:rsidRPr="00142444" w:rsidRDefault="00D90BFE"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42444">
              <w:rPr>
                <w:rFonts w:ascii="Times New Roman" w:hAnsi="Times New Roman" w:cs="Times New Roman"/>
                <w:sz w:val="24"/>
                <w:szCs w:val="24"/>
              </w:rPr>
              <w:t>Contain the patient information</w:t>
            </w:r>
          </w:p>
        </w:tc>
      </w:tr>
      <w:tr w:rsidR="002A0BE4" w:rsidRPr="00142444" w14:paraId="5EB8D76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31B4BFF" w14:textId="263BAE8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Device</w:t>
            </w:r>
          </w:p>
        </w:tc>
        <w:tc>
          <w:tcPr>
            <w:tcW w:w="6475" w:type="dxa"/>
          </w:tcPr>
          <w:p w14:paraId="093F5BFE" w14:textId="2956A100"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device</w:t>
            </w:r>
            <w:r w:rsidRPr="00142444">
              <w:rPr>
                <w:rFonts w:ascii="Times New Roman" w:hAnsi="Times New Roman" w:cs="Times New Roman"/>
                <w:sz w:val="24"/>
                <w:szCs w:val="24"/>
              </w:rPr>
              <w:t xml:space="preserve"> information.</w:t>
            </w:r>
          </w:p>
        </w:tc>
      </w:tr>
      <w:tr w:rsidR="002A0BE4" w:rsidRPr="00142444" w14:paraId="152AC60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42C1967" w14:textId="5757CB7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ParamMeasurement</w:t>
            </w:r>
          </w:p>
        </w:tc>
        <w:tc>
          <w:tcPr>
            <w:tcW w:w="6475" w:type="dxa"/>
          </w:tcPr>
          <w:p w14:paraId="5AD76AD8" w14:textId="6532FAC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parameter measurement</w:t>
            </w:r>
            <w:r w:rsidRPr="00142444">
              <w:rPr>
                <w:rFonts w:ascii="Times New Roman" w:hAnsi="Times New Roman" w:cs="Times New Roman"/>
                <w:sz w:val="24"/>
                <w:szCs w:val="24"/>
              </w:rPr>
              <w:t xml:space="preserve"> information.</w:t>
            </w:r>
          </w:p>
        </w:tc>
      </w:tr>
      <w:tr w:rsidR="002A0BE4" w:rsidRPr="00142444" w14:paraId="672E7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4FAA633" w14:textId="0CE8BB38"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PropertyRecord</w:t>
            </w:r>
          </w:p>
        </w:tc>
        <w:tc>
          <w:tcPr>
            <w:tcW w:w="6475" w:type="dxa"/>
          </w:tcPr>
          <w:p w14:paraId="3EC6AED8" w14:textId="2DA54571"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property</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340F8235"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7C8F6FC1" w14:textId="2B0FE60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MedicalRecord</w:t>
            </w:r>
          </w:p>
        </w:tc>
        <w:tc>
          <w:tcPr>
            <w:tcW w:w="6475" w:type="dxa"/>
          </w:tcPr>
          <w:p w14:paraId="25BF398C" w14:textId="4242FD67"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medical</w:t>
            </w:r>
            <w:r w:rsidRPr="00142444">
              <w:rPr>
                <w:rFonts w:ascii="Times New Roman" w:hAnsi="Times New Roman" w:cs="Times New Roman"/>
                <w:sz w:val="24"/>
                <w:szCs w:val="24"/>
              </w:rPr>
              <w:t xml:space="preserve"> </w:t>
            </w:r>
            <w:r w:rsidR="00D90BFE" w:rsidRPr="00142444">
              <w:rPr>
                <w:rFonts w:ascii="Times New Roman" w:hAnsi="Times New Roman" w:cs="Times New Roman"/>
                <w:sz w:val="24"/>
                <w:szCs w:val="24"/>
              </w:rPr>
              <w:t>record</w:t>
            </w:r>
            <w:r w:rsidRPr="00142444">
              <w:rPr>
                <w:rFonts w:ascii="Times New Roman" w:hAnsi="Times New Roman" w:cs="Times New Roman"/>
                <w:sz w:val="24"/>
                <w:szCs w:val="24"/>
              </w:rPr>
              <w:t>.</w:t>
            </w:r>
          </w:p>
        </w:tc>
      </w:tr>
      <w:tr w:rsidR="002A0BE4" w:rsidRPr="00142444" w14:paraId="7B1CDB4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769DF0" w14:textId="70CF0B4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Appointment</w:t>
            </w:r>
          </w:p>
        </w:tc>
        <w:tc>
          <w:tcPr>
            <w:tcW w:w="6475" w:type="dxa"/>
          </w:tcPr>
          <w:p w14:paraId="3B95C113" w14:textId="7724AC2D" w:rsidR="002A0BE4" w:rsidRPr="00142444" w:rsidRDefault="002A0BE4" w:rsidP="00D90BF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appointment</w:t>
            </w:r>
            <w:r w:rsidRPr="00142444">
              <w:rPr>
                <w:rFonts w:ascii="Times New Roman" w:hAnsi="Times New Roman" w:cs="Times New Roman"/>
                <w:sz w:val="24"/>
                <w:szCs w:val="24"/>
              </w:rPr>
              <w:t xml:space="preserve"> information.</w:t>
            </w:r>
          </w:p>
        </w:tc>
      </w:tr>
      <w:tr w:rsidR="002A0BE4" w:rsidRPr="00142444" w14:paraId="5D8BF98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D1529C8" w14:textId="1884588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Illness</w:t>
            </w:r>
          </w:p>
        </w:tc>
        <w:tc>
          <w:tcPr>
            <w:tcW w:w="6475" w:type="dxa"/>
          </w:tcPr>
          <w:p w14:paraId="4FF0A237" w14:textId="0B7A60EA" w:rsidR="002A0BE4" w:rsidRPr="00142444" w:rsidRDefault="002A0BE4" w:rsidP="00D90BF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illness</w:t>
            </w:r>
            <w:r w:rsidRPr="00142444">
              <w:rPr>
                <w:rFonts w:ascii="Times New Roman" w:hAnsi="Times New Roman" w:cs="Times New Roman"/>
                <w:sz w:val="24"/>
                <w:szCs w:val="24"/>
              </w:rPr>
              <w:t xml:space="preserve"> information.</w:t>
            </w:r>
          </w:p>
        </w:tc>
      </w:tr>
      <w:tr w:rsidR="002A0BE4" w:rsidRPr="00142444" w14:paraId="7A9F499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DF0E9A4" w14:textId="19CA3A2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PreventionCheck</w:t>
            </w:r>
          </w:p>
        </w:tc>
        <w:tc>
          <w:tcPr>
            <w:tcW w:w="6475" w:type="dxa"/>
          </w:tcPr>
          <w:p w14:paraId="7E400F7E" w14:textId="0C9E50B5" w:rsidR="002A0BE4" w:rsidRPr="00142444" w:rsidRDefault="002A0BE4"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 xml:space="preserve">Contain the </w:t>
            </w:r>
            <w:r w:rsidR="00D90BFE" w:rsidRPr="00142444">
              <w:rPr>
                <w:rFonts w:ascii="Times New Roman" w:hAnsi="Times New Roman" w:cs="Times New Roman"/>
                <w:sz w:val="24"/>
                <w:szCs w:val="24"/>
              </w:rPr>
              <w:t>prevention check information</w:t>
            </w:r>
            <w:r w:rsidRPr="00142444">
              <w:rPr>
                <w:rFonts w:ascii="Times New Roman" w:hAnsi="Times New Roman" w:cs="Times New Roman"/>
                <w:sz w:val="24"/>
                <w:szCs w:val="24"/>
              </w:rPr>
              <w:t>.</w:t>
            </w:r>
          </w:p>
        </w:tc>
      </w:tr>
      <w:tr w:rsidR="002A0BE4" w:rsidRPr="00142444" w14:paraId="70B4DF6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BD6E039" w14:textId="65CC71CB"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FoodIngredient</w:t>
            </w:r>
          </w:p>
        </w:tc>
        <w:tc>
          <w:tcPr>
            <w:tcW w:w="6475" w:type="dxa"/>
          </w:tcPr>
          <w:p w14:paraId="0D64D7BB" w14:textId="4FDD7734" w:rsidR="002A0BE4" w:rsidRPr="00142444" w:rsidRDefault="002A0BE4"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w:t>
            </w:r>
            <w:r w:rsidR="00D90BFE" w:rsidRPr="00142444">
              <w:rPr>
                <w:rFonts w:ascii="Times New Roman" w:hAnsi="Times New Roman" w:cs="Times New Roman"/>
                <w:sz w:val="24"/>
                <w:szCs w:val="24"/>
              </w:rPr>
              <w:t xml:space="preserve"> food ingredient</w:t>
            </w:r>
            <w:r w:rsidRPr="00142444">
              <w:rPr>
                <w:rFonts w:ascii="Times New Roman" w:hAnsi="Times New Roman" w:cs="Times New Roman"/>
                <w:sz w:val="24"/>
                <w:szCs w:val="24"/>
              </w:rPr>
              <w:t xml:space="preserve"> information</w:t>
            </w:r>
          </w:p>
        </w:tc>
      </w:tr>
      <w:tr w:rsidR="002A0BE4" w:rsidRPr="00142444" w14:paraId="3B425ED8"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2C4C10D" w14:textId="7C3D60C7"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Regimen</w:t>
            </w:r>
          </w:p>
        </w:tc>
        <w:tc>
          <w:tcPr>
            <w:tcW w:w="6475" w:type="dxa"/>
          </w:tcPr>
          <w:p w14:paraId="412ECB84" w14:textId="1D24391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regimen information</w:t>
            </w:r>
          </w:p>
        </w:tc>
      </w:tr>
      <w:tr w:rsidR="002A0BE4" w:rsidRPr="00142444" w14:paraId="749B3841"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10401B5" w14:textId="01CA0A6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Phase</w:t>
            </w:r>
          </w:p>
        </w:tc>
        <w:tc>
          <w:tcPr>
            <w:tcW w:w="6475" w:type="dxa"/>
          </w:tcPr>
          <w:p w14:paraId="61C24342" w14:textId="02915987"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phase information</w:t>
            </w:r>
          </w:p>
        </w:tc>
      </w:tr>
      <w:tr w:rsidR="002A0BE4" w:rsidRPr="00142444" w14:paraId="1ADFBD85"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064D2C2" w14:textId="147661B9"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Treatment</w:t>
            </w:r>
          </w:p>
        </w:tc>
        <w:tc>
          <w:tcPr>
            <w:tcW w:w="6475" w:type="dxa"/>
          </w:tcPr>
          <w:p w14:paraId="36F61DBD" w14:textId="633A0275"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treatment information</w:t>
            </w:r>
          </w:p>
        </w:tc>
      </w:tr>
      <w:tr w:rsidR="002A0BE4" w:rsidRPr="00142444" w14:paraId="19024050"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4174279D" w14:textId="0669F556"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PracticeTreatment</w:t>
            </w:r>
          </w:p>
        </w:tc>
        <w:tc>
          <w:tcPr>
            <w:tcW w:w="6475" w:type="dxa"/>
          </w:tcPr>
          <w:p w14:paraId="20207A58" w14:textId="437D2D34" w:rsidR="002A0BE4" w:rsidRPr="00142444" w:rsidRDefault="00D90BFE" w:rsidP="00D90BFE">
            <w:pPr>
              <w:keepNext/>
              <w:tabs>
                <w:tab w:val="left" w:pos="3912"/>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treatment information</w:t>
            </w:r>
            <w:r w:rsidRPr="00142444">
              <w:rPr>
                <w:rFonts w:ascii="Times New Roman" w:hAnsi="Times New Roman" w:cs="Times New Roman"/>
                <w:sz w:val="24"/>
                <w:szCs w:val="24"/>
              </w:rPr>
              <w:tab/>
            </w:r>
          </w:p>
        </w:tc>
      </w:tr>
      <w:tr w:rsidR="002A0BE4" w:rsidRPr="00142444" w14:paraId="3B71B6C6"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6FCCB46" w14:textId="147DAFC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MedicineTreatment</w:t>
            </w:r>
          </w:p>
        </w:tc>
        <w:tc>
          <w:tcPr>
            <w:tcW w:w="6475" w:type="dxa"/>
          </w:tcPr>
          <w:p w14:paraId="6B0F0CFA" w14:textId="343BF08B"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treatment information</w:t>
            </w:r>
          </w:p>
        </w:tc>
      </w:tr>
      <w:tr w:rsidR="002A0BE4" w:rsidRPr="00142444" w14:paraId="2EC10F6A"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2BA476E4" w14:textId="3F792F33"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FoodTreatment</w:t>
            </w:r>
          </w:p>
        </w:tc>
        <w:tc>
          <w:tcPr>
            <w:tcW w:w="6475" w:type="dxa"/>
          </w:tcPr>
          <w:p w14:paraId="5F71E091" w14:textId="5CDE9D00"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treatment information</w:t>
            </w:r>
          </w:p>
        </w:tc>
      </w:tr>
      <w:tr w:rsidR="002A0BE4" w:rsidRPr="00142444" w14:paraId="5603A0A9"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C4B0FEE" w14:textId="6437577F"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w:t>
            </w:r>
          </w:p>
        </w:tc>
        <w:tc>
          <w:tcPr>
            <w:tcW w:w="6475" w:type="dxa"/>
          </w:tcPr>
          <w:p w14:paraId="16AF169F" w14:textId="3F05F49A"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information</w:t>
            </w:r>
          </w:p>
        </w:tc>
      </w:tr>
      <w:tr w:rsidR="002A0BE4" w:rsidRPr="00142444" w14:paraId="3AC853BC"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3BE3898D" w14:textId="324128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w:t>
            </w:r>
          </w:p>
        </w:tc>
        <w:tc>
          <w:tcPr>
            <w:tcW w:w="6475" w:type="dxa"/>
          </w:tcPr>
          <w:p w14:paraId="2320C23D" w14:textId="7B9DBDAB"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information</w:t>
            </w:r>
          </w:p>
        </w:tc>
      </w:tr>
      <w:tr w:rsidR="002A0BE4" w:rsidRPr="00142444" w14:paraId="6FAB757C"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3E2F181B" w14:textId="1FC716A0"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w:t>
            </w:r>
          </w:p>
        </w:tc>
        <w:tc>
          <w:tcPr>
            <w:tcW w:w="6475" w:type="dxa"/>
          </w:tcPr>
          <w:p w14:paraId="2FBC8E4A" w14:textId="3694F152"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information</w:t>
            </w:r>
          </w:p>
        </w:tc>
      </w:tr>
      <w:tr w:rsidR="002A0BE4" w:rsidRPr="00142444" w14:paraId="4681DCC9"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65B03BDD" w14:textId="7EFFF544"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PracticePhase</w:t>
            </w:r>
          </w:p>
        </w:tc>
        <w:tc>
          <w:tcPr>
            <w:tcW w:w="6475" w:type="dxa"/>
          </w:tcPr>
          <w:p w14:paraId="34F56DCB" w14:textId="5844614F" w:rsidR="002A0BE4" w:rsidRPr="00142444" w:rsidRDefault="00D90BFE" w:rsidP="00D90BFE">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practice phase information</w:t>
            </w:r>
          </w:p>
        </w:tc>
      </w:tr>
      <w:tr w:rsidR="002A0BE4" w:rsidRPr="00142444" w14:paraId="38A3F177"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F98102C" w14:textId="04733ACD"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MedicinePhase</w:t>
            </w:r>
          </w:p>
        </w:tc>
        <w:tc>
          <w:tcPr>
            <w:tcW w:w="6475" w:type="dxa"/>
          </w:tcPr>
          <w:p w14:paraId="07B15203" w14:textId="29F0A10C"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medicine phase information</w:t>
            </w:r>
          </w:p>
        </w:tc>
      </w:tr>
      <w:tr w:rsidR="002A0BE4" w:rsidRPr="00142444" w14:paraId="33995843" w14:textId="77777777" w:rsidTr="002A0BE4">
        <w:tc>
          <w:tcPr>
            <w:cnfStyle w:val="001000000000" w:firstRow="0" w:lastRow="0" w:firstColumn="1" w:lastColumn="0" w:oddVBand="0" w:evenVBand="0" w:oddHBand="0" w:evenHBand="0" w:firstRowFirstColumn="0" w:firstRowLastColumn="0" w:lastRowFirstColumn="0" w:lastRowLastColumn="0"/>
            <w:tcW w:w="2303" w:type="dxa"/>
          </w:tcPr>
          <w:p w14:paraId="16202482" w14:textId="1CDBC361"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FoodPhase</w:t>
            </w:r>
          </w:p>
        </w:tc>
        <w:tc>
          <w:tcPr>
            <w:tcW w:w="6475" w:type="dxa"/>
          </w:tcPr>
          <w:p w14:paraId="6A254A1E" w14:textId="0F5F1A49" w:rsidR="002A0BE4" w:rsidRPr="00142444" w:rsidRDefault="00D90BFE" w:rsidP="00DA0320">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food phase information</w:t>
            </w:r>
          </w:p>
        </w:tc>
      </w:tr>
      <w:tr w:rsidR="002A0BE4" w:rsidRPr="00142444" w14:paraId="43A4118F" w14:textId="77777777" w:rsidTr="002A0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08BAC563" w14:textId="0842759E" w:rsidR="002A0BE4" w:rsidRPr="00142444" w:rsidRDefault="002A0BE4" w:rsidP="00DA0320">
            <w:pPr>
              <w:rPr>
                <w:rFonts w:ascii="Times New Roman" w:hAnsi="Times New Roman" w:cs="Times New Roman"/>
                <w:sz w:val="24"/>
                <w:szCs w:val="24"/>
              </w:rPr>
            </w:pPr>
            <w:r w:rsidRPr="00142444">
              <w:rPr>
                <w:rFonts w:ascii="Times New Roman" w:hAnsi="Times New Roman" w:cs="Times New Roman"/>
                <w:sz w:val="24"/>
                <w:szCs w:val="24"/>
              </w:rPr>
              <w:t>UnitOfFood</w:t>
            </w:r>
          </w:p>
        </w:tc>
        <w:tc>
          <w:tcPr>
            <w:tcW w:w="6475" w:type="dxa"/>
          </w:tcPr>
          <w:p w14:paraId="00331B1F" w14:textId="55187B77" w:rsidR="002A0BE4" w:rsidRPr="00142444" w:rsidRDefault="00D90BFE" w:rsidP="00D90BFE">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2444">
              <w:rPr>
                <w:rFonts w:ascii="Times New Roman" w:hAnsi="Times New Roman" w:cs="Times New Roman"/>
                <w:sz w:val="24"/>
                <w:szCs w:val="24"/>
              </w:rPr>
              <w:t>Contain the unit of foods information</w:t>
            </w:r>
          </w:p>
        </w:tc>
      </w:tr>
    </w:tbl>
    <w:p w14:paraId="3F5D2896" w14:textId="77777777" w:rsidR="002A0BE4" w:rsidRPr="002A0BE4" w:rsidRDefault="002A0BE4" w:rsidP="002A0BE4"/>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05176E">
      <w:footerReference w:type="default" r:id="rId81"/>
      <w:pgSz w:w="11920" w:h="16840"/>
      <w:pgMar w:top="1555" w:right="922" w:bottom="274" w:left="900"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2C8A04" w14:textId="77777777" w:rsidR="007B6F2B" w:rsidRDefault="007B6F2B">
      <w:r>
        <w:separator/>
      </w:r>
    </w:p>
  </w:endnote>
  <w:endnote w:type="continuationSeparator" w:id="0">
    <w:p w14:paraId="02B26D44" w14:textId="77777777" w:rsidR="007B6F2B" w:rsidRDefault="007B6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4B6C88" w:rsidRDefault="004B6C88">
        <w:pPr>
          <w:pStyle w:val="Footer"/>
          <w:jc w:val="center"/>
        </w:pPr>
        <w:r>
          <w:fldChar w:fldCharType="begin"/>
        </w:r>
        <w:r>
          <w:instrText xml:space="preserve"> PAGE   \* MERGEFORMAT </w:instrText>
        </w:r>
        <w:r>
          <w:fldChar w:fldCharType="separate"/>
        </w:r>
        <w:r w:rsidR="00CB60F6">
          <w:rPr>
            <w:noProof/>
          </w:rPr>
          <w:t>2</w:t>
        </w:r>
        <w:r>
          <w:rPr>
            <w:noProof/>
          </w:rPr>
          <w:fldChar w:fldCharType="end"/>
        </w:r>
      </w:p>
    </w:sdtContent>
  </w:sdt>
  <w:p w14:paraId="083FC134" w14:textId="77777777" w:rsidR="004B6C88" w:rsidRDefault="004B6C88">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4B6C88" w:rsidRDefault="004B6C88">
        <w:pPr>
          <w:pStyle w:val="Footer"/>
          <w:jc w:val="center"/>
        </w:pPr>
        <w:r>
          <w:fldChar w:fldCharType="begin"/>
        </w:r>
        <w:r>
          <w:instrText xml:space="preserve"> PAGE   \* MERGEFORMAT </w:instrText>
        </w:r>
        <w:r>
          <w:fldChar w:fldCharType="separate"/>
        </w:r>
        <w:r w:rsidR="00B2062B">
          <w:rPr>
            <w:noProof/>
          </w:rPr>
          <w:t>11</w:t>
        </w:r>
        <w:r>
          <w:rPr>
            <w:noProof/>
          </w:rPr>
          <w:fldChar w:fldCharType="end"/>
        </w:r>
      </w:p>
    </w:sdtContent>
  </w:sdt>
  <w:p w14:paraId="33C8BC70" w14:textId="77777777" w:rsidR="004B6C88" w:rsidRDefault="004B6C8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4B6C88" w:rsidRDefault="004B6C88">
        <w:pPr>
          <w:pStyle w:val="Footer"/>
          <w:jc w:val="center"/>
        </w:pPr>
        <w:r>
          <w:fldChar w:fldCharType="begin"/>
        </w:r>
        <w:r>
          <w:instrText xml:space="preserve"> PAGE   \* MERGEFORMAT </w:instrText>
        </w:r>
        <w:r>
          <w:fldChar w:fldCharType="separate"/>
        </w:r>
        <w:r w:rsidR="00B2062B">
          <w:rPr>
            <w:noProof/>
          </w:rPr>
          <w:t>84</w:t>
        </w:r>
        <w:r>
          <w:rPr>
            <w:noProof/>
          </w:rPr>
          <w:fldChar w:fldCharType="end"/>
        </w:r>
      </w:p>
    </w:sdtContent>
  </w:sdt>
  <w:p w14:paraId="645DD28F" w14:textId="77777777" w:rsidR="004B6C88" w:rsidRDefault="004B6C8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E062B" w14:textId="77777777" w:rsidR="007B6F2B" w:rsidRDefault="007B6F2B">
      <w:r>
        <w:separator/>
      </w:r>
    </w:p>
  </w:footnote>
  <w:footnote w:type="continuationSeparator" w:id="0">
    <w:p w14:paraId="138B9EED" w14:textId="77777777" w:rsidR="007B6F2B" w:rsidRDefault="007B6F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6C572B8"/>
    <w:multiLevelType w:val="hybridMultilevel"/>
    <w:tmpl w:val="BA64188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D498A"/>
    <w:multiLevelType w:val="multilevel"/>
    <w:tmpl w:val="CD0A8DBC"/>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ascii="Times New Roman" w:hAnsi="Times New Roman" w:cs="Times New Roman"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3">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1">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2">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5">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4F678AA"/>
    <w:multiLevelType w:val="hybridMultilevel"/>
    <w:tmpl w:val="105C0F28"/>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9">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2">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4"/>
  </w:num>
  <w:num w:numId="4">
    <w:abstractNumId w:val="31"/>
  </w:num>
  <w:num w:numId="5">
    <w:abstractNumId w:val="8"/>
  </w:num>
  <w:num w:numId="6">
    <w:abstractNumId w:val="0"/>
  </w:num>
  <w:num w:numId="7">
    <w:abstractNumId w:val="15"/>
  </w:num>
  <w:num w:numId="8">
    <w:abstractNumId w:val="14"/>
  </w:num>
  <w:num w:numId="9">
    <w:abstractNumId w:val="20"/>
  </w:num>
  <w:num w:numId="10">
    <w:abstractNumId w:val="28"/>
  </w:num>
  <w:num w:numId="11">
    <w:abstractNumId w:val="32"/>
  </w:num>
  <w:num w:numId="12">
    <w:abstractNumId w:val="17"/>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25"/>
  </w:num>
  <w:num w:numId="17">
    <w:abstractNumId w:val="19"/>
  </w:num>
  <w:num w:numId="18">
    <w:abstractNumId w:val="27"/>
  </w:num>
  <w:num w:numId="19">
    <w:abstractNumId w:val="24"/>
  </w:num>
  <w:num w:numId="20">
    <w:abstractNumId w:val="23"/>
  </w:num>
  <w:num w:numId="21">
    <w:abstractNumId w:val="1"/>
  </w:num>
  <w:num w:numId="22">
    <w:abstractNumId w:val="21"/>
  </w:num>
  <w:num w:numId="23">
    <w:abstractNumId w:val="6"/>
  </w:num>
  <w:num w:numId="24">
    <w:abstractNumId w:val="29"/>
  </w:num>
  <w:num w:numId="25">
    <w:abstractNumId w:val="5"/>
  </w:num>
  <w:num w:numId="26">
    <w:abstractNumId w:val="7"/>
  </w:num>
  <w:num w:numId="27">
    <w:abstractNumId w:val="18"/>
  </w:num>
  <w:num w:numId="28">
    <w:abstractNumId w:val="11"/>
  </w:num>
  <w:num w:numId="29">
    <w:abstractNumId w:val="22"/>
  </w:num>
  <w:num w:numId="30">
    <w:abstractNumId w:val="9"/>
  </w:num>
  <w:num w:numId="31">
    <w:abstractNumId w:val="10"/>
  </w:num>
  <w:num w:numId="32">
    <w:abstractNumId w:val="26"/>
  </w:num>
  <w:num w:numId="33">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176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48A0"/>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2444"/>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0BE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2C4"/>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57A62"/>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B6C88"/>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5200"/>
    <w:rsid w:val="006E7D6D"/>
    <w:rsid w:val="006F1CDB"/>
    <w:rsid w:val="006F2686"/>
    <w:rsid w:val="006F475C"/>
    <w:rsid w:val="006F50D9"/>
    <w:rsid w:val="006F6980"/>
    <w:rsid w:val="006F6E4E"/>
    <w:rsid w:val="00703C52"/>
    <w:rsid w:val="007042F8"/>
    <w:rsid w:val="00707D38"/>
    <w:rsid w:val="007106CF"/>
    <w:rsid w:val="0071108D"/>
    <w:rsid w:val="0071139B"/>
    <w:rsid w:val="00713DE9"/>
    <w:rsid w:val="0071760B"/>
    <w:rsid w:val="00721EC5"/>
    <w:rsid w:val="00723CAE"/>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28AD"/>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B6F2B"/>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400"/>
    <w:rsid w:val="00855DEC"/>
    <w:rsid w:val="0086181D"/>
    <w:rsid w:val="00865547"/>
    <w:rsid w:val="00866BEC"/>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354"/>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4CDE"/>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C739D"/>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175E6"/>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62B"/>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55F"/>
    <w:rsid w:val="00C53858"/>
    <w:rsid w:val="00C53C15"/>
    <w:rsid w:val="00C53D70"/>
    <w:rsid w:val="00C53F91"/>
    <w:rsid w:val="00C54FC2"/>
    <w:rsid w:val="00C571C3"/>
    <w:rsid w:val="00C6048F"/>
    <w:rsid w:val="00C61946"/>
    <w:rsid w:val="00C623F6"/>
    <w:rsid w:val="00C62790"/>
    <w:rsid w:val="00C64B87"/>
    <w:rsid w:val="00C71F23"/>
    <w:rsid w:val="00C72D1C"/>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C02"/>
    <w:rsid w:val="00C96C0B"/>
    <w:rsid w:val="00CA06B9"/>
    <w:rsid w:val="00CA084E"/>
    <w:rsid w:val="00CA2343"/>
    <w:rsid w:val="00CA78EC"/>
    <w:rsid w:val="00CB2F3B"/>
    <w:rsid w:val="00CB3AE8"/>
    <w:rsid w:val="00CB4262"/>
    <w:rsid w:val="00CB5576"/>
    <w:rsid w:val="00CB60F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51BC7"/>
    <w:rsid w:val="00D63621"/>
    <w:rsid w:val="00D65448"/>
    <w:rsid w:val="00D657FC"/>
    <w:rsid w:val="00D70492"/>
    <w:rsid w:val="00D724A8"/>
    <w:rsid w:val="00D73355"/>
    <w:rsid w:val="00D8041A"/>
    <w:rsid w:val="00D81936"/>
    <w:rsid w:val="00D85A5D"/>
    <w:rsid w:val="00D865B6"/>
    <w:rsid w:val="00D879F1"/>
    <w:rsid w:val="00D90BFE"/>
    <w:rsid w:val="00D92947"/>
    <w:rsid w:val="00D94C1D"/>
    <w:rsid w:val="00D9566F"/>
    <w:rsid w:val="00DA0320"/>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3708"/>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78A"/>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27C0"/>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 w:val="00FF73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 w:type="table" w:styleId="GridTable4-Accent3">
    <w:name w:val="Grid Table 4 Accent 3"/>
    <w:basedOn w:val="TableNormal"/>
    <w:uiPriority w:val="49"/>
    <w:rsid w:val="002A0BE4"/>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developer.android.com/guide/components/fundamentals.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eveloper.bluetooth.org/gatt/characteristics/Pages/CharacteristicsHome.aspx" TargetMode="External"/><Relationship Id="rId45" Type="http://schemas.openxmlformats.org/officeDocument/2006/relationships/image" Target="media/image34.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86D39-D1EC-4F02-89DC-9FEC70377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1</Pages>
  <Words>13378</Words>
  <Characters>76255</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28</cp:revision>
  <dcterms:created xsi:type="dcterms:W3CDTF">2015-11-17T08:30:00Z</dcterms:created>
  <dcterms:modified xsi:type="dcterms:W3CDTF">2015-11-20T14:54:00Z</dcterms:modified>
</cp:coreProperties>
</file>