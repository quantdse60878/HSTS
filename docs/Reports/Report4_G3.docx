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 xml:space="preserve">Ha Kim </w:t>
            </w:r>
            <w:proofErr w:type="spellStart"/>
            <w:r w:rsidRPr="00C53C15">
              <w:rPr>
                <w:rFonts w:eastAsia="Cambria"/>
                <w:spacing w:val="-1"/>
                <w:sz w:val="24"/>
                <w:szCs w:val="24"/>
                <w:lang w:val="fr-FR"/>
              </w:rPr>
              <w:t>Quy</w:t>
            </w:r>
            <w:proofErr w:type="spellEnd"/>
            <w:r w:rsidRPr="00C53C15">
              <w:rPr>
                <w:rFonts w:eastAsia="Cambria"/>
                <w:spacing w:val="-1"/>
                <w:sz w:val="24"/>
                <w:szCs w:val="24"/>
                <w:lang w:val="fr-FR"/>
              </w:rPr>
              <w:t xml:space="preserve">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proofErr w:type="spellStart"/>
            <w:r w:rsidRPr="00C53C15">
              <w:rPr>
                <w:rFonts w:eastAsia="Cambria"/>
                <w:spacing w:val="-1"/>
                <w:sz w:val="24"/>
                <w:szCs w:val="24"/>
                <w:lang w:val="fr-FR"/>
              </w:rPr>
              <w:t>Tran</w:t>
            </w:r>
            <w:proofErr w:type="spellEnd"/>
            <w:r w:rsidRPr="00C53C15">
              <w:rPr>
                <w:rFonts w:eastAsia="Cambria"/>
                <w:spacing w:val="-1"/>
                <w:sz w:val="24"/>
                <w:szCs w:val="24"/>
                <w:lang w:val="fr-FR"/>
              </w:rPr>
              <w:t xml:space="preserve"> Dang </w:t>
            </w:r>
            <w:proofErr w:type="spellStart"/>
            <w:r w:rsidRPr="00C53C15">
              <w:rPr>
                <w:rFonts w:eastAsia="Cambria"/>
                <w:spacing w:val="-1"/>
                <w:sz w:val="24"/>
                <w:szCs w:val="24"/>
                <w:lang w:val="fr-FR"/>
              </w:rPr>
              <w:t>Quan</w:t>
            </w:r>
            <w:proofErr w:type="spellEnd"/>
            <w:r w:rsidRPr="00C53C15">
              <w:rPr>
                <w:rFonts w:eastAsia="Cambria"/>
                <w:spacing w:val="-1"/>
                <w:sz w:val="24"/>
                <w:szCs w:val="24"/>
                <w:lang w:val="fr-FR"/>
              </w:rPr>
              <w:t xml:space="preserve">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 xml:space="preserve">Phan </w:t>
            </w:r>
            <w:proofErr w:type="spellStart"/>
            <w:r w:rsidRPr="00C53C15">
              <w:rPr>
                <w:rFonts w:eastAsia="Cambria"/>
                <w:spacing w:val="-1"/>
                <w:sz w:val="24"/>
                <w:szCs w:val="24"/>
              </w:rPr>
              <w:t>Nhat</w:t>
            </w:r>
            <w:proofErr w:type="spellEnd"/>
            <w:r w:rsidRPr="00C53C15">
              <w:rPr>
                <w:rFonts w:eastAsia="Cambria"/>
                <w:spacing w:val="-1"/>
                <w:sz w:val="24"/>
                <w:szCs w:val="24"/>
              </w:rPr>
              <w:t xml:space="preserve"> </w:t>
            </w:r>
            <w:proofErr w:type="spellStart"/>
            <w:r w:rsidRPr="00C53C15">
              <w:rPr>
                <w:rFonts w:eastAsia="Cambria"/>
                <w:spacing w:val="-1"/>
                <w:sz w:val="24"/>
                <w:szCs w:val="24"/>
              </w:rPr>
              <w:t>Anh</w:t>
            </w:r>
            <w:proofErr w:type="spellEnd"/>
            <w:r w:rsidRPr="00C53C15">
              <w:rPr>
                <w:rFonts w:eastAsia="Cambria"/>
                <w:spacing w:val="-1"/>
                <w:sz w:val="24"/>
                <w:szCs w:val="24"/>
              </w:rPr>
              <w:t xml:space="preserve">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 xml:space="preserve">Nguyen </w:t>
            </w:r>
            <w:proofErr w:type="spellStart"/>
            <w:r w:rsidRPr="00C53C15">
              <w:rPr>
                <w:rFonts w:eastAsia="Cambria"/>
                <w:spacing w:val="-1"/>
                <w:sz w:val="24"/>
                <w:szCs w:val="24"/>
              </w:rPr>
              <w:t>Duy</w:t>
            </w:r>
            <w:proofErr w:type="spellEnd"/>
            <w:r w:rsidRPr="00C53C15">
              <w:rPr>
                <w:rFonts w:eastAsia="Cambria"/>
                <w:spacing w:val="-1"/>
                <w:sz w:val="24"/>
                <w:szCs w:val="24"/>
              </w:rPr>
              <w:t xml:space="preserve">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 xml:space="preserve">Mr. </w:t>
            </w:r>
            <w:proofErr w:type="spellStart"/>
            <w:r w:rsidRPr="00C53C15">
              <w:rPr>
                <w:rFonts w:eastAsia="Cambria"/>
                <w:sz w:val="24"/>
                <w:szCs w:val="24"/>
              </w:rPr>
              <w:t>Kieu</w:t>
            </w:r>
            <w:proofErr w:type="spellEnd"/>
            <w:r w:rsidRPr="00C53C15">
              <w:rPr>
                <w:rFonts w:eastAsia="Cambria"/>
                <w:sz w:val="24"/>
                <w:szCs w:val="24"/>
              </w:rPr>
              <w:t xml:space="preserve"> </w:t>
            </w:r>
            <w:proofErr w:type="spellStart"/>
            <w:r w:rsidRPr="00C53C15">
              <w:rPr>
                <w:rFonts w:eastAsia="Cambria"/>
                <w:sz w:val="24"/>
                <w:szCs w:val="24"/>
              </w:rPr>
              <w:t>Trong</w:t>
            </w:r>
            <w:proofErr w:type="spellEnd"/>
            <w:r w:rsidRPr="00C53C15">
              <w:rPr>
                <w:rFonts w:eastAsia="Cambria"/>
                <w:sz w:val="24"/>
                <w:szCs w:val="24"/>
              </w:rPr>
              <w:t xml:space="preserve"> </w:t>
            </w:r>
            <w:proofErr w:type="spellStart"/>
            <w:r w:rsidRPr="00C53C15">
              <w:rPr>
                <w:rFonts w:eastAsia="Cambria"/>
                <w:sz w:val="24"/>
                <w:szCs w:val="24"/>
              </w:rPr>
              <w:t>Khanh</w:t>
            </w:r>
            <w:proofErr w:type="spellEnd"/>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D26359">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D26359">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D26359">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D26359">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D26359">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D26359">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D26359">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D26359">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D26359">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Kieu</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Trong</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Khanh</w:t>
            </w:r>
            <w:proofErr w:type="spellEnd"/>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Ha Kim </w:t>
            </w:r>
            <w:proofErr w:type="spellStart"/>
            <w:r w:rsidRPr="00C53C15">
              <w:rPr>
                <w:rFonts w:ascii="Times New Roman" w:hAnsi="Times New Roman" w:cs="Times New Roman"/>
              </w:rPr>
              <w:t>Quy</w:t>
            </w:r>
            <w:proofErr w:type="spellEnd"/>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Tran Dang </w:t>
            </w:r>
            <w:proofErr w:type="spellStart"/>
            <w:r w:rsidRPr="00C53C15">
              <w:rPr>
                <w:rFonts w:ascii="Times New Roman" w:hAnsi="Times New Roman" w:cs="Times New Roman"/>
              </w:rPr>
              <w:t>Quan</w:t>
            </w:r>
            <w:proofErr w:type="spellEnd"/>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Phan </w:t>
            </w:r>
            <w:proofErr w:type="spellStart"/>
            <w:r w:rsidRPr="00C53C15">
              <w:rPr>
                <w:rFonts w:ascii="Times New Roman" w:hAnsi="Times New Roman" w:cs="Times New Roman"/>
              </w:rPr>
              <w:t>Nhat</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Anh</w:t>
            </w:r>
            <w:proofErr w:type="spellEnd"/>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Nguyen </w:t>
            </w:r>
            <w:proofErr w:type="spellStart"/>
            <w:r w:rsidRPr="00C53C15">
              <w:rPr>
                <w:rFonts w:ascii="Times New Roman" w:hAnsi="Times New Roman" w:cs="Times New Roman"/>
              </w:rPr>
              <w:t>Duy</w:t>
            </w:r>
            <w:proofErr w:type="spellEnd"/>
            <w:r w:rsidRPr="00C53C15">
              <w:rPr>
                <w:rFonts w:ascii="Times New Roman" w:hAnsi="Times New Roman" w:cs="Times New Roman"/>
              </w:rPr>
              <w:t xml:space="preserve">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 xml:space="preserve">ems encountered in this </w:t>
      </w:r>
      <w:proofErr w:type="gramStart"/>
      <w:r w:rsidR="00F901BA" w:rsidRPr="00C53C15">
        <w:rPr>
          <w:sz w:val="24"/>
          <w:szCs w:val="24"/>
        </w:rPr>
        <w:t>project:</w:t>
      </w:r>
      <w:proofErr w:type="gramEnd"/>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xml:space="preserve">: Some manufacturer do not use standard of </w:t>
      </w:r>
      <w:proofErr w:type="spellStart"/>
      <w:r w:rsidRPr="00C53C15">
        <w:rPr>
          <w:rFonts w:ascii="Times New Roman" w:eastAsia="Cambria" w:hAnsi="Times New Roman" w:cs="Times New Roman"/>
          <w:spacing w:val="-1"/>
          <w:sz w:val="24"/>
          <w:szCs w:val="24"/>
        </w:rPr>
        <w:t>bluetooth</w:t>
      </w:r>
      <w:proofErr w:type="spellEnd"/>
      <w:r w:rsidRPr="00C53C15">
        <w:rPr>
          <w:rFonts w:ascii="Times New Roman" w:eastAsia="Cambria" w:hAnsi="Times New Roman" w:cs="Times New Roman"/>
          <w:spacing w:val="-1"/>
          <w:sz w:val="24"/>
          <w:szCs w:val="24"/>
        </w:rPr>
        <w:t xml:space="preserve">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Github</w:t>
            </w:r>
            <w:proofErr w:type="spellEnd"/>
            <w:r w:rsidRPr="00C53C1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SourceTree</w:t>
            </w:r>
            <w:proofErr w:type="spellEnd"/>
            <w:r w:rsidRPr="00C53C1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 xml:space="preserve">This project use BLE technology, which we have standard in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w:t>
      </w:r>
      <w:proofErr w:type="spellStart"/>
      <w:r w:rsidRPr="00C53C15">
        <w:rPr>
          <w:sz w:val="24"/>
          <w:szCs w:val="24"/>
        </w:rPr>
        <w:t>Sommerville</w:t>
      </w:r>
      <w:proofErr w:type="spellEnd"/>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Kieu</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Trong</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Khanh</w:t>
            </w:r>
            <w:proofErr w:type="spellEnd"/>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 xml:space="preserve">Ha Kim </w:t>
            </w:r>
            <w:proofErr w:type="spellStart"/>
            <w:r w:rsidRPr="00C53C15">
              <w:rPr>
                <w:rFonts w:ascii="Times New Roman" w:hAnsi="Times New Roman" w:cs="Times New Roman"/>
                <w:sz w:val="24"/>
                <w:szCs w:val="24"/>
              </w:rPr>
              <w:t>Quy</w:t>
            </w:r>
            <w:proofErr w:type="spellEnd"/>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 xml:space="preserve">Tran Dang </w:t>
            </w:r>
            <w:proofErr w:type="spellStart"/>
            <w:r w:rsidRPr="00C53C15">
              <w:rPr>
                <w:rFonts w:ascii="Times New Roman" w:hAnsi="Times New Roman" w:cs="Times New Roman"/>
                <w:sz w:val="24"/>
                <w:szCs w:val="24"/>
              </w:rPr>
              <w:t>Quan</w:t>
            </w:r>
            <w:proofErr w:type="spellEnd"/>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 xml:space="preserve">Phan </w:t>
            </w:r>
            <w:proofErr w:type="spellStart"/>
            <w:r w:rsidRPr="00C53C15">
              <w:rPr>
                <w:rFonts w:ascii="Times New Roman" w:hAnsi="Times New Roman" w:cs="Times New Roman"/>
                <w:sz w:val="24"/>
                <w:szCs w:val="24"/>
              </w:rPr>
              <w:t>Nhat</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Anh</w:t>
            </w:r>
            <w:proofErr w:type="spellEnd"/>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JavaEE</w:t>
            </w:r>
            <w:proofErr w:type="spellEnd"/>
            <w:r w:rsidRPr="00C53C15">
              <w:rPr>
                <w:rFonts w:ascii="Times New Roman" w:hAnsi="Times New Roman" w:cs="Times New Roman"/>
                <w:sz w:val="24"/>
                <w:szCs w:val="24"/>
              </w:rPr>
              <w:t xml:space="preserv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SourceTree</w:t>
            </w:r>
            <w:proofErr w:type="spellEnd"/>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 xml:space="preserve">BLE, </w:t>
            </w:r>
            <w:proofErr w:type="spellStart"/>
            <w:r w:rsidR="00414A50" w:rsidRPr="00C53C15">
              <w:rPr>
                <w:rFonts w:eastAsia="Cambria"/>
                <w:spacing w:val="-1"/>
                <w:sz w:val="24"/>
                <w:szCs w:val="24"/>
              </w:rPr>
              <w:t>Gatt</w:t>
            </w:r>
            <w:proofErr w:type="spellEnd"/>
            <w:r w:rsidR="00414A50" w:rsidRPr="00C53C15">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w:t>
            </w:r>
            <w:proofErr w:type="spellEnd"/>
            <w:r w:rsidRPr="00C53C15">
              <w:rPr>
                <w:rFonts w:eastAsia="Cambria"/>
                <w:sz w:val="24"/>
                <w:szCs w:val="24"/>
              </w:rPr>
              <w:t xml:space="preserve"> TD,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proofErr w:type="spellStart"/>
            <w:r w:rsidRPr="00C53C15">
              <w:rPr>
                <w:rFonts w:eastAsia="Cambria"/>
                <w:sz w:val="24"/>
                <w:szCs w:val="24"/>
              </w:rPr>
              <w:t>AnhPN</w:t>
            </w:r>
            <w:proofErr w:type="spellEnd"/>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proofErr w:type="spellStart"/>
            <w:r w:rsidRPr="00C53C15">
              <w:rPr>
                <w:rFonts w:eastAsia="Cambria"/>
                <w:sz w:val="24"/>
                <w:szCs w:val="24"/>
              </w:rPr>
              <w:t>QuyHK</w:t>
            </w:r>
            <w:proofErr w:type="spellEnd"/>
            <w:r w:rsidR="000239E1" w:rsidRPr="00C53C15">
              <w:rPr>
                <w:rFonts w:eastAsia="Cambria"/>
                <w:sz w:val="24"/>
                <w:szCs w:val="24"/>
              </w:rPr>
              <w:t xml:space="preserve">, </w:t>
            </w:r>
            <w:proofErr w:type="spellStart"/>
            <w:r w:rsidR="000239E1" w:rsidRPr="00C53C15">
              <w:rPr>
                <w:rFonts w:eastAsia="Cambria"/>
                <w:sz w:val="24"/>
                <w:szCs w:val="24"/>
              </w:rPr>
              <w:t>KhuongMH</w:t>
            </w:r>
            <w:proofErr w:type="spellEnd"/>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00BA4823" w:rsidRPr="00C53C15">
              <w:rPr>
                <w:rFonts w:eastAsia="Cambria"/>
                <w:sz w:val="24"/>
                <w:szCs w:val="24"/>
              </w:rPr>
              <w:t>AnhPN</w:t>
            </w:r>
            <w:proofErr w:type="spellEnd"/>
            <w:r w:rsidR="00BA4823" w:rsidRPr="00C53C15">
              <w:rPr>
                <w:rFonts w:eastAsia="Cambria"/>
                <w:sz w:val="24"/>
                <w:szCs w:val="24"/>
              </w:rPr>
              <w:t xml:space="preserve">, </w:t>
            </w:r>
            <w:proofErr w:type="spellStart"/>
            <w:r w:rsidR="00BA4823" w:rsidRPr="00C53C15">
              <w:rPr>
                <w:rFonts w:eastAsia="Cambria"/>
                <w:sz w:val="24"/>
                <w:szCs w:val="24"/>
              </w:rPr>
              <w:t>KhuongMH</w:t>
            </w:r>
            <w:proofErr w:type="spellEnd"/>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proofErr w:type="spellStart"/>
            <w:r w:rsidRPr="00C53C15">
              <w:rPr>
                <w:rFonts w:eastAsia="Cambria"/>
                <w:spacing w:val="1"/>
                <w:sz w:val="24"/>
                <w:szCs w:val="24"/>
              </w:rPr>
              <w:t>QuyHK</w:t>
            </w:r>
            <w:proofErr w:type="spellEnd"/>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r w:rsidR="00EA199F"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proofErr w:type="spellStart"/>
            <w:r w:rsidRPr="00C53C15">
              <w:rPr>
                <w:rFonts w:eastAsia="Cambria"/>
                <w:spacing w:val="1"/>
                <w:sz w:val="24"/>
                <w:szCs w:val="24"/>
              </w:rPr>
              <w:t>QuyHK</w:t>
            </w:r>
            <w:proofErr w:type="spellEnd"/>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proofErr w:type="spellStart"/>
            <w:r w:rsidRPr="00C53C15">
              <w:rPr>
                <w:rFonts w:eastAsia="Cambria"/>
                <w:sz w:val="24"/>
                <w:szCs w:val="24"/>
              </w:rPr>
              <w:t>QuyHK</w:t>
            </w:r>
            <w:proofErr w:type="spellEnd"/>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AnhPN</w:t>
            </w:r>
            <w:proofErr w:type="spellEnd"/>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proofErr w:type="spellStart"/>
      <w:r w:rsidRPr="00C53C15">
        <w:rPr>
          <w:sz w:val="24"/>
          <w:szCs w:val="24"/>
          <w:lang w:val="fr-FR"/>
        </w:rPr>
        <w:t>Using</w:t>
      </w:r>
      <w:proofErr w:type="spellEnd"/>
      <w:r w:rsidRPr="00C53C15">
        <w:rPr>
          <w:sz w:val="24"/>
          <w:szCs w:val="24"/>
          <w:lang w:val="fr-FR"/>
        </w:rPr>
        <w:t xml:space="preserve"> </w:t>
      </w:r>
      <w:r w:rsidR="00A45724" w:rsidRPr="00C53C15">
        <w:rPr>
          <w:sz w:val="24"/>
          <w:szCs w:val="24"/>
          <w:lang w:val="fr-FR"/>
        </w:rPr>
        <w:t>Java</w:t>
      </w:r>
      <w:r w:rsidRPr="00C53C15">
        <w:rPr>
          <w:sz w:val="24"/>
          <w:szCs w:val="24"/>
          <w:lang w:val="fr-FR"/>
        </w:rPr>
        <w:t xml:space="preserve"> Code Convention </w:t>
      </w:r>
      <w:proofErr w:type="spellStart"/>
      <w:r w:rsidRPr="00C53C15">
        <w:rPr>
          <w:sz w:val="24"/>
          <w:szCs w:val="24"/>
          <w:lang w:val="fr-FR"/>
        </w:rPr>
        <w:t>From</w:t>
      </w:r>
      <w:proofErr w:type="spellEnd"/>
      <w:r w:rsidRPr="00C53C15">
        <w:rPr>
          <w:sz w:val="24"/>
          <w:szCs w:val="24"/>
          <w:lang w:val="fr-FR"/>
        </w:rPr>
        <w:t>:</w:t>
      </w:r>
    </w:p>
    <w:p w14:paraId="116C350C" w14:textId="77777777" w:rsidR="006568A5" w:rsidRPr="00C53C15" w:rsidRDefault="00D26359"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w:t>
      </w:r>
      <w:proofErr w:type="spellStart"/>
      <w:r w:rsidRPr="00C53C15">
        <w:rPr>
          <w:rFonts w:ascii="Times New Roman" w:hAnsi="Times New Roman" w:cs="Times New Roman"/>
          <w:sz w:val="24"/>
          <w:szCs w:val="24"/>
          <w:highlight w:val="yellow"/>
        </w:rPr>
        <w:t>Khao</w:t>
      </w:r>
      <w:proofErr w:type="spellEnd"/>
      <w:r w:rsidRPr="00C53C15">
        <w:rPr>
          <w:rFonts w:ascii="Times New Roman" w:hAnsi="Times New Roman" w:cs="Times New Roman"/>
          <w:sz w:val="24"/>
          <w:szCs w:val="24"/>
          <w:highlight w:val="yellow"/>
        </w:rPr>
        <w:t xml:space="preserve"> sat </w:t>
      </w:r>
      <w:proofErr w:type="spellStart"/>
      <w:r w:rsidRPr="00C53C15">
        <w:rPr>
          <w:rFonts w:ascii="Times New Roman" w:hAnsi="Times New Roman" w:cs="Times New Roman"/>
          <w:sz w:val="24"/>
          <w:szCs w:val="24"/>
          <w:highlight w:val="yellow"/>
        </w:rPr>
        <w:t>khau</w:t>
      </w:r>
      <w:proofErr w:type="spellEnd"/>
      <w:r w:rsidRPr="00C53C15">
        <w:rPr>
          <w:rFonts w:ascii="Times New Roman" w:hAnsi="Times New Roman" w:cs="Times New Roman"/>
          <w:sz w:val="24"/>
          <w:szCs w:val="24"/>
          <w:highlight w:val="yellow"/>
        </w:rPr>
        <w:t xml:space="preserve">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proofErr w:type="spellStart"/>
            <w:r w:rsidRPr="00C53C15">
              <w:rPr>
                <w:sz w:val="24"/>
                <w:szCs w:val="24"/>
              </w:rPr>
              <w:t>QuanTD</w:t>
            </w:r>
            <w:proofErr w:type="spellEnd"/>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proofErr w:type="spellStart"/>
            <w:r w:rsidRPr="00C53C15">
              <w:rPr>
                <w:sz w:val="24"/>
                <w:szCs w:val="24"/>
              </w:rPr>
              <w:t>AnhPN</w:t>
            </w:r>
            <w:proofErr w:type="spellEnd"/>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create new prescription, display popup information of new </w:t>
                  </w:r>
                  <w:proofErr w:type="gramStart"/>
                  <w:r w:rsidRPr="00C53C15">
                    <w:rPr>
                      <w:sz w:val="24"/>
                      <w:szCs w:val="24"/>
                    </w:rPr>
                    <w:t>prescription ,</w:t>
                  </w:r>
                  <w:proofErr w:type="gramEnd"/>
                  <w:r w:rsidRPr="00C53C15">
                    <w:rPr>
                      <w:sz w:val="24"/>
                      <w:szCs w:val="24"/>
                    </w:rPr>
                    <w:t xml:space="preserve">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proofErr w:type="spellStart"/>
            <w:r w:rsidRPr="00C53C15">
              <w:rPr>
                <w:sz w:val="24"/>
                <w:szCs w:val="24"/>
              </w:rPr>
              <w:t>AnhPN</w:t>
            </w:r>
            <w:proofErr w:type="spellEnd"/>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 xml:space="preserve">&lt;Nutrition Doctor&gt; Overall </w:t>
      </w:r>
      <w:proofErr w:type="spellStart"/>
      <w:r w:rsidRPr="00C53C15">
        <w:rPr>
          <w:rFonts w:ascii="Times New Roman" w:hAnsi="Times New Roman" w:cs="Times New Roman"/>
          <w:i w:val="0"/>
        </w:rPr>
        <w:t>Usecase</w:t>
      </w:r>
      <w:proofErr w:type="spellEnd"/>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77777777" w:rsidR="00F9255C" w:rsidRPr="00C53C15" w:rsidRDefault="00F9255C" w:rsidP="00F9255C">
      <w:pPr>
        <w:pStyle w:val="Heading6"/>
        <w:ind w:firstLine="378"/>
        <w:rPr>
          <w:sz w:val="28"/>
          <w:szCs w:val="28"/>
          <w:lang w:val="vi-VN"/>
        </w:rPr>
      </w:pPr>
      <w:r w:rsidRPr="00C53C15">
        <w:rPr>
          <w:sz w:val="28"/>
          <w:szCs w:val="28"/>
          <w:lang w:val="vi-VN"/>
        </w:rPr>
        <w:t>&lt;Nurse&gt; Create Patient’s Profile</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77777777" w:rsidR="00900116" w:rsidRPr="00C53C15" w:rsidRDefault="00900116" w:rsidP="00900116">
            <w:pPr>
              <w:spacing w:before="120" w:after="120" w:line="240" w:lineRule="exact"/>
              <w:rPr>
                <w:sz w:val="24"/>
                <w:szCs w:val="24"/>
              </w:rPr>
            </w:pPr>
            <w:r w:rsidRPr="00C53C15">
              <w:rPr>
                <w:color w:val="000000" w:themeColor="text1"/>
                <w:sz w:val="24"/>
                <w:szCs w:val="24"/>
              </w:rPr>
              <w:t>Create patient profile</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a-zA-Z0-9.!#$%&amp;'*+\/=?^_`{|}~-]+@[a-zA-Z0-9](?:[a-zA-Z0-9-]{0,61}[a-zA-Z0-9])?(?:\.[a-zA-Z0-9](?</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77777777" w:rsidR="00B942CF" w:rsidRPr="00C53C15" w:rsidRDefault="00B942CF" w:rsidP="00F9255C">
      <w:pPr>
        <w:ind w:firstLine="1170"/>
        <w:rPr>
          <w:lang w:val="vi-VN"/>
        </w:rPr>
      </w:pPr>
    </w:p>
    <w:p w14:paraId="38036DE5"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&lt;Nurse&gt; Update Patient’s History</w:t>
      </w:r>
    </w:p>
    <w:p w14:paraId="769BCD52" w14:textId="77777777" w:rsidR="00F9255C" w:rsidRPr="00C53C15" w:rsidRDefault="00F9255C" w:rsidP="00F9255C">
      <w:pPr>
        <w:ind w:firstLine="1080"/>
        <w:rPr>
          <w:lang w:val="vi-VN"/>
        </w:rPr>
      </w:pPr>
      <w:r w:rsidRPr="00C53C15">
        <w:rPr>
          <w:noProof/>
        </w:rPr>
        <w:drawing>
          <wp:inline distT="0" distB="0" distL="0" distR="0" wp14:anchorId="24CC25A7" wp14:editId="46CD4A17">
            <wp:extent cx="3000794" cy="1705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1">
                      <a:extLst>
                        <a:ext uri="{28A0092B-C50C-407E-A947-70E740481C1C}">
                          <a14:useLocalDpi xmlns:a14="http://schemas.microsoft.com/office/drawing/2010/main" val="0"/>
                        </a:ext>
                      </a:extLst>
                    </a:blip>
                    <a:stretch>
                      <a:fillRect/>
                    </a:stretch>
                  </pic:blipFill>
                  <pic:spPr>
                    <a:xfrm>
                      <a:off x="0" y="0"/>
                      <a:ext cx="3000794" cy="1705213"/>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13B31FC8" w14:textId="77777777" w:rsidTr="00436F11">
        <w:trPr>
          <w:trHeight w:hRule="exact" w:val="454"/>
        </w:trPr>
        <w:tc>
          <w:tcPr>
            <w:tcW w:w="10417" w:type="dxa"/>
            <w:gridSpan w:val="4"/>
            <w:shd w:val="clear" w:color="auto" w:fill="F2F2F2" w:themeFill="background1" w:themeFillShade="F2"/>
          </w:tcPr>
          <w:p w14:paraId="3DF5A476" w14:textId="77777777" w:rsidR="00900116" w:rsidRPr="00C53C15" w:rsidRDefault="00900116" w:rsidP="00900116">
            <w:pPr>
              <w:spacing w:before="120" w:after="120" w:line="240" w:lineRule="exact"/>
              <w:ind w:hanging="18"/>
              <w:rPr>
                <w:b/>
                <w:sz w:val="24"/>
                <w:szCs w:val="24"/>
              </w:rPr>
            </w:pPr>
            <w:r w:rsidRPr="00C53C15">
              <w:rPr>
                <w:b/>
                <w:sz w:val="24"/>
                <w:szCs w:val="24"/>
              </w:rPr>
              <w:t>USE CASE – UCA04</w:t>
            </w:r>
          </w:p>
        </w:tc>
      </w:tr>
      <w:tr w:rsidR="00900116" w:rsidRPr="00C53C15" w14:paraId="33A92BBC" w14:textId="77777777" w:rsidTr="00436F11">
        <w:trPr>
          <w:trHeight w:hRule="exact" w:val="454"/>
        </w:trPr>
        <w:tc>
          <w:tcPr>
            <w:tcW w:w="2037" w:type="dxa"/>
            <w:shd w:val="clear" w:color="auto" w:fill="F2F2F2" w:themeFill="background1" w:themeFillShade="F2"/>
          </w:tcPr>
          <w:p w14:paraId="59D6F81F"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26F9AD82" w14:textId="77777777" w:rsidR="00900116" w:rsidRPr="00C53C15" w:rsidRDefault="00900116" w:rsidP="00900116">
            <w:pPr>
              <w:spacing w:before="120" w:after="120" w:line="240" w:lineRule="exact"/>
              <w:ind w:hanging="18"/>
              <w:rPr>
                <w:sz w:val="24"/>
                <w:szCs w:val="24"/>
              </w:rPr>
            </w:pPr>
            <w:r w:rsidRPr="00C53C15">
              <w:rPr>
                <w:sz w:val="24"/>
                <w:szCs w:val="24"/>
              </w:rPr>
              <w:t>UCA04</w:t>
            </w:r>
          </w:p>
        </w:tc>
        <w:tc>
          <w:tcPr>
            <w:tcW w:w="2460" w:type="dxa"/>
            <w:shd w:val="clear" w:color="auto" w:fill="F2F2F2" w:themeFill="background1" w:themeFillShade="F2"/>
          </w:tcPr>
          <w:p w14:paraId="53820B73"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421" w:type="dxa"/>
          </w:tcPr>
          <w:p w14:paraId="3EFE0F99"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3EB6580B" w14:textId="77777777" w:rsidTr="00436F11">
        <w:trPr>
          <w:trHeight w:hRule="exact" w:val="454"/>
        </w:trPr>
        <w:tc>
          <w:tcPr>
            <w:tcW w:w="2037" w:type="dxa"/>
            <w:shd w:val="clear" w:color="auto" w:fill="F2F2F2" w:themeFill="background1" w:themeFillShade="F2"/>
          </w:tcPr>
          <w:p w14:paraId="7BFFAC40"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380" w:type="dxa"/>
            <w:gridSpan w:val="3"/>
          </w:tcPr>
          <w:p w14:paraId="1A80151A" w14:textId="77777777" w:rsidR="00900116" w:rsidRPr="00C53C15" w:rsidRDefault="00900116" w:rsidP="00900116">
            <w:pPr>
              <w:spacing w:before="120" w:after="120" w:line="240" w:lineRule="exact"/>
              <w:ind w:hanging="18"/>
              <w:rPr>
                <w:sz w:val="24"/>
                <w:szCs w:val="24"/>
              </w:rPr>
            </w:pPr>
            <w:r w:rsidRPr="00C53C15">
              <w:rPr>
                <w:sz w:val="24"/>
                <w:szCs w:val="24"/>
              </w:rPr>
              <w:t>Update patient’s history.</w:t>
            </w:r>
          </w:p>
        </w:tc>
      </w:tr>
      <w:tr w:rsidR="00900116" w:rsidRPr="00C53C15" w14:paraId="6856AECB" w14:textId="77777777" w:rsidTr="00436F11">
        <w:trPr>
          <w:trHeight w:hRule="exact" w:val="454"/>
        </w:trPr>
        <w:tc>
          <w:tcPr>
            <w:tcW w:w="2037" w:type="dxa"/>
            <w:shd w:val="clear" w:color="auto" w:fill="F2F2F2" w:themeFill="background1" w:themeFillShade="F2"/>
          </w:tcPr>
          <w:p w14:paraId="745C706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380" w:type="dxa"/>
            <w:gridSpan w:val="3"/>
          </w:tcPr>
          <w:p w14:paraId="19518B38"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60D76F7A" w14:textId="77777777" w:rsidTr="00436F11">
        <w:trPr>
          <w:trHeight w:hRule="exact" w:val="454"/>
        </w:trPr>
        <w:tc>
          <w:tcPr>
            <w:tcW w:w="2037" w:type="dxa"/>
            <w:shd w:val="clear" w:color="auto" w:fill="F2F2F2" w:themeFill="background1" w:themeFillShade="F2"/>
          </w:tcPr>
          <w:p w14:paraId="607C9E93"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27DC5EC5"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4C2C7E96"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421" w:type="dxa"/>
          </w:tcPr>
          <w:p w14:paraId="62012438"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5EA1FE" w14:textId="77777777" w:rsidTr="00436F11">
        <w:tc>
          <w:tcPr>
            <w:tcW w:w="10417" w:type="dxa"/>
            <w:gridSpan w:val="4"/>
          </w:tcPr>
          <w:p w14:paraId="43DC942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002D820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w:t>
            </w:r>
          </w:p>
          <w:p w14:paraId="6CE20DCC"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37384159"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nurse to update patient’s history.</w:t>
            </w:r>
          </w:p>
          <w:p w14:paraId="042FCD53"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38E4A266"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 can update patient’s history.</w:t>
            </w:r>
          </w:p>
          <w:p w14:paraId="3636F434"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75433DD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Nurse send updating patient’s history command.</w:t>
            </w:r>
          </w:p>
          <w:p w14:paraId="2FA9325C"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08FDBCA1"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Actor must be logged in system before with role “Nurse”.</w:t>
            </w:r>
          </w:p>
          <w:p w14:paraId="093A31B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The patient profile must is available before.</w:t>
            </w:r>
          </w:p>
          <w:p w14:paraId="189259C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418A08E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6784137A" w14:textId="77777777" w:rsidR="00900116" w:rsidRPr="00C53C15" w:rsidRDefault="00900116" w:rsidP="00900116">
            <w:pPr>
              <w:spacing w:before="120" w:after="120" w:line="240" w:lineRule="exact"/>
              <w:ind w:hanging="18"/>
              <w:rPr>
                <w:sz w:val="24"/>
                <w:szCs w:val="24"/>
              </w:rPr>
            </w:pPr>
            <w:r w:rsidRPr="00C53C15">
              <w:rPr>
                <w:sz w:val="24"/>
                <w:szCs w:val="24"/>
              </w:rPr>
              <w:t>+ New patient’s history is created in storage.</w:t>
            </w:r>
          </w:p>
          <w:p w14:paraId="50EC2ACD" w14:textId="77777777" w:rsidR="00900116" w:rsidRPr="00C53C15" w:rsidRDefault="00900116" w:rsidP="00900116">
            <w:pPr>
              <w:spacing w:before="120" w:after="120" w:line="240" w:lineRule="exact"/>
              <w:ind w:hanging="18"/>
              <w:rPr>
                <w:b/>
                <w:sz w:val="24"/>
                <w:szCs w:val="24"/>
              </w:rPr>
            </w:pPr>
            <w:r w:rsidRPr="00C53C15">
              <w:rPr>
                <w:sz w:val="24"/>
                <w:szCs w:val="24"/>
              </w:rPr>
              <w:t>+ Doctor will see new appointment with patient in his/her scheduler.</w:t>
            </w:r>
          </w:p>
          <w:p w14:paraId="0F32E1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E01BBF9"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2803429A" w14:textId="77777777" w:rsidTr="00436F11">
              <w:trPr>
                <w:trHeight w:hRule="exact" w:val="397"/>
              </w:trPr>
              <w:tc>
                <w:tcPr>
                  <w:tcW w:w="870" w:type="dxa"/>
                  <w:shd w:val="clear" w:color="auto" w:fill="F2F2F2" w:themeFill="background1" w:themeFillShade="F2"/>
                </w:tcPr>
                <w:p w14:paraId="13951C72"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A7104D9"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3CD3E4F4"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1D960B90" w14:textId="77777777" w:rsidTr="00436F11">
              <w:tc>
                <w:tcPr>
                  <w:tcW w:w="870" w:type="dxa"/>
                </w:tcPr>
                <w:p w14:paraId="201EDF3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B672A6F" w14:textId="77777777" w:rsidR="00900116" w:rsidRPr="00C53C15" w:rsidRDefault="00900116" w:rsidP="00900116">
                  <w:pPr>
                    <w:spacing w:before="120" w:after="120" w:line="240" w:lineRule="exact"/>
                    <w:ind w:hanging="18"/>
                    <w:rPr>
                      <w:sz w:val="24"/>
                      <w:szCs w:val="24"/>
                    </w:rPr>
                  </w:pPr>
                  <w:r w:rsidRPr="00C53C15">
                    <w:rPr>
                      <w:sz w:val="24"/>
                      <w:szCs w:val="24"/>
                    </w:rPr>
                    <w:t>Nurse send update patient’s history command.</w:t>
                  </w:r>
                </w:p>
              </w:tc>
              <w:tc>
                <w:tcPr>
                  <w:tcW w:w="5413" w:type="dxa"/>
                </w:tcPr>
                <w:p w14:paraId="1FD3C728" w14:textId="77777777" w:rsidR="00900116" w:rsidRPr="00C53C15" w:rsidRDefault="00900116" w:rsidP="00900116">
                  <w:pPr>
                    <w:spacing w:before="120" w:after="120" w:line="240" w:lineRule="exact"/>
                    <w:ind w:hanging="18"/>
                    <w:rPr>
                      <w:sz w:val="24"/>
                      <w:szCs w:val="24"/>
                    </w:rPr>
                  </w:pPr>
                  <w:r w:rsidRPr="00C53C15">
                    <w:rPr>
                      <w:sz w:val="24"/>
                      <w:szCs w:val="24"/>
                    </w:rPr>
                    <w:t>System require inputting information:</w:t>
                  </w:r>
                </w:p>
                <w:p w14:paraId="1A8C136A"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0AD180B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22445AC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New medical record: option input, value is choose or not.</w:t>
                  </w:r>
                </w:p>
                <w:p w14:paraId="335A694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2E8536A9"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lastRenderedPageBreak/>
                    <w:t>Medicine usage history: free text input.</w:t>
                  </w:r>
                </w:p>
                <w:p w14:paraId="478ECCE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4C56CBA0"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38CE849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65C0F83B"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FFE0CD"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115FEB7F"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27DA24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76B739A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6E2AF4B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0FAC383"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2F2B2087"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248BADC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54349903" w14:textId="77777777" w:rsidTr="00436F11">
              <w:tc>
                <w:tcPr>
                  <w:tcW w:w="870" w:type="dxa"/>
                </w:tcPr>
                <w:p w14:paraId="20465CDB"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61" w:type="dxa"/>
                </w:tcPr>
                <w:p w14:paraId="46650EF8" w14:textId="77777777" w:rsidR="00900116" w:rsidRPr="00C53C15" w:rsidRDefault="00900116" w:rsidP="00900116">
                  <w:pPr>
                    <w:spacing w:before="120" w:after="120" w:line="240" w:lineRule="exact"/>
                    <w:ind w:hanging="18"/>
                    <w:rPr>
                      <w:sz w:val="24"/>
                      <w:szCs w:val="24"/>
                    </w:rPr>
                  </w:pPr>
                  <w:r w:rsidRPr="00C53C15">
                    <w:rPr>
                      <w:sz w:val="24"/>
                      <w:szCs w:val="24"/>
                    </w:rPr>
                    <w:t>Nurse input all require field</w:t>
                  </w:r>
                </w:p>
                <w:p w14:paraId="2DFC1447" w14:textId="77777777" w:rsidR="00900116" w:rsidRPr="00C53C15" w:rsidRDefault="00900116" w:rsidP="00900116">
                  <w:pPr>
                    <w:spacing w:before="120" w:after="120" w:line="240" w:lineRule="exact"/>
                    <w:ind w:hanging="18"/>
                    <w:rPr>
                      <w:sz w:val="24"/>
                      <w:szCs w:val="24"/>
                    </w:rPr>
                  </w:pPr>
                  <w:r w:rsidRPr="00C53C15">
                    <w:rPr>
                      <w:sz w:val="24"/>
                      <w:szCs w:val="24"/>
                    </w:rPr>
                    <w:t xml:space="preserve"> [Alternative 1]</w:t>
                  </w:r>
                </w:p>
              </w:tc>
              <w:tc>
                <w:tcPr>
                  <w:tcW w:w="5413" w:type="dxa"/>
                </w:tcPr>
                <w:p w14:paraId="3AA2B139" w14:textId="77777777" w:rsidR="00900116" w:rsidRPr="00C53C15" w:rsidRDefault="00900116" w:rsidP="00900116">
                  <w:pPr>
                    <w:spacing w:before="120" w:after="120" w:line="240" w:lineRule="exact"/>
                    <w:ind w:hanging="18"/>
                    <w:rPr>
                      <w:sz w:val="24"/>
                      <w:szCs w:val="24"/>
                    </w:rPr>
                  </w:pPr>
                  <w:r w:rsidRPr="00C53C15">
                    <w:rPr>
                      <w:sz w:val="24"/>
                      <w:szCs w:val="24"/>
                    </w:rPr>
                    <w:t>System validate information.</w:t>
                  </w:r>
                </w:p>
                <w:p w14:paraId="0E75B1D9" w14:textId="77777777" w:rsidR="00900116" w:rsidRPr="00C53C15" w:rsidRDefault="00900116" w:rsidP="00900116">
                  <w:pPr>
                    <w:spacing w:before="120" w:after="120" w:line="240" w:lineRule="exact"/>
                    <w:ind w:hanging="18"/>
                    <w:rPr>
                      <w:color w:val="FF0000"/>
                      <w:sz w:val="24"/>
                      <w:szCs w:val="24"/>
                    </w:rPr>
                  </w:pPr>
                  <w:r w:rsidRPr="00C53C15">
                    <w:rPr>
                      <w:sz w:val="24"/>
                      <w:szCs w:val="24"/>
                    </w:rPr>
                    <w:t>[Exception 1]</w:t>
                  </w:r>
                </w:p>
              </w:tc>
            </w:tr>
            <w:tr w:rsidR="00900116" w:rsidRPr="00C53C15" w14:paraId="51F5A324" w14:textId="77777777" w:rsidTr="00436F11">
              <w:tc>
                <w:tcPr>
                  <w:tcW w:w="870" w:type="dxa"/>
                </w:tcPr>
                <w:p w14:paraId="00DEF75D" w14:textId="77777777" w:rsidR="00900116" w:rsidRPr="00C53C15" w:rsidRDefault="00900116" w:rsidP="00900116">
                  <w:pPr>
                    <w:spacing w:before="120" w:after="120" w:line="240" w:lineRule="exact"/>
                    <w:ind w:hanging="18"/>
                    <w:jc w:val="center"/>
                    <w:rPr>
                      <w:sz w:val="24"/>
                      <w:szCs w:val="24"/>
                    </w:rPr>
                  </w:pPr>
                  <w:r w:rsidRPr="00C53C15">
                    <w:rPr>
                      <w:sz w:val="24"/>
                      <w:szCs w:val="24"/>
                    </w:rPr>
                    <w:t>3</w:t>
                  </w:r>
                </w:p>
              </w:tc>
              <w:tc>
                <w:tcPr>
                  <w:tcW w:w="3661" w:type="dxa"/>
                </w:tcPr>
                <w:p w14:paraId="04C45426"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p w14:paraId="7ADCF378" w14:textId="77777777" w:rsidR="00900116" w:rsidRPr="00C53C15" w:rsidRDefault="00900116" w:rsidP="00900116">
                  <w:pPr>
                    <w:spacing w:before="120" w:after="120" w:line="240" w:lineRule="exact"/>
                    <w:ind w:hanging="18"/>
                    <w:rPr>
                      <w:sz w:val="24"/>
                      <w:szCs w:val="24"/>
                    </w:rPr>
                  </w:pPr>
                </w:p>
              </w:tc>
              <w:tc>
                <w:tcPr>
                  <w:tcW w:w="5413" w:type="dxa"/>
                </w:tcPr>
                <w:p w14:paraId="09753ABE" w14:textId="77777777" w:rsidR="00900116" w:rsidRPr="00C53C15" w:rsidRDefault="00900116" w:rsidP="00900116">
                  <w:pPr>
                    <w:spacing w:before="120" w:after="120" w:line="240" w:lineRule="exact"/>
                    <w:ind w:hanging="18"/>
                    <w:rPr>
                      <w:sz w:val="24"/>
                      <w:szCs w:val="24"/>
                    </w:rPr>
                  </w:pPr>
                  <w:r w:rsidRPr="00C53C15">
                    <w:rPr>
                      <w:sz w:val="24"/>
                      <w:szCs w:val="24"/>
                    </w:rPr>
                    <w:t>Display that new patient’s history is added into system.</w:t>
                  </w:r>
                </w:p>
                <w:p w14:paraId="715B2DB6" w14:textId="77777777" w:rsidR="00900116" w:rsidRPr="00C53C15" w:rsidRDefault="00900116" w:rsidP="00900116">
                  <w:pPr>
                    <w:spacing w:before="120" w:after="120" w:line="240" w:lineRule="exact"/>
                    <w:ind w:hanging="18"/>
                    <w:rPr>
                      <w:sz w:val="24"/>
                      <w:szCs w:val="24"/>
                    </w:rPr>
                  </w:pPr>
                  <w:r w:rsidRPr="00C53C15">
                    <w:rPr>
                      <w:sz w:val="24"/>
                      <w:szCs w:val="24"/>
                    </w:rPr>
                    <w:t xml:space="preserve"> [Exception 2]</w:t>
                  </w:r>
                </w:p>
              </w:tc>
            </w:tr>
          </w:tbl>
          <w:p w14:paraId="57807804"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r w:rsidRPr="00C53C15">
              <w:rPr>
                <w:sz w:val="24"/>
                <w:szCs w:val="24"/>
              </w:rPr>
              <w:t xml:space="preserve">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34208EC2" w14:textId="77777777" w:rsidTr="00436F11">
              <w:trPr>
                <w:trHeight w:hRule="exact" w:val="397"/>
              </w:trPr>
              <w:tc>
                <w:tcPr>
                  <w:tcW w:w="880" w:type="dxa"/>
                  <w:shd w:val="clear" w:color="auto" w:fill="F2F2F2" w:themeFill="background1" w:themeFillShade="F2"/>
                </w:tcPr>
                <w:p w14:paraId="7689066B"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01C83654"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78D8E6F0"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376618EA" w14:textId="77777777" w:rsidTr="00436F11">
              <w:tc>
                <w:tcPr>
                  <w:tcW w:w="880" w:type="dxa"/>
                </w:tcPr>
                <w:p w14:paraId="601185E9"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1B4B28E4" w14:textId="77777777" w:rsidR="00900116" w:rsidRPr="00C53C15" w:rsidRDefault="00900116" w:rsidP="00900116">
                  <w:pPr>
                    <w:spacing w:before="120" w:after="120" w:line="240" w:lineRule="exact"/>
                    <w:ind w:hanging="18"/>
                    <w:rPr>
                      <w:sz w:val="24"/>
                      <w:szCs w:val="24"/>
                    </w:rPr>
                  </w:pPr>
                  <w:bookmarkStart w:id="67" w:name="OLE_LINK1"/>
                  <w:r w:rsidRPr="00C53C15">
                    <w:rPr>
                      <w:sz w:val="24"/>
                      <w:szCs w:val="24"/>
                    </w:rPr>
                    <w:t xml:space="preserve">Nurse send </w:t>
                  </w:r>
                  <w:bookmarkEnd w:id="67"/>
                  <w:r w:rsidRPr="00C53C15">
                    <w:rPr>
                      <w:sz w:val="24"/>
                      <w:szCs w:val="24"/>
                    </w:rPr>
                    <w:t>cancel command</w:t>
                  </w:r>
                </w:p>
              </w:tc>
              <w:tc>
                <w:tcPr>
                  <w:tcW w:w="5379" w:type="dxa"/>
                </w:tcPr>
                <w:p w14:paraId="2D6C863A" w14:textId="77777777" w:rsidR="00900116" w:rsidRPr="00C53C15" w:rsidRDefault="00900116" w:rsidP="00900116">
                  <w:pPr>
                    <w:spacing w:before="120" w:after="120" w:line="240" w:lineRule="exact"/>
                    <w:ind w:hanging="18"/>
                    <w:rPr>
                      <w:sz w:val="24"/>
                      <w:szCs w:val="24"/>
                    </w:rPr>
                  </w:pPr>
                  <w:r w:rsidRPr="00C53C15">
                    <w:rPr>
                      <w:sz w:val="24"/>
                      <w:szCs w:val="24"/>
                    </w:rPr>
                    <w:t>Display main view.</w:t>
                  </w:r>
                </w:p>
              </w:tc>
            </w:tr>
          </w:tbl>
          <w:p w14:paraId="62D6AB89" w14:textId="77777777" w:rsidR="00900116" w:rsidRPr="00C53C15" w:rsidRDefault="00900116" w:rsidP="00900116">
            <w:pPr>
              <w:spacing w:before="120" w:after="120" w:line="240" w:lineRule="exact"/>
              <w:ind w:hanging="18"/>
              <w:rPr>
                <w:sz w:val="24"/>
                <w:szCs w:val="24"/>
              </w:rPr>
            </w:pPr>
            <w:r w:rsidRPr="00C53C15">
              <w:rPr>
                <w:b/>
                <w:sz w:val="24"/>
                <w:szCs w:val="24"/>
              </w:rPr>
              <w:t xml:space="preserve">Exceptions: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4D9627A9" w14:textId="77777777" w:rsidTr="00436F11">
              <w:trPr>
                <w:trHeight w:hRule="exact" w:val="397"/>
              </w:trPr>
              <w:tc>
                <w:tcPr>
                  <w:tcW w:w="880" w:type="dxa"/>
                  <w:shd w:val="clear" w:color="auto" w:fill="F2F2F2" w:themeFill="background1" w:themeFillShade="F2"/>
                </w:tcPr>
                <w:p w14:paraId="607FA180"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1B639992"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5707495C"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46A737F5" w14:textId="77777777" w:rsidTr="00436F11">
              <w:tc>
                <w:tcPr>
                  <w:tcW w:w="880" w:type="dxa"/>
                </w:tcPr>
                <w:p w14:paraId="147C650D"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033D515C" w14:textId="77777777" w:rsidR="00900116" w:rsidRPr="00C53C15" w:rsidRDefault="00900116" w:rsidP="00900116">
                  <w:pPr>
                    <w:spacing w:before="120" w:after="120" w:line="240" w:lineRule="exact"/>
                    <w:ind w:hanging="18"/>
                    <w:rPr>
                      <w:sz w:val="24"/>
                      <w:szCs w:val="24"/>
                    </w:rPr>
                  </w:pPr>
                  <w:r w:rsidRPr="00C53C15">
                    <w:rPr>
                      <w:sz w:val="24"/>
                      <w:szCs w:val="24"/>
                    </w:rPr>
                    <w:t>Nurse does not input all required fields, or input wrong some fields.</w:t>
                  </w:r>
                </w:p>
              </w:tc>
              <w:tc>
                <w:tcPr>
                  <w:tcW w:w="5379" w:type="dxa"/>
                </w:tcPr>
                <w:p w14:paraId="6266DB4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1EF7677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14486EC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39CEDDDA"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5021BCF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395A9E6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647CA7D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1D40DB8C" w14:textId="77777777" w:rsidR="00900116" w:rsidRPr="00C53C15" w:rsidRDefault="00900116" w:rsidP="00900116">
                  <w:pPr>
                    <w:spacing w:before="120" w:after="120" w:line="240" w:lineRule="exact"/>
                    <w:ind w:hanging="18"/>
                    <w:rPr>
                      <w:sz w:val="24"/>
                      <w:szCs w:val="24"/>
                    </w:rPr>
                  </w:pPr>
                  <w:r w:rsidRPr="00C53C15">
                    <w:rPr>
                      <w:sz w:val="24"/>
                      <w:szCs w:val="24"/>
                    </w:rPr>
                    <w:t>+ Heart beat: System ask user input symptom, do not make it blank.</w:t>
                  </w:r>
                </w:p>
                <w:p w14:paraId="5C3352EA" w14:textId="77777777" w:rsidR="00900116" w:rsidRPr="00C53C15" w:rsidRDefault="00900116" w:rsidP="00900116">
                  <w:pPr>
                    <w:spacing w:before="120" w:after="120" w:line="240" w:lineRule="exact"/>
                    <w:ind w:hanging="18"/>
                    <w:rPr>
                      <w:sz w:val="24"/>
                      <w:szCs w:val="24"/>
                    </w:rPr>
                  </w:pPr>
                  <w:r w:rsidRPr="00C53C15">
                    <w:rPr>
                      <w:sz w:val="24"/>
                      <w:szCs w:val="24"/>
                    </w:rPr>
                    <w:t>+ Blood pressure:  System ask user input blood pressure, do not make it blank.</w:t>
                  </w:r>
                </w:p>
                <w:p w14:paraId="3800B8AB" w14:textId="77777777" w:rsidR="00900116" w:rsidRPr="00C53C15" w:rsidRDefault="00900116" w:rsidP="00900116">
                  <w:pPr>
                    <w:spacing w:before="120" w:after="120" w:line="240" w:lineRule="exact"/>
                    <w:ind w:hanging="18"/>
                    <w:rPr>
                      <w:sz w:val="24"/>
                      <w:szCs w:val="24"/>
                    </w:rPr>
                  </w:pPr>
                  <w:r w:rsidRPr="00C53C15">
                    <w:rPr>
                      <w:sz w:val="24"/>
                      <w:szCs w:val="24"/>
                    </w:rPr>
                    <w:lastRenderedPageBreak/>
                    <w:t>+ Waits: System ask user input waits, do not make it blank.</w:t>
                  </w:r>
                </w:p>
                <w:p w14:paraId="0EB953E9" w14:textId="77777777" w:rsidR="00900116" w:rsidRPr="00C53C15" w:rsidRDefault="00900116" w:rsidP="00900116">
                  <w:pPr>
                    <w:spacing w:before="120" w:after="120" w:line="240" w:lineRule="exact"/>
                    <w:ind w:hanging="18"/>
                    <w:rPr>
                      <w:sz w:val="24"/>
                      <w:szCs w:val="24"/>
                    </w:rPr>
                  </w:pPr>
                  <w:r w:rsidRPr="00C53C15">
                    <w:rPr>
                      <w:sz w:val="24"/>
                      <w:szCs w:val="24"/>
                    </w:rPr>
                    <w:t>+ Body fat: System ask user input body fat, do not make it blank.</w:t>
                  </w:r>
                </w:p>
                <w:p w14:paraId="76D4D8AC" w14:textId="77777777" w:rsidR="00900116" w:rsidRPr="00C53C15" w:rsidRDefault="00900116" w:rsidP="00900116">
                  <w:pPr>
                    <w:spacing w:before="120" w:after="120" w:line="240" w:lineRule="exact"/>
                    <w:ind w:hanging="18"/>
                    <w:rPr>
                      <w:sz w:val="24"/>
                      <w:szCs w:val="24"/>
                    </w:rPr>
                  </w:pPr>
                  <w:r w:rsidRPr="00C53C15">
                    <w:rPr>
                      <w:sz w:val="24"/>
                      <w:szCs w:val="24"/>
                    </w:rPr>
                    <w:t>+ Visceral fat: System ask user input visceral fat, do not make it blank.</w:t>
                  </w:r>
                </w:p>
                <w:p w14:paraId="5E89462E" w14:textId="77777777" w:rsidR="00900116" w:rsidRPr="00C53C15" w:rsidRDefault="00900116" w:rsidP="00900116">
                  <w:pPr>
                    <w:spacing w:before="120" w:after="120" w:line="240" w:lineRule="exact"/>
                    <w:ind w:hanging="18"/>
                    <w:rPr>
                      <w:sz w:val="24"/>
                      <w:szCs w:val="24"/>
                    </w:rPr>
                  </w:pPr>
                  <w:r w:rsidRPr="00C53C15">
                    <w:rPr>
                      <w:sz w:val="24"/>
                      <w:szCs w:val="24"/>
                    </w:rPr>
                    <w:t>+ Muscle mass: System ask user input muscle mass, do not make it blank.</w:t>
                  </w:r>
                </w:p>
                <w:p w14:paraId="53562AC0" w14:textId="77777777" w:rsidR="00900116" w:rsidRPr="00C53C15" w:rsidRDefault="00900116" w:rsidP="00900116">
                  <w:pPr>
                    <w:spacing w:before="120" w:after="120" w:line="240" w:lineRule="exact"/>
                    <w:ind w:hanging="18"/>
                    <w:rPr>
                      <w:sz w:val="24"/>
                      <w:szCs w:val="24"/>
                    </w:rPr>
                  </w:pPr>
                  <w:r w:rsidRPr="00C53C15">
                    <w:rPr>
                      <w:sz w:val="24"/>
                      <w:szCs w:val="24"/>
                    </w:rPr>
                    <w:t>+ Body water: System ask user input body water, do not make it blank.</w:t>
                  </w:r>
                </w:p>
                <w:p w14:paraId="2BB2F200" w14:textId="77777777" w:rsidR="00900116" w:rsidRPr="00C53C15" w:rsidRDefault="00900116" w:rsidP="00900116">
                  <w:pPr>
                    <w:spacing w:before="120" w:after="120" w:line="240" w:lineRule="exact"/>
                    <w:ind w:hanging="18"/>
                    <w:rPr>
                      <w:sz w:val="24"/>
                      <w:szCs w:val="24"/>
                    </w:rPr>
                  </w:pPr>
                  <w:r w:rsidRPr="00C53C15">
                    <w:rPr>
                      <w:sz w:val="24"/>
                      <w:szCs w:val="24"/>
                    </w:rPr>
                    <w:t>+ Phase angle: System ask user input phase angle, do not make it blank.</w:t>
                  </w:r>
                </w:p>
                <w:p w14:paraId="0AFAB335" w14:textId="77777777" w:rsidR="00900116" w:rsidRPr="00C53C15" w:rsidRDefault="00900116" w:rsidP="00900116">
                  <w:pPr>
                    <w:spacing w:before="120" w:after="120" w:line="240" w:lineRule="exact"/>
                    <w:ind w:hanging="18"/>
                    <w:rPr>
                      <w:sz w:val="24"/>
                      <w:szCs w:val="24"/>
                    </w:rPr>
                  </w:pPr>
                  <w:r w:rsidRPr="00C53C15">
                    <w:rPr>
                      <w:sz w:val="24"/>
                      <w:szCs w:val="24"/>
                    </w:rPr>
                    <w:t>+ Impedance: System ask user input impedance, do not make it blank.</w:t>
                  </w:r>
                </w:p>
                <w:p w14:paraId="4EB9BD7D"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542335F4" w14:textId="77777777" w:rsidTr="00436F11">
              <w:tc>
                <w:tcPr>
                  <w:tcW w:w="880" w:type="dxa"/>
                </w:tcPr>
                <w:p w14:paraId="181A79CA"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85" w:type="dxa"/>
                </w:tcPr>
                <w:p w14:paraId="4ABEEE4F"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tc>
              <w:tc>
                <w:tcPr>
                  <w:tcW w:w="5379" w:type="dxa"/>
                </w:tcPr>
                <w:p w14:paraId="19C921D2"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patient’s history.</w:t>
                  </w:r>
                </w:p>
              </w:tc>
            </w:tr>
          </w:tbl>
          <w:p w14:paraId="65D9A21D"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692D0F85" w14:textId="77777777" w:rsidR="00900116" w:rsidRPr="00C53C15" w:rsidRDefault="00900116" w:rsidP="00900116">
            <w:pPr>
              <w:keepNext/>
              <w:spacing w:before="120" w:after="120" w:line="240" w:lineRule="exact"/>
              <w:ind w:hanging="18"/>
              <w:rPr>
                <w:sz w:val="24"/>
                <w:szCs w:val="24"/>
              </w:rPr>
            </w:pPr>
            <w:r w:rsidRPr="00C53C15">
              <w:rPr>
                <w:b/>
                <w:sz w:val="24"/>
                <w:szCs w:val="24"/>
              </w:rPr>
              <w:t xml:space="preserve">Business Rules: </w:t>
            </w:r>
          </w:p>
          <w:p w14:paraId="00B94B1F" w14:textId="77777777" w:rsidR="00900116" w:rsidRPr="00C53C15" w:rsidRDefault="00900116" w:rsidP="0057609F">
            <w:pPr>
              <w:pStyle w:val="ListParagraph"/>
              <w:keepNext/>
              <w:numPr>
                <w:ilvl w:val="0"/>
                <w:numId w:val="22"/>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Patient’s profile must be available before.</w:t>
            </w:r>
          </w:p>
          <w:p w14:paraId="5F8383A8" w14:textId="77777777" w:rsidR="00900116" w:rsidRPr="00C53C15" w:rsidRDefault="00900116" w:rsidP="0057609F">
            <w:pPr>
              <w:pStyle w:val="ListParagraph"/>
              <w:keepNext/>
              <w:numPr>
                <w:ilvl w:val="0"/>
                <w:numId w:val="22"/>
              </w:numPr>
              <w:spacing w:before="120" w:after="120" w:line="240" w:lineRule="exact"/>
              <w:ind w:hanging="18"/>
              <w:jc w:val="both"/>
              <w:rPr>
                <w:rFonts w:ascii="Times New Roman" w:hAnsi="Times New Roman" w:cs="Times New Roman"/>
                <w:sz w:val="24"/>
                <w:szCs w:val="24"/>
              </w:rPr>
            </w:pPr>
            <w:r w:rsidRPr="00C53C15">
              <w:rPr>
                <w:rFonts w:ascii="Times New Roman" w:hAnsi="Times New Roman" w:cs="Times New Roman"/>
                <w:sz w:val="24"/>
                <w:szCs w:val="24"/>
              </w:rPr>
              <w:t>New appointment record data will be created with status AWAITING TO CHECK.</w:t>
            </w:r>
          </w:p>
        </w:tc>
      </w:tr>
    </w:tbl>
    <w:p w14:paraId="3506EFD6" w14:textId="77777777" w:rsidR="00F9255C" w:rsidRPr="00C53C15" w:rsidRDefault="00F9255C" w:rsidP="00F9255C">
      <w:pPr>
        <w:ind w:firstLine="1080"/>
      </w:pPr>
    </w:p>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lastRenderedPageBreak/>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proofErr w:type="spellStart"/>
            <w:r w:rsidRPr="00C53C15">
              <w:rPr>
                <w:sz w:val="24"/>
                <w:szCs w:val="24"/>
              </w:rPr>
              <w:t>QuyHK</w:t>
            </w:r>
            <w:proofErr w:type="spellEnd"/>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lastRenderedPageBreak/>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lastRenderedPageBreak/>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lastRenderedPageBreak/>
              <w:t>New Account will be created with status De-</w:t>
            </w:r>
            <w:proofErr w:type="spellStart"/>
            <w:r w:rsidRPr="00C53C15">
              <w:rPr>
                <w:rFonts w:ascii="Times New Roman" w:hAnsi="Times New Roman" w:cs="Times New Roman"/>
                <w:b w:val="0"/>
                <w:sz w:val="24"/>
                <w:szCs w:val="24"/>
              </w:rPr>
              <w:t>actived</w:t>
            </w:r>
            <w:proofErr w:type="spellEnd"/>
            <w:r w:rsidRPr="00C53C15">
              <w:rPr>
                <w:rFonts w:ascii="Times New Roman" w:hAnsi="Times New Roman" w:cs="Times New Roman"/>
                <w:b w:val="0"/>
                <w:sz w:val="24"/>
                <w:szCs w:val="24"/>
              </w:rPr>
              <w:t>.</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 xml:space="preserve">When admin add account from register form, system will automatic generate username by splitting </w:t>
            </w:r>
            <w:proofErr w:type="spellStart"/>
            <w:r w:rsidRPr="00C53C15">
              <w:rPr>
                <w:rFonts w:ascii="Times New Roman" w:hAnsi="Times New Roman" w:cs="Times New Roman"/>
                <w:b w:val="0"/>
                <w:sz w:val="24"/>
                <w:szCs w:val="24"/>
              </w:rPr>
              <w:t>FullName</w:t>
            </w:r>
            <w:proofErr w:type="spellEnd"/>
            <w:r w:rsidRPr="00C53C15">
              <w:rPr>
                <w:rFonts w:ascii="Times New Roman" w:hAnsi="Times New Roman" w:cs="Times New Roman"/>
                <w:b w:val="0"/>
                <w:sz w:val="24"/>
                <w:szCs w:val="24"/>
              </w:rPr>
              <w:t>,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proofErr w:type="spellStart"/>
                  <w:r w:rsidRPr="00C53C15">
                    <w:rPr>
                      <w:rFonts w:ascii="Times New Roman" w:hAnsi="Times New Roman" w:cs="Times New Roman"/>
                      <w:b/>
                      <w:bCs/>
                      <w:color w:val="000000" w:themeColor="text1" w:themeShade="BF"/>
                      <w:sz w:val="24"/>
                      <w:szCs w:val="24"/>
                    </w:rPr>
                    <w:t>FullName</w:t>
                  </w:r>
                  <w:proofErr w:type="spellEnd"/>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proofErr w:type="spellStart"/>
                  <w:r w:rsidRPr="00C53C15">
                    <w:rPr>
                      <w:rFonts w:ascii="Times New Roman" w:hAnsi="Times New Roman" w:cs="Times New Roman"/>
                      <w:bCs/>
                      <w:color w:val="000000" w:themeColor="text1" w:themeShade="BF"/>
                      <w:sz w:val="24"/>
                      <w:szCs w:val="24"/>
                    </w:rPr>
                    <w:t>KhuongMH</w:t>
                  </w:r>
                  <w:proofErr w:type="spellEnd"/>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lastRenderedPageBreak/>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lastRenderedPageBreak/>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 xml:space="preserve">Staff inputs Brand Name, UUID Brand Name, UUID Number of Step, </w:t>
                  </w:r>
                  <w:proofErr w:type="gramStart"/>
                  <w:r w:rsidRPr="00C53C15">
                    <w:rPr>
                      <w:sz w:val="24"/>
                      <w:szCs w:val="24"/>
                    </w:rPr>
                    <w:t>Position</w:t>
                  </w:r>
                  <w:proofErr w:type="gramEnd"/>
                  <w:r w:rsidRPr="00C53C15">
                    <w:rPr>
                      <w:sz w:val="24"/>
                      <w:szCs w:val="24"/>
                    </w:rPr>
                    <w:t xml:space="preserve">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lastRenderedPageBreak/>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proofErr w:type="spellStart"/>
            <w:r w:rsidRPr="00C53C15">
              <w:rPr>
                <w:sz w:val="24"/>
                <w:szCs w:val="24"/>
              </w:rPr>
              <w:t>AnhPN</w:t>
            </w:r>
            <w:proofErr w:type="spellEnd"/>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lastRenderedPageBreak/>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lastRenderedPageBreak/>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lastRenderedPageBreak/>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 xml:space="preserve">&gt; Analytic Meal </w:t>
      </w:r>
      <w:proofErr w:type="gramStart"/>
      <w:r w:rsidRPr="00C53C15">
        <w:rPr>
          <w:sz w:val="28"/>
          <w:szCs w:val="28"/>
        </w:rPr>
        <w:t>By</w:t>
      </w:r>
      <w:proofErr w:type="gramEnd"/>
      <w:r w:rsidRPr="00C53C15">
        <w:rPr>
          <w:sz w:val="28"/>
          <w:szCs w:val="28"/>
        </w:rPr>
        <w:t xml:space="preserve"> Voice</w:t>
      </w:r>
    </w:p>
    <w:p w14:paraId="7F4317EE" w14:textId="1B3A1BF0" w:rsidR="008948E4" w:rsidRDefault="008948E4" w:rsidP="008948E4">
      <w:r>
        <w:rPr>
          <w:noProof/>
        </w:rPr>
        <w:lastRenderedPageBreak/>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roofErr w:type="gramStart"/>
            <w:r w:rsidRPr="00C53C15">
              <w:rPr>
                <w:rFonts w:ascii="Times New Roman" w:hAnsi="Times New Roman" w:cs="Times New Roman"/>
                <w:sz w:val="24"/>
                <w:szCs w:val="24"/>
              </w:rPr>
              <w:t>..</w:t>
            </w:r>
            <w:proofErr w:type="gramEnd"/>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 xml:space="preserve">&lt;Scheduler&gt; Get Data </w:t>
      </w:r>
      <w:proofErr w:type="gramStart"/>
      <w:r w:rsidRPr="00C53C15">
        <w:t>From</w:t>
      </w:r>
      <w:proofErr w:type="gramEnd"/>
      <w:r w:rsidRPr="00C53C15">
        <w:t xml:space="preserve">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w:t>
            </w:r>
            <w:proofErr w:type="gramStart"/>
            <w:r w:rsidR="00627142" w:rsidRPr="003324E6">
              <w:rPr>
                <w:rFonts w:ascii="Times New Roman" w:hAnsi="Times New Roman" w:cs="Times New Roman"/>
                <w:b w:val="0"/>
                <w:sz w:val="24"/>
                <w:szCs w:val="24"/>
              </w:rPr>
              <w:t>about ???</w:t>
            </w:r>
            <w:proofErr w:type="gramEnd"/>
            <w:r w:rsidR="00627142" w:rsidRPr="003324E6">
              <w:rPr>
                <w:rFonts w:ascii="Times New Roman" w:hAnsi="Times New Roman" w:cs="Times New Roman"/>
                <w:b w:val="0"/>
                <w:sz w:val="24"/>
                <w:szCs w:val="24"/>
              </w:rPr>
              <w:t xml:space="preserve">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about ???</w:t>
            </w:r>
            <w:proofErr w:type="gramEnd"/>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per</w:t>
            </w:r>
            <w:proofErr w:type="gramEnd"/>
            <w:r w:rsidRPr="003324E6">
              <w:rPr>
                <w:rFonts w:ascii="Times New Roman" w:hAnsi="Times New Roman" w:cs="Times New Roman"/>
                <w:b w:val="0"/>
                <w:sz w:val="24"/>
                <w:szCs w:val="24"/>
              </w:rPr>
              <w:t xml:space="preserve">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8" w:name="_Toc431546207"/>
      <w:r w:rsidRPr="00C53C15">
        <w:rPr>
          <w:rFonts w:ascii="Times New Roman" w:hAnsi="Times New Roman" w:cs="Times New Roman"/>
        </w:rPr>
        <w:t>Software System Attribute</w:t>
      </w:r>
      <w:bookmarkEnd w:id="68"/>
    </w:p>
    <w:p w14:paraId="1C0DE62C" w14:textId="77777777" w:rsidR="00A36A8A" w:rsidRPr="00C53C15" w:rsidRDefault="00A36A8A" w:rsidP="00C62790">
      <w:pPr>
        <w:pStyle w:val="Heading3"/>
      </w:pPr>
      <w:bookmarkStart w:id="69" w:name="_Toc431546208"/>
      <w:r w:rsidRPr="00C53C15">
        <w:t>Usability</w:t>
      </w:r>
      <w:bookmarkEnd w:id="69"/>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 xml:space="preserve">The system usability is easy to use that will need less than 1 days of training for doctor, nurse and staff to use system. We support </w:t>
      </w:r>
      <w:proofErr w:type="spellStart"/>
      <w:r w:rsidRPr="00C53C15">
        <w:rPr>
          <w:sz w:val="24"/>
          <w:szCs w:val="24"/>
        </w:rPr>
        <w:t>partient</w:t>
      </w:r>
      <w:proofErr w:type="spellEnd"/>
      <w:r w:rsidRPr="00C53C15">
        <w:rPr>
          <w:sz w:val="24"/>
          <w:szCs w:val="24"/>
        </w:rPr>
        <w:t xml:space="preserve">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 xml:space="preserve">User can follow installation and manual guide for installation. If there are any problems, user cans </w:t>
      </w:r>
      <w:proofErr w:type="spellStart"/>
      <w:r w:rsidRPr="00C53C15">
        <w:rPr>
          <w:sz w:val="24"/>
          <w:szCs w:val="24"/>
        </w:rPr>
        <w:t>contacnts</w:t>
      </w:r>
      <w:proofErr w:type="spellEnd"/>
      <w:r w:rsidRPr="00C53C15">
        <w:rPr>
          <w:sz w:val="24"/>
          <w:szCs w:val="24"/>
        </w:rPr>
        <w:t xml:space="preserve"> developer for help.</w:t>
      </w:r>
    </w:p>
    <w:p w14:paraId="57017CB5" w14:textId="77777777" w:rsidR="00111CE2" w:rsidRPr="00C53C15" w:rsidRDefault="00A36A8A" w:rsidP="00C62790">
      <w:pPr>
        <w:pStyle w:val="Heading3"/>
      </w:pPr>
      <w:bookmarkStart w:id="70" w:name="_Toc431546209"/>
      <w:r w:rsidRPr="00C53C15">
        <w:t>Reliability</w:t>
      </w:r>
      <w:bookmarkEnd w:id="70"/>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1" w:name="_Toc431546210"/>
      <w:r w:rsidRPr="00C53C15">
        <w:t>Availability</w:t>
      </w:r>
      <w:bookmarkEnd w:id="71"/>
    </w:p>
    <w:p w14:paraId="71046121" w14:textId="77777777" w:rsidR="005160B5" w:rsidRPr="00C53C15" w:rsidRDefault="005160B5" w:rsidP="00C62790">
      <w:pPr>
        <w:pStyle w:val="Heading3"/>
      </w:pPr>
      <w:bookmarkStart w:id="72" w:name="_Toc431546211"/>
      <w:r w:rsidRPr="00C53C15">
        <w:t>Security</w:t>
      </w:r>
      <w:bookmarkEnd w:id="72"/>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3" w:name="_Toc431546212"/>
      <w:r w:rsidRPr="00C53C15">
        <w:t>Maintainability</w:t>
      </w:r>
      <w:bookmarkEnd w:id="73"/>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4" w:name="_Toc431546213"/>
      <w:r w:rsidRPr="00C53C15">
        <w:t>Portability</w:t>
      </w:r>
      <w:bookmarkEnd w:id="74"/>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 xml:space="preserve">Patient can use mobile application on every Android smartphone that have version greater than 4.3,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4.0</w:t>
      </w:r>
    </w:p>
    <w:p w14:paraId="29D3CB16" w14:textId="77777777" w:rsidR="005160B5" w:rsidRPr="00C53C15" w:rsidRDefault="005160B5" w:rsidP="00C62790">
      <w:pPr>
        <w:pStyle w:val="Heading3"/>
      </w:pPr>
      <w:bookmarkStart w:id="75" w:name="_Toc431546214"/>
      <w:r w:rsidRPr="00C53C15">
        <w:t>Performance</w:t>
      </w:r>
      <w:bookmarkEnd w:id="75"/>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6" w:name="_Toc427272811"/>
      <w:r w:rsidRPr="00C53C15">
        <w:rPr>
          <w:rFonts w:ascii="Times New Roman" w:hAnsi="Times New Roman" w:cs="Times New Roman"/>
          <w:sz w:val="52"/>
          <w:szCs w:val="52"/>
        </w:rPr>
        <w:t>Software Design Description</w:t>
      </w:r>
      <w:bookmarkEnd w:id="76"/>
    </w:p>
    <w:p w14:paraId="45995047" w14:textId="1CF01FD7"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57D72BFB" w14:textId="69B6D9C7" w:rsidR="000B5D0E"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6D013556" w14:textId="79A7AA0C" w:rsidR="00C62790" w:rsidRDefault="00C62790" w:rsidP="00C62790">
      <w:pPr>
        <w:pStyle w:val="Heading3"/>
      </w:pPr>
      <w:r w:rsidRPr="00C53C15">
        <w:t>Web Application architecture description</w:t>
      </w:r>
    </w:p>
    <w:p w14:paraId="6023F7D8" w14:textId="77777777" w:rsidR="004E4562" w:rsidRPr="004E4562" w:rsidRDefault="004E4562" w:rsidP="004E4562"/>
    <w:p w14:paraId="30337ED4" w14:textId="768FD26F" w:rsidR="00C62790" w:rsidRDefault="00C62790" w:rsidP="00C62790">
      <w:pPr>
        <w:pStyle w:val="Heading3"/>
      </w:pPr>
      <w:r w:rsidRPr="00C53C15">
        <w:t>Mobile Application architecture description</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484C116D" w:rsidR="00905B15" w:rsidRPr="00905B15" w:rsidRDefault="00905B15" w:rsidP="00905B15">
      <w:pPr>
        <w:ind w:left="-540"/>
      </w:pPr>
      <w:r>
        <w:rPr>
          <w:noProof/>
        </w:rPr>
        <w:drawing>
          <wp:inline distT="0" distB="0" distL="0" distR="0" wp14:anchorId="29454F07" wp14:editId="0D51CF61">
            <wp:extent cx="7029450" cy="368457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59">
                      <a:extLst>
                        <a:ext uri="{28A0092B-C50C-407E-A947-70E740481C1C}">
                          <a14:useLocalDpi xmlns:a14="http://schemas.microsoft.com/office/drawing/2010/main" val="0"/>
                        </a:ext>
                      </a:extLst>
                    </a:blip>
                    <a:stretch>
                      <a:fillRect/>
                    </a:stretch>
                  </pic:blipFill>
                  <pic:spPr>
                    <a:xfrm>
                      <a:off x="0" y="0"/>
                      <a:ext cx="7044426" cy="3692429"/>
                    </a:xfrm>
                    <a:prstGeom prst="rect">
                      <a:avLst/>
                    </a:prstGeom>
                  </pic:spPr>
                </pic:pic>
              </a:graphicData>
            </a:graphic>
          </wp:inline>
        </w:drawing>
      </w:r>
    </w:p>
    <w:p w14:paraId="51813332" w14:textId="08583725"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Detailed Description</w:t>
      </w:r>
    </w:p>
    <w:p w14:paraId="0688DC32" w14:textId="07F7FC5E" w:rsidR="00C62790" w:rsidRDefault="00C62790" w:rsidP="00C62790">
      <w:pPr>
        <w:pStyle w:val="Heading3"/>
      </w:pPr>
      <w:r w:rsidRPr="00C53C15">
        <w:t>Class Diagram</w:t>
      </w:r>
    </w:p>
    <w:p w14:paraId="7F1EEAD5" w14:textId="77777777" w:rsidR="004E4562" w:rsidRPr="004E4562" w:rsidRDefault="004E4562" w:rsidP="004E4562"/>
    <w:p w14:paraId="4F995D0B" w14:textId="11EF355D" w:rsidR="00C62790" w:rsidRPr="00C53C15" w:rsidRDefault="00C62790" w:rsidP="00C62790">
      <w:pPr>
        <w:pStyle w:val="Heading3"/>
      </w:pPr>
      <w:r w:rsidRPr="00C53C15">
        <w:t>Class Diagram Explanation</w:t>
      </w:r>
    </w:p>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lastRenderedPageBreak/>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62AD76FD" w:rsidR="00B31FEB" w:rsidRPr="00C53C15" w:rsidRDefault="00B03158" w:rsidP="00B31FEB">
      <w:pPr>
        <w:pStyle w:val="Heading6"/>
        <w:ind w:left="3600" w:hanging="1350"/>
        <w:rPr>
          <w:sz w:val="26"/>
          <w:szCs w:val="26"/>
        </w:rPr>
      </w:pPr>
      <w:r w:rsidRPr="00C53C15">
        <w:rPr>
          <w:sz w:val="26"/>
          <w:szCs w:val="26"/>
        </w:rPr>
        <w:t>View Patient Medical History</w:t>
      </w:r>
    </w:p>
    <w:p w14:paraId="24538582" w14:textId="3335A458" w:rsidR="00D254DC" w:rsidRPr="00C53C15" w:rsidRDefault="00D254DC" w:rsidP="00D254DC">
      <w:pPr>
        <w:ind w:left="2250"/>
      </w:pPr>
      <w:r w:rsidRPr="00C53C15">
        <w:rPr>
          <w:sz w:val="24"/>
        </w:rPr>
        <w:t>Summary:</w:t>
      </w:r>
    </w:p>
    <w:p w14:paraId="31255E14" w14:textId="33BAA20D" w:rsidR="00B31FEB" w:rsidRPr="00C53C15" w:rsidRDefault="00B03158" w:rsidP="00B31FEB">
      <w:pPr>
        <w:pStyle w:val="Heading6"/>
        <w:ind w:left="3600" w:hanging="1350"/>
        <w:rPr>
          <w:sz w:val="26"/>
          <w:szCs w:val="26"/>
        </w:rPr>
      </w:pPr>
      <w:r w:rsidRPr="00C53C15">
        <w:rPr>
          <w:sz w:val="26"/>
          <w:szCs w:val="26"/>
        </w:rPr>
        <w:t>Make Prescription</w:t>
      </w:r>
    </w:p>
    <w:p w14:paraId="2BEE8ED3" w14:textId="79E9F9BC" w:rsidR="00D254DC" w:rsidRPr="00C53C15" w:rsidRDefault="00D254DC" w:rsidP="00D254DC">
      <w:pPr>
        <w:ind w:left="2160"/>
      </w:pPr>
      <w:r w:rsidRPr="00C53C15">
        <w:rPr>
          <w:sz w:val="24"/>
        </w:rPr>
        <w:t>Summary:</w:t>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lastRenderedPageBreak/>
        <w:t>Scheduler</w:t>
      </w:r>
    </w:p>
    <w:p w14:paraId="0F6555F4" w14:textId="53097B80" w:rsidR="00B31FEB" w:rsidRPr="00C53C15" w:rsidRDefault="00B03158" w:rsidP="00B31FEB">
      <w:pPr>
        <w:pStyle w:val="Heading6"/>
        <w:ind w:left="3600" w:hanging="1350"/>
        <w:rPr>
          <w:sz w:val="26"/>
          <w:szCs w:val="26"/>
        </w:rPr>
      </w:pPr>
      <w:r w:rsidRPr="00C53C15">
        <w:rPr>
          <w:sz w:val="26"/>
          <w:szCs w:val="26"/>
        </w:rPr>
        <w:t xml:space="preserve">Notification </w:t>
      </w:r>
      <w:proofErr w:type="gramStart"/>
      <w:r w:rsidRPr="00C53C15">
        <w:rPr>
          <w:sz w:val="26"/>
          <w:szCs w:val="26"/>
        </w:rPr>
        <w:t>To</w:t>
      </w:r>
      <w:proofErr w:type="gramEnd"/>
      <w:r w:rsidRPr="00C53C15">
        <w:rPr>
          <w:sz w:val="26"/>
          <w:szCs w:val="26"/>
        </w:rPr>
        <w:t xml:space="preserve">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 xml:space="preserve">Analytic Data </w:t>
      </w:r>
      <w:proofErr w:type="gramStart"/>
      <w:r w:rsidRPr="00C53C15">
        <w:rPr>
          <w:sz w:val="26"/>
          <w:szCs w:val="26"/>
        </w:rPr>
        <w:t>Of</w:t>
      </w:r>
      <w:proofErr w:type="gramEnd"/>
      <w:r w:rsidRPr="00C53C15">
        <w:rPr>
          <w:sz w:val="26"/>
          <w:szCs w:val="26"/>
        </w:rPr>
        <w:t xml:space="preserve">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1AA6EF40" w:rsidR="00D254DC" w:rsidRPr="00C53C15" w:rsidRDefault="00F162EA" w:rsidP="00F162EA">
      <w:r>
        <w:rPr>
          <w:noProof/>
        </w:rPr>
        <w:drawing>
          <wp:inline distT="0" distB="0" distL="0" distR="0" wp14:anchorId="11353688" wp14:editId="21DDE0C4">
            <wp:extent cx="6412230" cy="440499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sert account.png"/>
                    <pic:cNvPicPr/>
                  </pic:nvPicPr>
                  <pic:blipFill>
                    <a:blip r:embed="rId60">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66F6139B" w:rsidR="00991399" w:rsidRPr="00C53C15" w:rsidRDefault="00F162EA" w:rsidP="00F162EA">
      <w:pPr>
        <w:ind w:left="90"/>
      </w:pPr>
      <w:r>
        <w:rPr>
          <w:noProof/>
        </w:rPr>
        <w:lastRenderedPageBreak/>
        <w:drawing>
          <wp:inline distT="0" distB="0" distL="0" distR="0" wp14:anchorId="095B0AA9" wp14:editId="24E05D38">
            <wp:extent cx="6682535" cy="423862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pdate account.png"/>
                    <pic:cNvPicPr/>
                  </pic:nvPicPr>
                  <pic:blipFill>
                    <a:blip r:embed="rId61">
                      <a:extLst>
                        <a:ext uri="{28A0092B-C50C-407E-A947-70E740481C1C}">
                          <a14:useLocalDpi xmlns:a14="http://schemas.microsoft.com/office/drawing/2010/main" val="0"/>
                        </a:ext>
                      </a:extLst>
                    </a:blip>
                    <a:stretch>
                      <a:fillRect/>
                    </a:stretch>
                  </pic:blipFill>
                  <pic:spPr>
                    <a:xfrm>
                      <a:off x="0" y="0"/>
                      <a:ext cx="6686494" cy="424113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2324812C" w:rsidR="00D254DC" w:rsidRPr="00C53C15" w:rsidRDefault="00D254DC" w:rsidP="00D254DC">
      <w:pPr>
        <w:ind w:left="2160" w:firstLine="90"/>
        <w:rPr>
          <w:sz w:val="24"/>
        </w:rPr>
      </w:pPr>
      <w:r w:rsidRPr="00C53C15">
        <w:rPr>
          <w:sz w:val="24"/>
        </w:rPr>
        <w:t>Summary:</w:t>
      </w:r>
      <w:r w:rsidR="00991399" w:rsidRPr="00C53C15">
        <w:rPr>
          <w:sz w:val="24"/>
        </w:rPr>
        <w:t xml:space="preserve"> This diagram show process of administrator deletes specific account.</w:t>
      </w:r>
    </w:p>
    <w:p w14:paraId="0AB0F47F" w14:textId="77777777" w:rsidR="00806B4C" w:rsidRPr="00C53C15" w:rsidRDefault="00806B4C" w:rsidP="00D254DC">
      <w:pPr>
        <w:ind w:left="2160" w:firstLine="90"/>
        <w:rPr>
          <w:sz w:val="24"/>
        </w:rPr>
      </w:pPr>
    </w:p>
    <w:p w14:paraId="2D3D48F4" w14:textId="5DB265F8" w:rsidR="00991399" w:rsidRPr="00C53C15" w:rsidRDefault="00F162EA" w:rsidP="00991399">
      <w:pPr>
        <w:ind w:left="-270"/>
      </w:pPr>
      <w:r>
        <w:rPr>
          <w:noProof/>
        </w:rPr>
        <w:drawing>
          <wp:inline distT="0" distB="0" distL="0" distR="0" wp14:anchorId="1FFEC8F1" wp14:editId="3D6910FB">
            <wp:extent cx="7015945" cy="29813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lete account.png"/>
                    <pic:cNvPicPr/>
                  </pic:nvPicPr>
                  <pic:blipFill>
                    <a:blip r:embed="rId62">
                      <a:extLst>
                        <a:ext uri="{28A0092B-C50C-407E-A947-70E740481C1C}">
                          <a14:useLocalDpi xmlns:a14="http://schemas.microsoft.com/office/drawing/2010/main" val="0"/>
                        </a:ext>
                      </a:extLst>
                    </a:blip>
                    <a:stretch>
                      <a:fillRect/>
                    </a:stretch>
                  </pic:blipFill>
                  <pic:spPr>
                    <a:xfrm>
                      <a:off x="0" y="0"/>
                      <a:ext cx="7019336" cy="2982766"/>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216B4406" w:rsidR="00484D34" w:rsidRPr="00C53C15" w:rsidRDefault="00F162EA" w:rsidP="00484D34">
      <w:pPr>
        <w:ind w:left="270"/>
      </w:pPr>
      <w:r>
        <w:rPr>
          <w:noProof/>
        </w:rPr>
        <w:lastRenderedPageBreak/>
        <w:drawing>
          <wp:inline distT="0" distB="0" distL="0" distR="0" wp14:anchorId="2B1D6256" wp14:editId="0BE77EB3">
            <wp:extent cx="6412230" cy="370522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12230" cy="3705225"/>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31CB33B5" w:rsidR="00965CF3" w:rsidRPr="00C53C15" w:rsidRDefault="00F162EA" w:rsidP="00965CF3">
      <w:pPr>
        <w:ind w:left="630"/>
      </w:pPr>
      <w:r>
        <w:rPr>
          <w:noProof/>
        </w:rPr>
        <w:drawing>
          <wp:inline distT="0" distB="0" distL="0" distR="0" wp14:anchorId="5B8B708F" wp14:editId="128169FB">
            <wp:extent cx="6412230" cy="4619625"/>
            <wp:effectExtent l="0" t="0" r="762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12230" cy="4619625"/>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464BC2E2" w:rsidR="00965CF3" w:rsidRPr="00C53C15" w:rsidRDefault="00F162EA" w:rsidP="00965CF3">
      <w:pPr>
        <w:ind w:left="-90"/>
      </w:pPr>
      <w:r>
        <w:rPr>
          <w:noProof/>
        </w:rPr>
        <w:drawing>
          <wp:inline distT="0" distB="0" distL="0" distR="0" wp14:anchorId="63803C21" wp14:editId="442775A3">
            <wp:extent cx="6412230" cy="4394200"/>
            <wp:effectExtent l="0" t="0" r="762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12230" cy="4394200"/>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w:t>
      </w:r>
      <w:bookmarkStart w:id="77" w:name="_GoBack"/>
      <w:bookmarkEnd w:id="77"/>
      <w:r w:rsidR="00855DEC">
        <w:rPr>
          <w:sz w:val="24"/>
        </w:rPr>
        <w:t xml:space="preserve">ting </w:t>
      </w:r>
      <w:proofErr w:type="spellStart"/>
      <w:r w:rsidR="00855DEC">
        <w:rPr>
          <w:sz w:val="24"/>
        </w:rPr>
        <w:t>formular</w:t>
      </w:r>
      <w:proofErr w:type="spellEnd"/>
    </w:p>
    <w:p w14:paraId="79B42F08" w14:textId="704005C0" w:rsidR="00855DEC" w:rsidRDefault="00855DEC" w:rsidP="00855DEC">
      <w:pPr>
        <w:ind w:left="360"/>
        <w:rPr>
          <w:sz w:val="24"/>
        </w:rPr>
      </w:pPr>
      <w:r>
        <w:rPr>
          <w:noProof/>
        </w:rPr>
        <w:lastRenderedPageBreak/>
        <w:drawing>
          <wp:inline distT="0" distB="0" distL="0" distR="0" wp14:anchorId="63299BBF" wp14:editId="3506DFB8">
            <wp:extent cx="6412230" cy="389128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2230" cy="3891280"/>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t>Summary:</w:t>
      </w:r>
    </w:p>
    <w:p w14:paraId="59B73D13" w14:textId="1E118C19" w:rsidR="00B31FEB" w:rsidRPr="00C53C15" w:rsidRDefault="00233A44" w:rsidP="00B31FEB">
      <w:pPr>
        <w:pStyle w:val="Heading6"/>
        <w:ind w:firstLine="1098"/>
        <w:rPr>
          <w:sz w:val="26"/>
          <w:szCs w:val="26"/>
        </w:rPr>
      </w:pPr>
      <w:r w:rsidRPr="00C53C15">
        <w:rPr>
          <w:sz w:val="26"/>
          <w:szCs w:val="26"/>
        </w:rPr>
        <w:t xml:space="preserve">Analytic Meal </w:t>
      </w:r>
      <w:proofErr w:type="gramStart"/>
      <w:r w:rsidRPr="00C53C15">
        <w:rPr>
          <w:sz w:val="26"/>
          <w:szCs w:val="26"/>
        </w:rPr>
        <w:t>By</w:t>
      </w:r>
      <w:proofErr w:type="gramEnd"/>
      <w:r w:rsidRPr="00C53C15">
        <w:rPr>
          <w:sz w:val="26"/>
          <w:szCs w:val="26"/>
        </w:rPr>
        <w:t xml:space="preserve">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70740644" w:rsidR="00F71432" w:rsidRPr="00C53C15" w:rsidRDefault="00F71432" w:rsidP="00F71432">
      <w:pPr>
        <w:ind w:left="270"/>
      </w:pP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lastRenderedPageBreak/>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rPr>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0C20BFAE" w:rsidR="003475A2" w:rsidRPr="00C53C15" w:rsidRDefault="003475A2" w:rsidP="003475A2">
      <w:pPr>
        <w:ind w:left="270"/>
      </w:pPr>
      <w:r>
        <w:rPr>
          <w:noProof/>
        </w:rPr>
        <w:lastRenderedPageBreak/>
        <w:drawing>
          <wp:inline distT="0" distB="0" distL="0" distR="0" wp14:anchorId="5F6631ED" wp14:editId="04A191D9">
            <wp:extent cx="6412230" cy="39890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_data_from_wristband.png"/>
                    <pic:cNvPicPr/>
                  </pic:nvPicPr>
                  <pic:blipFill>
                    <a:blip r:embed="rId68">
                      <a:extLst>
                        <a:ext uri="{28A0092B-C50C-407E-A947-70E740481C1C}">
                          <a14:useLocalDpi xmlns:a14="http://schemas.microsoft.com/office/drawing/2010/main" val="0"/>
                        </a:ext>
                      </a:extLst>
                    </a:blip>
                    <a:stretch>
                      <a:fillRect/>
                    </a:stretch>
                  </pic:blipFill>
                  <pic:spPr>
                    <a:xfrm>
                      <a:off x="0" y="0"/>
                      <a:ext cx="6412230" cy="3989070"/>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lastRenderedPageBreak/>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Pr="00C53C15" w:rsidRDefault="00C62790" w:rsidP="00C62790">
      <w:pPr>
        <w:pStyle w:val="Heading3"/>
      </w:pPr>
      <w:r w:rsidRPr="00C53C15">
        <w:t>Entity Relationship Diagram</w:t>
      </w:r>
    </w:p>
    <w:p w14:paraId="01373AB5" w14:textId="78640D9A" w:rsidR="00C62790" w:rsidRPr="00C53C15" w:rsidRDefault="00C62790" w:rsidP="00C62790">
      <w:pPr>
        <w:pStyle w:val="Heading3"/>
      </w:pPr>
      <w:r w:rsidRPr="00C53C15">
        <w:t>Entity Dictionary</w:t>
      </w:r>
    </w:p>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4F60FD">
      <w:footerReference w:type="default" r:id="rId71"/>
      <w:pgSz w:w="11920" w:h="16840"/>
      <w:pgMar w:top="1555" w:right="922" w:bottom="274" w:left="900" w:header="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2FE42" w14:textId="77777777" w:rsidR="005C2416" w:rsidRDefault="005C2416">
      <w:r>
        <w:separator/>
      </w:r>
    </w:p>
  </w:endnote>
  <w:endnote w:type="continuationSeparator" w:id="0">
    <w:p w14:paraId="4E4E9803" w14:textId="77777777" w:rsidR="005C2416" w:rsidRDefault="005C2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26359" w:rsidRDefault="00D26359">
        <w:pPr>
          <w:pStyle w:val="Footer"/>
          <w:jc w:val="center"/>
        </w:pPr>
        <w:r>
          <w:fldChar w:fldCharType="begin"/>
        </w:r>
        <w:r>
          <w:instrText xml:space="preserve"> PAGE   \* MERGEFORMAT </w:instrText>
        </w:r>
        <w:r>
          <w:fldChar w:fldCharType="separate"/>
        </w:r>
        <w:r w:rsidR="00484D34">
          <w:rPr>
            <w:noProof/>
          </w:rPr>
          <w:t>2</w:t>
        </w:r>
        <w:r>
          <w:rPr>
            <w:noProof/>
          </w:rPr>
          <w:fldChar w:fldCharType="end"/>
        </w:r>
      </w:p>
    </w:sdtContent>
  </w:sdt>
  <w:p w14:paraId="083FC134" w14:textId="77777777" w:rsidR="00D26359" w:rsidRDefault="00D26359">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26359" w:rsidRDefault="00D26359">
        <w:pPr>
          <w:pStyle w:val="Footer"/>
          <w:jc w:val="center"/>
        </w:pPr>
        <w:r>
          <w:fldChar w:fldCharType="begin"/>
        </w:r>
        <w:r>
          <w:instrText xml:space="preserve"> PAGE   \* MERGEFORMAT </w:instrText>
        </w:r>
        <w:r>
          <w:fldChar w:fldCharType="separate"/>
        </w:r>
        <w:r w:rsidR="00855DEC">
          <w:rPr>
            <w:noProof/>
          </w:rPr>
          <w:t>11</w:t>
        </w:r>
        <w:r>
          <w:rPr>
            <w:noProof/>
          </w:rPr>
          <w:fldChar w:fldCharType="end"/>
        </w:r>
      </w:p>
    </w:sdtContent>
  </w:sdt>
  <w:p w14:paraId="33C8BC70" w14:textId="77777777" w:rsidR="00D26359" w:rsidRDefault="00D26359">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26359" w:rsidRDefault="00D26359">
        <w:pPr>
          <w:pStyle w:val="Footer"/>
          <w:jc w:val="center"/>
        </w:pPr>
        <w:r>
          <w:fldChar w:fldCharType="begin"/>
        </w:r>
        <w:r>
          <w:instrText xml:space="preserve"> PAGE   \* MERGEFORMAT </w:instrText>
        </w:r>
        <w:r>
          <w:fldChar w:fldCharType="separate"/>
        </w:r>
        <w:r w:rsidR="00855DEC">
          <w:rPr>
            <w:noProof/>
          </w:rPr>
          <w:t>83</w:t>
        </w:r>
        <w:r>
          <w:rPr>
            <w:noProof/>
          </w:rPr>
          <w:fldChar w:fldCharType="end"/>
        </w:r>
      </w:p>
    </w:sdtContent>
  </w:sdt>
  <w:p w14:paraId="645DD28F" w14:textId="77777777" w:rsidR="00D26359" w:rsidRDefault="00D26359">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9B7EE" w14:textId="77777777" w:rsidR="005C2416" w:rsidRDefault="005C2416">
      <w:r>
        <w:separator/>
      </w:r>
    </w:p>
  </w:footnote>
  <w:footnote w:type="continuationSeparator" w:id="0">
    <w:p w14:paraId="0A1592C4" w14:textId="77777777" w:rsidR="005C2416" w:rsidRDefault="005C24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79D498A"/>
    <w:multiLevelType w:val="multilevel"/>
    <w:tmpl w:val="2AEC2880"/>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2">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0">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1">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29"/>
  </w:num>
  <w:num w:numId="5">
    <w:abstractNumId w:val="7"/>
  </w:num>
  <w:num w:numId="6">
    <w:abstractNumId w:val="0"/>
  </w:num>
  <w:num w:numId="7">
    <w:abstractNumId w:val="14"/>
  </w:num>
  <w:num w:numId="8">
    <w:abstractNumId w:val="13"/>
  </w:num>
  <w:num w:numId="9">
    <w:abstractNumId w:val="19"/>
  </w:num>
  <w:num w:numId="10">
    <w:abstractNumId w:val="26"/>
  </w:num>
  <w:num w:numId="11">
    <w:abstractNumId w:val="30"/>
  </w:num>
  <w:num w:numId="12">
    <w:abstractNumId w:val="16"/>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num>
  <w:num w:numId="17">
    <w:abstractNumId w:val="18"/>
  </w:num>
  <w:num w:numId="18">
    <w:abstractNumId w:val="25"/>
  </w:num>
  <w:num w:numId="19">
    <w:abstractNumId w:val="23"/>
  </w:num>
  <w:num w:numId="20">
    <w:abstractNumId w:val="22"/>
  </w:num>
  <w:num w:numId="21">
    <w:abstractNumId w:val="1"/>
  </w:num>
  <w:num w:numId="22">
    <w:abstractNumId w:val="20"/>
  </w:num>
  <w:num w:numId="23">
    <w:abstractNumId w:val="5"/>
  </w:num>
  <w:num w:numId="24">
    <w:abstractNumId w:val="27"/>
  </w:num>
  <w:num w:numId="25">
    <w:abstractNumId w:val="4"/>
  </w:num>
  <w:num w:numId="26">
    <w:abstractNumId w:val="6"/>
  </w:num>
  <w:num w:numId="27">
    <w:abstractNumId w:val="17"/>
  </w:num>
  <w:num w:numId="28">
    <w:abstractNumId w:val="10"/>
  </w:num>
  <w:num w:numId="29">
    <w:abstractNumId w:val="21"/>
  </w:num>
  <w:num w:numId="30">
    <w:abstractNumId w:val="8"/>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984"/>
    <w:rsid w:val="00135DD7"/>
    <w:rsid w:val="00136B35"/>
    <w:rsid w:val="0014080C"/>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7D6D"/>
    <w:rsid w:val="006F1CDB"/>
    <w:rsid w:val="006F2686"/>
    <w:rsid w:val="006F475C"/>
    <w:rsid w:val="006F6E4E"/>
    <w:rsid w:val="00703C52"/>
    <w:rsid w:val="007042F8"/>
    <w:rsid w:val="00707D38"/>
    <w:rsid w:val="007106CF"/>
    <w:rsid w:val="0071108D"/>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DEC"/>
    <w:rsid w:val="0086181D"/>
    <w:rsid w:val="00865547"/>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AFF"/>
    <w:rsid w:val="00C276C0"/>
    <w:rsid w:val="00C340BC"/>
    <w:rsid w:val="00C34191"/>
    <w:rsid w:val="00C35FEB"/>
    <w:rsid w:val="00C3747D"/>
    <w:rsid w:val="00C428F7"/>
    <w:rsid w:val="00C42B99"/>
    <w:rsid w:val="00C46062"/>
    <w:rsid w:val="00C50C32"/>
    <w:rsid w:val="00C5182A"/>
    <w:rsid w:val="00C53858"/>
    <w:rsid w:val="00C53C15"/>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2947"/>
    <w:rsid w:val="00D94C1D"/>
    <w:rsid w:val="00D9566F"/>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1DFF-E46E-42DD-98CC-D46F49396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91</Pages>
  <Words>13187</Words>
  <Characters>75172</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11</cp:revision>
  <dcterms:created xsi:type="dcterms:W3CDTF">2015-11-17T08:30:00Z</dcterms:created>
  <dcterms:modified xsi:type="dcterms:W3CDTF">2015-11-19T09:58:00Z</dcterms:modified>
</cp:coreProperties>
</file>