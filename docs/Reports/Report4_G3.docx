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Phan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D254DC">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D254DC">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D254DC">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D254DC">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D254DC">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D254DC">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D254DC">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D254DC">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D254DC">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Phan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Phan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D254DC"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bookmarkStart w:id="67" w:name="_GoBack"/>
      <w:bookmarkEnd w:id="67"/>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C53C15" w:rsidRDefault="00F9255C" w:rsidP="00F9255C">
      <w:pPr>
        <w:pStyle w:val="Heading6"/>
        <w:ind w:firstLine="378"/>
        <w:rPr>
          <w:sz w:val="28"/>
          <w:szCs w:val="28"/>
          <w:lang w:val="vi-VN"/>
        </w:rPr>
      </w:pPr>
      <w:r w:rsidRPr="00C53C15">
        <w:rPr>
          <w:sz w:val="28"/>
          <w:szCs w:val="28"/>
          <w:lang w:val="vi-VN"/>
        </w:rPr>
        <w:t>&lt;Nurse&gt; Create Patient’s Profile</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77777777" w:rsidR="00900116" w:rsidRPr="00C53C15" w:rsidRDefault="00900116" w:rsidP="00900116">
            <w:pPr>
              <w:spacing w:before="120" w:after="120" w:line="240" w:lineRule="exact"/>
              <w:rPr>
                <w:sz w:val="24"/>
                <w:szCs w:val="24"/>
              </w:rPr>
            </w:pPr>
            <w:r w:rsidRPr="00C53C15">
              <w:rPr>
                <w:color w:val="000000" w:themeColor="text1"/>
                <w:sz w:val="24"/>
                <w:szCs w:val="24"/>
              </w:rPr>
              <w:t>Create patient profile</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77777777" w:rsidR="00B942CF" w:rsidRPr="00C53C15" w:rsidRDefault="00B942CF" w:rsidP="00F9255C">
      <w:pPr>
        <w:ind w:firstLine="1170"/>
        <w:rPr>
          <w:lang w:val="vi-VN"/>
        </w:rPr>
      </w:pPr>
    </w:p>
    <w:p w14:paraId="38036DE5"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&lt;Nurse&gt; Update Patient’s History</w:t>
      </w:r>
    </w:p>
    <w:p w14:paraId="769BCD52" w14:textId="77777777" w:rsidR="00F9255C" w:rsidRPr="00C53C15" w:rsidRDefault="00F9255C" w:rsidP="00F9255C">
      <w:pPr>
        <w:ind w:firstLine="1080"/>
        <w:rPr>
          <w:lang w:val="vi-VN"/>
        </w:rPr>
      </w:pPr>
      <w:r w:rsidRPr="00C53C15">
        <w:rPr>
          <w:noProof/>
        </w:rPr>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1">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C53C15" w:rsidRDefault="00900116" w:rsidP="00900116">
            <w:pPr>
              <w:spacing w:before="120" w:after="120" w:line="240" w:lineRule="exact"/>
              <w:ind w:hanging="18"/>
              <w:rPr>
                <w:b/>
                <w:sz w:val="24"/>
                <w:szCs w:val="24"/>
              </w:rPr>
            </w:pPr>
            <w:r w:rsidRPr="00C53C15">
              <w:rPr>
                <w:b/>
                <w:sz w:val="24"/>
                <w:szCs w:val="24"/>
              </w:rPr>
              <w:t>USE CASE – UCA04</w:t>
            </w:r>
          </w:p>
        </w:tc>
      </w:tr>
      <w:tr w:rsidR="00900116" w:rsidRPr="00C53C15" w14:paraId="33A92BBC" w14:textId="77777777" w:rsidTr="00436F11">
        <w:trPr>
          <w:trHeight w:hRule="exact" w:val="454"/>
        </w:trPr>
        <w:tc>
          <w:tcPr>
            <w:tcW w:w="2037" w:type="dxa"/>
            <w:shd w:val="clear" w:color="auto" w:fill="F2F2F2" w:themeFill="background1" w:themeFillShade="F2"/>
          </w:tcPr>
          <w:p w14:paraId="59D6F81F"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26F9AD82" w14:textId="77777777" w:rsidR="00900116" w:rsidRPr="00C53C15" w:rsidRDefault="00900116" w:rsidP="00900116">
            <w:pPr>
              <w:spacing w:before="120" w:after="120" w:line="240" w:lineRule="exact"/>
              <w:ind w:hanging="18"/>
              <w:rPr>
                <w:sz w:val="24"/>
                <w:szCs w:val="24"/>
              </w:rPr>
            </w:pPr>
            <w:r w:rsidRPr="00C53C15">
              <w:rPr>
                <w:sz w:val="24"/>
                <w:szCs w:val="24"/>
              </w:rPr>
              <w:t>UCA04</w:t>
            </w:r>
          </w:p>
        </w:tc>
        <w:tc>
          <w:tcPr>
            <w:tcW w:w="2460" w:type="dxa"/>
            <w:shd w:val="clear" w:color="auto" w:fill="F2F2F2" w:themeFill="background1" w:themeFillShade="F2"/>
          </w:tcPr>
          <w:p w14:paraId="53820B73"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421" w:type="dxa"/>
          </w:tcPr>
          <w:p w14:paraId="3EFE0F99"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3EB6580B" w14:textId="77777777" w:rsidTr="00436F11">
        <w:trPr>
          <w:trHeight w:hRule="exact" w:val="454"/>
        </w:trPr>
        <w:tc>
          <w:tcPr>
            <w:tcW w:w="2037" w:type="dxa"/>
            <w:shd w:val="clear" w:color="auto" w:fill="F2F2F2" w:themeFill="background1" w:themeFillShade="F2"/>
          </w:tcPr>
          <w:p w14:paraId="7BFFAC40"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380" w:type="dxa"/>
            <w:gridSpan w:val="3"/>
          </w:tcPr>
          <w:p w14:paraId="1A80151A" w14:textId="77777777" w:rsidR="00900116" w:rsidRPr="00C53C15" w:rsidRDefault="00900116" w:rsidP="00900116">
            <w:pPr>
              <w:spacing w:before="120" w:after="120" w:line="240" w:lineRule="exact"/>
              <w:ind w:hanging="18"/>
              <w:rPr>
                <w:sz w:val="24"/>
                <w:szCs w:val="24"/>
              </w:rPr>
            </w:pPr>
            <w:r w:rsidRPr="00C53C15">
              <w:rPr>
                <w:sz w:val="24"/>
                <w:szCs w:val="24"/>
              </w:rPr>
              <w:t>Update patient’s history.</w:t>
            </w:r>
          </w:p>
        </w:tc>
      </w:tr>
      <w:tr w:rsidR="00900116" w:rsidRPr="00C53C15" w14:paraId="6856AECB" w14:textId="77777777" w:rsidTr="00436F11">
        <w:trPr>
          <w:trHeight w:hRule="exact" w:val="454"/>
        </w:trPr>
        <w:tc>
          <w:tcPr>
            <w:tcW w:w="2037" w:type="dxa"/>
            <w:shd w:val="clear" w:color="auto" w:fill="F2F2F2" w:themeFill="background1" w:themeFillShade="F2"/>
          </w:tcPr>
          <w:p w14:paraId="745C706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380" w:type="dxa"/>
            <w:gridSpan w:val="3"/>
          </w:tcPr>
          <w:p w14:paraId="19518B38"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60D76F7A" w14:textId="77777777" w:rsidTr="00436F11">
        <w:trPr>
          <w:trHeight w:hRule="exact" w:val="454"/>
        </w:trPr>
        <w:tc>
          <w:tcPr>
            <w:tcW w:w="2037" w:type="dxa"/>
            <w:shd w:val="clear" w:color="auto" w:fill="F2F2F2" w:themeFill="background1" w:themeFillShade="F2"/>
          </w:tcPr>
          <w:p w14:paraId="607C9E93"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27DC5EC5"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4C2C7E96"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421" w:type="dxa"/>
          </w:tcPr>
          <w:p w14:paraId="62012438"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5EA1FE" w14:textId="77777777" w:rsidTr="00436F11">
        <w:tc>
          <w:tcPr>
            <w:tcW w:w="10417" w:type="dxa"/>
            <w:gridSpan w:val="4"/>
          </w:tcPr>
          <w:p w14:paraId="43DC942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002D820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w:t>
            </w:r>
          </w:p>
          <w:p w14:paraId="6CE20DCC"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37384159"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nurse to update patient’s history.</w:t>
            </w:r>
          </w:p>
          <w:p w14:paraId="042FCD53"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38E4A266"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 can update patient’s history.</w:t>
            </w:r>
          </w:p>
          <w:p w14:paraId="3636F434"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75433DD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Nurse send updating patient’s history command.</w:t>
            </w:r>
          </w:p>
          <w:p w14:paraId="2FA9325C"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08FDBCA1"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Actor must be logged in system before with role “Nurse”.</w:t>
            </w:r>
          </w:p>
          <w:p w14:paraId="093A31B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The patient profile must is available before.</w:t>
            </w:r>
          </w:p>
          <w:p w14:paraId="189259C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418A08E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6784137A" w14:textId="77777777" w:rsidR="00900116" w:rsidRPr="00C53C15" w:rsidRDefault="00900116" w:rsidP="00900116">
            <w:pPr>
              <w:spacing w:before="120" w:after="120" w:line="240" w:lineRule="exact"/>
              <w:ind w:hanging="18"/>
              <w:rPr>
                <w:sz w:val="24"/>
                <w:szCs w:val="24"/>
              </w:rPr>
            </w:pPr>
            <w:r w:rsidRPr="00C53C15">
              <w:rPr>
                <w:sz w:val="24"/>
                <w:szCs w:val="24"/>
              </w:rPr>
              <w:t>+ New patient’s history is created in storage.</w:t>
            </w:r>
          </w:p>
          <w:p w14:paraId="50EC2ACD" w14:textId="77777777" w:rsidR="00900116" w:rsidRPr="00C53C15" w:rsidRDefault="00900116" w:rsidP="00900116">
            <w:pPr>
              <w:spacing w:before="120" w:after="120" w:line="240" w:lineRule="exact"/>
              <w:ind w:hanging="18"/>
              <w:rPr>
                <w:b/>
                <w:sz w:val="24"/>
                <w:szCs w:val="24"/>
              </w:rPr>
            </w:pPr>
            <w:r w:rsidRPr="00C53C15">
              <w:rPr>
                <w:sz w:val="24"/>
                <w:szCs w:val="24"/>
              </w:rPr>
              <w:t>+ Doctor will see new appointment with patient in his/her scheduler.</w:t>
            </w:r>
          </w:p>
          <w:p w14:paraId="0F32E1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E01BBF9"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2803429A" w14:textId="77777777" w:rsidTr="00436F11">
              <w:trPr>
                <w:trHeight w:hRule="exact" w:val="397"/>
              </w:trPr>
              <w:tc>
                <w:tcPr>
                  <w:tcW w:w="870" w:type="dxa"/>
                  <w:shd w:val="clear" w:color="auto" w:fill="F2F2F2" w:themeFill="background1" w:themeFillShade="F2"/>
                </w:tcPr>
                <w:p w14:paraId="13951C72"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A7104D9"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3CD3E4F4"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1D960B90" w14:textId="77777777" w:rsidTr="00436F11">
              <w:tc>
                <w:tcPr>
                  <w:tcW w:w="870" w:type="dxa"/>
                </w:tcPr>
                <w:p w14:paraId="201EDF3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B672A6F" w14:textId="77777777" w:rsidR="00900116" w:rsidRPr="00C53C15" w:rsidRDefault="00900116" w:rsidP="00900116">
                  <w:pPr>
                    <w:spacing w:before="120" w:after="120" w:line="240" w:lineRule="exact"/>
                    <w:ind w:hanging="18"/>
                    <w:rPr>
                      <w:sz w:val="24"/>
                      <w:szCs w:val="24"/>
                    </w:rPr>
                  </w:pPr>
                  <w:r w:rsidRPr="00C53C15">
                    <w:rPr>
                      <w:sz w:val="24"/>
                      <w:szCs w:val="24"/>
                    </w:rPr>
                    <w:t>Nurse send update patient’s history command.</w:t>
                  </w:r>
                </w:p>
              </w:tc>
              <w:tc>
                <w:tcPr>
                  <w:tcW w:w="5413" w:type="dxa"/>
                </w:tcPr>
                <w:p w14:paraId="1FD3C728" w14:textId="77777777" w:rsidR="00900116" w:rsidRPr="00C53C15" w:rsidRDefault="00900116" w:rsidP="00900116">
                  <w:pPr>
                    <w:spacing w:before="120" w:after="120" w:line="240" w:lineRule="exact"/>
                    <w:ind w:hanging="18"/>
                    <w:rPr>
                      <w:sz w:val="24"/>
                      <w:szCs w:val="24"/>
                    </w:rPr>
                  </w:pPr>
                  <w:r w:rsidRPr="00C53C15">
                    <w:rPr>
                      <w:sz w:val="24"/>
                      <w:szCs w:val="24"/>
                    </w:rPr>
                    <w:t>System require inputting information:</w:t>
                  </w:r>
                </w:p>
                <w:p w14:paraId="1A8C136A"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0AD180B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22445AC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New medical record: option input, value is choose or not.</w:t>
                  </w:r>
                </w:p>
                <w:p w14:paraId="335A694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2E8536A9"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lastRenderedPageBreak/>
                    <w:t>Medicine usage history: free text input.</w:t>
                  </w:r>
                </w:p>
                <w:p w14:paraId="478ECCE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4C56CBA0"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38CE849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65C0F83B"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FFE0CD"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115FEB7F"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27DA24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76B739A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6E2AF4B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0FAC383"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2F2B2087"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248BADC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54349903" w14:textId="77777777" w:rsidTr="00436F11">
              <w:tc>
                <w:tcPr>
                  <w:tcW w:w="870" w:type="dxa"/>
                </w:tcPr>
                <w:p w14:paraId="20465CDB"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61" w:type="dxa"/>
                </w:tcPr>
                <w:p w14:paraId="46650EF8" w14:textId="77777777" w:rsidR="00900116" w:rsidRPr="00C53C15" w:rsidRDefault="00900116" w:rsidP="00900116">
                  <w:pPr>
                    <w:spacing w:before="120" w:after="120" w:line="240" w:lineRule="exact"/>
                    <w:ind w:hanging="18"/>
                    <w:rPr>
                      <w:sz w:val="24"/>
                      <w:szCs w:val="24"/>
                    </w:rPr>
                  </w:pPr>
                  <w:r w:rsidRPr="00C53C15">
                    <w:rPr>
                      <w:sz w:val="24"/>
                      <w:szCs w:val="24"/>
                    </w:rPr>
                    <w:t>Nurse input all require field</w:t>
                  </w:r>
                </w:p>
                <w:p w14:paraId="2DFC1447" w14:textId="77777777" w:rsidR="00900116" w:rsidRPr="00C53C15" w:rsidRDefault="00900116" w:rsidP="00900116">
                  <w:pPr>
                    <w:spacing w:before="120" w:after="120" w:line="240" w:lineRule="exact"/>
                    <w:ind w:hanging="18"/>
                    <w:rPr>
                      <w:sz w:val="24"/>
                      <w:szCs w:val="24"/>
                    </w:rPr>
                  </w:pPr>
                  <w:r w:rsidRPr="00C53C15">
                    <w:rPr>
                      <w:sz w:val="24"/>
                      <w:szCs w:val="24"/>
                    </w:rPr>
                    <w:t xml:space="preserve"> [Alternative 1]</w:t>
                  </w:r>
                </w:p>
              </w:tc>
              <w:tc>
                <w:tcPr>
                  <w:tcW w:w="5413" w:type="dxa"/>
                </w:tcPr>
                <w:p w14:paraId="3AA2B139" w14:textId="77777777" w:rsidR="00900116" w:rsidRPr="00C53C15" w:rsidRDefault="00900116" w:rsidP="00900116">
                  <w:pPr>
                    <w:spacing w:before="120" w:after="120" w:line="240" w:lineRule="exact"/>
                    <w:ind w:hanging="18"/>
                    <w:rPr>
                      <w:sz w:val="24"/>
                      <w:szCs w:val="24"/>
                    </w:rPr>
                  </w:pPr>
                  <w:r w:rsidRPr="00C53C15">
                    <w:rPr>
                      <w:sz w:val="24"/>
                      <w:szCs w:val="24"/>
                    </w:rPr>
                    <w:t>System validate information.</w:t>
                  </w:r>
                </w:p>
                <w:p w14:paraId="0E75B1D9" w14:textId="77777777" w:rsidR="00900116" w:rsidRPr="00C53C15" w:rsidRDefault="00900116" w:rsidP="00900116">
                  <w:pPr>
                    <w:spacing w:before="120" w:after="120" w:line="240" w:lineRule="exact"/>
                    <w:ind w:hanging="18"/>
                    <w:rPr>
                      <w:color w:val="FF0000"/>
                      <w:sz w:val="24"/>
                      <w:szCs w:val="24"/>
                    </w:rPr>
                  </w:pPr>
                  <w:r w:rsidRPr="00C53C15">
                    <w:rPr>
                      <w:sz w:val="24"/>
                      <w:szCs w:val="24"/>
                    </w:rPr>
                    <w:t>[Exception 1]</w:t>
                  </w:r>
                </w:p>
              </w:tc>
            </w:tr>
            <w:tr w:rsidR="00900116" w:rsidRPr="00C53C15" w14:paraId="51F5A324" w14:textId="77777777" w:rsidTr="00436F11">
              <w:tc>
                <w:tcPr>
                  <w:tcW w:w="870" w:type="dxa"/>
                </w:tcPr>
                <w:p w14:paraId="00DEF75D" w14:textId="77777777" w:rsidR="00900116" w:rsidRPr="00C53C15" w:rsidRDefault="00900116" w:rsidP="00900116">
                  <w:pPr>
                    <w:spacing w:before="120" w:after="120" w:line="240" w:lineRule="exact"/>
                    <w:ind w:hanging="18"/>
                    <w:jc w:val="center"/>
                    <w:rPr>
                      <w:sz w:val="24"/>
                      <w:szCs w:val="24"/>
                    </w:rPr>
                  </w:pPr>
                  <w:r w:rsidRPr="00C53C15">
                    <w:rPr>
                      <w:sz w:val="24"/>
                      <w:szCs w:val="24"/>
                    </w:rPr>
                    <w:t>3</w:t>
                  </w:r>
                </w:p>
              </w:tc>
              <w:tc>
                <w:tcPr>
                  <w:tcW w:w="3661" w:type="dxa"/>
                </w:tcPr>
                <w:p w14:paraId="04C45426"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p w14:paraId="7ADCF378" w14:textId="77777777" w:rsidR="00900116" w:rsidRPr="00C53C15" w:rsidRDefault="00900116" w:rsidP="00900116">
                  <w:pPr>
                    <w:spacing w:before="120" w:after="120" w:line="240" w:lineRule="exact"/>
                    <w:ind w:hanging="18"/>
                    <w:rPr>
                      <w:sz w:val="24"/>
                      <w:szCs w:val="24"/>
                    </w:rPr>
                  </w:pPr>
                </w:p>
              </w:tc>
              <w:tc>
                <w:tcPr>
                  <w:tcW w:w="5413" w:type="dxa"/>
                </w:tcPr>
                <w:p w14:paraId="09753ABE" w14:textId="77777777" w:rsidR="00900116" w:rsidRPr="00C53C15" w:rsidRDefault="00900116" w:rsidP="00900116">
                  <w:pPr>
                    <w:spacing w:before="120" w:after="120" w:line="240" w:lineRule="exact"/>
                    <w:ind w:hanging="18"/>
                    <w:rPr>
                      <w:sz w:val="24"/>
                      <w:szCs w:val="24"/>
                    </w:rPr>
                  </w:pPr>
                  <w:r w:rsidRPr="00C53C15">
                    <w:rPr>
                      <w:sz w:val="24"/>
                      <w:szCs w:val="24"/>
                    </w:rPr>
                    <w:t>Display that new patient’s history is added into system.</w:t>
                  </w:r>
                </w:p>
                <w:p w14:paraId="715B2DB6" w14:textId="77777777" w:rsidR="00900116" w:rsidRPr="00C53C15" w:rsidRDefault="00900116" w:rsidP="00900116">
                  <w:pPr>
                    <w:spacing w:before="120" w:after="120" w:line="240" w:lineRule="exact"/>
                    <w:ind w:hanging="18"/>
                    <w:rPr>
                      <w:sz w:val="24"/>
                      <w:szCs w:val="24"/>
                    </w:rPr>
                  </w:pPr>
                  <w:r w:rsidRPr="00C53C15">
                    <w:rPr>
                      <w:sz w:val="24"/>
                      <w:szCs w:val="24"/>
                    </w:rPr>
                    <w:t xml:space="preserve"> [Exception 2]</w:t>
                  </w:r>
                </w:p>
              </w:tc>
            </w:tr>
          </w:tbl>
          <w:p w14:paraId="57807804"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r w:rsidRPr="00C53C15">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34208EC2" w14:textId="77777777" w:rsidTr="00436F11">
              <w:trPr>
                <w:trHeight w:hRule="exact" w:val="397"/>
              </w:trPr>
              <w:tc>
                <w:tcPr>
                  <w:tcW w:w="880" w:type="dxa"/>
                  <w:shd w:val="clear" w:color="auto" w:fill="F2F2F2" w:themeFill="background1" w:themeFillShade="F2"/>
                </w:tcPr>
                <w:p w14:paraId="7689066B"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01C83654"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78D8E6F0"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376618EA" w14:textId="77777777" w:rsidTr="00436F11">
              <w:tc>
                <w:tcPr>
                  <w:tcW w:w="880" w:type="dxa"/>
                </w:tcPr>
                <w:p w14:paraId="601185E9"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1B4B28E4" w14:textId="77777777" w:rsidR="00900116" w:rsidRPr="00C53C15" w:rsidRDefault="00900116" w:rsidP="00900116">
                  <w:pPr>
                    <w:spacing w:before="120" w:after="120" w:line="240" w:lineRule="exact"/>
                    <w:ind w:hanging="18"/>
                    <w:rPr>
                      <w:sz w:val="24"/>
                      <w:szCs w:val="24"/>
                    </w:rPr>
                  </w:pPr>
                  <w:bookmarkStart w:id="68" w:name="OLE_LINK1"/>
                  <w:r w:rsidRPr="00C53C15">
                    <w:rPr>
                      <w:sz w:val="24"/>
                      <w:szCs w:val="24"/>
                    </w:rPr>
                    <w:t xml:space="preserve">Nurse send </w:t>
                  </w:r>
                  <w:bookmarkEnd w:id="68"/>
                  <w:r w:rsidRPr="00C53C15">
                    <w:rPr>
                      <w:sz w:val="24"/>
                      <w:szCs w:val="24"/>
                    </w:rPr>
                    <w:t>cancel command</w:t>
                  </w:r>
                </w:p>
              </w:tc>
              <w:tc>
                <w:tcPr>
                  <w:tcW w:w="5379" w:type="dxa"/>
                </w:tcPr>
                <w:p w14:paraId="2D6C863A" w14:textId="77777777" w:rsidR="00900116" w:rsidRPr="00C53C15" w:rsidRDefault="00900116" w:rsidP="00900116">
                  <w:pPr>
                    <w:spacing w:before="120" w:after="120" w:line="240" w:lineRule="exact"/>
                    <w:ind w:hanging="18"/>
                    <w:rPr>
                      <w:sz w:val="24"/>
                      <w:szCs w:val="24"/>
                    </w:rPr>
                  </w:pPr>
                  <w:r w:rsidRPr="00C53C15">
                    <w:rPr>
                      <w:sz w:val="24"/>
                      <w:szCs w:val="24"/>
                    </w:rPr>
                    <w:t>Display main view.</w:t>
                  </w:r>
                </w:p>
              </w:tc>
            </w:tr>
          </w:tbl>
          <w:p w14:paraId="62D6AB89" w14:textId="77777777" w:rsidR="00900116" w:rsidRPr="00C53C15" w:rsidRDefault="00900116" w:rsidP="00900116">
            <w:pPr>
              <w:spacing w:before="120" w:after="120" w:line="240" w:lineRule="exact"/>
              <w:ind w:hanging="18"/>
              <w:rPr>
                <w:sz w:val="24"/>
                <w:szCs w:val="24"/>
              </w:rPr>
            </w:pPr>
            <w:r w:rsidRPr="00C53C15">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4D9627A9" w14:textId="77777777" w:rsidTr="00436F11">
              <w:trPr>
                <w:trHeight w:hRule="exact" w:val="397"/>
              </w:trPr>
              <w:tc>
                <w:tcPr>
                  <w:tcW w:w="880" w:type="dxa"/>
                  <w:shd w:val="clear" w:color="auto" w:fill="F2F2F2" w:themeFill="background1" w:themeFillShade="F2"/>
                </w:tcPr>
                <w:p w14:paraId="607FA180"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1B639992"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5707495C"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46A737F5" w14:textId="77777777" w:rsidTr="00436F11">
              <w:tc>
                <w:tcPr>
                  <w:tcW w:w="880" w:type="dxa"/>
                </w:tcPr>
                <w:p w14:paraId="147C650D"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033D515C" w14:textId="77777777" w:rsidR="00900116" w:rsidRPr="00C53C15" w:rsidRDefault="00900116" w:rsidP="00900116">
                  <w:pPr>
                    <w:spacing w:before="120" w:after="120" w:line="240" w:lineRule="exact"/>
                    <w:ind w:hanging="18"/>
                    <w:rPr>
                      <w:sz w:val="24"/>
                      <w:szCs w:val="24"/>
                    </w:rPr>
                  </w:pPr>
                  <w:r w:rsidRPr="00C53C15">
                    <w:rPr>
                      <w:sz w:val="24"/>
                      <w:szCs w:val="24"/>
                    </w:rPr>
                    <w:t>Nurse does not input all required fields, or input wrong some fields.</w:t>
                  </w:r>
                </w:p>
              </w:tc>
              <w:tc>
                <w:tcPr>
                  <w:tcW w:w="5379" w:type="dxa"/>
                </w:tcPr>
                <w:p w14:paraId="6266DB4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1EF7677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14486EC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39CEDDDA"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5021BCF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395A9E6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647CA7D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1D40DB8C" w14:textId="77777777" w:rsidR="00900116" w:rsidRPr="00C53C15" w:rsidRDefault="00900116" w:rsidP="00900116">
                  <w:pPr>
                    <w:spacing w:before="120" w:after="120" w:line="240" w:lineRule="exact"/>
                    <w:ind w:hanging="18"/>
                    <w:rPr>
                      <w:sz w:val="24"/>
                      <w:szCs w:val="24"/>
                    </w:rPr>
                  </w:pPr>
                  <w:r w:rsidRPr="00C53C15">
                    <w:rPr>
                      <w:sz w:val="24"/>
                      <w:szCs w:val="24"/>
                    </w:rPr>
                    <w:t>+ Heart beat: System ask user input symptom, do not make it blank.</w:t>
                  </w:r>
                </w:p>
                <w:p w14:paraId="5C3352EA" w14:textId="77777777" w:rsidR="00900116" w:rsidRPr="00C53C15" w:rsidRDefault="00900116" w:rsidP="00900116">
                  <w:pPr>
                    <w:spacing w:before="120" w:after="120" w:line="240" w:lineRule="exact"/>
                    <w:ind w:hanging="18"/>
                    <w:rPr>
                      <w:sz w:val="24"/>
                      <w:szCs w:val="24"/>
                    </w:rPr>
                  </w:pPr>
                  <w:r w:rsidRPr="00C53C15">
                    <w:rPr>
                      <w:sz w:val="24"/>
                      <w:szCs w:val="24"/>
                    </w:rPr>
                    <w:t>+ Blood pressure:  System ask user input blood pressure, do not make it blank.</w:t>
                  </w:r>
                </w:p>
                <w:p w14:paraId="3800B8AB" w14:textId="77777777" w:rsidR="00900116" w:rsidRPr="00C53C15" w:rsidRDefault="00900116" w:rsidP="00900116">
                  <w:pPr>
                    <w:spacing w:before="120" w:after="120" w:line="240" w:lineRule="exact"/>
                    <w:ind w:hanging="18"/>
                    <w:rPr>
                      <w:sz w:val="24"/>
                      <w:szCs w:val="24"/>
                    </w:rPr>
                  </w:pPr>
                  <w:r w:rsidRPr="00C53C15">
                    <w:rPr>
                      <w:sz w:val="24"/>
                      <w:szCs w:val="24"/>
                    </w:rPr>
                    <w:lastRenderedPageBreak/>
                    <w:t>+ Waits: System ask user input waits, do not make it blank.</w:t>
                  </w:r>
                </w:p>
                <w:p w14:paraId="0EB953E9" w14:textId="77777777" w:rsidR="00900116" w:rsidRPr="00C53C15" w:rsidRDefault="00900116" w:rsidP="00900116">
                  <w:pPr>
                    <w:spacing w:before="120" w:after="120" w:line="240" w:lineRule="exact"/>
                    <w:ind w:hanging="18"/>
                    <w:rPr>
                      <w:sz w:val="24"/>
                      <w:szCs w:val="24"/>
                    </w:rPr>
                  </w:pPr>
                  <w:r w:rsidRPr="00C53C15">
                    <w:rPr>
                      <w:sz w:val="24"/>
                      <w:szCs w:val="24"/>
                    </w:rPr>
                    <w:t>+ Body fat: System ask user input body fat, do not make it blank.</w:t>
                  </w:r>
                </w:p>
                <w:p w14:paraId="76D4D8AC" w14:textId="77777777" w:rsidR="00900116" w:rsidRPr="00C53C15" w:rsidRDefault="00900116" w:rsidP="00900116">
                  <w:pPr>
                    <w:spacing w:before="120" w:after="120" w:line="240" w:lineRule="exact"/>
                    <w:ind w:hanging="18"/>
                    <w:rPr>
                      <w:sz w:val="24"/>
                      <w:szCs w:val="24"/>
                    </w:rPr>
                  </w:pPr>
                  <w:r w:rsidRPr="00C53C15">
                    <w:rPr>
                      <w:sz w:val="24"/>
                      <w:szCs w:val="24"/>
                    </w:rPr>
                    <w:t>+ Visceral fat: System ask user input visceral fat, do not make it blank.</w:t>
                  </w:r>
                </w:p>
                <w:p w14:paraId="5E89462E" w14:textId="77777777" w:rsidR="00900116" w:rsidRPr="00C53C15" w:rsidRDefault="00900116" w:rsidP="00900116">
                  <w:pPr>
                    <w:spacing w:before="120" w:after="120" w:line="240" w:lineRule="exact"/>
                    <w:ind w:hanging="18"/>
                    <w:rPr>
                      <w:sz w:val="24"/>
                      <w:szCs w:val="24"/>
                    </w:rPr>
                  </w:pPr>
                  <w:r w:rsidRPr="00C53C15">
                    <w:rPr>
                      <w:sz w:val="24"/>
                      <w:szCs w:val="24"/>
                    </w:rPr>
                    <w:t>+ Muscle mass: System ask user input muscle mass, do not make it blank.</w:t>
                  </w:r>
                </w:p>
                <w:p w14:paraId="53562AC0" w14:textId="77777777" w:rsidR="00900116" w:rsidRPr="00C53C15" w:rsidRDefault="00900116" w:rsidP="00900116">
                  <w:pPr>
                    <w:spacing w:before="120" w:after="120" w:line="240" w:lineRule="exact"/>
                    <w:ind w:hanging="18"/>
                    <w:rPr>
                      <w:sz w:val="24"/>
                      <w:szCs w:val="24"/>
                    </w:rPr>
                  </w:pPr>
                  <w:r w:rsidRPr="00C53C15">
                    <w:rPr>
                      <w:sz w:val="24"/>
                      <w:szCs w:val="24"/>
                    </w:rPr>
                    <w:t>+ Body water: System ask user input body water, do not make it blank.</w:t>
                  </w:r>
                </w:p>
                <w:p w14:paraId="2BB2F200" w14:textId="77777777" w:rsidR="00900116" w:rsidRPr="00C53C15" w:rsidRDefault="00900116" w:rsidP="00900116">
                  <w:pPr>
                    <w:spacing w:before="120" w:after="120" w:line="240" w:lineRule="exact"/>
                    <w:ind w:hanging="18"/>
                    <w:rPr>
                      <w:sz w:val="24"/>
                      <w:szCs w:val="24"/>
                    </w:rPr>
                  </w:pPr>
                  <w:r w:rsidRPr="00C53C15">
                    <w:rPr>
                      <w:sz w:val="24"/>
                      <w:szCs w:val="24"/>
                    </w:rPr>
                    <w:t>+ Phase angle: System ask user input phase angle, do not make it blank.</w:t>
                  </w:r>
                </w:p>
                <w:p w14:paraId="0AFAB335" w14:textId="77777777" w:rsidR="00900116" w:rsidRPr="00C53C15" w:rsidRDefault="00900116" w:rsidP="00900116">
                  <w:pPr>
                    <w:spacing w:before="120" w:after="120" w:line="240" w:lineRule="exact"/>
                    <w:ind w:hanging="18"/>
                    <w:rPr>
                      <w:sz w:val="24"/>
                      <w:szCs w:val="24"/>
                    </w:rPr>
                  </w:pPr>
                  <w:r w:rsidRPr="00C53C15">
                    <w:rPr>
                      <w:sz w:val="24"/>
                      <w:szCs w:val="24"/>
                    </w:rPr>
                    <w:t>+ Impedance: System ask user input impedance, do not make it blank.</w:t>
                  </w:r>
                </w:p>
                <w:p w14:paraId="4EB9BD7D"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542335F4" w14:textId="77777777" w:rsidTr="00436F11">
              <w:tc>
                <w:tcPr>
                  <w:tcW w:w="880" w:type="dxa"/>
                </w:tcPr>
                <w:p w14:paraId="181A79CA"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85" w:type="dxa"/>
                </w:tcPr>
                <w:p w14:paraId="4ABEEE4F"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tc>
              <w:tc>
                <w:tcPr>
                  <w:tcW w:w="5379" w:type="dxa"/>
                </w:tcPr>
                <w:p w14:paraId="19C921D2"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patient’s history.</w:t>
                  </w:r>
                </w:p>
              </w:tc>
            </w:tr>
          </w:tbl>
          <w:p w14:paraId="65D9A21D"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692D0F85" w14:textId="77777777" w:rsidR="00900116" w:rsidRPr="00C53C15" w:rsidRDefault="00900116" w:rsidP="00900116">
            <w:pPr>
              <w:keepNext/>
              <w:spacing w:before="120" w:after="120" w:line="240" w:lineRule="exact"/>
              <w:ind w:hanging="18"/>
              <w:rPr>
                <w:sz w:val="24"/>
                <w:szCs w:val="24"/>
              </w:rPr>
            </w:pPr>
            <w:r w:rsidRPr="00C53C15">
              <w:rPr>
                <w:b/>
                <w:sz w:val="24"/>
                <w:szCs w:val="24"/>
              </w:rPr>
              <w:t xml:space="preserve">Business Rules: </w:t>
            </w:r>
          </w:p>
          <w:p w14:paraId="00B94B1F" w14:textId="77777777" w:rsidR="00900116" w:rsidRPr="00C53C15" w:rsidRDefault="00900116" w:rsidP="0057609F">
            <w:pPr>
              <w:pStyle w:val="ListParagraph"/>
              <w:keepNext/>
              <w:numPr>
                <w:ilvl w:val="0"/>
                <w:numId w:val="22"/>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Patient’s profile must be available before.</w:t>
            </w:r>
          </w:p>
          <w:p w14:paraId="5F8383A8" w14:textId="77777777" w:rsidR="00900116" w:rsidRPr="00C53C15" w:rsidRDefault="00900116" w:rsidP="0057609F">
            <w:pPr>
              <w:pStyle w:val="ListParagraph"/>
              <w:keepNext/>
              <w:numPr>
                <w:ilvl w:val="0"/>
                <w:numId w:val="22"/>
              </w:numPr>
              <w:spacing w:before="120" w:after="120" w:line="240" w:lineRule="exact"/>
              <w:ind w:hanging="18"/>
              <w:jc w:val="both"/>
              <w:rPr>
                <w:rFonts w:ascii="Times New Roman" w:hAnsi="Times New Roman" w:cs="Times New Roman"/>
                <w:sz w:val="24"/>
                <w:szCs w:val="24"/>
              </w:rPr>
            </w:pPr>
            <w:r w:rsidRPr="00C53C15">
              <w:rPr>
                <w:rFonts w:ascii="Times New Roman" w:hAnsi="Times New Roman" w:cs="Times New Roman"/>
                <w:sz w:val="24"/>
                <w:szCs w:val="24"/>
              </w:rPr>
              <w:t>New appointment record data will be created with status AWAITING TO CHECK.</w:t>
            </w:r>
          </w:p>
        </w:tc>
      </w:tr>
    </w:tbl>
    <w:p w14:paraId="3506EFD6" w14:textId="77777777" w:rsidR="00F9255C" w:rsidRPr="00C53C15" w:rsidRDefault="00F9255C" w:rsidP="00F9255C">
      <w:pPr>
        <w:ind w:firstLine="1080"/>
      </w:pPr>
    </w:p>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lastRenderedPageBreak/>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lastRenderedPageBreak/>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lastRenderedPageBreak/>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C53C15">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C53C15">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lastRenderedPageBreak/>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lastRenderedPageBreak/>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lastRenderedPageBreak/>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lastRenderedPageBreak/>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lastRenderedPageBreak/>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lastRenderedPageBreak/>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56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5651D4">
            <w:pPr>
              <w:rPr>
                <w:rFonts w:cs="Times New Roman"/>
                <w:sz w:val="24"/>
                <w:szCs w:val="24"/>
              </w:rPr>
            </w:pPr>
            <w:r w:rsidRPr="00C53C15">
              <w:rPr>
                <w:rFonts w:cs="Times New Roman"/>
                <w:sz w:val="24"/>
                <w:szCs w:val="24"/>
              </w:rPr>
              <w:t>USE CASE – WA03</w:t>
            </w:r>
          </w:p>
        </w:tc>
      </w:tr>
      <w:tr w:rsidR="00FC75F9" w:rsidRPr="00C53C15" w14:paraId="2E2365E6"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5651D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5651D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5651D4">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5651D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5651D4">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5651D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5651D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5651D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5651D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5651D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5651D4">
            <w:pPr>
              <w:rPr>
                <w:rFonts w:cs="Times New Roman"/>
                <w:b w:val="0"/>
                <w:sz w:val="24"/>
                <w:szCs w:val="24"/>
              </w:rPr>
            </w:pPr>
            <w:r w:rsidRPr="00C53C15">
              <w:rPr>
                <w:rFonts w:cs="Times New Roman"/>
                <w:sz w:val="24"/>
                <w:szCs w:val="24"/>
              </w:rPr>
              <w:t>Actor:</w:t>
            </w:r>
          </w:p>
          <w:p w14:paraId="27EB9846" w14:textId="77777777" w:rsidR="00FC75F9" w:rsidRPr="00C53C15" w:rsidRDefault="00FC75F9" w:rsidP="005651D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5651D4">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5651D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5651D4">
            <w:pPr>
              <w:rPr>
                <w:rFonts w:cs="Times New Roman"/>
                <w:b w:val="0"/>
                <w:sz w:val="24"/>
                <w:szCs w:val="24"/>
              </w:rPr>
            </w:pPr>
            <w:r w:rsidRPr="00C53C15">
              <w:rPr>
                <w:rFonts w:cs="Times New Roman"/>
                <w:sz w:val="24"/>
                <w:szCs w:val="24"/>
              </w:rPr>
              <w:t>Goal:</w:t>
            </w:r>
          </w:p>
          <w:p w14:paraId="38579942" w14:textId="1A717E52" w:rsidR="00FC75F9" w:rsidRPr="00C53C15" w:rsidRDefault="00FC75F9" w:rsidP="005651D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5651D4">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5651D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5651D4">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5651D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5651D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5651D4">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5651D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5651D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5651D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56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5651D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5651D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5651D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5651D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5651D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5651D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5651D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5651D4">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C53C15"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C53C15" w:rsidRDefault="00D92947" w:rsidP="00233A44">
            <w:pPr>
              <w:rPr>
                <w:rFonts w:cs="Times New Roman"/>
                <w:szCs w:val="24"/>
              </w:rPr>
            </w:pPr>
            <w:r w:rsidRPr="00C53C15">
              <w:rPr>
                <w:rFonts w:cs="Times New Roman"/>
                <w:szCs w:val="24"/>
              </w:rPr>
              <w:t>USE CASE – WA03</w:t>
            </w:r>
          </w:p>
        </w:tc>
      </w:tr>
      <w:tr w:rsidR="00D92947" w:rsidRPr="00C53C15"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C53C15" w:rsidRDefault="00D92947" w:rsidP="00233A44">
            <w:pPr>
              <w:rPr>
                <w:rFonts w:cs="Times New Roman"/>
                <w:szCs w:val="24"/>
              </w:rPr>
            </w:pPr>
            <w:r w:rsidRPr="00C53C15">
              <w:rPr>
                <w:rFonts w:cs="Times New Roman"/>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Cs w:val="24"/>
              </w:rPr>
            </w:pPr>
            <w:r w:rsidRPr="00C53C15">
              <w:rPr>
                <w:rFonts w:cs="Times New Roman"/>
                <w:b/>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2.0</w:t>
            </w:r>
          </w:p>
        </w:tc>
      </w:tr>
      <w:tr w:rsidR="00D92947" w:rsidRPr="00C53C15"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C53C15" w:rsidRDefault="00D92947" w:rsidP="00233A44">
            <w:pPr>
              <w:rPr>
                <w:rFonts w:cs="Times New Roman"/>
                <w:szCs w:val="24"/>
              </w:rPr>
            </w:pPr>
            <w:r w:rsidRPr="00C53C15">
              <w:rPr>
                <w:rFonts w:cs="Times New Roman"/>
                <w:szCs w:val="24"/>
              </w:rPr>
              <w:t>Use Case Name</w:t>
            </w:r>
          </w:p>
        </w:tc>
        <w:tc>
          <w:tcPr>
            <w:tcW w:w="6248" w:type="dxa"/>
            <w:gridSpan w:val="3"/>
            <w:tcBorders>
              <w:bottom w:val="single" w:sz="4" w:space="0" w:color="auto"/>
            </w:tcBorders>
          </w:tcPr>
          <w:p w14:paraId="49C2356C" w14:textId="556705AE" w:rsidR="00D92947" w:rsidRPr="00C53C15"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Synchronize Practice Data</w:t>
            </w:r>
          </w:p>
        </w:tc>
      </w:tr>
      <w:tr w:rsidR="00D92947" w:rsidRPr="00C53C15"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C53C15" w:rsidRDefault="00D92947" w:rsidP="00233A44">
            <w:pPr>
              <w:rPr>
                <w:rFonts w:cs="Times New Roman"/>
                <w:szCs w:val="24"/>
              </w:rPr>
            </w:pPr>
            <w:r w:rsidRPr="00C53C15">
              <w:rPr>
                <w:rFonts w:cs="Times New Roman"/>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C53C15">
              <w:rPr>
                <w:rFonts w:cs="Times New Roman"/>
                <w:szCs w:val="24"/>
              </w:rPr>
              <w:t>KhuongMH</w:t>
            </w:r>
            <w:proofErr w:type="spellEnd"/>
          </w:p>
        </w:tc>
      </w:tr>
      <w:tr w:rsidR="00D92947" w:rsidRPr="00C53C15"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C53C15" w:rsidRDefault="00D92947" w:rsidP="00233A44">
            <w:pPr>
              <w:rPr>
                <w:rFonts w:cs="Times New Roman"/>
                <w:szCs w:val="24"/>
              </w:rPr>
            </w:pPr>
            <w:r w:rsidRPr="00C53C15">
              <w:rPr>
                <w:rFonts w:cs="Times New Roman"/>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C53C15"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C53C15"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Cs w:val="24"/>
              </w:rPr>
            </w:pPr>
            <w:r w:rsidRPr="00C53C15">
              <w:rPr>
                <w:rFonts w:cs="Times New Roman"/>
                <w:b/>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C53C15"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High</w:t>
            </w:r>
          </w:p>
        </w:tc>
      </w:tr>
      <w:tr w:rsidR="00D92947" w:rsidRPr="00C53C15"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C53C15" w:rsidRDefault="00D92947" w:rsidP="00233A44">
            <w:pPr>
              <w:rPr>
                <w:rFonts w:cs="Times New Roman"/>
                <w:b w:val="0"/>
                <w:szCs w:val="24"/>
              </w:rPr>
            </w:pPr>
            <w:r w:rsidRPr="00C53C15">
              <w:rPr>
                <w:rFonts w:cs="Times New Roman"/>
                <w:szCs w:val="24"/>
              </w:rPr>
              <w:t>Actor:</w:t>
            </w:r>
          </w:p>
          <w:p w14:paraId="1CB48879"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Scheduler</w:t>
            </w:r>
          </w:p>
          <w:p w14:paraId="54E44CB8" w14:textId="77777777" w:rsidR="00D92947" w:rsidRPr="00C53C15" w:rsidRDefault="00D92947" w:rsidP="00233A44">
            <w:pPr>
              <w:rPr>
                <w:rFonts w:cs="Times New Roman"/>
                <w:b w:val="0"/>
                <w:szCs w:val="24"/>
              </w:rPr>
            </w:pPr>
            <w:r w:rsidRPr="00C53C15">
              <w:rPr>
                <w:rFonts w:cs="Times New Roman"/>
                <w:szCs w:val="24"/>
              </w:rPr>
              <w:t>Summary:</w:t>
            </w:r>
          </w:p>
          <w:p w14:paraId="5560029D"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This use case allows scheduler send practice data of patient to server.</w:t>
            </w:r>
          </w:p>
          <w:p w14:paraId="5F511DB8" w14:textId="77777777" w:rsidR="00D92947" w:rsidRPr="00C53C15" w:rsidRDefault="00D92947" w:rsidP="00233A44">
            <w:pPr>
              <w:rPr>
                <w:rFonts w:cs="Times New Roman"/>
                <w:b w:val="0"/>
                <w:szCs w:val="24"/>
              </w:rPr>
            </w:pPr>
            <w:r w:rsidRPr="00C53C15">
              <w:rPr>
                <w:rFonts w:cs="Times New Roman"/>
                <w:szCs w:val="24"/>
              </w:rPr>
              <w:t>Goal:</w:t>
            </w:r>
          </w:p>
          <w:p w14:paraId="45EE1022"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Help doctor tracking patient’s illness status.</w:t>
            </w:r>
          </w:p>
          <w:p w14:paraId="58EDBE98" w14:textId="77777777" w:rsidR="00D92947" w:rsidRPr="00C53C15" w:rsidRDefault="00D92947" w:rsidP="00233A44">
            <w:pPr>
              <w:rPr>
                <w:rFonts w:cs="Times New Roman"/>
                <w:b w:val="0"/>
                <w:szCs w:val="24"/>
              </w:rPr>
            </w:pPr>
            <w:r w:rsidRPr="00C53C15">
              <w:rPr>
                <w:rFonts w:cs="Times New Roman"/>
                <w:szCs w:val="24"/>
              </w:rPr>
              <w:t>Triggers:</w:t>
            </w:r>
          </w:p>
          <w:p w14:paraId="33B5A9AE"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The time hits configured time.</w:t>
            </w:r>
          </w:p>
          <w:p w14:paraId="5B3B5798" w14:textId="77777777" w:rsidR="00D92947" w:rsidRPr="00C53C15" w:rsidRDefault="00D92947" w:rsidP="00233A44">
            <w:pPr>
              <w:rPr>
                <w:rFonts w:cs="Times New Roman"/>
                <w:b w:val="0"/>
                <w:szCs w:val="24"/>
              </w:rPr>
            </w:pPr>
            <w:r w:rsidRPr="00C53C15">
              <w:rPr>
                <w:rFonts w:cs="Times New Roman"/>
                <w:szCs w:val="24"/>
              </w:rPr>
              <w:t>Preconditions:</w:t>
            </w:r>
          </w:p>
          <w:p w14:paraId="0E9C44D4"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Patient’s smartphone must have new data of wristband and connection.</w:t>
            </w:r>
          </w:p>
          <w:p w14:paraId="1C092DFE"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Application is opened before.</w:t>
            </w:r>
          </w:p>
          <w:p w14:paraId="27362CDC" w14:textId="77777777" w:rsidR="00D92947" w:rsidRPr="00C53C15" w:rsidRDefault="00D92947" w:rsidP="00233A44">
            <w:pPr>
              <w:rPr>
                <w:rFonts w:cs="Times New Roman"/>
                <w:b w:val="0"/>
                <w:szCs w:val="24"/>
              </w:rPr>
            </w:pPr>
            <w:r w:rsidRPr="00C53C15">
              <w:rPr>
                <w:rFonts w:cs="Times New Roman"/>
                <w:szCs w:val="24"/>
              </w:rPr>
              <w:t>Post Conditions:</w:t>
            </w:r>
          </w:p>
          <w:p w14:paraId="6463C79D"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szCs w:val="24"/>
              </w:rPr>
              <w:t xml:space="preserve">Success: </w:t>
            </w:r>
            <w:r w:rsidRPr="00C53C15">
              <w:rPr>
                <w:rFonts w:ascii="Times New Roman" w:hAnsi="Times New Roman" w:cs="Times New Roman"/>
                <w:b w:val="0"/>
                <w:szCs w:val="24"/>
              </w:rPr>
              <w:t>Server receive data from patient.</w:t>
            </w:r>
          </w:p>
          <w:p w14:paraId="62EDCE1D" w14:textId="77777777" w:rsidR="00D92947" w:rsidRPr="00C53C15" w:rsidRDefault="00D92947" w:rsidP="00233A4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szCs w:val="24"/>
              </w:rPr>
              <w:t xml:space="preserve">Fail: </w:t>
            </w:r>
            <w:r w:rsidRPr="00C53C15">
              <w:rPr>
                <w:rFonts w:ascii="Times New Roman" w:hAnsi="Times New Roman" w:cs="Times New Roman"/>
                <w:b w:val="0"/>
                <w:szCs w:val="24"/>
              </w:rPr>
              <w:t>Log error message.</w:t>
            </w:r>
          </w:p>
          <w:p w14:paraId="580926F2" w14:textId="77777777" w:rsidR="00D92947" w:rsidRPr="00C53C15" w:rsidRDefault="00D92947" w:rsidP="00233A44">
            <w:pPr>
              <w:spacing w:before="120" w:after="120"/>
              <w:rPr>
                <w:rFonts w:cs="Times New Roman"/>
                <w:szCs w:val="24"/>
              </w:rPr>
            </w:pPr>
            <w:r w:rsidRPr="00C53C15">
              <w:rPr>
                <w:rFonts w:cs="Times New Roman"/>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C53C15"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C53C15" w:rsidRDefault="00D92947" w:rsidP="00233A44">
                  <w:pPr>
                    <w:rPr>
                      <w:rFonts w:cs="Times New Roman"/>
                      <w:b w:val="0"/>
                      <w:szCs w:val="24"/>
                    </w:rPr>
                  </w:pPr>
                  <w:r w:rsidRPr="00C53C15">
                    <w:rPr>
                      <w:rFonts w:cs="Times New Roman"/>
                      <w:b w:val="0"/>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System Response</w:t>
                  </w:r>
                </w:p>
              </w:tc>
            </w:tr>
            <w:tr w:rsidR="00D92947" w:rsidRPr="00C53C15"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C53C15" w:rsidRDefault="00D92947"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saved data of wristband in android application.</w:t>
                  </w:r>
                </w:p>
                <w:p w14:paraId="75695094"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send data to server.</w:t>
                  </w:r>
                </w:p>
                <w:p w14:paraId="644521CB"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1, 2]</w:t>
                  </w:r>
                </w:p>
              </w:tc>
            </w:tr>
          </w:tbl>
          <w:p w14:paraId="4B91A593" w14:textId="77777777" w:rsidR="00D92947" w:rsidRPr="00C53C15" w:rsidRDefault="00D92947" w:rsidP="00233A44">
            <w:pPr>
              <w:spacing w:before="120" w:after="120"/>
              <w:rPr>
                <w:rFonts w:cs="Times New Roman"/>
                <w:b w:val="0"/>
                <w:szCs w:val="24"/>
              </w:rPr>
            </w:pPr>
            <w:r w:rsidRPr="00C53C15">
              <w:rPr>
                <w:rFonts w:cs="Times New Roman"/>
                <w:szCs w:val="24"/>
              </w:rPr>
              <w:t>Alternative Scenario:</w:t>
            </w:r>
            <w:r w:rsidRPr="00C53C15">
              <w:rPr>
                <w:rFonts w:cs="Times New Roman"/>
                <w:b w:val="0"/>
                <w:szCs w:val="24"/>
              </w:rPr>
              <w:t xml:space="preserve"> N/A</w:t>
            </w:r>
          </w:p>
          <w:p w14:paraId="2D89CF19" w14:textId="77777777" w:rsidR="00D92947" w:rsidRPr="00C53C15" w:rsidRDefault="00D92947" w:rsidP="00233A44">
            <w:pPr>
              <w:spacing w:before="120" w:after="120"/>
              <w:rPr>
                <w:rFonts w:cs="Times New Roman"/>
                <w:szCs w:val="24"/>
              </w:rPr>
            </w:pPr>
            <w:r w:rsidRPr="00C53C15">
              <w:rPr>
                <w:rFonts w:cs="Times New Roman"/>
                <w:szCs w:val="24"/>
              </w:rPr>
              <w:t>Exceptions:</w:t>
            </w:r>
          </w:p>
          <w:p w14:paraId="1ADAABA1" w14:textId="77777777" w:rsidR="00D92947" w:rsidRPr="00C53C15" w:rsidRDefault="00D92947" w:rsidP="00233A44">
            <w:pPr>
              <w:spacing w:before="120" w:after="120"/>
              <w:rPr>
                <w:rFonts w:cs="Times New Roman"/>
                <w:b w:val="0"/>
                <w:szCs w:val="24"/>
              </w:rPr>
            </w:pPr>
            <w:r w:rsidRPr="00C53C15">
              <w:rPr>
                <w:rFonts w:cs="Times New Roman"/>
                <w:b w:val="0"/>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2"/>
              <w:gridCol w:w="4136"/>
            </w:tblGrid>
            <w:tr w:rsidR="00D92947" w:rsidRPr="00C53C15"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C53C15" w:rsidRDefault="00D92947" w:rsidP="00233A44">
                  <w:pPr>
                    <w:rPr>
                      <w:rFonts w:cs="Times New Roman"/>
                      <w:b w:val="0"/>
                      <w:szCs w:val="24"/>
                    </w:rPr>
                  </w:pPr>
                  <w:r w:rsidRPr="00C53C15">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System Response</w:t>
                  </w:r>
                </w:p>
              </w:tc>
            </w:tr>
            <w:tr w:rsidR="00D92947" w:rsidRPr="00C53C15"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C53C15" w:rsidRDefault="00D92947"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C53C15"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No notification will be sent. Error detail will be tracked in a log file.</w:t>
                  </w:r>
                </w:p>
              </w:tc>
            </w:tr>
          </w:tbl>
          <w:p w14:paraId="186B164A" w14:textId="77777777" w:rsidR="00D92947" w:rsidRPr="00C53C15" w:rsidRDefault="00D92947" w:rsidP="00233A44">
            <w:pPr>
              <w:spacing w:before="120" w:after="120"/>
              <w:rPr>
                <w:rFonts w:cs="Times New Roman"/>
                <w:b w:val="0"/>
                <w:szCs w:val="24"/>
              </w:rPr>
            </w:pPr>
            <w:r w:rsidRPr="00C53C15">
              <w:rPr>
                <w:rFonts w:cs="Times New Roman"/>
                <w:b w:val="0"/>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29"/>
              <w:gridCol w:w="4121"/>
            </w:tblGrid>
            <w:tr w:rsidR="00D92947" w:rsidRPr="00C53C15"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C53C15" w:rsidRDefault="00D92947" w:rsidP="00233A44">
                  <w:pPr>
                    <w:rPr>
                      <w:rFonts w:cs="Times New Roman"/>
                      <w:b w:val="0"/>
                      <w:szCs w:val="24"/>
                    </w:rPr>
                  </w:pPr>
                  <w:r w:rsidRPr="00C53C15">
                    <w:rPr>
                      <w:rFonts w:cs="Times New Roman"/>
                      <w:b w:val="0"/>
                      <w:szCs w:val="24"/>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C53C15"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System Response</w:t>
                  </w:r>
                </w:p>
              </w:tc>
            </w:tr>
            <w:tr w:rsidR="00D92947" w:rsidRPr="00C53C15"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C53C15" w:rsidRDefault="00D92947" w:rsidP="00233A44">
                  <w:pPr>
                    <w:rPr>
                      <w:rFonts w:cs="Times New Roman"/>
                      <w:b w:val="0"/>
                      <w:szCs w:val="24"/>
                    </w:rPr>
                  </w:pPr>
                  <w:r w:rsidRPr="00C53C15">
                    <w:rPr>
                      <w:rFonts w:cs="Times New Roman"/>
                      <w:b w:val="0"/>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C53C15"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C53C15"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System show message to notice patient.</w:t>
                  </w:r>
                </w:p>
              </w:tc>
            </w:tr>
          </w:tbl>
          <w:p w14:paraId="00CF7E6E" w14:textId="77777777" w:rsidR="00D92947" w:rsidRPr="00C53C15" w:rsidRDefault="00D92947" w:rsidP="00233A44">
            <w:pPr>
              <w:spacing w:before="120" w:after="120"/>
              <w:rPr>
                <w:rFonts w:cs="Times New Roman"/>
                <w:b w:val="0"/>
                <w:szCs w:val="24"/>
              </w:rPr>
            </w:pPr>
            <w:r w:rsidRPr="00C53C15">
              <w:rPr>
                <w:rFonts w:cs="Times New Roman"/>
                <w:szCs w:val="24"/>
              </w:rPr>
              <w:t>Relationships:</w:t>
            </w:r>
            <w:r w:rsidRPr="00C53C15">
              <w:rPr>
                <w:rFonts w:cs="Times New Roman"/>
                <w:b w:val="0"/>
                <w:szCs w:val="24"/>
              </w:rPr>
              <w:t xml:space="preserve"> N/A</w:t>
            </w:r>
          </w:p>
          <w:p w14:paraId="3331EA80" w14:textId="77777777" w:rsidR="00D92947" w:rsidRPr="00C53C15" w:rsidRDefault="00D92947" w:rsidP="00233A44">
            <w:pPr>
              <w:spacing w:before="120" w:after="120"/>
              <w:rPr>
                <w:rFonts w:cs="Times New Roman"/>
                <w:b w:val="0"/>
                <w:szCs w:val="24"/>
              </w:rPr>
            </w:pPr>
            <w:r w:rsidRPr="00C53C15">
              <w:rPr>
                <w:rFonts w:cs="Times New Roman"/>
                <w:szCs w:val="24"/>
              </w:rPr>
              <w:t>Business Rules:</w:t>
            </w:r>
          </w:p>
          <w:p w14:paraId="1CFDEE3F" w14:textId="77777777" w:rsidR="00D92947" w:rsidRPr="00C53C15" w:rsidRDefault="00D92947" w:rsidP="00233A44">
            <w:pPr>
              <w:pStyle w:val="ListParagraph"/>
              <w:keepNext/>
              <w:numPr>
                <w:ilvl w:val="0"/>
                <w:numId w:val="25"/>
              </w:numPr>
              <w:spacing w:before="120" w:after="120" w:line="240" w:lineRule="exact"/>
              <w:rPr>
                <w:rFonts w:ascii="Times New Roman" w:hAnsi="Times New Roman" w:cs="Times New Roman"/>
                <w:b w:val="0"/>
                <w:szCs w:val="24"/>
              </w:rPr>
            </w:pPr>
            <w:r w:rsidRPr="00C53C15">
              <w:rPr>
                <w:rFonts w:ascii="Times New Roman" w:hAnsi="Times New Roman" w:cs="Times New Roman"/>
                <w:b w:val="0"/>
                <w:szCs w:val="24"/>
              </w:rPr>
              <w:t>Scheduler will repeat check data of wristband in storage at 10:00PM. If it’s exist, scheduler will send to server.</w:t>
            </w:r>
          </w:p>
          <w:p w14:paraId="54A99946" w14:textId="77777777" w:rsidR="00D92947" w:rsidRPr="00C53C15" w:rsidRDefault="00D92947" w:rsidP="00233A44">
            <w:pPr>
              <w:pStyle w:val="ListParagraph"/>
              <w:keepNext/>
              <w:numPr>
                <w:ilvl w:val="0"/>
                <w:numId w:val="25"/>
              </w:numPr>
              <w:spacing w:before="120" w:after="120" w:line="240" w:lineRule="exact"/>
              <w:rPr>
                <w:rFonts w:ascii="Times New Roman" w:hAnsi="Times New Roman" w:cs="Times New Roman"/>
                <w:b w:val="0"/>
                <w:szCs w:val="24"/>
              </w:rPr>
            </w:pPr>
            <w:r w:rsidRPr="00C53C15">
              <w:rPr>
                <w:rFonts w:ascii="Times New Roman" w:hAnsi="Times New Roman" w:cs="Times New Roman"/>
                <w:b w:val="0"/>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C53C15" w14:paraId="2ED4D6CC" w14:textId="77777777" w:rsidTr="0056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C53C15" w:rsidRDefault="00F6661E" w:rsidP="005651D4">
            <w:pPr>
              <w:rPr>
                <w:rFonts w:cs="Times New Roman"/>
                <w:szCs w:val="24"/>
              </w:rPr>
            </w:pPr>
            <w:r w:rsidRPr="00C53C15">
              <w:rPr>
                <w:rFonts w:cs="Times New Roman"/>
                <w:szCs w:val="24"/>
              </w:rPr>
              <w:t>USE CASE – WA03</w:t>
            </w:r>
          </w:p>
        </w:tc>
      </w:tr>
      <w:tr w:rsidR="00F6661E" w:rsidRPr="00C53C15" w14:paraId="7A33C488"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C53C15" w:rsidRDefault="00F6661E" w:rsidP="005651D4">
            <w:pPr>
              <w:rPr>
                <w:rFonts w:cs="Times New Roman"/>
                <w:szCs w:val="24"/>
              </w:rPr>
            </w:pPr>
            <w:r w:rsidRPr="00C53C15">
              <w:rPr>
                <w:rFonts w:cs="Times New Roman"/>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b/>
                <w:szCs w:val="24"/>
              </w:rPr>
            </w:pPr>
            <w:r w:rsidRPr="00C53C15">
              <w:rPr>
                <w:rFonts w:cs="Times New Roman"/>
                <w:b/>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C53C15">
              <w:rPr>
                <w:rFonts w:cs="Times New Roman"/>
                <w:szCs w:val="24"/>
              </w:rPr>
              <w:t>2.0</w:t>
            </w:r>
          </w:p>
        </w:tc>
      </w:tr>
      <w:tr w:rsidR="00F6661E" w:rsidRPr="00C53C15" w14:paraId="0D58BC6D" w14:textId="77777777" w:rsidTr="005651D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C53C15" w:rsidRDefault="00F6661E" w:rsidP="005651D4">
            <w:pPr>
              <w:rPr>
                <w:rFonts w:cs="Times New Roman"/>
                <w:szCs w:val="24"/>
              </w:rPr>
            </w:pPr>
            <w:r w:rsidRPr="00C53C15">
              <w:rPr>
                <w:rFonts w:cs="Times New Roman"/>
                <w:szCs w:val="24"/>
              </w:rPr>
              <w:t>Use Case Name</w:t>
            </w:r>
          </w:p>
        </w:tc>
        <w:tc>
          <w:tcPr>
            <w:tcW w:w="6248" w:type="dxa"/>
            <w:gridSpan w:val="3"/>
            <w:tcBorders>
              <w:bottom w:val="single" w:sz="4" w:space="0" w:color="auto"/>
            </w:tcBorders>
          </w:tcPr>
          <w:p w14:paraId="5239C573" w14:textId="5ACB3127" w:rsidR="00F6661E" w:rsidRPr="00C53C15" w:rsidRDefault="00F6661E" w:rsidP="005651D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Notice Result Data</w:t>
            </w:r>
          </w:p>
        </w:tc>
      </w:tr>
      <w:tr w:rsidR="00F6661E" w:rsidRPr="00C53C15" w14:paraId="570D17B1"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C53C15" w:rsidRDefault="00F6661E" w:rsidP="005651D4">
            <w:pPr>
              <w:rPr>
                <w:rFonts w:cs="Times New Roman"/>
                <w:szCs w:val="24"/>
              </w:rPr>
            </w:pPr>
            <w:r w:rsidRPr="00C53C15">
              <w:rPr>
                <w:rFonts w:cs="Times New Roman"/>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C53C15">
              <w:rPr>
                <w:rFonts w:cs="Times New Roman"/>
                <w:szCs w:val="24"/>
              </w:rPr>
              <w:t>KhuongMH</w:t>
            </w:r>
            <w:proofErr w:type="spellEnd"/>
          </w:p>
        </w:tc>
      </w:tr>
      <w:tr w:rsidR="00F6661E" w:rsidRPr="00C53C15" w14:paraId="5FE814F5" w14:textId="77777777" w:rsidTr="005651D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C53C15" w:rsidRDefault="00F6661E" w:rsidP="005651D4">
            <w:pPr>
              <w:rPr>
                <w:rFonts w:cs="Times New Roman"/>
                <w:szCs w:val="24"/>
              </w:rPr>
            </w:pPr>
            <w:r w:rsidRPr="00C53C15">
              <w:rPr>
                <w:rFonts w:cs="Times New Roman"/>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C53C15" w:rsidRDefault="00F6661E" w:rsidP="005651D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C53C15" w:rsidRDefault="00F6661E" w:rsidP="005651D4">
            <w:pPr>
              <w:cnfStyle w:val="000000000000" w:firstRow="0" w:lastRow="0" w:firstColumn="0" w:lastColumn="0" w:oddVBand="0" w:evenVBand="0" w:oddHBand="0" w:evenHBand="0" w:firstRowFirstColumn="0" w:firstRowLastColumn="0" w:lastRowFirstColumn="0" w:lastRowLastColumn="0"/>
              <w:rPr>
                <w:rFonts w:cs="Times New Roman"/>
                <w:b/>
                <w:szCs w:val="24"/>
              </w:rPr>
            </w:pPr>
            <w:r w:rsidRPr="00C53C15">
              <w:rPr>
                <w:rFonts w:cs="Times New Roman"/>
                <w:b/>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C53C15" w:rsidRDefault="00F6661E" w:rsidP="005651D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C53C15">
              <w:rPr>
                <w:rFonts w:cs="Times New Roman"/>
                <w:szCs w:val="24"/>
              </w:rPr>
              <w:t>High</w:t>
            </w:r>
          </w:p>
        </w:tc>
      </w:tr>
      <w:tr w:rsidR="00F6661E" w:rsidRPr="00C53C15" w14:paraId="000226CD"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C53C15" w:rsidRDefault="00F6661E" w:rsidP="005651D4">
            <w:pPr>
              <w:rPr>
                <w:rFonts w:cs="Times New Roman"/>
                <w:b w:val="0"/>
                <w:szCs w:val="24"/>
              </w:rPr>
            </w:pPr>
            <w:r w:rsidRPr="00C53C15">
              <w:rPr>
                <w:rFonts w:cs="Times New Roman"/>
                <w:szCs w:val="24"/>
              </w:rPr>
              <w:t>Actor:</w:t>
            </w:r>
          </w:p>
          <w:p w14:paraId="6B55C86D" w14:textId="77777777"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Scheduler</w:t>
            </w:r>
          </w:p>
          <w:p w14:paraId="54F6F183" w14:textId="77777777" w:rsidR="00F6661E" w:rsidRPr="00C53C15" w:rsidRDefault="00F6661E" w:rsidP="005651D4">
            <w:pPr>
              <w:rPr>
                <w:rFonts w:cs="Times New Roman"/>
                <w:b w:val="0"/>
                <w:szCs w:val="24"/>
              </w:rPr>
            </w:pPr>
            <w:r w:rsidRPr="00C53C15">
              <w:rPr>
                <w:rFonts w:cs="Times New Roman"/>
                <w:szCs w:val="24"/>
              </w:rPr>
              <w:t>Summary:</w:t>
            </w:r>
          </w:p>
          <w:p w14:paraId="209C086E" w14:textId="3F1C310B"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 xml:space="preserve">This use case allows scheduler </w:t>
            </w:r>
            <w:r w:rsidRPr="00C53C15">
              <w:rPr>
                <w:rFonts w:ascii="Times New Roman" w:hAnsi="Times New Roman" w:cs="Times New Roman"/>
                <w:b w:val="0"/>
                <w:szCs w:val="24"/>
              </w:rPr>
              <w:t>notice</w:t>
            </w:r>
            <w:r w:rsidR="00627142" w:rsidRPr="00C53C15">
              <w:rPr>
                <w:rFonts w:ascii="Times New Roman" w:hAnsi="Times New Roman" w:cs="Times New Roman"/>
                <w:b w:val="0"/>
                <w:szCs w:val="24"/>
              </w:rPr>
              <w:t xml:space="preserve"> to</w:t>
            </w:r>
            <w:r w:rsidRPr="00C53C15">
              <w:rPr>
                <w:rFonts w:ascii="Times New Roman" w:hAnsi="Times New Roman" w:cs="Times New Roman"/>
                <w:b w:val="0"/>
                <w:szCs w:val="24"/>
              </w:rPr>
              <w:t xml:space="preserve"> patient about </w:t>
            </w:r>
            <w:r w:rsidR="003466D0" w:rsidRPr="00C53C15">
              <w:rPr>
                <w:rFonts w:ascii="Times New Roman" w:hAnsi="Times New Roman" w:cs="Times New Roman"/>
                <w:b w:val="0"/>
                <w:szCs w:val="24"/>
              </w:rPr>
              <w:t>practice</w:t>
            </w:r>
            <w:r w:rsidR="00E70F0B" w:rsidRPr="00C53C15">
              <w:rPr>
                <w:rFonts w:ascii="Times New Roman" w:hAnsi="Times New Roman" w:cs="Times New Roman"/>
                <w:b w:val="0"/>
                <w:szCs w:val="24"/>
              </w:rPr>
              <w:t xml:space="preserve"> result</w:t>
            </w:r>
            <w:r w:rsidRPr="00C53C15">
              <w:rPr>
                <w:rFonts w:ascii="Times New Roman" w:hAnsi="Times New Roman" w:cs="Times New Roman"/>
                <w:b w:val="0"/>
                <w:szCs w:val="24"/>
              </w:rPr>
              <w:t xml:space="preserve"> status in yesterday</w:t>
            </w:r>
            <w:r w:rsidRPr="00C53C15">
              <w:rPr>
                <w:rFonts w:ascii="Times New Roman" w:hAnsi="Times New Roman" w:cs="Times New Roman"/>
                <w:b w:val="0"/>
                <w:szCs w:val="24"/>
              </w:rPr>
              <w:t>.</w:t>
            </w:r>
          </w:p>
          <w:p w14:paraId="1CFC35A3" w14:textId="77777777" w:rsidR="00F6661E" w:rsidRPr="00C53C15" w:rsidRDefault="00F6661E" w:rsidP="005651D4">
            <w:pPr>
              <w:rPr>
                <w:rFonts w:cs="Times New Roman"/>
                <w:b w:val="0"/>
                <w:szCs w:val="24"/>
              </w:rPr>
            </w:pPr>
            <w:r w:rsidRPr="00C53C15">
              <w:rPr>
                <w:rFonts w:cs="Times New Roman"/>
                <w:szCs w:val="24"/>
              </w:rPr>
              <w:t>Goal:</w:t>
            </w:r>
          </w:p>
          <w:p w14:paraId="12A2613E" w14:textId="31449D3D"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 xml:space="preserve">Notice patient about </w:t>
            </w:r>
            <w:r w:rsidR="003466D0" w:rsidRPr="00C53C15">
              <w:rPr>
                <w:rFonts w:ascii="Times New Roman" w:hAnsi="Times New Roman" w:cs="Times New Roman"/>
                <w:b w:val="0"/>
                <w:szCs w:val="24"/>
              </w:rPr>
              <w:t xml:space="preserve">practice </w:t>
            </w:r>
            <w:r w:rsidRPr="00C53C15">
              <w:rPr>
                <w:rFonts w:ascii="Times New Roman" w:hAnsi="Times New Roman" w:cs="Times New Roman"/>
                <w:b w:val="0"/>
                <w:szCs w:val="24"/>
              </w:rPr>
              <w:t>result status in yesterday</w:t>
            </w:r>
          </w:p>
          <w:p w14:paraId="7A7955BF" w14:textId="77777777" w:rsidR="00F6661E" w:rsidRPr="00C53C15" w:rsidRDefault="00F6661E" w:rsidP="005651D4">
            <w:pPr>
              <w:rPr>
                <w:rFonts w:cs="Times New Roman"/>
                <w:b w:val="0"/>
                <w:szCs w:val="24"/>
              </w:rPr>
            </w:pPr>
            <w:r w:rsidRPr="00C53C15">
              <w:rPr>
                <w:rFonts w:cs="Times New Roman"/>
                <w:szCs w:val="24"/>
              </w:rPr>
              <w:t>Triggers:</w:t>
            </w:r>
          </w:p>
          <w:p w14:paraId="1BDB7281" w14:textId="77777777"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The time hits configured time.</w:t>
            </w:r>
          </w:p>
          <w:p w14:paraId="4CC48AEA" w14:textId="77777777" w:rsidR="00F6661E" w:rsidRPr="00C53C15" w:rsidRDefault="00F6661E" w:rsidP="005651D4">
            <w:pPr>
              <w:rPr>
                <w:rFonts w:cs="Times New Roman"/>
                <w:b w:val="0"/>
                <w:szCs w:val="24"/>
              </w:rPr>
            </w:pPr>
            <w:r w:rsidRPr="00C53C15">
              <w:rPr>
                <w:rFonts w:cs="Times New Roman"/>
                <w:szCs w:val="24"/>
              </w:rPr>
              <w:t>Preconditions:</w:t>
            </w:r>
          </w:p>
          <w:p w14:paraId="709D3A51" w14:textId="69C3D3CE" w:rsidR="00F6661E" w:rsidRPr="00C53C15" w:rsidRDefault="00F6661E" w:rsidP="00F6661E">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b w:val="0"/>
                <w:szCs w:val="24"/>
              </w:rPr>
              <w:t>Patient’s smartphone must have new data of wristband and connection.</w:t>
            </w:r>
          </w:p>
          <w:p w14:paraId="5AD331CE" w14:textId="77777777" w:rsidR="00F6661E" w:rsidRPr="00C53C15" w:rsidRDefault="00F6661E" w:rsidP="005651D4">
            <w:pPr>
              <w:rPr>
                <w:rFonts w:cs="Times New Roman"/>
                <w:b w:val="0"/>
                <w:szCs w:val="24"/>
              </w:rPr>
            </w:pPr>
            <w:r w:rsidRPr="00C53C15">
              <w:rPr>
                <w:rFonts w:cs="Times New Roman"/>
                <w:szCs w:val="24"/>
              </w:rPr>
              <w:t>Post Conditions:</w:t>
            </w:r>
          </w:p>
          <w:p w14:paraId="732A99C1" w14:textId="065B2DEC"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szCs w:val="24"/>
              </w:rPr>
              <w:t xml:space="preserve">Success: </w:t>
            </w:r>
            <w:r w:rsidRPr="00C53C15">
              <w:rPr>
                <w:rFonts w:ascii="Times New Roman" w:hAnsi="Times New Roman" w:cs="Times New Roman"/>
                <w:b w:val="0"/>
                <w:szCs w:val="24"/>
              </w:rPr>
              <w:t>Show notice message.</w:t>
            </w:r>
          </w:p>
          <w:p w14:paraId="44596CDC" w14:textId="77777777" w:rsidR="00F6661E" w:rsidRPr="00C53C15" w:rsidRDefault="00F6661E" w:rsidP="005651D4">
            <w:pPr>
              <w:pStyle w:val="ListParagraph"/>
              <w:numPr>
                <w:ilvl w:val="0"/>
                <w:numId w:val="25"/>
              </w:numPr>
              <w:spacing w:after="0" w:line="240" w:lineRule="auto"/>
              <w:rPr>
                <w:rFonts w:ascii="Times New Roman" w:hAnsi="Times New Roman" w:cs="Times New Roman"/>
                <w:b w:val="0"/>
                <w:szCs w:val="24"/>
              </w:rPr>
            </w:pPr>
            <w:r w:rsidRPr="00C53C15">
              <w:rPr>
                <w:rFonts w:ascii="Times New Roman" w:hAnsi="Times New Roman" w:cs="Times New Roman"/>
                <w:szCs w:val="24"/>
              </w:rPr>
              <w:t xml:space="preserve">Fail: </w:t>
            </w:r>
            <w:r w:rsidRPr="00C53C15">
              <w:rPr>
                <w:rFonts w:ascii="Times New Roman" w:hAnsi="Times New Roman" w:cs="Times New Roman"/>
                <w:b w:val="0"/>
                <w:szCs w:val="24"/>
              </w:rPr>
              <w:t>Log error message.</w:t>
            </w:r>
          </w:p>
          <w:p w14:paraId="35B2158E" w14:textId="77777777" w:rsidR="00F6661E" w:rsidRPr="00C53C15" w:rsidRDefault="00F6661E" w:rsidP="005651D4">
            <w:pPr>
              <w:spacing w:before="120" w:after="120"/>
              <w:rPr>
                <w:rFonts w:cs="Times New Roman"/>
                <w:szCs w:val="24"/>
              </w:rPr>
            </w:pPr>
            <w:r w:rsidRPr="00C53C15">
              <w:rPr>
                <w:rFonts w:cs="Times New Roman"/>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C53C15" w14:paraId="2D727E46" w14:textId="77777777" w:rsidTr="0056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C53C15" w:rsidRDefault="00F6661E" w:rsidP="005651D4">
                  <w:pPr>
                    <w:rPr>
                      <w:rFonts w:cs="Times New Roman"/>
                      <w:b w:val="0"/>
                      <w:szCs w:val="24"/>
                    </w:rPr>
                  </w:pPr>
                  <w:r w:rsidRPr="00C53C15">
                    <w:rPr>
                      <w:rFonts w:cs="Times New Roman"/>
                      <w:b w:val="0"/>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C53C15" w:rsidRDefault="00F6661E" w:rsidP="005651D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C53C15" w:rsidRDefault="00F6661E" w:rsidP="005651D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System Response</w:t>
                  </w:r>
                </w:p>
              </w:tc>
            </w:tr>
            <w:tr w:rsidR="00F6661E" w:rsidRPr="00C53C15" w14:paraId="55F92287"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C53C15" w:rsidRDefault="00F6661E" w:rsidP="005651D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C53C15"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get </w:t>
                  </w:r>
                  <w:r w:rsidRPr="00C53C15">
                    <w:rPr>
                      <w:rFonts w:cs="Times New Roman"/>
                      <w:sz w:val="24"/>
                      <w:szCs w:val="24"/>
                    </w:rPr>
                    <w:t>practice</w:t>
                  </w:r>
                  <w:r w:rsidRPr="00C53C15">
                    <w:rPr>
                      <w:rFonts w:cs="Times New Roman"/>
                      <w:sz w:val="24"/>
                      <w:szCs w:val="24"/>
                    </w:rPr>
                    <w:t xml:space="preserve"> data of wrist</w:t>
                  </w:r>
                  <w:r w:rsidRPr="00C53C15">
                    <w:rPr>
                      <w:rFonts w:cs="Times New Roman"/>
                      <w:sz w:val="24"/>
                      <w:szCs w:val="24"/>
                    </w:rPr>
                    <w:t xml:space="preserve">band in smartphone and notice to patient that </w:t>
                  </w:r>
                  <w:r w:rsidRPr="00C53C15">
                    <w:rPr>
                      <w:rFonts w:cs="Times New Roman"/>
                      <w:sz w:val="24"/>
                      <w:szCs w:val="24"/>
                    </w:rPr>
                    <w:lastRenderedPageBreak/>
                    <w:t xml:space="preserve">he/she </w:t>
                  </w:r>
                  <w:r w:rsidR="00E70F0B" w:rsidRPr="00C53C15">
                    <w:rPr>
                      <w:rFonts w:cs="Times New Roman"/>
                      <w:sz w:val="24"/>
                      <w:szCs w:val="24"/>
                    </w:rPr>
                    <w:t>do exercise</w:t>
                  </w:r>
                  <w:r w:rsidRPr="00C53C15">
                    <w:rPr>
                      <w:rFonts w:cs="Times New Roman"/>
                      <w:sz w:val="24"/>
                      <w:szCs w:val="24"/>
                    </w:rPr>
                    <w:t xml:space="preserve"> enough or not. </w:t>
                  </w:r>
                  <w:r w:rsidRPr="00C53C15">
                    <w:rPr>
                      <w:rFonts w:cs="Times New Roman"/>
                      <w:sz w:val="24"/>
                      <w:szCs w:val="24"/>
                    </w:rPr>
                    <w:t>[</w:t>
                  </w:r>
                  <w:r w:rsidRPr="00C53C15">
                    <w:rPr>
                      <w:rFonts w:cs="Times New Roman"/>
                      <w:sz w:val="24"/>
                      <w:szCs w:val="24"/>
                    </w:rPr>
                    <w:t>Exception 1</w:t>
                  </w:r>
                  <w:r w:rsidRPr="00C53C15">
                    <w:rPr>
                      <w:rFonts w:cs="Times New Roman"/>
                      <w:sz w:val="24"/>
                      <w:szCs w:val="24"/>
                    </w:rPr>
                    <w:t>]</w:t>
                  </w:r>
                </w:p>
              </w:tc>
            </w:tr>
          </w:tbl>
          <w:p w14:paraId="51AE8AC1" w14:textId="77777777" w:rsidR="00F6661E" w:rsidRPr="00C53C15" w:rsidRDefault="00F6661E" w:rsidP="005651D4">
            <w:pPr>
              <w:spacing w:before="120" w:after="120"/>
              <w:rPr>
                <w:rFonts w:cs="Times New Roman"/>
                <w:b w:val="0"/>
                <w:szCs w:val="24"/>
              </w:rPr>
            </w:pPr>
            <w:r w:rsidRPr="00C53C15">
              <w:rPr>
                <w:rFonts w:cs="Times New Roman"/>
                <w:szCs w:val="24"/>
              </w:rPr>
              <w:lastRenderedPageBreak/>
              <w:t>Alternative Scenario:</w:t>
            </w:r>
            <w:r w:rsidRPr="00C53C15">
              <w:rPr>
                <w:rFonts w:cs="Times New Roman"/>
                <w:b w:val="0"/>
                <w:szCs w:val="24"/>
              </w:rPr>
              <w:t xml:space="preserve"> N/A</w:t>
            </w:r>
          </w:p>
          <w:p w14:paraId="300DF5AA" w14:textId="77777777" w:rsidR="00F6661E" w:rsidRPr="00C53C15" w:rsidRDefault="00F6661E" w:rsidP="005651D4">
            <w:pPr>
              <w:spacing w:before="120" w:after="120"/>
              <w:rPr>
                <w:rFonts w:cs="Times New Roman"/>
                <w:szCs w:val="24"/>
              </w:rPr>
            </w:pPr>
            <w:r w:rsidRPr="00C53C15">
              <w:rPr>
                <w:rFonts w:cs="Times New Roman"/>
                <w:szCs w:val="24"/>
              </w:rPr>
              <w:t>Exceptions:</w:t>
            </w:r>
          </w:p>
          <w:p w14:paraId="229655A6" w14:textId="77777777" w:rsidR="00F6661E" w:rsidRPr="00C53C15" w:rsidRDefault="00F6661E" w:rsidP="005651D4">
            <w:pPr>
              <w:spacing w:before="120" w:after="120"/>
              <w:rPr>
                <w:rFonts w:cs="Times New Roman"/>
                <w:b w:val="0"/>
                <w:szCs w:val="24"/>
              </w:rPr>
            </w:pPr>
            <w:r w:rsidRPr="00C53C15">
              <w:rPr>
                <w:rFonts w:cs="Times New Roman"/>
                <w:b w:val="0"/>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2"/>
              <w:gridCol w:w="4136"/>
            </w:tblGrid>
            <w:tr w:rsidR="00F6661E" w:rsidRPr="00C53C15" w14:paraId="6D8795A4" w14:textId="77777777" w:rsidTr="0056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C53C15" w:rsidRDefault="00F6661E" w:rsidP="005651D4">
                  <w:pPr>
                    <w:rPr>
                      <w:rFonts w:cs="Times New Roman"/>
                      <w:b w:val="0"/>
                      <w:szCs w:val="24"/>
                    </w:rPr>
                  </w:pPr>
                  <w:r w:rsidRPr="00C53C15">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C53C15" w:rsidRDefault="00F6661E" w:rsidP="005651D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C53C15" w:rsidRDefault="00F6661E" w:rsidP="005651D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C53C15">
                    <w:rPr>
                      <w:rFonts w:cs="Times New Roman"/>
                      <w:b w:val="0"/>
                      <w:szCs w:val="24"/>
                    </w:rPr>
                    <w:t>System Response</w:t>
                  </w:r>
                </w:p>
              </w:tc>
            </w:tr>
            <w:tr w:rsidR="00F6661E" w:rsidRPr="00C53C15" w14:paraId="01E94E9E" w14:textId="77777777" w:rsidTr="00565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C53C15" w:rsidRDefault="00F6661E" w:rsidP="005651D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C53C15" w:rsidRDefault="00F6661E" w:rsidP="005651D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C53C15" w:rsidRDefault="00F6661E" w:rsidP="005651D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No notification will be sent. Error detail will be tracked in a log file.</w:t>
                  </w:r>
                </w:p>
              </w:tc>
            </w:tr>
          </w:tbl>
          <w:p w14:paraId="54E2BAC0" w14:textId="2EF3C85D" w:rsidR="00F6661E" w:rsidRPr="00C53C15" w:rsidRDefault="00F6661E" w:rsidP="005651D4">
            <w:pPr>
              <w:spacing w:before="120" w:after="120"/>
              <w:rPr>
                <w:rFonts w:cs="Times New Roman"/>
                <w:b w:val="0"/>
                <w:szCs w:val="24"/>
              </w:rPr>
            </w:pPr>
            <w:r w:rsidRPr="00C53C15">
              <w:rPr>
                <w:rFonts w:cs="Times New Roman"/>
                <w:szCs w:val="24"/>
              </w:rPr>
              <w:t>Relationships:</w:t>
            </w:r>
            <w:r w:rsidRPr="00C53C15">
              <w:rPr>
                <w:rFonts w:cs="Times New Roman"/>
                <w:b w:val="0"/>
                <w:szCs w:val="24"/>
              </w:rPr>
              <w:t xml:space="preserve"> N/A</w:t>
            </w:r>
          </w:p>
          <w:p w14:paraId="19233BA2" w14:textId="77777777" w:rsidR="00F6661E" w:rsidRPr="00C53C15" w:rsidRDefault="00F6661E" w:rsidP="005651D4">
            <w:pPr>
              <w:spacing w:before="120" w:after="120"/>
              <w:rPr>
                <w:rFonts w:cs="Times New Roman"/>
                <w:b w:val="0"/>
                <w:szCs w:val="24"/>
              </w:rPr>
            </w:pPr>
            <w:r w:rsidRPr="00C53C15">
              <w:rPr>
                <w:rFonts w:cs="Times New Roman"/>
                <w:szCs w:val="24"/>
              </w:rPr>
              <w:t>Business Rules:</w:t>
            </w:r>
          </w:p>
          <w:p w14:paraId="77B36E32" w14:textId="77DA5D10" w:rsidR="00F6661E" w:rsidRPr="00C53C15" w:rsidRDefault="00F6661E" w:rsidP="005651D4">
            <w:pPr>
              <w:pStyle w:val="ListParagraph"/>
              <w:keepNext/>
              <w:numPr>
                <w:ilvl w:val="0"/>
                <w:numId w:val="25"/>
              </w:numPr>
              <w:spacing w:before="120" w:after="120" w:line="240" w:lineRule="exact"/>
              <w:rPr>
                <w:rFonts w:ascii="Times New Roman" w:hAnsi="Times New Roman" w:cs="Times New Roman"/>
                <w:b w:val="0"/>
                <w:szCs w:val="24"/>
              </w:rPr>
            </w:pPr>
            <w:r w:rsidRPr="00C53C15">
              <w:rPr>
                <w:rFonts w:ascii="Times New Roman" w:hAnsi="Times New Roman" w:cs="Times New Roman"/>
                <w:b w:val="0"/>
                <w:szCs w:val="24"/>
              </w:rPr>
              <w:t xml:space="preserve">Scheduler will repeat check data of wristband in storage at </w:t>
            </w:r>
            <w:r w:rsidRPr="00C53C15">
              <w:rPr>
                <w:rFonts w:ascii="Times New Roman" w:hAnsi="Times New Roman" w:cs="Times New Roman"/>
                <w:b w:val="0"/>
                <w:szCs w:val="24"/>
              </w:rPr>
              <w:t>7:00A</w:t>
            </w:r>
            <w:r w:rsidRPr="00C53C15">
              <w:rPr>
                <w:rFonts w:ascii="Times New Roman" w:hAnsi="Times New Roman" w:cs="Times New Roman"/>
                <w:b w:val="0"/>
                <w:szCs w:val="24"/>
              </w:rPr>
              <w:t xml:space="preserve">M. If it’s exist, scheduler </w:t>
            </w:r>
            <w:r w:rsidRPr="00C53C15">
              <w:rPr>
                <w:rFonts w:ascii="Times New Roman" w:hAnsi="Times New Roman" w:cs="Times New Roman"/>
                <w:b w:val="0"/>
                <w:szCs w:val="24"/>
              </w:rPr>
              <w:t>will notice to patient</w:t>
            </w:r>
            <w:r w:rsidR="00627142" w:rsidRPr="00C53C15">
              <w:rPr>
                <w:rFonts w:ascii="Times New Roman" w:hAnsi="Times New Roman" w:cs="Times New Roman"/>
                <w:b w:val="0"/>
                <w:szCs w:val="24"/>
              </w:rPr>
              <w:t>.</w:t>
            </w:r>
          </w:p>
          <w:p w14:paraId="41EBFB74" w14:textId="2C307B70" w:rsidR="00F6661E" w:rsidRPr="00C53C15" w:rsidRDefault="00F6661E" w:rsidP="00627142">
            <w:pPr>
              <w:pStyle w:val="ListParagraph"/>
              <w:keepNext/>
              <w:numPr>
                <w:ilvl w:val="0"/>
                <w:numId w:val="25"/>
              </w:numPr>
              <w:spacing w:before="120" w:after="120" w:line="240" w:lineRule="exact"/>
              <w:rPr>
                <w:rFonts w:ascii="Times New Roman" w:hAnsi="Times New Roman" w:cs="Times New Roman"/>
                <w:b w:val="0"/>
                <w:szCs w:val="24"/>
              </w:rPr>
            </w:pPr>
            <w:r w:rsidRPr="00C53C15">
              <w:rPr>
                <w:rFonts w:ascii="Times New Roman" w:hAnsi="Times New Roman" w:cs="Times New Roman"/>
                <w:b w:val="0"/>
                <w:szCs w:val="24"/>
              </w:rPr>
              <w:t xml:space="preserve">If </w:t>
            </w:r>
            <w:r w:rsidR="00627142" w:rsidRPr="00C53C15">
              <w:rPr>
                <w:rFonts w:ascii="Times New Roman" w:hAnsi="Times New Roman" w:cs="Times New Roman"/>
                <w:b w:val="0"/>
                <w:szCs w:val="24"/>
              </w:rPr>
              <w:t xml:space="preserve">patient </w:t>
            </w:r>
            <w:r w:rsidR="00E70F0B" w:rsidRPr="00C53C15">
              <w:rPr>
                <w:rFonts w:ascii="Times New Roman" w:hAnsi="Times New Roman" w:cs="Times New Roman"/>
                <w:b w:val="0"/>
                <w:szCs w:val="24"/>
              </w:rPr>
              <w:t>finish practice</w:t>
            </w:r>
            <w:r w:rsidR="00627142" w:rsidRPr="00C53C15">
              <w:rPr>
                <w:rFonts w:ascii="Times New Roman" w:hAnsi="Times New Roman" w:cs="Times New Roman"/>
                <w:b w:val="0"/>
                <w:szCs w:val="24"/>
              </w:rPr>
              <w:t xml:space="preserve"> </w:t>
            </w:r>
            <w:proofErr w:type="gramStart"/>
            <w:r w:rsidR="00627142" w:rsidRPr="00C53C15">
              <w:rPr>
                <w:rFonts w:ascii="Times New Roman" w:hAnsi="Times New Roman" w:cs="Times New Roman"/>
                <w:b w:val="0"/>
                <w:szCs w:val="24"/>
              </w:rPr>
              <w:t>about ???</w:t>
            </w:r>
            <w:proofErr w:type="gramEnd"/>
            <w:r w:rsidR="00627142" w:rsidRPr="00C53C15">
              <w:rPr>
                <w:rFonts w:ascii="Times New Roman" w:hAnsi="Times New Roman" w:cs="Times New Roman"/>
                <w:b w:val="0"/>
                <w:szCs w:val="24"/>
              </w:rPr>
              <w:t xml:space="preserve"> per day, scheduler will notice to patient to </w:t>
            </w:r>
            <w:r w:rsidR="00E70F0B" w:rsidRPr="00C53C15">
              <w:rPr>
                <w:rFonts w:ascii="Times New Roman" w:hAnsi="Times New Roman" w:cs="Times New Roman"/>
                <w:b w:val="0"/>
                <w:szCs w:val="24"/>
              </w:rPr>
              <w:t>do exercise harder</w:t>
            </w:r>
            <w:r w:rsidR="00627142" w:rsidRPr="00C53C15">
              <w:rPr>
                <w:rFonts w:ascii="Times New Roman" w:hAnsi="Times New Roman" w:cs="Times New Roman"/>
                <w:b w:val="0"/>
                <w:szCs w:val="24"/>
              </w:rPr>
              <w:t xml:space="preserve"> </w:t>
            </w:r>
          </w:p>
          <w:p w14:paraId="399764C8" w14:textId="641EA888" w:rsidR="00627142" w:rsidRPr="00C53C15" w:rsidRDefault="00627142" w:rsidP="00E70F0B">
            <w:pPr>
              <w:pStyle w:val="ListParagraph"/>
              <w:keepNext/>
              <w:numPr>
                <w:ilvl w:val="0"/>
                <w:numId w:val="25"/>
              </w:numPr>
              <w:spacing w:before="120" w:after="120" w:line="240" w:lineRule="exact"/>
              <w:rPr>
                <w:rFonts w:ascii="Times New Roman" w:hAnsi="Times New Roman" w:cs="Times New Roman"/>
                <w:b w:val="0"/>
                <w:szCs w:val="24"/>
              </w:rPr>
            </w:pPr>
            <w:r w:rsidRPr="00C53C15">
              <w:rPr>
                <w:rFonts w:ascii="Times New Roman" w:hAnsi="Times New Roman" w:cs="Times New Roman"/>
                <w:b w:val="0"/>
                <w:szCs w:val="24"/>
              </w:rPr>
              <w:t xml:space="preserve">If patient </w:t>
            </w:r>
            <w:r w:rsidR="00E70F0B" w:rsidRPr="00C53C15">
              <w:rPr>
                <w:rFonts w:ascii="Times New Roman" w:hAnsi="Times New Roman" w:cs="Times New Roman"/>
                <w:b w:val="0"/>
                <w:szCs w:val="24"/>
              </w:rPr>
              <w:t>finish practice</w:t>
            </w:r>
            <w:r w:rsidRPr="00C53C15">
              <w:rPr>
                <w:rFonts w:ascii="Times New Roman" w:hAnsi="Times New Roman" w:cs="Times New Roman"/>
                <w:b w:val="0"/>
                <w:szCs w:val="24"/>
              </w:rPr>
              <w:t xml:space="preserve"> </w:t>
            </w:r>
            <w:proofErr w:type="gramStart"/>
            <w:r w:rsidRPr="00C53C15">
              <w:rPr>
                <w:rFonts w:ascii="Times New Roman" w:hAnsi="Times New Roman" w:cs="Times New Roman"/>
                <w:b w:val="0"/>
                <w:szCs w:val="24"/>
              </w:rPr>
              <w:t>about ???</w:t>
            </w:r>
            <w:proofErr w:type="gramEnd"/>
            <w:r w:rsidRPr="00C53C15">
              <w:rPr>
                <w:rFonts w:ascii="Times New Roman" w:hAnsi="Times New Roman" w:cs="Times New Roman"/>
                <w:b w:val="0"/>
                <w:szCs w:val="24"/>
              </w:rPr>
              <w:t xml:space="preserve"> </w:t>
            </w:r>
            <w:proofErr w:type="gramStart"/>
            <w:r w:rsidRPr="00C53C15">
              <w:rPr>
                <w:rFonts w:ascii="Times New Roman" w:hAnsi="Times New Roman" w:cs="Times New Roman"/>
                <w:b w:val="0"/>
                <w:szCs w:val="24"/>
              </w:rPr>
              <w:t>per</w:t>
            </w:r>
            <w:proofErr w:type="gramEnd"/>
            <w:r w:rsidRPr="00C53C15">
              <w:rPr>
                <w:rFonts w:ascii="Times New Roman" w:hAnsi="Times New Roman" w:cs="Times New Roman"/>
                <w:b w:val="0"/>
                <w:szCs w:val="24"/>
              </w:rPr>
              <w:t xml:space="preserve"> day, scheduler will notice patient  </w:t>
            </w:r>
            <w:r w:rsidR="00E70F0B" w:rsidRPr="00C53C15">
              <w:rPr>
                <w:rFonts w:ascii="Times New Roman" w:hAnsi="Times New Roman" w:cs="Times New Roman"/>
                <w:b w:val="0"/>
                <w:szCs w:val="24"/>
              </w:rPr>
              <w:t>not to do exercise so hard.</w:t>
            </w:r>
            <w:r w:rsidRPr="00C53C15">
              <w:rPr>
                <w:rFonts w:ascii="Times New Roman" w:hAnsi="Times New Roman" w:cs="Times New Roman"/>
                <w:b w:val="0"/>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9" w:name="_Toc431546207"/>
      <w:r w:rsidRPr="00C53C15">
        <w:rPr>
          <w:rFonts w:ascii="Times New Roman" w:hAnsi="Times New Roman" w:cs="Times New Roman"/>
        </w:rPr>
        <w:t>Software System Attribute</w:t>
      </w:r>
      <w:bookmarkEnd w:id="69"/>
    </w:p>
    <w:p w14:paraId="1C0DE62C" w14:textId="77777777" w:rsidR="00A36A8A" w:rsidRPr="00C53C15" w:rsidRDefault="00A36A8A" w:rsidP="00C62790">
      <w:pPr>
        <w:pStyle w:val="Heading3"/>
      </w:pPr>
      <w:bookmarkStart w:id="70" w:name="_Toc431546208"/>
      <w:r w:rsidRPr="00C53C15">
        <w:t>Usability</w:t>
      </w:r>
      <w:bookmarkEnd w:id="70"/>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71" w:name="_Toc431546209"/>
      <w:r w:rsidRPr="00C53C15">
        <w:t>Reliability</w:t>
      </w:r>
      <w:bookmarkEnd w:id="71"/>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2" w:name="_Toc431546210"/>
      <w:r w:rsidRPr="00C53C15">
        <w:t>Availability</w:t>
      </w:r>
      <w:bookmarkEnd w:id="72"/>
    </w:p>
    <w:p w14:paraId="71046121" w14:textId="77777777" w:rsidR="005160B5" w:rsidRPr="00C53C15" w:rsidRDefault="005160B5" w:rsidP="00C62790">
      <w:pPr>
        <w:pStyle w:val="Heading3"/>
      </w:pPr>
      <w:bookmarkStart w:id="73" w:name="_Toc431546211"/>
      <w:r w:rsidRPr="00C53C15">
        <w:t>Security</w:t>
      </w:r>
      <w:bookmarkEnd w:id="73"/>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4" w:name="_Toc431546212"/>
      <w:r w:rsidRPr="00C53C15">
        <w:t>Maintainability</w:t>
      </w:r>
      <w:bookmarkEnd w:id="74"/>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5" w:name="_Toc431546213"/>
      <w:r w:rsidRPr="00C53C15">
        <w:t>Portability</w:t>
      </w:r>
      <w:bookmarkEnd w:id="75"/>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lastRenderedPageBreak/>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6" w:name="_Toc431546214"/>
      <w:r w:rsidRPr="00C53C15">
        <w:t>Performance</w:t>
      </w:r>
      <w:bookmarkEnd w:id="76"/>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7" w:name="_Toc427272811"/>
      <w:r w:rsidRPr="00C53C15">
        <w:rPr>
          <w:rFonts w:ascii="Times New Roman" w:hAnsi="Times New Roman" w:cs="Times New Roman"/>
          <w:sz w:val="52"/>
          <w:szCs w:val="52"/>
        </w:rPr>
        <w:t>Software Design Description</w:t>
      </w:r>
      <w:bookmarkEnd w:id="77"/>
    </w:p>
    <w:p w14:paraId="45995047" w14:textId="1CF01FD7"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57D72BFB" w14:textId="69B6D9C7" w:rsidR="000B5D0E"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6D013556" w14:textId="79A7AA0C" w:rsidR="00C62790" w:rsidRPr="00C53C15" w:rsidRDefault="00C62790" w:rsidP="00C62790">
      <w:pPr>
        <w:pStyle w:val="Heading3"/>
      </w:pPr>
      <w:r w:rsidRPr="00C53C15">
        <w:t>Web Application architecture description</w:t>
      </w:r>
    </w:p>
    <w:p w14:paraId="30337ED4" w14:textId="768FD26F" w:rsidR="00C62790" w:rsidRPr="00C53C15" w:rsidRDefault="00C62790" w:rsidP="00C62790">
      <w:pPr>
        <w:pStyle w:val="Heading3"/>
      </w:pPr>
      <w:r w:rsidRPr="00C53C15">
        <w:t>Mobile Application architecture description</w:t>
      </w:r>
    </w:p>
    <w:p w14:paraId="26CD92D1" w14:textId="53C1EBD5"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51813332" w14:textId="08583725"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Detailed Description</w:t>
      </w:r>
    </w:p>
    <w:p w14:paraId="0688DC32" w14:textId="07F7FC5E" w:rsidR="00C62790" w:rsidRPr="00C53C15" w:rsidRDefault="00C62790" w:rsidP="00C62790">
      <w:pPr>
        <w:pStyle w:val="Heading3"/>
      </w:pPr>
      <w:r w:rsidRPr="00C53C15">
        <w:t>Class Diagram</w:t>
      </w:r>
    </w:p>
    <w:p w14:paraId="4F995D0B" w14:textId="11EF355D" w:rsidR="00C62790" w:rsidRPr="00C53C15" w:rsidRDefault="00C62790" w:rsidP="00C62790">
      <w:pPr>
        <w:pStyle w:val="Heading3"/>
      </w:pPr>
      <w:r w:rsidRPr="00C53C15">
        <w:t>Class Diagram Explanation</w:t>
      </w:r>
    </w:p>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2F2E0654" w:rsidR="00D254DC" w:rsidRPr="00C53C15" w:rsidRDefault="00D254DC" w:rsidP="00D254DC">
      <w:pPr>
        <w:ind w:left="2160"/>
      </w:pPr>
      <w:r w:rsidRPr="00C53C15">
        <w:rPr>
          <w:sz w:val="24"/>
        </w:rPr>
        <w:t>Summary:</w:t>
      </w:r>
    </w:p>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lastRenderedPageBreak/>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62AD76FD" w:rsidR="00B31FEB" w:rsidRPr="00C53C15" w:rsidRDefault="00B03158" w:rsidP="00B31FEB">
      <w:pPr>
        <w:pStyle w:val="Heading6"/>
        <w:ind w:left="3600" w:hanging="1350"/>
        <w:rPr>
          <w:sz w:val="26"/>
          <w:szCs w:val="26"/>
        </w:rPr>
      </w:pPr>
      <w:r w:rsidRPr="00C53C15">
        <w:rPr>
          <w:sz w:val="26"/>
          <w:szCs w:val="26"/>
        </w:rPr>
        <w:t>View Patient Medical History</w:t>
      </w:r>
    </w:p>
    <w:p w14:paraId="24538582" w14:textId="3335A458" w:rsidR="00D254DC" w:rsidRPr="00C53C15" w:rsidRDefault="00D254DC" w:rsidP="00D254DC">
      <w:pPr>
        <w:ind w:left="2250"/>
      </w:pPr>
      <w:r w:rsidRPr="00C53C15">
        <w:rPr>
          <w:sz w:val="24"/>
        </w:rPr>
        <w:t>Summary:</w:t>
      </w:r>
    </w:p>
    <w:p w14:paraId="31255E14" w14:textId="33BAA20D" w:rsidR="00B31FEB" w:rsidRPr="00C53C15" w:rsidRDefault="00B03158" w:rsidP="00B31FEB">
      <w:pPr>
        <w:pStyle w:val="Heading6"/>
        <w:ind w:left="3600" w:hanging="1350"/>
        <w:rPr>
          <w:sz w:val="26"/>
          <w:szCs w:val="26"/>
        </w:rPr>
      </w:pPr>
      <w:r w:rsidRPr="00C53C15">
        <w:rPr>
          <w:sz w:val="26"/>
          <w:szCs w:val="26"/>
        </w:rPr>
        <w:t>Make Prescription</w:t>
      </w:r>
    </w:p>
    <w:p w14:paraId="2BEE8ED3" w14:textId="79E9F9BC" w:rsidR="00D254DC" w:rsidRPr="00C53C15" w:rsidRDefault="00D254DC" w:rsidP="00D254DC">
      <w:pPr>
        <w:ind w:left="2160"/>
      </w:pPr>
      <w:r w:rsidRPr="00C53C15">
        <w:rPr>
          <w:sz w:val="24"/>
        </w:rPr>
        <w:t>Summary:</w:t>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5C6BA52C" w:rsidR="00D254DC" w:rsidRPr="00C53C15" w:rsidRDefault="00986B0D" w:rsidP="00F71F42">
      <w:pPr>
        <w:ind w:left="-270"/>
      </w:pPr>
      <w:r w:rsidRPr="00C53C15">
        <w:rPr>
          <w:noProof/>
        </w:rPr>
        <w:lastRenderedPageBreak/>
        <w:drawing>
          <wp:inline distT="0" distB="0" distL="0" distR="0" wp14:anchorId="28AC5E08" wp14:editId="36777285">
            <wp:extent cx="7042547" cy="48387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ert account.png"/>
                    <pic:cNvPicPr/>
                  </pic:nvPicPr>
                  <pic:blipFill>
                    <a:blip r:embed="rId59">
                      <a:extLst>
                        <a:ext uri="{28A0092B-C50C-407E-A947-70E740481C1C}">
                          <a14:useLocalDpi xmlns:a14="http://schemas.microsoft.com/office/drawing/2010/main" val="0"/>
                        </a:ext>
                      </a:extLst>
                    </a:blip>
                    <a:stretch>
                      <a:fillRect/>
                    </a:stretch>
                  </pic:blipFill>
                  <pic:spPr>
                    <a:xfrm>
                      <a:off x="0" y="0"/>
                      <a:ext cx="7048802" cy="4842998"/>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6EEFA4D4" w:rsidR="00991399" w:rsidRPr="00C53C15" w:rsidRDefault="00991399" w:rsidP="00991399">
      <w:pPr>
        <w:ind w:left="-360"/>
      </w:pPr>
      <w:r w:rsidRPr="00C53C15">
        <w:rPr>
          <w:noProof/>
        </w:rPr>
        <w:lastRenderedPageBreak/>
        <w:drawing>
          <wp:inline distT="0" distB="0" distL="0" distR="0" wp14:anchorId="7A934163" wp14:editId="33361BD0">
            <wp:extent cx="714806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account.png"/>
                    <pic:cNvPicPr/>
                  </pic:nvPicPr>
                  <pic:blipFill>
                    <a:blip r:embed="rId60">
                      <a:extLst>
                        <a:ext uri="{28A0092B-C50C-407E-A947-70E740481C1C}">
                          <a14:useLocalDpi xmlns:a14="http://schemas.microsoft.com/office/drawing/2010/main" val="0"/>
                        </a:ext>
                      </a:extLst>
                    </a:blip>
                    <a:stretch>
                      <a:fillRect/>
                    </a:stretch>
                  </pic:blipFill>
                  <pic:spPr>
                    <a:xfrm>
                      <a:off x="0" y="0"/>
                      <a:ext cx="7150865" cy="4535679"/>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2324812C" w:rsidR="00D254DC" w:rsidRPr="00C53C15" w:rsidRDefault="00D254DC" w:rsidP="00D254DC">
      <w:pPr>
        <w:ind w:left="2160" w:firstLine="90"/>
        <w:rPr>
          <w:sz w:val="24"/>
        </w:rPr>
      </w:pPr>
      <w:r w:rsidRPr="00C53C15">
        <w:rPr>
          <w:sz w:val="24"/>
        </w:rPr>
        <w:t>Summary:</w:t>
      </w:r>
      <w:r w:rsidR="00991399" w:rsidRPr="00C53C15">
        <w:rPr>
          <w:sz w:val="24"/>
        </w:rPr>
        <w:t xml:space="preserve"> This diagram show process of administrator deletes specific account.</w:t>
      </w:r>
    </w:p>
    <w:p w14:paraId="0AB0F47F" w14:textId="77777777" w:rsidR="00806B4C" w:rsidRPr="00C53C15" w:rsidRDefault="00806B4C" w:rsidP="00D254DC">
      <w:pPr>
        <w:ind w:left="2160" w:firstLine="90"/>
        <w:rPr>
          <w:sz w:val="24"/>
        </w:rPr>
      </w:pPr>
    </w:p>
    <w:p w14:paraId="2D3D48F4" w14:textId="1CEBD1B5" w:rsidR="00991399" w:rsidRPr="00C53C15" w:rsidRDefault="00991399" w:rsidP="00991399">
      <w:pPr>
        <w:ind w:left="-270"/>
      </w:pPr>
      <w:r w:rsidRPr="00C53C15">
        <w:rPr>
          <w:noProof/>
        </w:rPr>
        <w:drawing>
          <wp:inline distT="0" distB="0" distL="0" distR="0" wp14:anchorId="1DD8D12A" wp14:editId="44FC9A86">
            <wp:extent cx="7083190" cy="30099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account.png"/>
                    <pic:cNvPicPr/>
                  </pic:nvPicPr>
                  <pic:blipFill>
                    <a:blip r:embed="rId61">
                      <a:extLst>
                        <a:ext uri="{28A0092B-C50C-407E-A947-70E740481C1C}">
                          <a14:useLocalDpi xmlns:a14="http://schemas.microsoft.com/office/drawing/2010/main" val="0"/>
                        </a:ext>
                      </a:extLst>
                    </a:blip>
                    <a:stretch>
                      <a:fillRect/>
                    </a:stretch>
                  </pic:blipFill>
                  <pic:spPr>
                    <a:xfrm>
                      <a:off x="0" y="0"/>
                      <a:ext cx="7088925" cy="3012337"/>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0B76BC6B" w:rsidR="00D254DC" w:rsidRPr="00C53C15" w:rsidRDefault="00D254DC" w:rsidP="00D254DC">
      <w:pPr>
        <w:ind w:left="2250"/>
      </w:pPr>
      <w:r w:rsidRPr="00C53C15">
        <w:rPr>
          <w:sz w:val="24"/>
        </w:rPr>
        <w:t>Summary:</w:t>
      </w:r>
    </w:p>
    <w:p w14:paraId="06016515" w14:textId="675A6990" w:rsidR="00B31FEB" w:rsidRPr="00C53C15" w:rsidRDefault="00B03158" w:rsidP="00B31FEB">
      <w:pPr>
        <w:pStyle w:val="Heading6"/>
        <w:ind w:left="3600" w:hanging="1350"/>
        <w:rPr>
          <w:sz w:val="26"/>
          <w:szCs w:val="26"/>
        </w:rPr>
      </w:pPr>
      <w:r w:rsidRPr="00C53C15">
        <w:rPr>
          <w:sz w:val="26"/>
          <w:szCs w:val="26"/>
        </w:rPr>
        <w:lastRenderedPageBreak/>
        <w:t>Update Wristband</w:t>
      </w:r>
    </w:p>
    <w:p w14:paraId="65270666" w14:textId="252D535E" w:rsidR="00D254DC" w:rsidRPr="00C53C15" w:rsidRDefault="00D254DC" w:rsidP="00D254DC">
      <w:pPr>
        <w:ind w:left="2250"/>
      </w:pPr>
      <w:r w:rsidRPr="00C53C15">
        <w:rPr>
          <w:sz w:val="24"/>
        </w:rPr>
        <w:t>Summary:</w:t>
      </w:r>
    </w:p>
    <w:p w14:paraId="2C6CB686" w14:textId="50E29FE6" w:rsidR="00B31FEB" w:rsidRPr="00C53C15" w:rsidRDefault="00B03158" w:rsidP="00B31FEB">
      <w:pPr>
        <w:pStyle w:val="Heading6"/>
        <w:ind w:left="3600" w:hanging="1350"/>
        <w:rPr>
          <w:sz w:val="26"/>
          <w:szCs w:val="26"/>
        </w:rPr>
      </w:pPr>
      <w:r w:rsidRPr="00C53C15">
        <w:rPr>
          <w:sz w:val="26"/>
          <w:szCs w:val="26"/>
        </w:rPr>
        <w:t>Delete Wristband</w:t>
      </w:r>
    </w:p>
    <w:p w14:paraId="56E40E98" w14:textId="0610C812" w:rsidR="00D254DC" w:rsidRPr="00C53C15" w:rsidRDefault="00D254DC" w:rsidP="00D254DC">
      <w:pPr>
        <w:ind w:left="2250"/>
      </w:pPr>
      <w:r w:rsidRPr="00C53C15">
        <w:rPr>
          <w:sz w:val="24"/>
        </w:rPr>
        <w:t>Summary:</w:t>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17BB3FD6" w:rsidR="00D254DC" w:rsidRPr="00C53C15" w:rsidRDefault="00D254DC" w:rsidP="00D254DC">
      <w:pPr>
        <w:ind w:left="2160" w:firstLine="90"/>
      </w:pPr>
      <w:r w:rsidRPr="00C53C15">
        <w:rPr>
          <w:sz w:val="24"/>
        </w:rPr>
        <w:t>Summary:</w:t>
      </w: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073AFCB9" w:rsidR="00D254DC" w:rsidRPr="00C53C15" w:rsidRDefault="00D254DC" w:rsidP="00D254DC">
      <w:pPr>
        <w:ind w:left="2250"/>
      </w:pPr>
      <w:r w:rsidRPr="00C53C15">
        <w:rPr>
          <w:sz w:val="24"/>
        </w:rPr>
        <w:t>Summary:</w:t>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7F1BD028" w:rsidR="00D254DC" w:rsidRPr="00C53C15" w:rsidRDefault="00D254DC" w:rsidP="00D254DC">
      <w:pPr>
        <w:ind w:left="2250"/>
      </w:pPr>
      <w:r w:rsidRPr="00C53C15">
        <w:rPr>
          <w:sz w:val="24"/>
        </w:rPr>
        <w:t>Summary:</w:t>
      </w: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496B858F" w:rsidR="00D254DC" w:rsidRPr="00C53C15" w:rsidRDefault="00D254DC" w:rsidP="00D254DC">
      <w:pPr>
        <w:ind w:left="2250"/>
      </w:pPr>
      <w:r w:rsidRPr="00C53C15">
        <w:rPr>
          <w:sz w:val="24"/>
        </w:rPr>
        <w:t>Summary:</w:t>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4F9165DF" w:rsidR="00D254DC" w:rsidRPr="00C53C15" w:rsidRDefault="00D254DC" w:rsidP="00D254DC">
      <w:pPr>
        <w:ind w:left="2250"/>
      </w:pPr>
      <w:r w:rsidRPr="00C53C15">
        <w:rPr>
          <w:sz w:val="24"/>
        </w:rPr>
        <w:t>Summary:</w:t>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06E145F2" w:rsidR="00D254DC" w:rsidRPr="00C53C15" w:rsidRDefault="00D254DC" w:rsidP="00D254DC">
      <w:pPr>
        <w:ind w:left="2250"/>
      </w:pPr>
      <w:r w:rsidRPr="00C53C15">
        <w:rPr>
          <w:sz w:val="24"/>
        </w:rPr>
        <w:t>Summary:</w:t>
      </w:r>
    </w:p>
    <w:p w14:paraId="1BB0A3A7" w14:textId="5FE60C24" w:rsidR="00B31FEB" w:rsidRPr="00C53C15" w:rsidRDefault="00233A44" w:rsidP="00B31FEB">
      <w:pPr>
        <w:pStyle w:val="Heading6"/>
        <w:ind w:left="3600" w:hanging="1350"/>
        <w:rPr>
          <w:sz w:val="26"/>
          <w:szCs w:val="26"/>
        </w:rPr>
      </w:pPr>
      <w:r w:rsidRPr="00C53C15">
        <w:rPr>
          <w:sz w:val="26"/>
          <w:szCs w:val="26"/>
        </w:rPr>
        <w:lastRenderedPageBreak/>
        <w:t>Notice Practice Result</w:t>
      </w:r>
    </w:p>
    <w:p w14:paraId="0B450CD0" w14:textId="73094E5E" w:rsidR="00D254DC" w:rsidRPr="00C53C15" w:rsidRDefault="00D254DC" w:rsidP="00D254DC">
      <w:pPr>
        <w:ind w:left="2250"/>
      </w:pPr>
      <w:r w:rsidRPr="00C53C15">
        <w:rPr>
          <w:sz w:val="24"/>
        </w:rPr>
        <w:t>Summary:</w:t>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Pr="00C53C15" w:rsidRDefault="00C62790" w:rsidP="00C62790">
      <w:pPr>
        <w:pStyle w:val="Heading3"/>
      </w:pPr>
      <w:r w:rsidRPr="00C53C15">
        <w:t>Entity Relationship Diagram</w:t>
      </w:r>
    </w:p>
    <w:p w14:paraId="01373AB5" w14:textId="78640D9A" w:rsidR="00C62790" w:rsidRPr="00C53C15" w:rsidRDefault="00C62790" w:rsidP="00C62790">
      <w:pPr>
        <w:pStyle w:val="Heading3"/>
      </w:pPr>
      <w:r w:rsidRPr="00C53C15">
        <w:t>Entity Dictionary</w:t>
      </w:r>
    </w:p>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4F60FD">
      <w:footerReference w:type="default" r:id="rId62"/>
      <w:pgSz w:w="11920" w:h="16840"/>
      <w:pgMar w:top="1555" w:right="922" w:bottom="274" w:left="900" w:header="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DF6D8" w14:textId="77777777" w:rsidR="00EA4768" w:rsidRDefault="00EA4768">
      <w:r>
        <w:separator/>
      </w:r>
    </w:p>
  </w:endnote>
  <w:endnote w:type="continuationSeparator" w:id="0">
    <w:p w14:paraId="2DFF9FA6" w14:textId="77777777" w:rsidR="00EA4768" w:rsidRDefault="00EA4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254DC" w:rsidRDefault="00D254DC">
        <w:pPr>
          <w:pStyle w:val="Footer"/>
          <w:jc w:val="center"/>
        </w:pPr>
        <w:r>
          <w:fldChar w:fldCharType="begin"/>
        </w:r>
        <w:r>
          <w:instrText xml:space="preserve"> PAGE   \* MERGEFORMAT </w:instrText>
        </w:r>
        <w:r>
          <w:fldChar w:fldCharType="separate"/>
        </w:r>
        <w:r w:rsidR="00B70F5F">
          <w:rPr>
            <w:noProof/>
          </w:rPr>
          <w:t>2</w:t>
        </w:r>
        <w:r>
          <w:rPr>
            <w:noProof/>
          </w:rPr>
          <w:fldChar w:fldCharType="end"/>
        </w:r>
      </w:p>
    </w:sdtContent>
  </w:sdt>
  <w:p w14:paraId="083FC134" w14:textId="77777777" w:rsidR="00D254DC" w:rsidRDefault="00D254DC">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254DC" w:rsidRDefault="00D254DC">
        <w:pPr>
          <w:pStyle w:val="Footer"/>
          <w:jc w:val="center"/>
        </w:pPr>
        <w:r>
          <w:fldChar w:fldCharType="begin"/>
        </w:r>
        <w:r>
          <w:instrText xml:space="preserve"> PAGE   \* MERGEFORMAT </w:instrText>
        </w:r>
        <w:r>
          <w:fldChar w:fldCharType="separate"/>
        </w:r>
        <w:r w:rsidR="006B095E">
          <w:rPr>
            <w:noProof/>
          </w:rPr>
          <w:t>11</w:t>
        </w:r>
        <w:r>
          <w:rPr>
            <w:noProof/>
          </w:rPr>
          <w:fldChar w:fldCharType="end"/>
        </w:r>
      </w:p>
    </w:sdtContent>
  </w:sdt>
  <w:p w14:paraId="33C8BC70" w14:textId="77777777" w:rsidR="00D254DC" w:rsidRDefault="00D254DC">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254DC" w:rsidRDefault="00D254DC">
        <w:pPr>
          <w:pStyle w:val="Footer"/>
          <w:jc w:val="center"/>
        </w:pPr>
        <w:r>
          <w:fldChar w:fldCharType="begin"/>
        </w:r>
        <w:r>
          <w:instrText xml:space="preserve"> PAGE   \* MERGEFORMAT </w:instrText>
        </w:r>
        <w:r>
          <w:fldChar w:fldCharType="separate"/>
        </w:r>
        <w:r w:rsidR="006B095E">
          <w:rPr>
            <w:noProof/>
          </w:rPr>
          <w:t>35</w:t>
        </w:r>
        <w:r>
          <w:rPr>
            <w:noProof/>
          </w:rPr>
          <w:fldChar w:fldCharType="end"/>
        </w:r>
      </w:p>
    </w:sdtContent>
  </w:sdt>
  <w:p w14:paraId="645DD28F" w14:textId="77777777" w:rsidR="00D254DC" w:rsidRDefault="00D254DC">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36B82" w14:textId="77777777" w:rsidR="00EA4768" w:rsidRDefault="00EA4768">
      <w:r>
        <w:separator/>
      </w:r>
    </w:p>
  </w:footnote>
  <w:footnote w:type="continuationSeparator" w:id="0">
    <w:p w14:paraId="571F8B5C" w14:textId="77777777" w:rsidR="00EA4768" w:rsidRDefault="00EA47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2AEC2880"/>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5637"/>
    <w:rsid w:val="003360C0"/>
    <w:rsid w:val="003408B5"/>
    <w:rsid w:val="00341602"/>
    <w:rsid w:val="003450B6"/>
    <w:rsid w:val="003466D0"/>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F1CDB"/>
    <w:rsid w:val="006F2686"/>
    <w:rsid w:val="006F475C"/>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6181D"/>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60F9"/>
    <w:rsid w:val="008F77E5"/>
    <w:rsid w:val="00900116"/>
    <w:rsid w:val="00900BC2"/>
    <w:rsid w:val="0090348B"/>
    <w:rsid w:val="009057B1"/>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70842"/>
    <w:rsid w:val="009712D9"/>
    <w:rsid w:val="00972BFB"/>
    <w:rsid w:val="009740BB"/>
    <w:rsid w:val="00974653"/>
    <w:rsid w:val="00977749"/>
    <w:rsid w:val="00985C42"/>
    <w:rsid w:val="00986B0D"/>
    <w:rsid w:val="00991399"/>
    <w:rsid w:val="00995094"/>
    <w:rsid w:val="009A1475"/>
    <w:rsid w:val="009A29D6"/>
    <w:rsid w:val="009B0272"/>
    <w:rsid w:val="009B1281"/>
    <w:rsid w:val="009B40F4"/>
    <w:rsid w:val="009B5722"/>
    <w:rsid w:val="009B585E"/>
    <w:rsid w:val="009C0AE7"/>
    <w:rsid w:val="009C1D87"/>
    <w:rsid w:val="009C2418"/>
    <w:rsid w:val="009C2DF4"/>
    <w:rsid w:val="009C3F3E"/>
    <w:rsid w:val="009C3F54"/>
    <w:rsid w:val="009C502C"/>
    <w:rsid w:val="009C5083"/>
    <w:rsid w:val="009C63EA"/>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AFF"/>
    <w:rsid w:val="00C276C0"/>
    <w:rsid w:val="00C340BC"/>
    <w:rsid w:val="00C34191"/>
    <w:rsid w:val="00C35FEB"/>
    <w:rsid w:val="00C3747D"/>
    <w:rsid w:val="00C428F7"/>
    <w:rsid w:val="00C42B99"/>
    <w:rsid w:val="00C46062"/>
    <w:rsid w:val="00C50C32"/>
    <w:rsid w:val="00C5182A"/>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2947"/>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4768"/>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51B0"/>
    <w:rsid w:val="00EF5B73"/>
    <w:rsid w:val="00EF664B"/>
    <w:rsid w:val="00EF6D44"/>
    <w:rsid w:val="00F00B69"/>
    <w:rsid w:val="00F02940"/>
    <w:rsid w:val="00F042F3"/>
    <w:rsid w:val="00F05530"/>
    <w:rsid w:val="00F0770E"/>
    <w:rsid w:val="00F11CCC"/>
    <w:rsid w:val="00F1473B"/>
    <w:rsid w:val="00F15339"/>
    <w:rsid w:val="00F2016E"/>
    <w:rsid w:val="00F249EB"/>
    <w:rsid w:val="00F25148"/>
    <w:rsid w:val="00F30E55"/>
    <w:rsid w:val="00F34664"/>
    <w:rsid w:val="00F346E7"/>
    <w:rsid w:val="00F40B48"/>
    <w:rsid w:val="00F43C45"/>
    <w:rsid w:val="00F450BE"/>
    <w:rsid w:val="00F47C29"/>
    <w:rsid w:val="00F51CB6"/>
    <w:rsid w:val="00F55786"/>
    <w:rsid w:val="00F55B31"/>
    <w:rsid w:val="00F57259"/>
    <w:rsid w:val="00F5756B"/>
    <w:rsid w:val="00F61BBC"/>
    <w:rsid w:val="00F62AEE"/>
    <w:rsid w:val="00F62D88"/>
    <w:rsid w:val="00F636CB"/>
    <w:rsid w:val="00F66445"/>
    <w:rsid w:val="00F6661E"/>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59E9-A1D3-43F8-9724-D5070BF12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87</Pages>
  <Words>13082</Words>
  <Characters>74568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7</cp:revision>
  <dcterms:created xsi:type="dcterms:W3CDTF">2015-11-17T08:30:00Z</dcterms:created>
  <dcterms:modified xsi:type="dcterms:W3CDTF">2015-11-18T06:48:00Z</dcterms:modified>
</cp:coreProperties>
</file>