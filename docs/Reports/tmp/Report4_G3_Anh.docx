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proofErr w:type="spellStart"/>
            <w:r w:rsidRPr="00C53C15">
              <w:rPr>
                <w:rFonts w:eastAsia="Cambria"/>
                <w:spacing w:val="-1"/>
                <w:sz w:val="24"/>
                <w:szCs w:val="24"/>
              </w:rPr>
              <w:t>Phan</w:t>
            </w:r>
            <w:proofErr w:type="spellEnd"/>
            <w:r w:rsidRPr="00C53C15">
              <w:rPr>
                <w:rFonts w:eastAsia="Cambria"/>
                <w:spacing w:val="-1"/>
                <w:sz w:val="24"/>
                <w:szCs w:val="24"/>
              </w:rPr>
              <w:t xml:space="preserve">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Man Huynh </w:t>
            </w:r>
            <w:proofErr w:type="spellStart"/>
            <w:r w:rsidRPr="00C53C15">
              <w:rPr>
                <w:rFonts w:eastAsia="Cambria"/>
                <w:spacing w:val="-1"/>
                <w:sz w:val="24"/>
                <w:szCs w:val="24"/>
              </w:rPr>
              <w:t>Khuong</w:t>
            </w:r>
            <w:proofErr w:type="spellEnd"/>
            <w:r w:rsidRPr="00C53C15">
              <w:rPr>
                <w:rFonts w:eastAsia="Cambria"/>
                <w:spacing w:val="-1"/>
                <w:sz w:val="24"/>
                <w:szCs w:val="24"/>
              </w:rPr>
              <w:t xml:space="preserve">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w:t>
            </w:r>
            <w:proofErr w:type="spellStart"/>
            <w:r w:rsidRPr="00C53C15">
              <w:rPr>
                <w:rFonts w:eastAsia="Cambria"/>
                <w:spacing w:val="-1"/>
                <w:sz w:val="24"/>
                <w:szCs w:val="24"/>
              </w:rPr>
              <w:t>Khuong</w:t>
            </w:r>
            <w:proofErr w:type="spellEnd"/>
            <w:r w:rsidRPr="00C53C15">
              <w:rPr>
                <w:rFonts w:eastAsia="Cambria"/>
                <w:spacing w:val="-1"/>
                <w:sz w:val="24"/>
                <w:szCs w:val="24"/>
              </w:rPr>
              <w:t xml:space="preserve">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D50610">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D50610">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D50610">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D50610">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D50610">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D50610">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D50610">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D50610">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D50610">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B60F6">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compares it with standard regimen, then suggest</w:t>
      </w:r>
      <w:r w:rsidR="00384BD5" w:rsidRPr="00CB60F6">
        <w:rPr>
          <w:rFonts w:ascii="Times New Roman" w:eastAsia="Cambria" w:hAnsi="Times New Roman" w:cs="Times New Roman"/>
          <w:sz w:val="24"/>
          <w:szCs w:val="24"/>
        </w:rPr>
        <w:t>s</w:t>
      </w:r>
      <w:r w:rsidRPr="00CB60F6">
        <w:rPr>
          <w:rFonts w:ascii="Times New Roman" w:eastAsia="Cambria" w:hAnsi="Times New Roman" w:cs="Times New Roman"/>
          <w:sz w:val="24"/>
          <w:szCs w:val="24"/>
        </w:rPr>
        <w:t xml:space="preserve"> for doctor.</w:t>
      </w:r>
    </w:p>
    <w:p w14:paraId="42993BC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view, edit and approve the regimen.</w:t>
      </w:r>
    </w:p>
    <w:p w14:paraId="0B97EEA8"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receive treatment plan, notification from doctor.</w:t>
      </w:r>
    </w:p>
    <w:p w14:paraId="5EAB6BEF"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make the next appointment schedule.</w:t>
      </w:r>
    </w:p>
    <w:p w14:paraId="70E1BFAC" w14:textId="77777777" w:rsidR="00AD68DB" w:rsidRPr="00CB60F6"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see current information of wristband, history and edit their information</w:t>
      </w:r>
      <w:r w:rsidR="00ED6448" w:rsidRPr="00CB60F6">
        <w:rPr>
          <w:rFonts w:ascii="Times New Roman" w:eastAsia="Cambria" w:hAnsi="Times New Roman" w:cs="Times New Roman"/>
          <w:sz w:val="24"/>
          <w:szCs w:val="24"/>
        </w:rPr>
        <w:t>.</w:t>
      </w:r>
    </w:p>
    <w:p w14:paraId="1F831635" w14:textId="77777777" w:rsidR="00AD68DB" w:rsidRPr="00CB60F6" w:rsidRDefault="00D724A8" w:rsidP="00C62790">
      <w:pPr>
        <w:pStyle w:val="Heading3"/>
      </w:pPr>
      <w:bookmarkStart w:id="13" w:name="_Toc431546176"/>
      <w:r w:rsidRPr="00CB60F6">
        <w:t>Adv</w:t>
      </w:r>
      <w:r w:rsidRPr="00CB60F6">
        <w:rPr>
          <w:spacing w:val="-2"/>
        </w:rPr>
        <w:t>a</w:t>
      </w:r>
      <w:r w:rsidRPr="00CB60F6">
        <w:t>n</w:t>
      </w:r>
      <w:r w:rsidRPr="00CB60F6">
        <w:rPr>
          <w:spacing w:val="-1"/>
        </w:rPr>
        <w:t>t</w:t>
      </w:r>
      <w:r w:rsidRPr="00CB60F6">
        <w:rPr>
          <w:spacing w:val="1"/>
        </w:rPr>
        <w:t>a</w:t>
      </w:r>
      <w:r w:rsidRPr="00CB60F6">
        <w:t>g</w:t>
      </w:r>
      <w:r w:rsidRPr="00CB60F6">
        <w:rPr>
          <w:spacing w:val="-1"/>
        </w:rPr>
        <w:t>e</w:t>
      </w:r>
      <w:r w:rsidRPr="00CB60F6">
        <w:t>s</w:t>
      </w:r>
      <w:r w:rsidRPr="00CB60F6">
        <w:rPr>
          <w:spacing w:val="2"/>
        </w:rPr>
        <w:t xml:space="preserve"> </w:t>
      </w:r>
      <w:r w:rsidRPr="00CB60F6">
        <w:rPr>
          <w:spacing w:val="-1"/>
        </w:rPr>
        <w:t>a</w:t>
      </w:r>
      <w:r w:rsidRPr="00CB60F6">
        <w:t>nd</w:t>
      </w:r>
      <w:r w:rsidRPr="00CB60F6">
        <w:rPr>
          <w:spacing w:val="-1"/>
        </w:rPr>
        <w:t xml:space="preserve"> </w:t>
      </w:r>
      <w:r w:rsidRPr="00CB60F6">
        <w:rPr>
          <w:spacing w:val="1"/>
        </w:rPr>
        <w:t>d</w:t>
      </w:r>
      <w:r w:rsidRPr="00CB60F6">
        <w:rPr>
          <w:spacing w:val="-2"/>
        </w:rPr>
        <w:t>i</w:t>
      </w:r>
      <w:r w:rsidRPr="00CB60F6">
        <w:t>s</w:t>
      </w:r>
      <w:r w:rsidRPr="00CB60F6">
        <w:rPr>
          <w:spacing w:val="1"/>
        </w:rPr>
        <w:t>a</w:t>
      </w:r>
      <w:r w:rsidRPr="00CB60F6">
        <w:t>d</w:t>
      </w:r>
      <w:r w:rsidRPr="00CB60F6">
        <w:rPr>
          <w:spacing w:val="-2"/>
        </w:rPr>
        <w:t>v</w:t>
      </w:r>
      <w:r w:rsidRPr="00CB60F6">
        <w:rPr>
          <w:spacing w:val="-1"/>
        </w:rPr>
        <w:t>a</w:t>
      </w:r>
      <w:r w:rsidRPr="00CB60F6">
        <w:t>n</w:t>
      </w:r>
      <w:r w:rsidRPr="00CB60F6">
        <w:rPr>
          <w:spacing w:val="1"/>
        </w:rPr>
        <w:t>t</w:t>
      </w:r>
      <w:r w:rsidRPr="00CB60F6">
        <w:rPr>
          <w:spacing w:val="-1"/>
        </w:rPr>
        <w:t>a</w:t>
      </w:r>
      <w:r w:rsidRPr="00CB60F6">
        <w:t>g</w:t>
      </w:r>
      <w:r w:rsidRPr="00CB60F6">
        <w:rPr>
          <w:spacing w:val="1"/>
        </w:rPr>
        <w:t>e</w:t>
      </w:r>
      <w:r w:rsidRPr="00CB60F6">
        <w:t>s</w:t>
      </w:r>
      <w:bookmarkEnd w:id="13"/>
    </w:p>
    <w:p w14:paraId="02F7B850" w14:textId="77777777" w:rsidR="006D3B7D" w:rsidRPr="00CB60F6"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pacing w:val="-1"/>
          <w:sz w:val="24"/>
          <w:szCs w:val="24"/>
        </w:rPr>
        <w:t>Adv</w:t>
      </w:r>
      <w:r w:rsidRPr="00CB60F6">
        <w:rPr>
          <w:rFonts w:ascii="Times New Roman" w:eastAsia="Cambria" w:hAnsi="Times New Roman" w:cs="Times New Roman"/>
          <w:sz w:val="24"/>
          <w:szCs w:val="24"/>
        </w:rPr>
        <w:t>a</w:t>
      </w:r>
      <w:r w:rsidRPr="00CB60F6">
        <w:rPr>
          <w:rFonts w:ascii="Times New Roman" w:eastAsia="Cambria" w:hAnsi="Times New Roman" w:cs="Times New Roman"/>
          <w:spacing w:val="1"/>
          <w:sz w:val="24"/>
          <w:szCs w:val="24"/>
        </w:rPr>
        <w:t>n</w:t>
      </w:r>
      <w:r w:rsidRPr="00CB60F6">
        <w:rPr>
          <w:rFonts w:ascii="Times New Roman" w:eastAsia="Cambria" w:hAnsi="Times New Roman" w:cs="Times New Roman"/>
          <w:sz w:val="24"/>
          <w:szCs w:val="24"/>
        </w:rPr>
        <w:t>t</w:t>
      </w:r>
      <w:r w:rsidRPr="00CB60F6">
        <w:rPr>
          <w:rFonts w:ascii="Times New Roman" w:eastAsia="Cambria" w:hAnsi="Times New Roman" w:cs="Times New Roman"/>
          <w:spacing w:val="1"/>
          <w:sz w:val="24"/>
          <w:szCs w:val="24"/>
        </w:rPr>
        <w:t>a</w:t>
      </w:r>
      <w:r w:rsidRPr="00CB60F6">
        <w:rPr>
          <w:rFonts w:ascii="Times New Roman" w:eastAsia="Cambria" w:hAnsi="Times New Roman" w:cs="Times New Roman"/>
          <w:spacing w:val="-1"/>
          <w:sz w:val="24"/>
          <w:szCs w:val="24"/>
        </w:rPr>
        <w:t>g</w:t>
      </w:r>
      <w:r w:rsidRPr="00CB60F6">
        <w:rPr>
          <w:rFonts w:ascii="Times New Roman" w:eastAsia="Cambria" w:hAnsi="Times New Roman" w:cs="Times New Roman"/>
          <w:spacing w:val="2"/>
          <w:sz w:val="24"/>
          <w:szCs w:val="24"/>
        </w:rPr>
        <w:t>e</w:t>
      </w:r>
      <w:r w:rsidRPr="00CB60F6">
        <w:rPr>
          <w:rFonts w:ascii="Times New Roman" w:eastAsia="Cambria" w:hAnsi="Times New Roman" w:cs="Times New Roman"/>
          <w:sz w:val="24"/>
          <w:szCs w:val="24"/>
        </w:rPr>
        <w:t xml:space="preserve">s: </w:t>
      </w:r>
    </w:p>
    <w:p w14:paraId="74668C5B"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lastRenderedPageBreak/>
        <w:t>The patient will receive doctor’s treatment suggestions frequently.</w:t>
      </w:r>
    </w:p>
    <w:p w14:paraId="7620D2A6" w14:textId="078A5E15"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 xml:space="preserve">The patient </w:t>
      </w:r>
      <w:r w:rsidR="00CB60F6" w:rsidRPr="00CB60F6">
        <w:rPr>
          <w:rFonts w:ascii="Times New Roman" w:eastAsia="Cambria" w:hAnsi="Times New Roman" w:cs="Times New Roman"/>
          <w:sz w:val="24"/>
          <w:szCs w:val="24"/>
        </w:rPr>
        <w:t>limits forgetting</w:t>
      </w:r>
      <w:r w:rsidRPr="00CB60F6">
        <w:rPr>
          <w:rFonts w:ascii="Times New Roman" w:eastAsia="Cambria" w:hAnsi="Times New Roman" w:cs="Times New Roman"/>
          <w:sz w:val="24"/>
          <w:szCs w:val="24"/>
        </w:rPr>
        <w:t xml:space="preserve">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Phan</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Man Huynh </w:t>
            </w:r>
            <w:proofErr w:type="spellStart"/>
            <w:r w:rsidRPr="00C53C15">
              <w:rPr>
                <w:rFonts w:ascii="Times New Roman" w:hAnsi="Times New Roman" w:cs="Times New Roman"/>
              </w:rPr>
              <w:t>Khuong</w:t>
            </w:r>
            <w:proofErr w:type="spellEnd"/>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Khuong</w:t>
            </w:r>
            <w:proofErr w:type="spellEnd"/>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lastRenderedPageBreak/>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proofErr w:type="spellStart"/>
            <w:r w:rsidRPr="00C53C15">
              <w:rPr>
                <w:rFonts w:ascii="Times New Roman" w:eastAsia="Cambria" w:hAnsi="Times New Roman" w:cs="Times New Roman"/>
                <w:spacing w:val="-1"/>
                <w:sz w:val="24"/>
                <w:szCs w:val="24"/>
              </w:rPr>
              <w:t>IntelliJ</w:t>
            </w:r>
            <w:proofErr w:type="spellEnd"/>
            <w:r w:rsidRPr="00C53C15">
              <w:rPr>
                <w:rFonts w:ascii="Times New Roman" w:eastAsia="Cambria" w:hAnsi="Times New Roman" w:cs="Times New Roman"/>
                <w:spacing w:val="-1"/>
                <w:sz w:val="24"/>
                <w:szCs w:val="24"/>
              </w:rPr>
              <w:t xml:space="preserve">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Phan</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Man Huynh </w:t>
            </w:r>
            <w:proofErr w:type="spellStart"/>
            <w:r w:rsidRPr="00C53C15">
              <w:rPr>
                <w:rFonts w:ascii="Times New Roman" w:hAnsi="Times New Roman" w:cs="Times New Roman"/>
                <w:sz w:val="24"/>
                <w:szCs w:val="24"/>
              </w:rPr>
              <w:t>Khuong</w:t>
            </w:r>
            <w:proofErr w:type="spellEnd"/>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HTML, CSS, JavaScript, </w:t>
            </w:r>
            <w:proofErr w:type="spellStart"/>
            <w:r w:rsidRPr="00C53C15">
              <w:rPr>
                <w:rFonts w:ascii="Times New Roman" w:hAnsi="Times New Roman" w:cs="Times New Roman"/>
                <w:sz w:val="24"/>
                <w:szCs w:val="24"/>
              </w:rPr>
              <w:t>jQuery</w:t>
            </w:r>
            <w:proofErr w:type="spellEnd"/>
            <w:r w:rsidRPr="00C53C15">
              <w:rPr>
                <w:rFonts w:ascii="Times New Roman" w:hAnsi="Times New Roman" w:cs="Times New Roman"/>
                <w:sz w:val="24"/>
                <w:szCs w:val="24"/>
              </w:rPr>
              <w:t>,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IntelliJ</w:t>
            </w:r>
            <w:proofErr w:type="spellEnd"/>
            <w:r w:rsidRPr="00C53C15">
              <w:rPr>
                <w:rFonts w:ascii="Times New Roman" w:hAnsi="Times New Roman" w:cs="Times New Roman"/>
                <w:sz w:val="24"/>
                <w:szCs w:val="24"/>
              </w:rPr>
              <w:t xml:space="preserve">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D50610"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w:t>
      </w:r>
      <w:proofErr w:type="spellStart"/>
      <w:r w:rsidRPr="00C53C15">
        <w:rPr>
          <w:rFonts w:ascii="Times New Roman" w:hAnsi="Times New Roman" w:cs="Times New Roman"/>
          <w:sz w:val="24"/>
          <w:szCs w:val="24"/>
          <w:highlight w:val="yellow"/>
        </w:rPr>
        <w:t>phan</w:t>
      </w:r>
      <w:proofErr w:type="spellEnd"/>
      <w:r w:rsidRPr="00C53C15">
        <w:rPr>
          <w:rFonts w:ascii="Times New Roman" w:hAnsi="Times New Roman" w:cs="Times New Roman"/>
          <w:sz w:val="24"/>
          <w:szCs w:val="24"/>
          <w:highlight w:val="yellow"/>
        </w:rPr>
        <w:t>]</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 xml:space="preserve">Register </w:t>
      </w:r>
      <w:proofErr w:type="spellStart"/>
      <w:r w:rsidR="00DA0320">
        <w:rPr>
          <w:sz w:val="28"/>
          <w:szCs w:val="28"/>
        </w:rPr>
        <w:t>Examming</w:t>
      </w:r>
      <w:proofErr w:type="spellEnd"/>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 xml:space="preserve">Register </w:t>
            </w:r>
            <w:proofErr w:type="spellStart"/>
            <w:r>
              <w:rPr>
                <w:color w:val="000000" w:themeColor="text1"/>
                <w:sz w:val="24"/>
                <w:szCs w:val="24"/>
              </w:rPr>
              <w:t>Examming</w:t>
            </w:r>
            <w:proofErr w:type="spellEnd"/>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46"/>
        <w:gridCol w:w="2193"/>
        <w:gridCol w:w="2426"/>
        <w:gridCol w:w="1727"/>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9"/>
              <w:gridCol w:w="3012"/>
              <w:gridCol w:w="4145"/>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3"/>
              <w:gridCol w:w="2987"/>
              <w:gridCol w:w="4156"/>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9"/>
              <w:gridCol w:w="3009"/>
              <w:gridCol w:w="4148"/>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5"/>
              <w:gridCol w:w="2982"/>
              <w:gridCol w:w="4179"/>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6"/>
              <w:gridCol w:w="4154"/>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p w14:paraId="0B6620E5" w14:textId="77777777" w:rsidR="00BF6560" w:rsidRPr="00D931EF"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w:t>
            </w:r>
            <w:r w:rsidR="00D931EF">
              <w:rPr>
                <w:rFonts w:ascii="Times New Roman" w:hAnsi="Times New Roman" w:cs="Times New Roman"/>
                <w:b w:val="0"/>
                <w:sz w:val="24"/>
                <w:szCs w:val="24"/>
              </w:rPr>
              <w:t>h in list and save it to system, for example of excel file :</w:t>
            </w:r>
          </w:p>
          <w:tbl>
            <w:tblPr>
              <w:tblStyle w:val="TableGrid"/>
              <w:tblW w:w="8366" w:type="dxa"/>
              <w:jc w:val="center"/>
              <w:tblLook w:val="04A0" w:firstRow="1" w:lastRow="0" w:firstColumn="1" w:lastColumn="0" w:noHBand="0" w:noVBand="1"/>
            </w:tblPr>
            <w:tblGrid>
              <w:gridCol w:w="1977"/>
              <w:gridCol w:w="1690"/>
              <w:gridCol w:w="1710"/>
              <w:gridCol w:w="1520"/>
              <w:gridCol w:w="1469"/>
            </w:tblGrid>
            <w:tr w:rsidR="00D931EF" w14:paraId="120A0F7A" w14:textId="77777777" w:rsidTr="00D931EF">
              <w:trPr>
                <w:jc w:val="center"/>
              </w:trPr>
              <w:tc>
                <w:tcPr>
                  <w:tcW w:w="1977" w:type="dxa"/>
                </w:tcPr>
                <w:p w14:paraId="506AB141" w14:textId="228A8CFC"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690" w:type="dxa"/>
                </w:tcPr>
                <w:p w14:paraId="281EE068" w14:textId="384F73FE"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Full Name</w:t>
                  </w:r>
                </w:p>
              </w:tc>
              <w:tc>
                <w:tcPr>
                  <w:tcW w:w="1710" w:type="dxa"/>
                </w:tcPr>
                <w:p w14:paraId="4393CECC" w14:textId="5B21A5F2"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Date Of Birth</w:t>
                  </w:r>
                </w:p>
              </w:tc>
              <w:tc>
                <w:tcPr>
                  <w:tcW w:w="1520" w:type="dxa"/>
                </w:tcPr>
                <w:p w14:paraId="187139DC" w14:textId="34E82A7A"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Gender</w:t>
                  </w:r>
                </w:p>
              </w:tc>
              <w:tc>
                <w:tcPr>
                  <w:tcW w:w="1469" w:type="dxa"/>
                </w:tcPr>
                <w:p w14:paraId="4AC566EB" w14:textId="49B263EF"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Role</w:t>
                  </w:r>
                </w:p>
              </w:tc>
            </w:tr>
            <w:tr w:rsidR="00D931EF" w14:paraId="70345415" w14:textId="77777777" w:rsidTr="00D931EF">
              <w:trPr>
                <w:jc w:val="center"/>
              </w:trPr>
              <w:tc>
                <w:tcPr>
                  <w:tcW w:w="1977" w:type="dxa"/>
                </w:tcPr>
                <w:p w14:paraId="27008773" w14:textId="533A08DE" w:rsidR="00D931EF" w:rsidRDefault="00D50610" w:rsidP="00D931EF">
                  <w:pPr>
                    <w:pStyle w:val="ListParagraph"/>
                    <w:keepNext/>
                    <w:spacing w:after="0" w:line="240" w:lineRule="auto"/>
                    <w:ind w:left="0"/>
                    <w:jc w:val="center"/>
                    <w:rPr>
                      <w:rFonts w:ascii="Times New Roman" w:hAnsi="Times New Roman" w:cs="Times New Roman"/>
                      <w:sz w:val="24"/>
                      <w:szCs w:val="24"/>
                    </w:rPr>
                  </w:pPr>
                  <w:hyperlink r:id="rId36" w:history="1">
                    <w:r w:rsidR="00D931EF" w:rsidRPr="00074C03">
                      <w:rPr>
                        <w:rStyle w:val="Hyperlink"/>
                        <w:rFonts w:ascii="Times New Roman" w:hAnsi="Times New Roman" w:cs="Times New Roman"/>
                        <w:sz w:val="24"/>
                        <w:szCs w:val="24"/>
                      </w:rPr>
                      <w:t>ANV@gmail.com</w:t>
                    </w:r>
                  </w:hyperlink>
                </w:p>
              </w:tc>
              <w:tc>
                <w:tcPr>
                  <w:tcW w:w="1690" w:type="dxa"/>
                </w:tcPr>
                <w:p w14:paraId="5A590F3B" w14:textId="50556836" w:rsidR="00D931EF" w:rsidRDefault="00D931EF" w:rsidP="00D931EF">
                  <w:pPr>
                    <w:pStyle w:val="ListParagraph"/>
                    <w:keepNext/>
                    <w:spacing w:after="0" w:line="24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A</w:t>
                  </w:r>
                </w:p>
              </w:tc>
              <w:tc>
                <w:tcPr>
                  <w:tcW w:w="1710" w:type="dxa"/>
                </w:tcPr>
                <w:p w14:paraId="25AA3D13" w14:textId="778BC7B1" w:rsidR="00D931EF" w:rsidRDefault="00D931EF"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31-12-2015</w:t>
                  </w:r>
                </w:p>
              </w:tc>
              <w:tc>
                <w:tcPr>
                  <w:tcW w:w="1520" w:type="dxa"/>
                </w:tcPr>
                <w:p w14:paraId="0EF5D84C" w14:textId="65A1E0A2" w:rsidR="00D931EF" w:rsidRDefault="008A2060"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MALE</w:t>
                  </w:r>
                </w:p>
              </w:tc>
              <w:tc>
                <w:tcPr>
                  <w:tcW w:w="1469" w:type="dxa"/>
                </w:tcPr>
                <w:p w14:paraId="08779FA6" w14:textId="622F9428" w:rsidR="00D931EF" w:rsidRDefault="008A2060" w:rsidP="00D931EF">
                  <w:pPr>
                    <w:pStyle w:val="ListParagraph"/>
                    <w:keepNext/>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DOCTOR</w:t>
                  </w:r>
                </w:p>
              </w:tc>
            </w:tr>
          </w:tbl>
          <w:p w14:paraId="03EF5EC6" w14:textId="70EE920E" w:rsidR="00D931EF" w:rsidRPr="00C53C15" w:rsidRDefault="00D931EF" w:rsidP="008A2060">
            <w:pPr>
              <w:pStyle w:val="ListParagraph"/>
              <w:keepNext/>
              <w:spacing w:after="0" w:line="240" w:lineRule="auto"/>
              <w:ind w:left="370"/>
              <w:rPr>
                <w:rFonts w:ascii="Times New Roman" w:hAnsi="Times New Roman" w:cs="Times New Roman"/>
                <w:sz w:val="24"/>
                <w:szCs w:val="24"/>
              </w:rPr>
            </w:pP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lastRenderedPageBreak/>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lastRenderedPageBreak/>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lastRenderedPageBreak/>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62E7A419" w:rsidR="00436F11" w:rsidRPr="00C53C15" w:rsidRDefault="00436F11" w:rsidP="00D931EF">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 xml:space="preserve">Text input UUID </w:t>
                  </w:r>
                  <w:r w:rsidR="00D931EF">
                    <w:rPr>
                      <w:rFonts w:ascii="Times New Roman" w:hAnsi="Times New Roman" w:cs="Times New Roman"/>
                      <w:sz w:val="24"/>
                      <w:szCs w:val="24"/>
                      <w:lang w:val="en-US"/>
                    </w:rPr>
                    <w:t>has</w:t>
                  </w:r>
                  <w:r w:rsidRPr="00C53C15">
                    <w:rPr>
                      <w:rFonts w:ascii="Times New Roman" w:hAnsi="Times New Roman" w:cs="Times New Roman"/>
                      <w:sz w:val="24"/>
                      <w:szCs w:val="24"/>
                      <w:lang w:val="en-US"/>
                    </w:rPr>
                    <w:t xml:space="preser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lastRenderedPageBreak/>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363FFD94"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r w:rsidR="00034F9F">
              <w:rPr>
                <w:rFonts w:ascii="Times New Roman" w:hAnsi="Times New Roman" w:cs="Times New Roman"/>
                <w:b w:val="0"/>
                <w:sz w:val="24"/>
                <w:szCs w:val="24"/>
              </w:rPr>
              <w:t>above</w:t>
            </w:r>
            <w:r w:rsidR="00627142" w:rsidRPr="003324E6">
              <w:rPr>
                <w:rFonts w:ascii="Times New Roman" w:hAnsi="Times New Roman" w:cs="Times New Roman"/>
                <w:b w:val="0"/>
                <w:sz w:val="24"/>
                <w:szCs w:val="24"/>
              </w:rPr>
              <w:t xml:space="preserve"> </w:t>
            </w:r>
            <w:r w:rsidR="00034F9F">
              <w:rPr>
                <w:rFonts w:ascii="Times New Roman" w:hAnsi="Times New Roman" w:cs="Times New Roman"/>
                <w:b w:val="0"/>
                <w:sz w:val="24"/>
                <w:szCs w:val="24"/>
              </w:rPr>
              <w:t>130</w:t>
            </w:r>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3F172836" w:rsidR="00627142" w:rsidRPr="003324E6" w:rsidRDefault="00627142" w:rsidP="00034F9F">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00034F9F">
              <w:rPr>
                <w:rFonts w:ascii="Times New Roman" w:hAnsi="Times New Roman" w:cs="Times New Roman"/>
                <w:b w:val="0"/>
                <w:sz w:val="24"/>
                <w:szCs w:val="24"/>
              </w:rPr>
              <w:t xml:space="preserve"> below 85</w:t>
            </w:r>
            <w:r w:rsidRPr="003324E6">
              <w:rPr>
                <w:rFonts w:ascii="Times New Roman" w:hAnsi="Times New Roman" w:cs="Times New Roman"/>
                <w:b w:val="0"/>
                <w:sz w:val="24"/>
                <w:szCs w:val="24"/>
              </w:rPr>
              <w:t xml:space="preserve"> per day,</w:t>
            </w:r>
            <w:r w:rsidR="00034F9F">
              <w:rPr>
                <w:rFonts w:ascii="Times New Roman" w:hAnsi="Times New Roman" w:cs="Times New Roman"/>
                <w:b w:val="0"/>
                <w:sz w:val="24"/>
                <w:szCs w:val="24"/>
              </w:rPr>
              <w:t xml:space="preserve">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587B4793"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034F9F">
        <w:rPr>
          <w:rFonts w:ascii="Times New Roman" w:hAnsi="Times New Roman" w:cs="Times New Roman"/>
          <w:sz w:val="24"/>
          <w:szCs w:val="24"/>
        </w:rPr>
        <w:t>10</w:t>
      </w:r>
      <w:r w:rsidR="00881A06" w:rsidRPr="00034F9F">
        <w:rPr>
          <w:rFonts w:ascii="Times New Roman" w:hAnsi="Times New Roman" w:cs="Times New Roman"/>
          <w:sz w:val="24"/>
          <w:szCs w:val="24"/>
        </w:rPr>
        <w:t xml:space="preserve"> secon</w:t>
      </w:r>
      <w:r w:rsidR="00227DCF" w:rsidRPr="00034F9F">
        <w:rPr>
          <w:rFonts w:ascii="Times New Roman" w:hAnsi="Times New Roman" w:cs="Times New Roman"/>
          <w:sz w:val="24"/>
          <w:szCs w:val="24"/>
        </w:rPr>
        <w:t xml:space="preserve">ds </w:t>
      </w:r>
      <w:r w:rsidR="00227DCF" w:rsidRPr="00C53C15">
        <w:rPr>
          <w:rFonts w:ascii="Times New Roman" w:hAnsi="Times New Roman" w:cs="Times New Roman"/>
          <w:sz w:val="24"/>
          <w:szCs w:val="24"/>
        </w:rPr>
        <w:t>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AC23B35" w14:textId="39084BC4" w:rsidR="00034F9F" w:rsidRPr="00034F9F" w:rsidRDefault="00034F9F" w:rsidP="00034F9F">
      <w:pPr>
        <w:ind w:left="-810"/>
      </w:pPr>
      <w:r>
        <w:rPr>
          <w:noProof/>
        </w:rPr>
        <w:drawing>
          <wp:inline distT="0" distB="0" distL="0" distR="0" wp14:anchorId="0E4F689C" wp14:editId="2C9FAC4D">
            <wp:extent cx="8147797" cy="6296025"/>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ceptual_diagr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157955" cy="6303874"/>
                    </a:xfrm>
                    <a:prstGeom prst="rect">
                      <a:avLst/>
                    </a:prstGeom>
                  </pic:spPr>
                </pic:pic>
              </a:graphicData>
            </a:graphic>
          </wp:inline>
        </w:drawing>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034F9F">
      <w:pPr>
        <w:pStyle w:val="ListParagraph"/>
        <w:numPr>
          <w:ilvl w:val="0"/>
          <w:numId w:val="32"/>
        </w:numPr>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034F9F">
      <w:pPr>
        <w:pStyle w:val="ListParagraph"/>
        <w:numPr>
          <w:ilvl w:val="0"/>
          <w:numId w:val="32"/>
        </w:numPr>
        <w:tabs>
          <w:tab w:val="left" w:pos="1350"/>
        </w:tabs>
        <w:spacing w:after="0" w:line="240" w:lineRule="auto"/>
        <w:ind w:left="99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lastRenderedPageBreak/>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6F0956E3" w14:textId="77777777" w:rsidR="00034F9F" w:rsidRPr="00034F9F" w:rsidRDefault="00034F9F" w:rsidP="00034F9F"/>
    <w:p w14:paraId="28DC255A" w14:textId="77777777" w:rsidR="004B6C88" w:rsidRPr="004B6C88" w:rsidRDefault="004B6C88" w:rsidP="004B6C88"/>
    <w:p w14:paraId="2D5EF690" w14:textId="22898C4C" w:rsidR="009C739D" w:rsidRPr="009C739D" w:rsidRDefault="00034F9F" w:rsidP="00034F9F">
      <w:pPr>
        <w:ind w:firstLine="360"/>
      </w:pPr>
      <w:r>
        <w:rPr>
          <w:noProof/>
        </w:rPr>
        <w:drawing>
          <wp:inline distT="0" distB="0" distL="0" distR="0" wp14:anchorId="11D7F82F" wp14:editId="54E8D2C0">
            <wp:extent cx="6412230" cy="480949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chitectur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12230" cy="4809490"/>
                    </a:xfrm>
                    <a:prstGeom prst="rect">
                      <a:avLst/>
                    </a:prstGeom>
                  </pic:spPr>
                </pic:pic>
              </a:graphicData>
            </a:graphic>
          </wp:inline>
        </w:drawing>
      </w:r>
    </w:p>
    <w:p w14:paraId="6D013556" w14:textId="79A7AA0C" w:rsidR="00C62790" w:rsidRDefault="00C62790" w:rsidP="00C62790">
      <w:pPr>
        <w:pStyle w:val="Heading3"/>
      </w:pPr>
      <w:r w:rsidRPr="00C53C15">
        <w:t>Web Application architecture description</w:t>
      </w:r>
    </w:p>
    <w:p w14:paraId="7B9852EF" w14:textId="1B5AE90C" w:rsidR="008F4CDE" w:rsidRPr="008F4CDE" w:rsidRDefault="008F4CDE" w:rsidP="00034F9F">
      <w:pPr>
        <w:ind w:left="990"/>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034F9F">
      <w:pPr>
        <w:ind w:left="990"/>
        <w:rPr>
          <w:sz w:val="24"/>
          <w:szCs w:val="24"/>
        </w:rPr>
      </w:pPr>
      <w:r w:rsidRPr="008F4CDE">
        <w:rPr>
          <w:sz w:val="24"/>
          <w:szCs w:val="24"/>
        </w:rPr>
        <w:t>This project follows MVC architecture with following components:</w:t>
      </w:r>
    </w:p>
    <w:p w14:paraId="7F64ACAC" w14:textId="17AE861F"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Pr>
          <w:rFonts w:ascii="Times New Roman" w:hAnsi="Times New Roman" w:cs="Times New Roman"/>
          <w:b/>
          <w:sz w:val="24"/>
          <w:szCs w:val="24"/>
        </w:rPr>
        <w:lastRenderedPageBreak/>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34F9F">
      <w:pPr>
        <w:pStyle w:val="ListParagraph"/>
        <w:numPr>
          <w:ilvl w:val="0"/>
          <w:numId w:val="32"/>
        </w:numPr>
        <w:ind w:left="1710" w:hanging="27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34F9F">
      <w:pPr>
        <w:pStyle w:val="ListParagraph"/>
        <w:numPr>
          <w:ilvl w:val="0"/>
          <w:numId w:val="32"/>
        </w:numPr>
        <w:ind w:left="1710" w:hanging="27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34F9F">
      <w:pPr>
        <w:ind w:left="990"/>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34F9F">
      <w:pPr>
        <w:ind w:left="720" w:firstLine="225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34F9F">
      <w:pPr>
        <w:ind w:left="720" w:firstLine="1260"/>
        <w:rPr>
          <w:rStyle w:val="Hyperlink"/>
          <w:rFonts w:eastAsiaTheme="minorEastAsia"/>
          <w:sz w:val="24"/>
          <w:szCs w:val="24"/>
        </w:rPr>
      </w:pPr>
      <w:r w:rsidRPr="000B48A0">
        <w:rPr>
          <w:b/>
          <w:sz w:val="24"/>
          <w:szCs w:val="24"/>
        </w:rPr>
        <w:t>Reference:</w:t>
      </w:r>
      <w:r w:rsidRPr="000B48A0">
        <w:rPr>
          <w:sz w:val="24"/>
          <w:szCs w:val="24"/>
        </w:rPr>
        <w:t xml:space="preserve"> </w:t>
      </w:r>
      <w:hyperlink r:id="rId62"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34F9F">
      <w:pPr>
        <w:ind w:left="720" w:firstLine="126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34F9F">
      <w:pPr>
        <w:ind w:left="990"/>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34F9F">
      <w:pPr>
        <w:pStyle w:val="ListParagraph"/>
        <w:numPr>
          <w:ilvl w:val="0"/>
          <w:numId w:val="32"/>
        </w:numPr>
        <w:spacing w:after="0" w:line="240" w:lineRule="auto"/>
        <w:ind w:left="1710" w:hanging="27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034F9F">
      <w:pPr>
        <w:ind w:left="630"/>
      </w:pPr>
    </w:p>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3">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75A666FA" w:rsidR="004E4562" w:rsidRDefault="00244529" w:rsidP="00F31E88">
      <w:pPr>
        <w:ind w:left="-720"/>
      </w:pPr>
      <w:r>
        <w:rPr>
          <w:noProof/>
        </w:rPr>
        <w:lastRenderedPageBreak/>
        <w:drawing>
          <wp:inline distT="0" distB="0" distL="0" distR="0" wp14:anchorId="0BC98926" wp14:editId="51562D1E">
            <wp:extent cx="7324725" cy="95319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png"/>
                    <pic:cNvPicPr/>
                  </pic:nvPicPr>
                  <pic:blipFill>
                    <a:blip r:embed="rId64">
                      <a:extLst>
                        <a:ext uri="{28A0092B-C50C-407E-A947-70E740481C1C}">
                          <a14:useLocalDpi xmlns:a14="http://schemas.microsoft.com/office/drawing/2010/main" val="0"/>
                        </a:ext>
                      </a:extLst>
                    </a:blip>
                    <a:stretch>
                      <a:fillRect/>
                    </a:stretch>
                  </pic:blipFill>
                  <pic:spPr>
                    <a:xfrm>
                      <a:off x="0" y="0"/>
                      <a:ext cx="7324725" cy="9531985"/>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7F3691"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7F3691" w:rsidRDefault="00142444" w:rsidP="004B6C88">
            <w:pPr>
              <w:jc w:val="center"/>
              <w:rPr>
                <w:rFonts w:ascii="Times New Roman" w:hAnsi="Times New Roman" w:cs="Times New Roman"/>
                <w:sz w:val="24"/>
                <w:szCs w:val="24"/>
              </w:rPr>
            </w:pPr>
            <w:r w:rsidRPr="007F3691">
              <w:rPr>
                <w:rFonts w:ascii="Times New Roman" w:hAnsi="Times New Roman" w:cs="Times New Roman"/>
                <w:sz w:val="24"/>
                <w:szCs w:val="24"/>
              </w:rPr>
              <w:t>Class dictionary: describe Class</w:t>
            </w:r>
          </w:p>
        </w:tc>
      </w:tr>
      <w:tr w:rsidR="00142444" w:rsidRPr="007F3691"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7F3691" w:rsidRDefault="00142444" w:rsidP="004B6C88">
            <w:pPr>
              <w:rPr>
                <w:rFonts w:ascii="Times New Roman" w:hAnsi="Times New Roman" w:cs="Times New Roman"/>
                <w:sz w:val="24"/>
                <w:szCs w:val="24"/>
              </w:rPr>
            </w:pPr>
            <w:r w:rsidRPr="007F3691">
              <w:rPr>
                <w:rFonts w:ascii="Times New Roman" w:hAnsi="Times New Roman" w:cs="Times New Roman"/>
                <w:sz w:val="24"/>
                <w:szCs w:val="24"/>
              </w:rPr>
              <w:t>Class Name</w:t>
            </w:r>
          </w:p>
        </w:tc>
        <w:tc>
          <w:tcPr>
            <w:tcW w:w="2545" w:type="dxa"/>
          </w:tcPr>
          <w:p w14:paraId="153F3EE2" w14:textId="77777777"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b/>
                <w:sz w:val="24"/>
                <w:szCs w:val="24"/>
              </w:rPr>
              <w:t>Mapping column with Conceptual diagram</w:t>
            </w:r>
          </w:p>
        </w:tc>
        <w:tc>
          <w:tcPr>
            <w:tcW w:w="4894" w:type="dxa"/>
          </w:tcPr>
          <w:p w14:paraId="365C20B8" w14:textId="77777777"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b/>
                <w:sz w:val="24"/>
                <w:szCs w:val="24"/>
              </w:rPr>
              <w:t>Description</w:t>
            </w:r>
          </w:p>
        </w:tc>
      </w:tr>
      <w:tr w:rsidR="00142444" w:rsidRPr="007F3691"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Account</w:t>
            </w:r>
          </w:p>
        </w:tc>
        <w:tc>
          <w:tcPr>
            <w:tcW w:w="2545" w:type="dxa"/>
          </w:tcPr>
          <w:p w14:paraId="49BF8A3A" w14:textId="30B128EA"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Account</w:t>
            </w:r>
          </w:p>
        </w:tc>
        <w:tc>
          <w:tcPr>
            <w:tcW w:w="4894" w:type="dxa"/>
          </w:tcPr>
          <w:p w14:paraId="5426BD8B" w14:textId="706715FA"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account information.</w:t>
            </w:r>
          </w:p>
        </w:tc>
      </w:tr>
      <w:tr w:rsidR="00142444" w:rsidRPr="007F3691"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Role</w:t>
            </w:r>
          </w:p>
        </w:tc>
        <w:tc>
          <w:tcPr>
            <w:tcW w:w="2545" w:type="dxa"/>
          </w:tcPr>
          <w:p w14:paraId="7E3D313D" w14:textId="4A71AB12" w:rsidR="00142444"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C96DBB6" w14:textId="6FBDD348" w:rsidR="00142444"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role information.</w:t>
            </w:r>
          </w:p>
        </w:tc>
      </w:tr>
      <w:tr w:rsidR="00142444" w:rsidRPr="007F3691"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Notify</w:t>
            </w:r>
          </w:p>
        </w:tc>
        <w:tc>
          <w:tcPr>
            <w:tcW w:w="2545" w:type="dxa"/>
          </w:tcPr>
          <w:p w14:paraId="70BDE399" w14:textId="24B03A10"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Notify</w:t>
            </w:r>
          </w:p>
        </w:tc>
        <w:tc>
          <w:tcPr>
            <w:tcW w:w="4894" w:type="dxa"/>
          </w:tcPr>
          <w:p w14:paraId="3FD14564" w14:textId="03D56774"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notify information</w:t>
            </w:r>
          </w:p>
        </w:tc>
      </w:tr>
      <w:tr w:rsidR="00142444" w:rsidRPr="007F3691"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Doctor</w:t>
            </w:r>
          </w:p>
        </w:tc>
        <w:tc>
          <w:tcPr>
            <w:tcW w:w="2545" w:type="dxa"/>
          </w:tcPr>
          <w:p w14:paraId="43C4F691" w14:textId="4FA3EB55" w:rsidR="00142444" w:rsidRPr="007F3691"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Doctor</w:t>
            </w:r>
          </w:p>
        </w:tc>
        <w:tc>
          <w:tcPr>
            <w:tcW w:w="4894" w:type="dxa"/>
          </w:tcPr>
          <w:p w14:paraId="7633F62F" w14:textId="571C044C" w:rsidR="00142444" w:rsidRPr="007F3691"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doctor information.</w:t>
            </w:r>
          </w:p>
        </w:tc>
      </w:tr>
      <w:tr w:rsidR="00142444" w:rsidRPr="007F3691"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7F3691" w:rsidRDefault="00142444" w:rsidP="007F3691">
            <w:pPr>
              <w:rPr>
                <w:rFonts w:ascii="Times New Roman" w:hAnsi="Times New Roman" w:cs="Times New Roman"/>
                <w:sz w:val="24"/>
                <w:szCs w:val="24"/>
              </w:rPr>
            </w:pPr>
            <w:r w:rsidRPr="007F3691">
              <w:rPr>
                <w:rFonts w:ascii="Times New Roman" w:hAnsi="Times New Roman" w:cs="Times New Roman"/>
                <w:sz w:val="24"/>
                <w:szCs w:val="24"/>
              </w:rPr>
              <w:t>Patient</w:t>
            </w:r>
          </w:p>
        </w:tc>
        <w:tc>
          <w:tcPr>
            <w:tcW w:w="2545" w:type="dxa"/>
          </w:tcPr>
          <w:p w14:paraId="6F1251FB" w14:textId="7786459C" w:rsidR="00142444" w:rsidRPr="007F3691"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Patient</w:t>
            </w:r>
          </w:p>
        </w:tc>
        <w:tc>
          <w:tcPr>
            <w:tcW w:w="4894" w:type="dxa"/>
          </w:tcPr>
          <w:p w14:paraId="2CE00B70" w14:textId="204008A9" w:rsidR="00142444" w:rsidRPr="007F3691"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patient information.</w:t>
            </w:r>
          </w:p>
        </w:tc>
      </w:tr>
      <w:tr w:rsidR="00142444" w:rsidRPr="007F3691"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7F3691" w:rsidRDefault="00F31E88" w:rsidP="007F3691">
            <w:pPr>
              <w:rPr>
                <w:rFonts w:ascii="Times New Roman" w:hAnsi="Times New Roman" w:cs="Times New Roman"/>
                <w:sz w:val="24"/>
                <w:szCs w:val="24"/>
              </w:rPr>
            </w:pPr>
            <w:r w:rsidRPr="007F3691">
              <w:rPr>
                <w:rFonts w:ascii="Times New Roman" w:hAnsi="Times New Roman" w:cs="Times New Roman"/>
                <w:sz w:val="24"/>
                <w:szCs w:val="24"/>
              </w:rPr>
              <w:t>Wristband</w:t>
            </w:r>
          </w:p>
        </w:tc>
        <w:tc>
          <w:tcPr>
            <w:tcW w:w="2545" w:type="dxa"/>
          </w:tcPr>
          <w:p w14:paraId="0EB69444" w14:textId="05EBB598" w:rsidR="00142444" w:rsidRPr="007F3691"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Device</w:t>
            </w:r>
          </w:p>
        </w:tc>
        <w:tc>
          <w:tcPr>
            <w:tcW w:w="4894" w:type="dxa"/>
          </w:tcPr>
          <w:p w14:paraId="0D62B5E5" w14:textId="2640128D" w:rsidR="00142444" w:rsidRPr="007F3691"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F31E88" w:rsidRPr="007F3691">
              <w:rPr>
                <w:rFonts w:ascii="Times New Roman" w:hAnsi="Times New Roman" w:cs="Times New Roman"/>
                <w:sz w:val="24"/>
                <w:szCs w:val="24"/>
              </w:rPr>
              <w:t>wristband</w:t>
            </w:r>
            <w:r w:rsidRPr="007F3691">
              <w:rPr>
                <w:rFonts w:ascii="Times New Roman" w:hAnsi="Times New Roman" w:cs="Times New Roman"/>
                <w:sz w:val="24"/>
                <w:szCs w:val="24"/>
              </w:rPr>
              <w:t xml:space="preserve"> information.</w:t>
            </w:r>
          </w:p>
        </w:tc>
      </w:tr>
      <w:tr w:rsidR="00244529" w:rsidRPr="007F3691" w14:paraId="06D7171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7F3691" w:rsidRDefault="00244529" w:rsidP="007F3691">
            <w:pPr>
              <w:rPr>
                <w:rFonts w:ascii="Times New Roman" w:hAnsi="Times New Roman" w:cs="Times New Roman"/>
                <w:sz w:val="24"/>
                <w:szCs w:val="24"/>
              </w:rPr>
            </w:pPr>
            <w:proofErr w:type="spellStart"/>
            <w:r w:rsidRPr="007F3691">
              <w:rPr>
                <w:rFonts w:ascii="Times New Roman" w:hAnsi="Times New Roman" w:cs="Times New Roman"/>
                <w:sz w:val="24"/>
                <w:szCs w:val="24"/>
              </w:rPr>
              <w:t>ParamMeasurement</w:t>
            </w:r>
            <w:proofErr w:type="spellEnd"/>
          </w:p>
        </w:tc>
        <w:tc>
          <w:tcPr>
            <w:tcW w:w="2545" w:type="dxa"/>
          </w:tcPr>
          <w:p w14:paraId="54E92418" w14:textId="36730CE4"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ParamMeasurement</w:t>
            </w:r>
            <w:proofErr w:type="spellEnd"/>
          </w:p>
        </w:tc>
        <w:tc>
          <w:tcPr>
            <w:tcW w:w="4894" w:type="dxa"/>
          </w:tcPr>
          <w:p w14:paraId="0F1A8117" w14:textId="6AB8C20B"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Contain the parameter of measurement information.</w:t>
            </w:r>
          </w:p>
        </w:tc>
      </w:tr>
      <w:tr w:rsidR="00244529" w:rsidRPr="007F3691" w14:paraId="622E3951"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7F3691" w:rsidRDefault="00244529" w:rsidP="007F3691">
            <w:pPr>
              <w:rPr>
                <w:rFonts w:ascii="Times New Roman" w:hAnsi="Times New Roman" w:cs="Times New Roman"/>
                <w:sz w:val="24"/>
                <w:szCs w:val="24"/>
              </w:rPr>
            </w:pPr>
            <w:proofErr w:type="spellStart"/>
            <w:r w:rsidRPr="007F3691">
              <w:rPr>
                <w:rFonts w:ascii="Times New Roman" w:hAnsi="Times New Roman" w:cs="Times New Roman"/>
                <w:sz w:val="24"/>
                <w:szCs w:val="24"/>
              </w:rPr>
              <w:t>PropertyRecord</w:t>
            </w:r>
            <w:proofErr w:type="spellEnd"/>
          </w:p>
        </w:tc>
        <w:tc>
          <w:tcPr>
            <w:tcW w:w="2545" w:type="dxa"/>
          </w:tcPr>
          <w:p w14:paraId="732A9FC9" w14:textId="76C2580C"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PropertyRecord</w:t>
            </w:r>
            <w:proofErr w:type="spellEnd"/>
          </w:p>
        </w:tc>
        <w:tc>
          <w:tcPr>
            <w:tcW w:w="4894" w:type="dxa"/>
          </w:tcPr>
          <w:p w14:paraId="4540CE11" w14:textId="04A58FCB" w:rsidR="00244529" w:rsidRPr="007F3691"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w:t>
            </w:r>
            <w:r w:rsidRPr="007F3691">
              <w:rPr>
                <w:rFonts w:ascii="Times New Roman" w:hAnsi="Times New Roman" w:cs="Times New Roman"/>
                <w:sz w:val="24"/>
                <w:szCs w:val="24"/>
              </w:rPr>
              <w:t>roperty</w:t>
            </w:r>
            <w:r w:rsidR="007F3691" w:rsidRPr="007F3691">
              <w:rPr>
                <w:rFonts w:ascii="Times New Roman" w:hAnsi="Times New Roman" w:cs="Times New Roman"/>
                <w:sz w:val="24"/>
                <w:szCs w:val="24"/>
              </w:rPr>
              <w:t xml:space="preserve"> r</w:t>
            </w:r>
            <w:r w:rsidRPr="007F3691">
              <w:rPr>
                <w:rFonts w:ascii="Times New Roman" w:hAnsi="Times New Roman" w:cs="Times New Roman"/>
                <w:sz w:val="24"/>
                <w:szCs w:val="24"/>
              </w:rPr>
              <w:t>ecord information.</w:t>
            </w:r>
          </w:p>
        </w:tc>
      </w:tr>
      <w:tr w:rsidR="00244529" w:rsidRPr="007F3691" w14:paraId="04CB6278"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7F3691" w:rsidRDefault="00244529" w:rsidP="007F3691">
            <w:pPr>
              <w:rPr>
                <w:rFonts w:ascii="Times New Roman" w:hAnsi="Times New Roman" w:cs="Times New Roman"/>
                <w:sz w:val="24"/>
                <w:szCs w:val="24"/>
              </w:rPr>
            </w:pPr>
            <w:proofErr w:type="spellStart"/>
            <w:r w:rsidRPr="007F3691">
              <w:rPr>
                <w:rFonts w:ascii="Times New Roman" w:hAnsi="Times New Roman" w:cs="Times New Roman"/>
                <w:sz w:val="24"/>
                <w:szCs w:val="24"/>
              </w:rPr>
              <w:t>MedicalRecord</w:t>
            </w:r>
            <w:proofErr w:type="spellEnd"/>
          </w:p>
        </w:tc>
        <w:tc>
          <w:tcPr>
            <w:tcW w:w="2545" w:type="dxa"/>
          </w:tcPr>
          <w:p w14:paraId="52BD2DDD" w14:textId="18B8C0AB"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MedicalRecord</w:t>
            </w:r>
            <w:proofErr w:type="spellEnd"/>
          </w:p>
        </w:tc>
        <w:tc>
          <w:tcPr>
            <w:tcW w:w="4894" w:type="dxa"/>
          </w:tcPr>
          <w:p w14:paraId="3E956834" w14:textId="469066D8" w:rsidR="00244529" w:rsidRPr="007F3691"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medical r</w:t>
            </w:r>
            <w:r w:rsidRPr="007F3691">
              <w:rPr>
                <w:rFonts w:ascii="Times New Roman" w:hAnsi="Times New Roman" w:cs="Times New Roman"/>
                <w:sz w:val="24"/>
                <w:szCs w:val="24"/>
              </w:rPr>
              <w:t>ecord information.</w:t>
            </w:r>
          </w:p>
        </w:tc>
      </w:tr>
      <w:tr w:rsidR="00244529" w:rsidRPr="007F3691" w14:paraId="1C15923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7F3691" w:rsidRDefault="00244529" w:rsidP="007F3691">
            <w:pPr>
              <w:rPr>
                <w:rFonts w:ascii="Times New Roman" w:hAnsi="Times New Roman" w:cs="Times New Roman"/>
                <w:sz w:val="24"/>
                <w:szCs w:val="24"/>
              </w:rPr>
            </w:pPr>
            <w:proofErr w:type="spellStart"/>
            <w:r w:rsidRPr="007F3691">
              <w:rPr>
                <w:rFonts w:ascii="Times New Roman" w:hAnsi="Times New Roman" w:cs="Times New Roman"/>
                <w:sz w:val="24"/>
                <w:szCs w:val="24"/>
              </w:rPr>
              <w:t>MedicalRecordData</w:t>
            </w:r>
            <w:proofErr w:type="spellEnd"/>
          </w:p>
        </w:tc>
        <w:tc>
          <w:tcPr>
            <w:tcW w:w="2545" w:type="dxa"/>
          </w:tcPr>
          <w:p w14:paraId="62431F13" w14:textId="02C420CA"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MedicalRecordData</w:t>
            </w:r>
            <w:proofErr w:type="spellEnd"/>
          </w:p>
        </w:tc>
        <w:tc>
          <w:tcPr>
            <w:tcW w:w="4894" w:type="dxa"/>
          </w:tcPr>
          <w:p w14:paraId="440C0481" w14:textId="6A2061FC" w:rsidR="00244529" w:rsidRPr="007F3691"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medical record d</w:t>
            </w:r>
            <w:r w:rsidRPr="007F3691">
              <w:rPr>
                <w:rFonts w:ascii="Times New Roman" w:hAnsi="Times New Roman" w:cs="Times New Roman"/>
                <w:sz w:val="24"/>
                <w:szCs w:val="24"/>
              </w:rPr>
              <w:t>ata information.</w:t>
            </w:r>
          </w:p>
        </w:tc>
      </w:tr>
      <w:tr w:rsidR="00244529" w:rsidRPr="007F3691" w14:paraId="7159733C"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Appointment</w:t>
            </w:r>
          </w:p>
        </w:tc>
        <w:tc>
          <w:tcPr>
            <w:tcW w:w="2545" w:type="dxa"/>
          </w:tcPr>
          <w:p w14:paraId="3C046FDA" w14:textId="392A8F7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Appointment</w:t>
            </w:r>
          </w:p>
        </w:tc>
        <w:tc>
          <w:tcPr>
            <w:tcW w:w="4894" w:type="dxa"/>
          </w:tcPr>
          <w:p w14:paraId="1143CE99" w14:textId="67CDC6A4"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appointment</w:t>
            </w:r>
            <w:r w:rsidRPr="007F3691">
              <w:rPr>
                <w:rFonts w:ascii="Times New Roman" w:hAnsi="Times New Roman" w:cs="Times New Roman"/>
                <w:sz w:val="24"/>
                <w:szCs w:val="24"/>
              </w:rPr>
              <w:t xml:space="preserve"> information.</w:t>
            </w:r>
          </w:p>
        </w:tc>
      </w:tr>
      <w:tr w:rsidR="00244529" w:rsidRPr="007F3691" w14:paraId="56183CD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Illness</w:t>
            </w:r>
          </w:p>
        </w:tc>
        <w:tc>
          <w:tcPr>
            <w:tcW w:w="2545" w:type="dxa"/>
          </w:tcPr>
          <w:p w14:paraId="5F582209" w14:textId="30CFB1C3"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Illness</w:t>
            </w:r>
          </w:p>
        </w:tc>
        <w:tc>
          <w:tcPr>
            <w:tcW w:w="4894" w:type="dxa"/>
          </w:tcPr>
          <w:p w14:paraId="531E8D1C" w14:textId="67DEBB09"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illness</w:t>
            </w:r>
            <w:r w:rsidRPr="007F3691">
              <w:rPr>
                <w:rFonts w:ascii="Times New Roman" w:hAnsi="Times New Roman" w:cs="Times New Roman"/>
                <w:sz w:val="24"/>
                <w:szCs w:val="24"/>
              </w:rPr>
              <w:t xml:space="preserve"> information.</w:t>
            </w:r>
          </w:p>
        </w:tc>
      </w:tr>
      <w:tr w:rsidR="00244529" w:rsidRPr="007F3691" w14:paraId="59928C1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PreventionCheck</w:t>
            </w:r>
            <w:proofErr w:type="spellEnd"/>
          </w:p>
        </w:tc>
        <w:tc>
          <w:tcPr>
            <w:tcW w:w="2545" w:type="dxa"/>
          </w:tcPr>
          <w:p w14:paraId="256A614D" w14:textId="3C3E6D5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PreventCheck</w:t>
            </w:r>
            <w:proofErr w:type="spellEnd"/>
          </w:p>
        </w:tc>
        <w:tc>
          <w:tcPr>
            <w:tcW w:w="4894" w:type="dxa"/>
          </w:tcPr>
          <w:p w14:paraId="7D239831" w14:textId="3130C987"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prevent check</w:t>
            </w:r>
            <w:r w:rsidRPr="007F3691">
              <w:rPr>
                <w:rFonts w:ascii="Times New Roman" w:hAnsi="Times New Roman" w:cs="Times New Roman"/>
                <w:sz w:val="24"/>
                <w:szCs w:val="24"/>
              </w:rPr>
              <w:t xml:space="preserve"> information.</w:t>
            </w:r>
          </w:p>
        </w:tc>
      </w:tr>
      <w:tr w:rsidR="00244529" w:rsidRPr="007F3691" w14:paraId="43421582"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FoodIngredient</w:t>
            </w:r>
            <w:proofErr w:type="spellEnd"/>
          </w:p>
        </w:tc>
        <w:tc>
          <w:tcPr>
            <w:tcW w:w="2545" w:type="dxa"/>
          </w:tcPr>
          <w:p w14:paraId="63E75D4F" w14:textId="29796904"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F3691">
              <w:rPr>
                <w:rFonts w:ascii="Times New Roman" w:hAnsi="Times New Roman" w:cs="Times New Roman"/>
                <w:sz w:val="24"/>
                <w:szCs w:val="24"/>
              </w:rPr>
              <w:t>FoodIngredient</w:t>
            </w:r>
            <w:proofErr w:type="spellEnd"/>
          </w:p>
        </w:tc>
        <w:tc>
          <w:tcPr>
            <w:tcW w:w="4894" w:type="dxa"/>
          </w:tcPr>
          <w:p w14:paraId="3DF38BAC" w14:textId="78CCB10E"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food ingredient</w:t>
            </w:r>
            <w:r w:rsidRPr="007F3691">
              <w:rPr>
                <w:rFonts w:ascii="Times New Roman" w:hAnsi="Times New Roman" w:cs="Times New Roman"/>
                <w:sz w:val="24"/>
                <w:szCs w:val="24"/>
              </w:rPr>
              <w:t xml:space="preserve"> information.</w:t>
            </w:r>
          </w:p>
        </w:tc>
      </w:tr>
      <w:tr w:rsidR="00244529" w:rsidRPr="007F3691" w14:paraId="2E2931B0"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Regimen</w:t>
            </w:r>
          </w:p>
        </w:tc>
        <w:tc>
          <w:tcPr>
            <w:tcW w:w="2545" w:type="dxa"/>
          </w:tcPr>
          <w:p w14:paraId="6BE83E3E" w14:textId="31BE851D"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Regimen</w:t>
            </w:r>
          </w:p>
        </w:tc>
        <w:tc>
          <w:tcPr>
            <w:tcW w:w="4894" w:type="dxa"/>
          </w:tcPr>
          <w:p w14:paraId="47A8B4B4" w14:textId="34CA89E7"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regimen</w:t>
            </w:r>
            <w:r w:rsidRPr="007F3691">
              <w:rPr>
                <w:rFonts w:ascii="Times New Roman" w:hAnsi="Times New Roman" w:cs="Times New Roman"/>
                <w:sz w:val="24"/>
                <w:szCs w:val="24"/>
              </w:rPr>
              <w:t xml:space="preserve"> information.</w:t>
            </w:r>
          </w:p>
        </w:tc>
      </w:tr>
      <w:tr w:rsidR="00244529" w:rsidRPr="007F3691" w14:paraId="507DD1A4"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Phase</w:t>
            </w:r>
          </w:p>
        </w:tc>
        <w:tc>
          <w:tcPr>
            <w:tcW w:w="2545" w:type="dxa"/>
          </w:tcPr>
          <w:p w14:paraId="6685E89C" w14:textId="75056806"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Phase</w:t>
            </w:r>
          </w:p>
        </w:tc>
        <w:tc>
          <w:tcPr>
            <w:tcW w:w="4894" w:type="dxa"/>
          </w:tcPr>
          <w:p w14:paraId="3A39A50E" w14:textId="369BE2E7"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phase</w:t>
            </w:r>
            <w:r w:rsidRPr="007F3691">
              <w:rPr>
                <w:rFonts w:ascii="Times New Roman" w:hAnsi="Times New Roman" w:cs="Times New Roman"/>
                <w:sz w:val="24"/>
                <w:szCs w:val="24"/>
              </w:rPr>
              <w:t xml:space="preserve"> information.</w:t>
            </w:r>
          </w:p>
        </w:tc>
      </w:tr>
      <w:tr w:rsidR="00244529" w:rsidRPr="007F3691" w14:paraId="5F10D7C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PracticePhase</w:t>
            </w:r>
            <w:proofErr w:type="spellEnd"/>
          </w:p>
        </w:tc>
        <w:tc>
          <w:tcPr>
            <w:tcW w:w="2545" w:type="dxa"/>
          </w:tcPr>
          <w:p w14:paraId="427BE9F5" w14:textId="6B749AC0"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26CB4488" w14:textId="272C35FD"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the practice phase information.</w:t>
            </w:r>
          </w:p>
        </w:tc>
      </w:tr>
      <w:tr w:rsidR="00244529" w:rsidRPr="007F3691" w14:paraId="6323AD33"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MedicinePhase</w:t>
            </w:r>
            <w:proofErr w:type="spellEnd"/>
          </w:p>
        </w:tc>
        <w:tc>
          <w:tcPr>
            <w:tcW w:w="2545" w:type="dxa"/>
          </w:tcPr>
          <w:p w14:paraId="4B57E5CF" w14:textId="7361993B"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6180926" w14:textId="722450CB" w:rsidR="00244529"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the medicine phase information.</w:t>
            </w:r>
          </w:p>
        </w:tc>
      </w:tr>
      <w:tr w:rsidR="00244529" w:rsidRPr="007F3691" w14:paraId="00549DE6"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FoodPhase</w:t>
            </w:r>
            <w:proofErr w:type="spellEnd"/>
          </w:p>
        </w:tc>
        <w:tc>
          <w:tcPr>
            <w:tcW w:w="2545" w:type="dxa"/>
          </w:tcPr>
          <w:p w14:paraId="6C3A6F4C" w14:textId="0240526A"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18CCB551" w14:textId="099CC8C1"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the food phase information.</w:t>
            </w:r>
          </w:p>
        </w:tc>
      </w:tr>
      <w:tr w:rsidR="00244529" w:rsidRPr="007F3691" w14:paraId="1BE80A90"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Practice</w:t>
            </w:r>
          </w:p>
        </w:tc>
        <w:tc>
          <w:tcPr>
            <w:tcW w:w="2545" w:type="dxa"/>
          </w:tcPr>
          <w:p w14:paraId="49E64270" w14:textId="78A66839"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Practice</w:t>
            </w:r>
          </w:p>
        </w:tc>
        <w:tc>
          <w:tcPr>
            <w:tcW w:w="4894" w:type="dxa"/>
          </w:tcPr>
          <w:p w14:paraId="218F9230" w14:textId="18CF8DFE"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practice</w:t>
            </w:r>
            <w:r w:rsidRPr="007F3691">
              <w:rPr>
                <w:rFonts w:ascii="Times New Roman" w:hAnsi="Times New Roman" w:cs="Times New Roman"/>
                <w:sz w:val="24"/>
                <w:szCs w:val="24"/>
              </w:rPr>
              <w:t xml:space="preserve"> information.</w:t>
            </w:r>
          </w:p>
        </w:tc>
      </w:tr>
      <w:tr w:rsidR="00244529" w:rsidRPr="007F3691" w14:paraId="3E6D9F0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Medicine</w:t>
            </w:r>
          </w:p>
        </w:tc>
        <w:tc>
          <w:tcPr>
            <w:tcW w:w="2545" w:type="dxa"/>
          </w:tcPr>
          <w:p w14:paraId="543F7095" w14:textId="341B0059"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Medicine</w:t>
            </w:r>
          </w:p>
        </w:tc>
        <w:tc>
          <w:tcPr>
            <w:tcW w:w="4894" w:type="dxa"/>
          </w:tcPr>
          <w:p w14:paraId="20CEF3D9" w14:textId="6E47C72B" w:rsidR="00244529" w:rsidRPr="007F3691"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medicine</w:t>
            </w:r>
            <w:r w:rsidRPr="007F3691">
              <w:rPr>
                <w:rFonts w:ascii="Times New Roman" w:hAnsi="Times New Roman" w:cs="Times New Roman"/>
                <w:sz w:val="24"/>
                <w:szCs w:val="24"/>
              </w:rPr>
              <w:t xml:space="preserve"> information.</w:t>
            </w:r>
          </w:p>
        </w:tc>
      </w:tr>
      <w:tr w:rsidR="00244529" w:rsidRPr="007F3691" w14:paraId="38BE82C5"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7F3691" w:rsidRDefault="00244529" w:rsidP="004B6C88">
            <w:pPr>
              <w:rPr>
                <w:rFonts w:ascii="Times New Roman" w:hAnsi="Times New Roman" w:cs="Times New Roman"/>
                <w:sz w:val="24"/>
                <w:szCs w:val="24"/>
              </w:rPr>
            </w:pPr>
            <w:r w:rsidRPr="007F3691">
              <w:rPr>
                <w:rFonts w:ascii="Times New Roman" w:hAnsi="Times New Roman" w:cs="Times New Roman"/>
                <w:sz w:val="24"/>
                <w:szCs w:val="24"/>
              </w:rPr>
              <w:t>Food</w:t>
            </w:r>
          </w:p>
        </w:tc>
        <w:tc>
          <w:tcPr>
            <w:tcW w:w="2545" w:type="dxa"/>
          </w:tcPr>
          <w:p w14:paraId="5E3FA0F6" w14:textId="50988CC9"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Food</w:t>
            </w:r>
          </w:p>
        </w:tc>
        <w:tc>
          <w:tcPr>
            <w:tcW w:w="4894" w:type="dxa"/>
          </w:tcPr>
          <w:p w14:paraId="4A0EE6F1" w14:textId="61E3F56A" w:rsidR="00244529"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food</w:t>
            </w:r>
            <w:r w:rsidRPr="007F3691">
              <w:rPr>
                <w:rFonts w:ascii="Times New Roman" w:hAnsi="Times New Roman" w:cs="Times New Roman"/>
                <w:sz w:val="24"/>
                <w:szCs w:val="24"/>
              </w:rPr>
              <w:t xml:space="preserve"> information.</w:t>
            </w:r>
          </w:p>
        </w:tc>
      </w:tr>
      <w:tr w:rsidR="00244529" w:rsidRPr="007F3691" w14:paraId="6A8E783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PracticeTreatment</w:t>
            </w:r>
            <w:proofErr w:type="spellEnd"/>
          </w:p>
        </w:tc>
        <w:tc>
          <w:tcPr>
            <w:tcW w:w="2545" w:type="dxa"/>
          </w:tcPr>
          <w:p w14:paraId="564E0CA6" w14:textId="65B7032E"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0B482A61" w14:textId="2B8EB2AA"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practice treatment information.</w:t>
            </w:r>
          </w:p>
        </w:tc>
      </w:tr>
      <w:tr w:rsidR="00244529" w:rsidRPr="007F3691" w14:paraId="4D555EE7"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MedicineTreatment</w:t>
            </w:r>
            <w:proofErr w:type="spellEnd"/>
          </w:p>
        </w:tc>
        <w:tc>
          <w:tcPr>
            <w:tcW w:w="2545" w:type="dxa"/>
          </w:tcPr>
          <w:p w14:paraId="74367E84" w14:textId="3901DC25" w:rsidR="00244529"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69A07FD8" w14:textId="02A1EA96" w:rsidR="00244529" w:rsidRPr="007F3691"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medicine treatment information.</w:t>
            </w:r>
          </w:p>
        </w:tc>
      </w:tr>
      <w:tr w:rsidR="00244529" w:rsidRPr="007F3691" w14:paraId="187FB215"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7F3691" w:rsidRDefault="00244529"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FoodTreatment</w:t>
            </w:r>
            <w:proofErr w:type="spellEnd"/>
          </w:p>
        </w:tc>
        <w:tc>
          <w:tcPr>
            <w:tcW w:w="2545" w:type="dxa"/>
          </w:tcPr>
          <w:p w14:paraId="2FBEB0FD" w14:textId="17674884" w:rsidR="00244529"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4198A85C" w14:textId="601713F0" w:rsidR="00244529"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food treatment information.</w:t>
            </w:r>
          </w:p>
        </w:tc>
      </w:tr>
      <w:tr w:rsidR="00610183" w:rsidRPr="007F3691" w14:paraId="13851A1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7F3691" w:rsidRDefault="00610183" w:rsidP="004B6C88">
            <w:pPr>
              <w:rPr>
                <w:rFonts w:ascii="Times New Roman" w:hAnsi="Times New Roman" w:cs="Times New Roman"/>
                <w:sz w:val="24"/>
                <w:szCs w:val="24"/>
              </w:rPr>
            </w:pPr>
            <w:r w:rsidRPr="007F3691">
              <w:rPr>
                <w:rFonts w:ascii="Times New Roman" w:hAnsi="Times New Roman" w:cs="Times New Roman"/>
                <w:sz w:val="24"/>
                <w:szCs w:val="24"/>
              </w:rPr>
              <w:t>Treatment</w:t>
            </w:r>
          </w:p>
        </w:tc>
        <w:tc>
          <w:tcPr>
            <w:tcW w:w="2545" w:type="dxa"/>
          </w:tcPr>
          <w:p w14:paraId="507ABB55" w14:textId="7055B7F5" w:rsidR="00610183" w:rsidRPr="007F3691"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Treatment</w:t>
            </w:r>
          </w:p>
        </w:tc>
        <w:tc>
          <w:tcPr>
            <w:tcW w:w="4894" w:type="dxa"/>
          </w:tcPr>
          <w:p w14:paraId="0F71959B" w14:textId="2D6E1890" w:rsidR="00610183" w:rsidRPr="007F3691"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 xml:space="preserve">Contain the </w:t>
            </w:r>
            <w:r w:rsidR="007F3691" w:rsidRPr="007F3691">
              <w:rPr>
                <w:rFonts w:ascii="Times New Roman" w:hAnsi="Times New Roman" w:cs="Times New Roman"/>
                <w:sz w:val="24"/>
                <w:szCs w:val="24"/>
              </w:rPr>
              <w:t>treatment</w:t>
            </w:r>
            <w:r w:rsidRPr="007F3691">
              <w:rPr>
                <w:rFonts w:ascii="Times New Roman" w:hAnsi="Times New Roman" w:cs="Times New Roman"/>
                <w:sz w:val="24"/>
                <w:szCs w:val="24"/>
              </w:rPr>
              <w:t xml:space="preserve"> information.</w:t>
            </w:r>
          </w:p>
        </w:tc>
      </w:tr>
      <w:tr w:rsidR="00610183" w:rsidRPr="007F3691" w14:paraId="34E44C5D"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7F3691" w:rsidRDefault="00610183" w:rsidP="004B6C88">
            <w:pPr>
              <w:rPr>
                <w:rFonts w:ascii="Times New Roman" w:hAnsi="Times New Roman" w:cs="Times New Roman"/>
                <w:sz w:val="24"/>
                <w:szCs w:val="24"/>
              </w:rPr>
            </w:pPr>
            <w:proofErr w:type="spellStart"/>
            <w:r w:rsidRPr="007F3691">
              <w:rPr>
                <w:rFonts w:ascii="Times New Roman" w:hAnsi="Times New Roman" w:cs="Times New Roman"/>
                <w:sz w:val="24"/>
                <w:szCs w:val="24"/>
              </w:rPr>
              <w:t>UnitOfFood</w:t>
            </w:r>
            <w:proofErr w:type="spellEnd"/>
          </w:p>
        </w:tc>
        <w:tc>
          <w:tcPr>
            <w:tcW w:w="2545" w:type="dxa"/>
          </w:tcPr>
          <w:p w14:paraId="0CC65C7B" w14:textId="237F2133" w:rsidR="00610183" w:rsidRPr="007F3691"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N/A</w:t>
            </w:r>
          </w:p>
        </w:tc>
        <w:tc>
          <w:tcPr>
            <w:tcW w:w="4894" w:type="dxa"/>
          </w:tcPr>
          <w:p w14:paraId="30D6A0D1" w14:textId="680ADBA1" w:rsidR="00610183" w:rsidRPr="007F3691"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F3691">
              <w:rPr>
                <w:rFonts w:ascii="Times New Roman" w:hAnsi="Times New Roman" w:cs="Times New Roman"/>
                <w:sz w:val="24"/>
                <w:szCs w:val="24"/>
              </w:rPr>
              <w:t>Not exist in conceptual diagram. But needed in class diagram to contain the unit of food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lastRenderedPageBreak/>
        <w:t>Class Diagram Explanation</w:t>
      </w:r>
    </w:p>
    <w:p w14:paraId="15098A65" w14:textId="5990B3FA"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Account</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4A0B38" w:rsidRPr="000206B8" w14:paraId="01C2ABA8"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0206B8" w:rsidRDefault="004A0B38"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34291954" w14:textId="77777777" w:rsidR="004A0B38" w:rsidRPr="000206B8" w:rsidRDefault="004A0B3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27BD89ED" w14:textId="77777777" w:rsidR="004A0B38" w:rsidRPr="000206B8" w:rsidRDefault="004A0B3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2D611DD8" w14:textId="77777777" w:rsidR="004A0B38" w:rsidRPr="000206B8" w:rsidRDefault="004A0B3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4A0B38" w:rsidRPr="000206B8" w14:paraId="7A50639C"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47E91C80"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54F7468C"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2D5A3FDA" w14:textId="30B7F7AF"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Unique identifier of an account</w:t>
            </w:r>
          </w:p>
        </w:tc>
      </w:tr>
      <w:tr w:rsidR="004A0B38" w:rsidRPr="000206B8" w14:paraId="67523019"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Username</w:t>
            </w:r>
          </w:p>
        </w:tc>
        <w:tc>
          <w:tcPr>
            <w:tcW w:w="2177" w:type="dxa"/>
          </w:tcPr>
          <w:p w14:paraId="1D417978" w14:textId="74A0BA93"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73DDAFC1" w14:textId="7777777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AAC840A" w14:textId="62AE6A49"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username.</w:t>
            </w:r>
          </w:p>
        </w:tc>
      </w:tr>
      <w:tr w:rsidR="004A0B38" w:rsidRPr="000206B8" w14:paraId="7A1A16B2"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Password</w:t>
            </w:r>
          </w:p>
        </w:tc>
        <w:tc>
          <w:tcPr>
            <w:tcW w:w="2177" w:type="dxa"/>
          </w:tcPr>
          <w:p w14:paraId="071A90BE"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212F777B"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50774D6" w14:textId="5371EE9D"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password.</w:t>
            </w:r>
          </w:p>
        </w:tc>
      </w:tr>
      <w:tr w:rsidR="004A0B38" w:rsidRPr="000206B8" w14:paraId="5872F242"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Email</w:t>
            </w:r>
          </w:p>
        </w:tc>
        <w:tc>
          <w:tcPr>
            <w:tcW w:w="2177" w:type="dxa"/>
          </w:tcPr>
          <w:p w14:paraId="6718158C" w14:textId="7777777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21FF94A5" w14:textId="7777777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4F65049" w14:textId="5DD9F1BE"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email of user.</w:t>
            </w:r>
          </w:p>
        </w:tc>
      </w:tr>
      <w:tr w:rsidR="004A0B38" w:rsidRPr="000206B8" w14:paraId="16010B56"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0206B8" w:rsidRDefault="004A0B38" w:rsidP="00D50610">
            <w:pPr>
              <w:rPr>
                <w:rFonts w:ascii="Times New Roman" w:hAnsi="Times New Roman" w:cs="Times New Roman"/>
                <w:sz w:val="24"/>
              </w:rPr>
            </w:pPr>
            <w:proofErr w:type="spellStart"/>
            <w:r w:rsidRPr="000206B8">
              <w:rPr>
                <w:rFonts w:ascii="Times New Roman" w:hAnsi="Times New Roman" w:cs="Times New Roman"/>
                <w:sz w:val="24"/>
              </w:rPr>
              <w:t>FullName</w:t>
            </w:r>
            <w:proofErr w:type="spellEnd"/>
          </w:p>
        </w:tc>
        <w:tc>
          <w:tcPr>
            <w:tcW w:w="2177" w:type="dxa"/>
          </w:tcPr>
          <w:p w14:paraId="3399DE3B" w14:textId="7033A3EB"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30EF5015"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7DFF684" w14:textId="21DBD94E"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full name of user.</w:t>
            </w:r>
          </w:p>
        </w:tc>
      </w:tr>
      <w:tr w:rsidR="004A0B38" w:rsidRPr="000206B8" w14:paraId="6CA5D745"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Status</w:t>
            </w:r>
          </w:p>
        </w:tc>
        <w:tc>
          <w:tcPr>
            <w:tcW w:w="2177" w:type="dxa"/>
          </w:tcPr>
          <w:p w14:paraId="7F46F56B" w14:textId="0B257DB3" w:rsidR="004A0B38"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2123" w:type="dxa"/>
          </w:tcPr>
          <w:p w14:paraId="604211CA" w14:textId="7777777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1B15F67" w14:textId="0A2C3AD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status of account.</w:t>
            </w:r>
          </w:p>
        </w:tc>
      </w:tr>
      <w:tr w:rsidR="004A0B38" w:rsidRPr="000206B8" w14:paraId="61BB418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0206B8" w:rsidRDefault="004A0B38" w:rsidP="00D50610">
            <w:pPr>
              <w:rPr>
                <w:rFonts w:ascii="Times New Roman" w:hAnsi="Times New Roman" w:cs="Times New Roman"/>
                <w:sz w:val="24"/>
              </w:rPr>
            </w:pPr>
            <w:proofErr w:type="spellStart"/>
            <w:r w:rsidRPr="000206B8">
              <w:rPr>
                <w:rFonts w:ascii="Times New Roman" w:hAnsi="Times New Roman" w:cs="Times New Roman"/>
                <w:sz w:val="24"/>
              </w:rPr>
              <w:t>DateOfBirth</w:t>
            </w:r>
            <w:proofErr w:type="spellEnd"/>
          </w:p>
        </w:tc>
        <w:tc>
          <w:tcPr>
            <w:tcW w:w="2177" w:type="dxa"/>
          </w:tcPr>
          <w:p w14:paraId="0D7B74B3" w14:textId="15136D28"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Timestamp</w:t>
            </w:r>
          </w:p>
        </w:tc>
        <w:tc>
          <w:tcPr>
            <w:tcW w:w="2123" w:type="dxa"/>
          </w:tcPr>
          <w:p w14:paraId="5438B691" w14:textId="77777777"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EC0B3B7" w14:textId="2DA158E3" w:rsidR="004A0B38" w:rsidRPr="000206B8"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birthday of user.</w:t>
            </w:r>
          </w:p>
        </w:tc>
      </w:tr>
      <w:tr w:rsidR="004A0B38" w:rsidRPr="000206B8" w14:paraId="5D8FD09C"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0206B8" w:rsidRDefault="004A0B38" w:rsidP="00D50610">
            <w:pPr>
              <w:rPr>
                <w:rFonts w:ascii="Times New Roman" w:hAnsi="Times New Roman" w:cs="Times New Roman"/>
                <w:sz w:val="24"/>
              </w:rPr>
            </w:pPr>
            <w:r w:rsidRPr="000206B8">
              <w:rPr>
                <w:rFonts w:ascii="Times New Roman" w:hAnsi="Times New Roman" w:cs="Times New Roman"/>
                <w:sz w:val="24"/>
              </w:rPr>
              <w:t>Gender</w:t>
            </w:r>
          </w:p>
        </w:tc>
        <w:tc>
          <w:tcPr>
            <w:tcW w:w="2177" w:type="dxa"/>
          </w:tcPr>
          <w:p w14:paraId="02F8DB6D" w14:textId="0748D757" w:rsidR="004A0B38"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2123" w:type="dxa"/>
          </w:tcPr>
          <w:p w14:paraId="20069E5F" w14:textId="77777777" w:rsidR="004A0B38" w:rsidRPr="000206B8" w:rsidRDefault="004A0B3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8F657B7" w14:textId="6E411778" w:rsidR="004A0B38" w:rsidRPr="000206B8"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gender of user.</w:t>
            </w:r>
          </w:p>
        </w:tc>
      </w:tr>
      <w:tr w:rsidR="004A0B38" w:rsidRPr="000206B8" w14:paraId="135393AD"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0206B8" w:rsidRDefault="004A0B38" w:rsidP="00D50610">
            <w:pPr>
              <w:rPr>
                <w:rFonts w:ascii="Times New Roman" w:hAnsi="Times New Roman" w:cs="Times New Roman"/>
                <w:sz w:val="24"/>
              </w:rPr>
            </w:pPr>
            <w:proofErr w:type="spellStart"/>
            <w:r w:rsidRPr="000206B8">
              <w:rPr>
                <w:rFonts w:ascii="Times New Roman" w:hAnsi="Times New Roman" w:cs="Times New Roman"/>
                <w:sz w:val="24"/>
              </w:rPr>
              <w:t>UpdateTime</w:t>
            </w:r>
            <w:proofErr w:type="spellEnd"/>
          </w:p>
        </w:tc>
        <w:tc>
          <w:tcPr>
            <w:tcW w:w="2177" w:type="dxa"/>
          </w:tcPr>
          <w:p w14:paraId="756B115D" w14:textId="5C91F822"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Timestamp</w:t>
            </w:r>
          </w:p>
        </w:tc>
        <w:tc>
          <w:tcPr>
            <w:tcW w:w="2123" w:type="dxa"/>
          </w:tcPr>
          <w:p w14:paraId="278608D5" w14:textId="522E5C0B"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5C0DAA85" w14:textId="64573836" w:rsidR="004A0B38" w:rsidRPr="000206B8" w:rsidRDefault="004A0B3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The day processes updating account.</w:t>
            </w:r>
          </w:p>
        </w:tc>
      </w:tr>
    </w:tbl>
    <w:p w14:paraId="1F55587C" w14:textId="77777777" w:rsidR="007F3691" w:rsidRPr="007F3691" w:rsidRDefault="007F3691" w:rsidP="007F3691"/>
    <w:p w14:paraId="2CD08E53" w14:textId="79499683"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Role</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0206B8" w:rsidRPr="000206B8" w14:paraId="177483BB"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0206B8" w:rsidRDefault="000206B8"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57A1DCF4"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77A660AB"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44D76CC4"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0206B8" w:rsidRPr="000206B8" w14:paraId="4F2C07B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0206B8" w:rsidRDefault="000206B8" w:rsidP="00D50610">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32CBA415"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496284A2"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63870DDF" w14:textId="6FD4593C" w:rsidR="000206B8" w:rsidRPr="000206B8"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role.</w:t>
            </w:r>
          </w:p>
        </w:tc>
      </w:tr>
      <w:tr w:rsidR="000206B8" w:rsidRPr="000206B8" w14:paraId="30688F7A"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0206B8" w:rsidRDefault="000206B8" w:rsidP="00D50610">
            <w:pPr>
              <w:rPr>
                <w:rFonts w:ascii="Times New Roman" w:hAnsi="Times New Roman" w:cs="Times New Roman"/>
                <w:sz w:val="24"/>
              </w:rPr>
            </w:pPr>
            <w:proofErr w:type="spellStart"/>
            <w:r>
              <w:rPr>
                <w:rFonts w:ascii="Times New Roman" w:hAnsi="Times New Roman" w:cs="Times New Roman"/>
                <w:sz w:val="24"/>
              </w:rPr>
              <w:t>RoleName</w:t>
            </w:r>
            <w:proofErr w:type="spellEnd"/>
          </w:p>
        </w:tc>
        <w:tc>
          <w:tcPr>
            <w:tcW w:w="2177" w:type="dxa"/>
          </w:tcPr>
          <w:p w14:paraId="7DBD689A" w14:textId="77777777" w:rsidR="000206B8" w:rsidRPr="000206B8" w:rsidRDefault="000206B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6662DB9F" w14:textId="77777777" w:rsidR="000206B8" w:rsidRPr="000206B8" w:rsidRDefault="000206B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79905061" w14:textId="2D8C5703" w:rsidR="000206B8" w:rsidRPr="000206B8"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name of role</w:t>
            </w:r>
            <w:r w:rsidRPr="000206B8">
              <w:rPr>
                <w:rFonts w:ascii="Times New Roman" w:hAnsi="Times New Roman" w:cs="Times New Roman"/>
                <w:sz w:val="24"/>
              </w:rPr>
              <w:t>.</w:t>
            </w:r>
          </w:p>
        </w:tc>
      </w:tr>
      <w:tr w:rsidR="000206B8" w:rsidRPr="000206B8" w14:paraId="6AD2CAAB"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0206B8" w:rsidRDefault="000206B8" w:rsidP="00D50610">
            <w:pPr>
              <w:rPr>
                <w:rFonts w:ascii="Times New Roman" w:hAnsi="Times New Roman" w:cs="Times New Roman"/>
                <w:sz w:val="24"/>
              </w:rPr>
            </w:pPr>
            <w:r>
              <w:rPr>
                <w:rFonts w:ascii="Times New Roman" w:hAnsi="Times New Roman" w:cs="Times New Roman"/>
                <w:sz w:val="24"/>
              </w:rPr>
              <w:t>Description</w:t>
            </w:r>
          </w:p>
        </w:tc>
        <w:tc>
          <w:tcPr>
            <w:tcW w:w="2177" w:type="dxa"/>
          </w:tcPr>
          <w:p w14:paraId="76FD2FE0"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6A22AB9E"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4F1EC75B" w14:textId="2CBBF50C" w:rsidR="000206B8" w:rsidRPr="000206B8"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description about a role</w:t>
            </w:r>
            <w:r w:rsidRPr="000206B8">
              <w:rPr>
                <w:rFonts w:ascii="Times New Roman" w:hAnsi="Times New Roman" w:cs="Times New Roman"/>
                <w:sz w:val="24"/>
              </w:rPr>
              <w:t>.</w:t>
            </w:r>
          </w:p>
        </w:tc>
      </w:tr>
    </w:tbl>
    <w:p w14:paraId="7142D54C" w14:textId="77777777" w:rsidR="004A0B38" w:rsidRPr="004A0B38" w:rsidRDefault="004A0B38" w:rsidP="004A0B38">
      <w:pPr>
        <w:rPr>
          <w:sz w:val="28"/>
          <w:szCs w:val="28"/>
        </w:rPr>
      </w:pPr>
    </w:p>
    <w:p w14:paraId="57F0C4CB" w14:textId="17200A84"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Notify</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0206B8" w:rsidRPr="000206B8" w14:paraId="6A5EE225"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0206B8" w:rsidRDefault="000206B8"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248BF989"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28F0C441"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37A5B008" w14:textId="77777777" w:rsidR="000206B8" w:rsidRPr="000206B8" w:rsidRDefault="000206B8"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0206B8" w:rsidRPr="000206B8" w14:paraId="7BEB6E0A"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0206B8" w:rsidRDefault="000206B8" w:rsidP="00D50610">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5CDE2AA7"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52172B59"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5DE6D7A3"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role.</w:t>
            </w:r>
          </w:p>
        </w:tc>
      </w:tr>
      <w:tr w:rsidR="000206B8" w:rsidRPr="000206B8" w14:paraId="6C4E7566"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0206B8" w:rsidRDefault="000206B8" w:rsidP="00D50610">
            <w:pPr>
              <w:rPr>
                <w:rFonts w:ascii="Times New Roman" w:hAnsi="Times New Roman" w:cs="Times New Roman"/>
                <w:sz w:val="24"/>
              </w:rPr>
            </w:pPr>
            <w:r>
              <w:rPr>
                <w:rFonts w:ascii="Times New Roman" w:hAnsi="Times New Roman" w:cs="Times New Roman"/>
                <w:sz w:val="24"/>
              </w:rPr>
              <w:t>Type</w:t>
            </w:r>
          </w:p>
        </w:tc>
        <w:tc>
          <w:tcPr>
            <w:tcW w:w="2177" w:type="dxa"/>
          </w:tcPr>
          <w:p w14:paraId="437D0E86" w14:textId="79496ADA" w:rsidR="000206B8"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2123" w:type="dxa"/>
          </w:tcPr>
          <w:p w14:paraId="2FA2F60F" w14:textId="77777777" w:rsidR="000206B8" w:rsidRPr="000206B8" w:rsidRDefault="000206B8"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19C66CF3" w14:textId="5A5C11F2" w:rsidR="000206B8" w:rsidRPr="000206B8"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notify</w:t>
            </w:r>
            <w:r w:rsidRPr="000206B8">
              <w:rPr>
                <w:rFonts w:ascii="Times New Roman" w:hAnsi="Times New Roman" w:cs="Times New Roman"/>
                <w:sz w:val="24"/>
              </w:rPr>
              <w:t>.</w:t>
            </w:r>
          </w:p>
        </w:tc>
      </w:tr>
      <w:tr w:rsidR="000206B8" w:rsidRPr="000206B8" w14:paraId="0CAF8970"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0206B8" w:rsidRDefault="000206B8" w:rsidP="00D50610">
            <w:pPr>
              <w:rPr>
                <w:rFonts w:ascii="Times New Roman" w:hAnsi="Times New Roman" w:cs="Times New Roman"/>
                <w:sz w:val="24"/>
              </w:rPr>
            </w:pPr>
            <w:r>
              <w:rPr>
                <w:rFonts w:ascii="Times New Roman" w:hAnsi="Times New Roman" w:cs="Times New Roman"/>
                <w:sz w:val="24"/>
              </w:rPr>
              <w:t>Status</w:t>
            </w:r>
          </w:p>
        </w:tc>
        <w:tc>
          <w:tcPr>
            <w:tcW w:w="2177" w:type="dxa"/>
          </w:tcPr>
          <w:p w14:paraId="671A2423" w14:textId="53C138DC" w:rsidR="000206B8" w:rsidRPr="000206B8" w:rsidRDefault="002F677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2123" w:type="dxa"/>
          </w:tcPr>
          <w:p w14:paraId="70E93F0F" w14:textId="77777777" w:rsidR="000206B8" w:rsidRPr="000206B8" w:rsidRDefault="000206B8"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F251551" w14:textId="00CCA0AD" w:rsidR="000206B8" w:rsidRPr="000206B8"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00530D47">
              <w:rPr>
                <w:rFonts w:ascii="Times New Roman" w:hAnsi="Times New Roman" w:cs="Times New Roman"/>
                <w:sz w:val="24"/>
              </w:rPr>
              <w:t>status of notify</w:t>
            </w:r>
            <w:r w:rsidRPr="000206B8">
              <w:rPr>
                <w:rFonts w:ascii="Times New Roman" w:hAnsi="Times New Roman" w:cs="Times New Roman"/>
                <w:sz w:val="24"/>
              </w:rPr>
              <w:t>.</w:t>
            </w:r>
          </w:p>
        </w:tc>
      </w:tr>
    </w:tbl>
    <w:p w14:paraId="2BFDC2A4" w14:textId="77777777" w:rsidR="004A0B38" w:rsidRPr="004A0B38" w:rsidRDefault="004A0B38" w:rsidP="004A0B38">
      <w:pPr>
        <w:rPr>
          <w:sz w:val="28"/>
          <w:szCs w:val="28"/>
        </w:rPr>
      </w:pPr>
    </w:p>
    <w:p w14:paraId="4ABA73E4" w14:textId="4340339C" w:rsidR="007F3691" w:rsidRPr="004A0B38" w:rsidRDefault="007F3691" w:rsidP="007F3691">
      <w:pPr>
        <w:pStyle w:val="Heading4"/>
        <w:rPr>
          <w:rFonts w:ascii="Times New Roman" w:hAnsi="Times New Roman" w:cs="Times New Roman"/>
        </w:rPr>
      </w:pPr>
      <w:r w:rsidRPr="004A0B38">
        <w:rPr>
          <w:rFonts w:ascii="Times New Roman" w:hAnsi="Times New Roman" w:cs="Times New Roman"/>
        </w:rPr>
        <w:t>Doctor</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530D47" w:rsidRPr="000206B8" w14:paraId="26497D6F"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0206B8" w:rsidRDefault="00530D47"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6D1698DC"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16F3306D"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0A958CDC"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1F1073E1"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0206B8" w:rsidRDefault="00530D47" w:rsidP="00D50610">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670B2680"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31D0E5A0"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3605FEE5" w14:textId="6E7FCA08"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doctor.</w:t>
            </w:r>
          </w:p>
        </w:tc>
      </w:tr>
      <w:tr w:rsidR="00530D47" w:rsidRPr="000206B8" w14:paraId="4D3467DB"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0206B8" w:rsidRDefault="00530D47" w:rsidP="00D50610">
            <w:pPr>
              <w:rPr>
                <w:rFonts w:ascii="Times New Roman" w:hAnsi="Times New Roman" w:cs="Times New Roman"/>
                <w:sz w:val="24"/>
              </w:rPr>
            </w:pPr>
            <w:r>
              <w:rPr>
                <w:rFonts w:ascii="Times New Roman" w:hAnsi="Times New Roman" w:cs="Times New Roman"/>
                <w:sz w:val="24"/>
              </w:rPr>
              <w:t>Major</w:t>
            </w:r>
          </w:p>
        </w:tc>
        <w:tc>
          <w:tcPr>
            <w:tcW w:w="2177" w:type="dxa"/>
          </w:tcPr>
          <w:p w14:paraId="389BEC00"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50B99876"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7B1AC63F" w14:textId="0D5ED743"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major of doctor</w:t>
            </w:r>
            <w:r w:rsidRPr="000206B8">
              <w:rPr>
                <w:rFonts w:ascii="Times New Roman" w:hAnsi="Times New Roman" w:cs="Times New Roman"/>
                <w:sz w:val="24"/>
              </w:rPr>
              <w:t>.</w:t>
            </w:r>
          </w:p>
        </w:tc>
      </w:tr>
    </w:tbl>
    <w:p w14:paraId="4120D523" w14:textId="77777777" w:rsidR="004A0B38" w:rsidRPr="004A0B38" w:rsidRDefault="004A0B38" w:rsidP="004A0B38">
      <w:pPr>
        <w:rPr>
          <w:sz w:val="28"/>
          <w:szCs w:val="28"/>
        </w:rPr>
      </w:pPr>
    </w:p>
    <w:p w14:paraId="39105877" w14:textId="79470BBD" w:rsidR="00530D47" w:rsidRPr="00530D47" w:rsidRDefault="007F3691" w:rsidP="00530D47">
      <w:pPr>
        <w:pStyle w:val="Heading4"/>
        <w:rPr>
          <w:rFonts w:ascii="Times New Roman" w:hAnsi="Times New Roman" w:cs="Times New Roman"/>
        </w:rPr>
      </w:pPr>
      <w:r w:rsidRPr="004A0B38">
        <w:rPr>
          <w:rFonts w:ascii="Times New Roman" w:hAnsi="Times New Roman" w:cs="Times New Roman"/>
        </w:rPr>
        <w:t>Patient</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530D47" w:rsidRPr="000206B8" w14:paraId="3A968281"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0206B8" w:rsidRDefault="00530D47"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14168EF3"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4076B7CD"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2575FDCE"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63F3F515"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0206B8" w:rsidRDefault="00530D47" w:rsidP="00D50610">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5A1D2430"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2B0237A1"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0F1CEE70" w14:textId="46A224F4"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r>
              <w:rPr>
                <w:rFonts w:ascii="Times New Roman" w:hAnsi="Times New Roman" w:cs="Times New Roman"/>
                <w:sz w:val="24"/>
              </w:rPr>
              <w:t>patient.</w:t>
            </w:r>
          </w:p>
        </w:tc>
      </w:tr>
      <w:tr w:rsidR="00530D47" w:rsidRPr="000206B8" w14:paraId="562A2F63" w14:textId="77777777" w:rsidTr="00530D47">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BarCode</w:t>
            </w:r>
            <w:proofErr w:type="spellEnd"/>
          </w:p>
        </w:tc>
        <w:tc>
          <w:tcPr>
            <w:tcW w:w="2177" w:type="dxa"/>
          </w:tcPr>
          <w:p w14:paraId="3636D396"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705FFE53"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2DACB861" w14:textId="68D8DB59"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barcode of ordinal number.</w:t>
            </w:r>
          </w:p>
        </w:tc>
      </w:tr>
    </w:tbl>
    <w:p w14:paraId="239D651A" w14:textId="77777777" w:rsidR="004A0B38" w:rsidRPr="004A0B38" w:rsidRDefault="004A0B38" w:rsidP="004A0B38">
      <w:pPr>
        <w:rPr>
          <w:sz w:val="28"/>
          <w:szCs w:val="28"/>
        </w:rPr>
      </w:pPr>
    </w:p>
    <w:p w14:paraId="160451F6" w14:textId="77527AC4" w:rsidR="007F3691" w:rsidRDefault="007F3691" w:rsidP="007F3691">
      <w:pPr>
        <w:pStyle w:val="Heading4"/>
        <w:rPr>
          <w:rFonts w:ascii="Times New Roman" w:hAnsi="Times New Roman" w:cs="Times New Roman"/>
        </w:rPr>
      </w:pPr>
      <w:proofErr w:type="spellStart"/>
      <w:r w:rsidRPr="004A0B38">
        <w:rPr>
          <w:rFonts w:ascii="Times New Roman" w:hAnsi="Times New Roman" w:cs="Times New Roman"/>
        </w:rPr>
        <w:t>ParamMeasurement</w:t>
      </w:r>
      <w:proofErr w:type="spellEnd"/>
    </w:p>
    <w:p w14:paraId="0A681A99" w14:textId="77777777" w:rsidR="00530D47" w:rsidRPr="00530D47" w:rsidRDefault="00530D47" w:rsidP="00530D47"/>
    <w:tbl>
      <w:tblPr>
        <w:tblStyle w:val="GridTable4-Accent3"/>
        <w:tblW w:w="9450" w:type="dxa"/>
        <w:tblInd w:w="625" w:type="dxa"/>
        <w:tblLook w:val="04A0" w:firstRow="1" w:lastRow="0" w:firstColumn="1" w:lastColumn="0" w:noHBand="0" w:noVBand="1"/>
      </w:tblPr>
      <w:tblGrid>
        <w:gridCol w:w="2749"/>
        <w:gridCol w:w="2043"/>
        <w:gridCol w:w="1972"/>
        <w:gridCol w:w="2686"/>
      </w:tblGrid>
      <w:tr w:rsidR="00530D47" w:rsidRPr="000206B8" w14:paraId="5B89C754" w14:textId="77777777" w:rsidTr="00530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0206B8" w:rsidRDefault="00530D47" w:rsidP="00D50610">
            <w:pPr>
              <w:rPr>
                <w:rFonts w:ascii="Times New Roman" w:hAnsi="Times New Roman" w:cs="Times New Roman"/>
                <w:b w:val="0"/>
                <w:sz w:val="24"/>
              </w:rPr>
            </w:pPr>
            <w:r w:rsidRPr="000206B8">
              <w:rPr>
                <w:rFonts w:ascii="Times New Roman" w:hAnsi="Times New Roman" w:cs="Times New Roman"/>
                <w:b w:val="0"/>
                <w:sz w:val="24"/>
              </w:rPr>
              <w:lastRenderedPageBreak/>
              <w:t>Attribute</w:t>
            </w:r>
          </w:p>
        </w:tc>
        <w:tc>
          <w:tcPr>
            <w:tcW w:w="2043" w:type="dxa"/>
          </w:tcPr>
          <w:p w14:paraId="4CF2A69F"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72" w:type="dxa"/>
          </w:tcPr>
          <w:p w14:paraId="13EEF1A3"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686" w:type="dxa"/>
          </w:tcPr>
          <w:p w14:paraId="50B8C5D1" w14:textId="77777777" w:rsidR="00530D47" w:rsidRPr="000206B8" w:rsidRDefault="00530D47"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530D47" w:rsidRPr="000206B8" w14:paraId="340A8044"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0206B8" w:rsidRDefault="00530D47" w:rsidP="00D50610">
            <w:pPr>
              <w:rPr>
                <w:rFonts w:ascii="Times New Roman" w:hAnsi="Times New Roman" w:cs="Times New Roman"/>
                <w:sz w:val="24"/>
              </w:rPr>
            </w:pPr>
            <w:r w:rsidRPr="000206B8">
              <w:rPr>
                <w:rFonts w:ascii="Times New Roman" w:hAnsi="Times New Roman" w:cs="Times New Roman"/>
                <w:sz w:val="24"/>
              </w:rPr>
              <w:t>Id</w:t>
            </w:r>
          </w:p>
        </w:tc>
        <w:tc>
          <w:tcPr>
            <w:tcW w:w="2043" w:type="dxa"/>
          </w:tcPr>
          <w:p w14:paraId="4C5AC959"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1972" w:type="dxa"/>
          </w:tcPr>
          <w:p w14:paraId="51EB3804"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7D0E5BE" w14:textId="49A84D89"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 parameter measurements.</w:t>
            </w:r>
          </w:p>
        </w:tc>
      </w:tr>
      <w:tr w:rsidR="00530D47" w:rsidRPr="000206B8" w14:paraId="6DF7C92A"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MeasurementMinRange</w:t>
            </w:r>
            <w:proofErr w:type="spellEnd"/>
          </w:p>
        </w:tc>
        <w:tc>
          <w:tcPr>
            <w:tcW w:w="2043" w:type="dxa"/>
          </w:tcPr>
          <w:p w14:paraId="7B1F63A3" w14:textId="0CEA3EF6" w:rsidR="00530D47"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1972" w:type="dxa"/>
          </w:tcPr>
          <w:p w14:paraId="7E3E6D2E"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BEF7F6A" w14:textId="40DD764D"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min range of measurement</w:t>
            </w:r>
            <w:r w:rsidRPr="000206B8">
              <w:rPr>
                <w:rFonts w:ascii="Times New Roman" w:hAnsi="Times New Roman" w:cs="Times New Roman"/>
                <w:sz w:val="24"/>
              </w:rPr>
              <w:t>.</w:t>
            </w:r>
          </w:p>
        </w:tc>
      </w:tr>
      <w:tr w:rsidR="00530D47" w:rsidRPr="000206B8" w14:paraId="6BB45A7F"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MeasurementMaxRange</w:t>
            </w:r>
            <w:proofErr w:type="spellEnd"/>
          </w:p>
        </w:tc>
        <w:tc>
          <w:tcPr>
            <w:tcW w:w="2043" w:type="dxa"/>
          </w:tcPr>
          <w:p w14:paraId="0C542F45" w14:textId="45461DAF" w:rsidR="00530D47" w:rsidRPr="000206B8" w:rsidRDefault="002F677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1972" w:type="dxa"/>
          </w:tcPr>
          <w:p w14:paraId="14A62410"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4C243EB" w14:textId="09A29B46"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max range of measurement</w:t>
            </w:r>
            <w:r w:rsidRPr="000206B8">
              <w:rPr>
                <w:rFonts w:ascii="Times New Roman" w:hAnsi="Times New Roman" w:cs="Times New Roman"/>
                <w:sz w:val="24"/>
              </w:rPr>
              <w:t>.</w:t>
            </w:r>
          </w:p>
        </w:tc>
      </w:tr>
      <w:tr w:rsidR="00530D47" w:rsidRPr="000206B8" w14:paraId="5E87CF95"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MeasurementName</w:t>
            </w:r>
            <w:proofErr w:type="spellEnd"/>
          </w:p>
        </w:tc>
        <w:tc>
          <w:tcPr>
            <w:tcW w:w="2043" w:type="dxa"/>
          </w:tcPr>
          <w:p w14:paraId="115E8B5C"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1972" w:type="dxa"/>
          </w:tcPr>
          <w:p w14:paraId="7314FF6B"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07979DA7" w14:textId="24F6830B"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name of measurement</w:t>
            </w:r>
            <w:r w:rsidRPr="000206B8">
              <w:rPr>
                <w:rFonts w:ascii="Times New Roman" w:hAnsi="Times New Roman" w:cs="Times New Roman"/>
                <w:sz w:val="24"/>
              </w:rPr>
              <w:t>.</w:t>
            </w:r>
          </w:p>
        </w:tc>
      </w:tr>
      <w:tr w:rsidR="00530D47" w:rsidRPr="000206B8" w14:paraId="0ED02CCE"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0206B8" w:rsidRDefault="00530D47" w:rsidP="00530D47">
            <w:pPr>
              <w:rPr>
                <w:rFonts w:ascii="Times New Roman" w:hAnsi="Times New Roman" w:cs="Times New Roman"/>
                <w:sz w:val="24"/>
              </w:rPr>
            </w:pPr>
            <w:proofErr w:type="spellStart"/>
            <w:r>
              <w:rPr>
                <w:rFonts w:ascii="Times New Roman" w:hAnsi="Times New Roman" w:cs="Times New Roman"/>
                <w:sz w:val="24"/>
              </w:rPr>
              <w:t>MeasurementType</w:t>
            </w:r>
            <w:proofErr w:type="spellEnd"/>
          </w:p>
        </w:tc>
        <w:tc>
          <w:tcPr>
            <w:tcW w:w="2043" w:type="dxa"/>
          </w:tcPr>
          <w:p w14:paraId="1CC2BFC7"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1972" w:type="dxa"/>
          </w:tcPr>
          <w:p w14:paraId="7643F4FB"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281A2A29" w14:textId="53EB8B51"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measurement</w:t>
            </w:r>
            <w:r w:rsidRPr="000206B8">
              <w:rPr>
                <w:rFonts w:ascii="Times New Roman" w:hAnsi="Times New Roman" w:cs="Times New Roman"/>
                <w:sz w:val="24"/>
              </w:rPr>
              <w:t>.</w:t>
            </w:r>
          </w:p>
        </w:tc>
      </w:tr>
      <w:tr w:rsidR="00530D47" w:rsidRPr="000206B8" w14:paraId="05386DF1"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PositionHaveValue</w:t>
            </w:r>
            <w:proofErr w:type="spellEnd"/>
          </w:p>
        </w:tc>
        <w:tc>
          <w:tcPr>
            <w:tcW w:w="2043" w:type="dxa"/>
          </w:tcPr>
          <w:p w14:paraId="1A3C2592" w14:textId="135E933D" w:rsidR="00530D47"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1972" w:type="dxa"/>
          </w:tcPr>
          <w:p w14:paraId="107A0957"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4C50408" w14:textId="26175C16"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position having value of measurement</w:t>
            </w:r>
            <w:r w:rsidRPr="000206B8">
              <w:rPr>
                <w:rFonts w:ascii="Times New Roman" w:hAnsi="Times New Roman" w:cs="Times New Roman"/>
                <w:sz w:val="24"/>
              </w:rPr>
              <w:t>.</w:t>
            </w:r>
          </w:p>
        </w:tc>
      </w:tr>
      <w:tr w:rsidR="00530D47" w:rsidRPr="000206B8" w14:paraId="35C5D050"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0206B8" w:rsidRDefault="00530D47" w:rsidP="00D50610">
            <w:pPr>
              <w:rPr>
                <w:rFonts w:ascii="Times New Roman" w:hAnsi="Times New Roman" w:cs="Times New Roman"/>
                <w:sz w:val="24"/>
              </w:rPr>
            </w:pPr>
            <w:r>
              <w:rPr>
                <w:rFonts w:ascii="Times New Roman" w:hAnsi="Times New Roman" w:cs="Times New Roman"/>
                <w:sz w:val="24"/>
              </w:rPr>
              <w:t>Type</w:t>
            </w:r>
          </w:p>
        </w:tc>
        <w:tc>
          <w:tcPr>
            <w:tcW w:w="2043" w:type="dxa"/>
          </w:tcPr>
          <w:p w14:paraId="50B5D348" w14:textId="581FF467" w:rsidR="00530D47" w:rsidRPr="000206B8" w:rsidRDefault="002F677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1972" w:type="dxa"/>
          </w:tcPr>
          <w:p w14:paraId="6A77546F"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7EEF1A03" w14:textId="1D339370"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type of measurement</w:t>
            </w:r>
            <w:r w:rsidRPr="000206B8">
              <w:rPr>
                <w:rFonts w:ascii="Times New Roman" w:hAnsi="Times New Roman" w:cs="Times New Roman"/>
                <w:sz w:val="24"/>
              </w:rPr>
              <w:t>.</w:t>
            </w:r>
          </w:p>
        </w:tc>
      </w:tr>
      <w:tr w:rsidR="00530D47" w:rsidRPr="000206B8" w14:paraId="366F351E" w14:textId="77777777" w:rsidTr="00530D47">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Uuid</w:t>
            </w:r>
            <w:proofErr w:type="spellEnd"/>
          </w:p>
        </w:tc>
        <w:tc>
          <w:tcPr>
            <w:tcW w:w="2043" w:type="dxa"/>
          </w:tcPr>
          <w:p w14:paraId="15720240" w14:textId="673F286F" w:rsidR="00530D47" w:rsidRPr="000206B8" w:rsidRDefault="002F677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w:t>
            </w:r>
            <w:r w:rsidR="00530D47" w:rsidRPr="000206B8">
              <w:rPr>
                <w:rFonts w:ascii="Times New Roman" w:hAnsi="Times New Roman" w:cs="Times New Roman"/>
                <w:sz w:val="24"/>
              </w:rPr>
              <w:t>nt</w:t>
            </w:r>
            <w:proofErr w:type="spellEnd"/>
          </w:p>
        </w:tc>
        <w:tc>
          <w:tcPr>
            <w:tcW w:w="1972" w:type="dxa"/>
          </w:tcPr>
          <w:p w14:paraId="51CCFF2E" w14:textId="77777777" w:rsidR="00530D47" w:rsidRPr="000206B8" w:rsidRDefault="00530D47"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40667A50" w14:textId="054D3BE1" w:rsidR="00530D47" w:rsidRPr="000206B8"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proofErr w:type="spellStart"/>
            <w:r>
              <w:rPr>
                <w:rFonts w:ascii="Times New Roman" w:hAnsi="Times New Roman" w:cs="Times New Roman"/>
                <w:sz w:val="24"/>
              </w:rPr>
              <w:t>uuid</w:t>
            </w:r>
            <w:proofErr w:type="spellEnd"/>
            <w:r>
              <w:rPr>
                <w:rFonts w:ascii="Times New Roman" w:hAnsi="Times New Roman" w:cs="Times New Roman"/>
                <w:sz w:val="24"/>
              </w:rPr>
              <w:t xml:space="preserve"> of measurement</w:t>
            </w:r>
            <w:r w:rsidRPr="000206B8">
              <w:rPr>
                <w:rFonts w:ascii="Times New Roman" w:hAnsi="Times New Roman" w:cs="Times New Roman"/>
                <w:sz w:val="24"/>
              </w:rPr>
              <w:t>.</w:t>
            </w:r>
          </w:p>
        </w:tc>
      </w:tr>
      <w:tr w:rsidR="00530D47" w:rsidRPr="000206B8" w14:paraId="716D109B" w14:textId="77777777" w:rsidTr="00530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0206B8" w:rsidRDefault="00530D47" w:rsidP="00D50610">
            <w:pPr>
              <w:rPr>
                <w:rFonts w:ascii="Times New Roman" w:hAnsi="Times New Roman" w:cs="Times New Roman"/>
                <w:sz w:val="24"/>
              </w:rPr>
            </w:pPr>
            <w:proofErr w:type="spellStart"/>
            <w:r>
              <w:rPr>
                <w:rFonts w:ascii="Times New Roman" w:hAnsi="Times New Roman" w:cs="Times New Roman"/>
                <w:sz w:val="24"/>
              </w:rPr>
              <w:t>PositionOfFormula</w:t>
            </w:r>
            <w:proofErr w:type="spellEnd"/>
          </w:p>
        </w:tc>
        <w:tc>
          <w:tcPr>
            <w:tcW w:w="2043" w:type="dxa"/>
          </w:tcPr>
          <w:p w14:paraId="627CA16C" w14:textId="7BB88B48" w:rsidR="00530D47" w:rsidRPr="000206B8" w:rsidRDefault="002F677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String</w:t>
            </w:r>
          </w:p>
        </w:tc>
        <w:tc>
          <w:tcPr>
            <w:tcW w:w="1972" w:type="dxa"/>
          </w:tcPr>
          <w:p w14:paraId="62499129" w14:textId="77777777" w:rsidR="00530D47" w:rsidRPr="000206B8" w:rsidRDefault="00530D47"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B52C56F" w14:textId="1211C123" w:rsidR="00530D47" w:rsidRPr="000206B8"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position having formula of measurement</w:t>
            </w:r>
            <w:r w:rsidRPr="000206B8">
              <w:rPr>
                <w:rFonts w:ascii="Times New Roman" w:hAnsi="Times New Roman" w:cs="Times New Roman"/>
                <w:sz w:val="24"/>
              </w:rPr>
              <w:t>.</w:t>
            </w:r>
          </w:p>
        </w:tc>
      </w:tr>
    </w:tbl>
    <w:p w14:paraId="683C5190" w14:textId="77777777" w:rsidR="004A0B38" w:rsidRPr="004A0B38" w:rsidRDefault="004A0B38" w:rsidP="004A0B38">
      <w:pPr>
        <w:rPr>
          <w:sz w:val="28"/>
          <w:szCs w:val="28"/>
        </w:rPr>
      </w:pPr>
    </w:p>
    <w:p w14:paraId="3EC8FC32" w14:textId="6ECF8265"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Appointment</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D50610" w:rsidRPr="000206B8" w14:paraId="7C592818" w14:textId="77777777" w:rsidTr="00D50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2A9607A" w14:textId="77777777" w:rsidR="00D50610" w:rsidRPr="000206B8" w:rsidRDefault="00D50610" w:rsidP="00D50610">
            <w:pPr>
              <w:rPr>
                <w:rFonts w:ascii="Times New Roman" w:hAnsi="Times New Roman" w:cs="Times New Roman"/>
                <w:b w:val="0"/>
                <w:sz w:val="24"/>
              </w:rPr>
            </w:pPr>
            <w:r w:rsidRPr="000206B8">
              <w:rPr>
                <w:rFonts w:ascii="Times New Roman" w:hAnsi="Times New Roman" w:cs="Times New Roman"/>
                <w:b w:val="0"/>
                <w:sz w:val="24"/>
              </w:rPr>
              <w:t>Attribute</w:t>
            </w:r>
          </w:p>
        </w:tc>
        <w:tc>
          <w:tcPr>
            <w:tcW w:w="2043" w:type="dxa"/>
          </w:tcPr>
          <w:p w14:paraId="76E70BBF" w14:textId="77777777" w:rsidR="00D50610" w:rsidRPr="000206B8" w:rsidRDefault="00D50610"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72" w:type="dxa"/>
          </w:tcPr>
          <w:p w14:paraId="18BAA004" w14:textId="77777777" w:rsidR="00D50610" w:rsidRPr="000206B8" w:rsidRDefault="00D50610"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686" w:type="dxa"/>
          </w:tcPr>
          <w:p w14:paraId="4A997638" w14:textId="77777777" w:rsidR="00D50610" w:rsidRPr="000206B8" w:rsidRDefault="00D50610" w:rsidP="00D506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D50610" w:rsidRPr="000206B8" w14:paraId="7E4F6ED7" w14:textId="77777777" w:rsidTr="00D50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3641430" w14:textId="77777777" w:rsidR="00D50610" w:rsidRPr="000206B8" w:rsidRDefault="00D50610" w:rsidP="00D50610">
            <w:pPr>
              <w:rPr>
                <w:rFonts w:ascii="Times New Roman" w:hAnsi="Times New Roman" w:cs="Times New Roman"/>
                <w:sz w:val="24"/>
              </w:rPr>
            </w:pPr>
            <w:r w:rsidRPr="000206B8">
              <w:rPr>
                <w:rFonts w:ascii="Times New Roman" w:hAnsi="Times New Roman" w:cs="Times New Roman"/>
                <w:sz w:val="24"/>
              </w:rPr>
              <w:t>Id</w:t>
            </w:r>
          </w:p>
        </w:tc>
        <w:tc>
          <w:tcPr>
            <w:tcW w:w="2043" w:type="dxa"/>
          </w:tcPr>
          <w:p w14:paraId="31672578" w14:textId="77777777" w:rsidR="00D50610" w:rsidRPr="000206B8" w:rsidRDefault="00D50610"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1972" w:type="dxa"/>
          </w:tcPr>
          <w:p w14:paraId="5D1530A1" w14:textId="77777777" w:rsidR="00D50610" w:rsidRPr="000206B8" w:rsidRDefault="00D50610"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10F767A2" w14:textId="47B56740" w:rsidR="00D50610" w:rsidRPr="000206B8" w:rsidRDefault="00D50610" w:rsidP="00AD7C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Unique identifier of </w:t>
            </w:r>
            <w:r w:rsidR="00AD7C59">
              <w:rPr>
                <w:rFonts w:ascii="Times New Roman" w:hAnsi="Times New Roman" w:cs="Times New Roman"/>
                <w:sz w:val="24"/>
              </w:rPr>
              <w:t>an appointment</w:t>
            </w:r>
            <w:r>
              <w:rPr>
                <w:rFonts w:ascii="Times New Roman" w:hAnsi="Times New Roman" w:cs="Times New Roman"/>
                <w:sz w:val="24"/>
              </w:rPr>
              <w:t>.</w:t>
            </w:r>
          </w:p>
        </w:tc>
      </w:tr>
      <w:tr w:rsidR="00D50610" w:rsidRPr="000206B8" w14:paraId="3C65F52B" w14:textId="77777777" w:rsidTr="00D50610">
        <w:tc>
          <w:tcPr>
            <w:cnfStyle w:val="001000000000" w:firstRow="0" w:lastRow="0" w:firstColumn="1" w:lastColumn="0" w:oddVBand="0" w:evenVBand="0" w:oddHBand="0" w:evenHBand="0" w:firstRowFirstColumn="0" w:firstRowLastColumn="0" w:lastRowFirstColumn="0" w:lastRowLastColumn="0"/>
            <w:tcW w:w="2749" w:type="dxa"/>
          </w:tcPr>
          <w:p w14:paraId="485C28C3" w14:textId="533E6F89" w:rsidR="00D50610" w:rsidRPr="000206B8" w:rsidRDefault="00D50610" w:rsidP="00D50610">
            <w:pPr>
              <w:rPr>
                <w:rFonts w:ascii="Times New Roman" w:hAnsi="Times New Roman" w:cs="Times New Roman"/>
                <w:sz w:val="24"/>
              </w:rPr>
            </w:pPr>
            <w:proofErr w:type="spellStart"/>
            <w:r>
              <w:rPr>
                <w:rFonts w:ascii="Times New Roman" w:hAnsi="Times New Roman" w:cs="Times New Roman"/>
                <w:sz w:val="24"/>
              </w:rPr>
              <w:t>A</w:t>
            </w:r>
            <w:r w:rsidRPr="00D50610">
              <w:rPr>
                <w:rFonts w:ascii="Times New Roman" w:hAnsi="Times New Roman" w:cs="Times New Roman"/>
                <w:sz w:val="24"/>
              </w:rPr>
              <w:t>ppointmentDateTime</w:t>
            </w:r>
            <w:proofErr w:type="spellEnd"/>
          </w:p>
        </w:tc>
        <w:tc>
          <w:tcPr>
            <w:tcW w:w="2043" w:type="dxa"/>
          </w:tcPr>
          <w:p w14:paraId="1294A805" w14:textId="161BB9AA" w:rsidR="00D50610" w:rsidRPr="000206B8" w:rsidRDefault="00D50610"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972" w:type="dxa"/>
          </w:tcPr>
          <w:p w14:paraId="6BFE7FDC" w14:textId="77777777" w:rsidR="00D50610" w:rsidRPr="000206B8" w:rsidRDefault="00D50610"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1D7C1608" w14:textId="65167B7D" w:rsidR="00D50610" w:rsidRPr="000206B8" w:rsidRDefault="00D50610" w:rsidP="00AD7C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00AD7C59">
              <w:rPr>
                <w:rFonts w:ascii="Times New Roman" w:hAnsi="Times New Roman" w:cs="Times New Roman"/>
                <w:sz w:val="24"/>
              </w:rPr>
              <w:t>day have appointment with doctor</w:t>
            </w:r>
            <w:r w:rsidRPr="000206B8">
              <w:rPr>
                <w:rFonts w:ascii="Times New Roman" w:hAnsi="Times New Roman" w:cs="Times New Roman"/>
                <w:sz w:val="24"/>
              </w:rPr>
              <w:t>.</w:t>
            </w:r>
          </w:p>
        </w:tc>
      </w:tr>
      <w:tr w:rsidR="00D50610" w:rsidRPr="000206B8" w14:paraId="117EE6C7" w14:textId="77777777" w:rsidTr="00D50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E7B384E" w14:textId="322BF181" w:rsidR="00D50610" w:rsidRPr="000206B8" w:rsidRDefault="00AD7C59" w:rsidP="00D50610">
            <w:pPr>
              <w:rPr>
                <w:rFonts w:ascii="Times New Roman" w:hAnsi="Times New Roman" w:cs="Times New Roman"/>
                <w:sz w:val="24"/>
              </w:rPr>
            </w:pPr>
            <w:r>
              <w:rPr>
                <w:rFonts w:ascii="Times New Roman" w:hAnsi="Times New Roman" w:cs="Times New Roman"/>
                <w:sz w:val="24"/>
              </w:rPr>
              <w:t>S</w:t>
            </w:r>
            <w:r w:rsidRPr="00AD7C59">
              <w:rPr>
                <w:rFonts w:ascii="Times New Roman" w:hAnsi="Times New Roman" w:cs="Times New Roman"/>
                <w:sz w:val="24"/>
              </w:rPr>
              <w:t>tatus</w:t>
            </w:r>
          </w:p>
        </w:tc>
        <w:tc>
          <w:tcPr>
            <w:tcW w:w="2043" w:type="dxa"/>
          </w:tcPr>
          <w:p w14:paraId="482BDF54" w14:textId="6172D60D" w:rsidR="00D50610" w:rsidRPr="000206B8" w:rsidRDefault="00AD7C5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Byte</w:t>
            </w:r>
          </w:p>
        </w:tc>
        <w:tc>
          <w:tcPr>
            <w:tcW w:w="1972" w:type="dxa"/>
          </w:tcPr>
          <w:p w14:paraId="56236EEF" w14:textId="77777777" w:rsidR="00D50610" w:rsidRPr="000206B8" w:rsidRDefault="00D50610"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2863A35D" w14:textId="5EB29E4D" w:rsidR="00D50610" w:rsidRPr="000206B8" w:rsidRDefault="00AD7C5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Entry, Finish, Waiting</w:t>
            </w:r>
            <w:r w:rsidR="00D50610" w:rsidRPr="000206B8">
              <w:rPr>
                <w:rFonts w:ascii="Times New Roman" w:hAnsi="Times New Roman" w:cs="Times New Roman"/>
                <w:sz w:val="24"/>
              </w:rPr>
              <w:t>.</w:t>
            </w:r>
          </w:p>
        </w:tc>
      </w:tr>
      <w:tr w:rsidR="00D50610" w:rsidRPr="000206B8" w14:paraId="4F54DE8F" w14:textId="77777777" w:rsidTr="00D50610">
        <w:tc>
          <w:tcPr>
            <w:cnfStyle w:val="001000000000" w:firstRow="0" w:lastRow="0" w:firstColumn="1" w:lastColumn="0" w:oddVBand="0" w:evenVBand="0" w:oddHBand="0" w:evenHBand="0" w:firstRowFirstColumn="0" w:firstRowLastColumn="0" w:lastRowFirstColumn="0" w:lastRowLastColumn="0"/>
            <w:tcW w:w="2749" w:type="dxa"/>
          </w:tcPr>
          <w:p w14:paraId="4C68186A" w14:textId="531A9CE5" w:rsidR="00D50610" w:rsidRPr="000206B8" w:rsidRDefault="00AD7C59" w:rsidP="00D50610">
            <w:pPr>
              <w:rPr>
                <w:rFonts w:ascii="Times New Roman" w:hAnsi="Times New Roman" w:cs="Times New Roman"/>
                <w:sz w:val="24"/>
              </w:rPr>
            </w:pPr>
            <w:proofErr w:type="spellStart"/>
            <w:r>
              <w:rPr>
                <w:rFonts w:ascii="Times New Roman" w:hAnsi="Times New Roman" w:cs="Times New Roman"/>
                <w:sz w:val="24"/>
              </w:rPr>
              <w:t>N</w:t>
            </w:r>
            <w:r w:rsidRPr="00AD7C59">
              <w:rPr>
                <w:rFonts w:ascii="Times New Roman" w:hAnsi="Times New Roman" w:cs="Times New Roman"/>
                <w:sz w:val="24"/>
              </w:rPr>
              <w:t>extAppointment</w:t>
            </w:r>
            <w:proofErr w:type="spellEnd"/>
          </w:p>
        </w:tc>
        <w:tc>
          <w:tcPr>
            <w:tcW w:w="2043" w:type="dxa"/>
          </w:tcPr>
          <w:p w14:paraId="507D7638" w14:textId="4452A333" w:rsidR="00D50610" w:rsidRPr="000206B8" w:rsidRDefault="00AD7C5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Pr>
                <w:rFonts w:ascii="Times New Roman" w:hAnsi="Times New Roman" w:cs="Times New Roman"/>
                <w:sz w:val="24"/>
              </w:rPr>
              <w:t>int</w:t>
            </w:r>
            <w:proofErr w:type="spellEnd"/>
          </w:p>
        </w:tc>
        <w:tc>
          <w:tcPr>
            <w:tcW w:w="1972" w:type="dxa"/>
          </w:tcPr>
          <w:p w14:paraId="782D28C5" w14:textId="77777777" w:rsidR="00D50610" w:rsidRPr="000206B8" w:rsidRDefault="00D50610"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7781F304" w14:textId="503A9608" w:rsidR="00D50610" w:rsidRPr="000206B8" w:rsidRDefault="00AD7C59" w:rsidP="00D50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next day have appointment</w:t>
            </w:r>
            <w:r w:rsidR="00D50610" w:rsidRPr="000206B8">
              <w:rPr>
                <w:rFonts w:ascii="Times New Roman" w:hAnsi="Times New Roman" w:cs="Times New Roman"/>
                <w:sz w:val="24"/>
              </w:rPr>
              <w:t>.</w:t>
            </w:r>
          </w:p>
        </w:tc>
      </w:tr>
      <w:tr w:rsidR="00D50610" w:rsidRPr="000206B8" w14:paraId="198CD687" w14:textId="77777777" w:rsidTr="00D50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5EAE267" w14:textId="6F981266" w:rsidR="00D50610" w:rsidRPr="000206B8" w:rsidRDefault="001F5E6A" w:rsidP="00D50610">
            <w:pPr>
              <w:rPr>
                <w:rFonts w:ascii="Times New Roman" w:hAnsi="Times New Roman" w:cs="Times New Roman"/>
                <w:sz w:val="24"/>
              </w:rPr>
            </w:pPr>
            <w:proofErr w:type="spellStart"/>
            <w:r>
              <w:rPr>
                <w:rFonts w:ascii="Times New Roman" w:hAnsi="Times New Roman" w:cs="Times New Roman"/>
                <w:sz w:val="24"/>
              </w:rPr>
              <w:t>ClinicalSymptoms</w:t>
            </w:r>
            <w:proofErr w:type="spellEnd"/>
          </w:p>
        </w:tc>
        <w:tc>
          <w:tcPr>
            <w:tcW w:w="2043" w:type="dxa"/>
          </w:tcPr>
          <w:p w14:paraId="1EFC43B7" w14:textId="77777777" w:rsidR="00D50610" w:rsidRPr="000206B8" w:rsidRDefault="00D50610"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1972" w:type="dxa"/>
          </w:tcPr>
          <w:p w14:paraId="4EBE8318" w14:textId="77777777" w:rsidR="00D50610" w:rsidRPr="000206B8" w:rsidRDefault="00D50610"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7DB811B9" w14:textId="5032FD7F" w:rsidR="00D50610" w:rsidRPr="000206B8" w:rsidRDefault="00AD7C59" w:rsidP="00D50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w:t>
            </w:r>
            <w:r w:rsidR="001F5E6A">
              <w:rPr>
                <w:rFonts w:ascii="Times New Roman" w:hAnsi="Times New Roman" w:cs="Times New Roman"/>
                <w:sz w:val="24"/>
              </w:rPr>
              <w:t>clin</w:t>
            </w:r>
            <w:r w:rsidR="001F5E6A">
              <w:rPr>
                <w:rFonts w:ascii="Times New Roman" w:hAnsi="Times New Roman" w:cs="Times New Roman"/>
                <w:sz w:val="24"/>
              </w:rPr>
              <w:t>ical</w:t>
            </w:r>
            <w:r w:rsidR="001F5E6A">
              <w:rPr>
                <w:rFonts w:ascii="Times New Roman" w:hAnsi="Times New Roman" w:cs="Times New Roman"/>
                <w:sz w:val="24"/>
              </w:rPr>
              <w:t xml:space="preserve"> s</w:t>
            </w:r>
            <w:r w:rsidR="001F5E6A">
              <w:rPr>
                <w:rFonts w:ascii="Times New Roman" w:hAnsi="Times New Roman" w:cs="Times New Roman"/>
                <w:sz w:val="24"/>
              </w:rPr>
              <w:t>ymptoms</w:t>
            </w:r>
            <w:r w:rsidR="001F5E6A">
              <w:rPr>
                <w:rFonts w:ascii="Times New Roman" w:hAnsi="Times New Roman" w:cs="Times New Roman"/>
                <w:sz w:val="24"/>
              </w:rPr>
              <w:t xml:space="preserve"> of patient</w:t>
            </w:r>
            <w:r w:rsidR="00D50610" w:rsidRPr="000206B8">
              <w:rPr>
                <w:rFonts w:ascii="Times New Roman" w:hAnsi="Times New Roman" w:cs="Times New Roman"/>
                <w:sz w:val="24"/>
              </w:rPr>
              <w:t>.</w:t>
            </w:r>
          </w:p>
        </w:tc>
      </w:tr>
    </w:tbl>
    <w:p w14:paraId="6D11E736" w14:textId="77777777" w:rsidR="004A0B38" w:rsidRPr="004A0B38" w:rsidRDefault="004A0B38" w:rsidP="004A0B38">
      <w:pPr>
        <w:rPr>
          <w:sz w:val="28"/>
          <w:szCs w:val="28"/>
        </w:rPr>
      </w:pPr>
    </w:p>
    <w:p w14:paraId="3F7FDBFC" w14:textId="0FBF98DA" w:rsidR="007F3691" w:rsidRPr="004A0B38" w:rsidRDefault="001F5E6A" w:rsidP="00D50610">
      <w:pPr>
        <w:pStyle w:val="Heading4"/>
        <w:rPr>
          <w:rFonts w:ascii="Times New Roman" w:hAnsi="Times New Roman" w:cs="Times New Roman"/>
        </w:rPr>
      </w:pPr>
      <w:r>
        <w:rPr>
          <w:rFonts w:ascii="Times New Roman" w:hAnsi="Times New Roman" w:cs="Times New Roman"/>
        </w:rPr>
        <w:t>Wristband</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AD7C59" w:rsidRPr="000206B8" w14:paraId="5E66AD52"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77F47F3" w14:textId="77777777" w:rsidR="00AD7C59" w:rsidRPr="000206B8" w:rsidRDefault="00AD7C59" w:rsidP="006E2515">
            <w:pPr>
              <w:rPr>
                <w:rFonts w:ascii="Times New Roman" w:hAnsi="Times New Roman" w:cs="Times New Roman"/>
                <w:b w:val="0"/>
                <w:sz w:val="24"/>
              </w:rPr>
            </w:pPr>
            <w:r w:rsidRPr="000206B8">
              <w:rPr>
                <w:rFonts w:ascii="Times New Roman" w:hAnsi="Times New Roman" w:cs="Times New Roman"/>
                <w:b w:val="0"/>
                <w:sz w:val="24"/>
              </w:rPr>
              <w:t>Attribute</w:t>
            </w:r>
          </w:p>
        </w:tc>
        <w:tc>
          <w:tcPr>
            <w:tcW w:w="2043" w:type="dxa"/>
          </w:tcPr>
          <w:p w14:paraId="38F7E216" w14:textId="77777777" w:rsidR="00AD7C59" w:rsidRPr="000206B8" w:rsidRDefault="00AD7C59"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72" w:type="dxa"/>
          </w:tcPr>
          <w:p w14:paraId="18A9314C" w14:textId="77777777" w:rsidR="00AD7C59" w:rsidRPr="000206B8" w:rsidRDefault="00AD7C59"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686" w:type="dxa"/>
          </w:tcPr>
          <w:p w14:paraId="2DD4F924" w14:textId="77777777" w:rsidR="00AD7C59" w:rsidRPr="000206B8" w:rsidRDefault="00AD7C59"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AD7C59" w:rsidRPr="000206B8" w14:paraId="402419CC"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4141B6D" w14:textId="77777777" w:rsidR="00AD7C59" w:rsidRPr="000206B8" w:rsidRDefault="00AD7C59" w:rsidP="006E2515">
            <w:pPr>
              <w:rPr>
                <w:rFonts w:ascii="Times New Roman" w:hAnsi="Times New Roman" w:cs="Times New Roman"/>
                <w:sz w:val="24"/>
              </w:rPr>
            </w:pPr>
            <w:r w:rsidRPr="000206B8">
              <w:rPr>
                <w:rFonts w:ascii="Times New Roman" w:hAnsi="Times New Roman" w:cs="Times New Roman"/>
                <w:sz w:val="24"/>
              </w:rPr>
              <w:t>Id</w:t>
            </w:r>
          </w:p>
        </w:tc>
        <w:tc>
          <w:tcPr>
            <w:tcW w:w="2043" w:type="dxa"/>
          </w:tcPr>
          <w:p w14:paraId="326CE902" w14:textId="77777777" w:rsidR="00AD7C59" w:rsidRPr="000206B8" w:rsidRDefault="00AD7C59"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1972" w:type="dxa"/>
          </w:tcPr>
          <w:p w14:paraId="1733C559" w14:textId="77777777" w:rsidR="00AD7C59" w:rsidRPr="000206B8" w:rsidRDefault="00AD7C59"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3826B615" w14:textId="0CCA38D8" w:rsidR="00AD7C59" w:rsidRPr="000206B8" w:rsidRDefault="00AD7C59" w:rsidP="001F5E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001F5E6A">
              <w:rPr>
                <w:rFonts w:ascii="Times New Roman" w:hAnsi="Times New Roman" w:cs="Times New Roman"/>
                <w:sz w:val="24"/>
              </w:rPr>
              <w:t xml:space="preserve"> wristband</w:t>
            </w:r>
            <w:r>
              <w:rPr>
                <w:rFonts w:ascii="Times New Roman" w:hAnsi="Times New Roman" w:cs="Times New Roman"/>
                <w:sz w:val="24"/>
              </w:rPr>
              <w:t>.</w:t>
            </w:r>
          </w:p>
        </w:tc>
      </w:tr>
      <w:tr w:rsidR="00AD7C59" w:rsidRPr="000206B8" w14:paraId="686C8EAE"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43FE7C9A" w14:textId="18BEEF9D" w:rsidR="00AD7C59" w:rsidRPr="000206B8" w:rsidRDefault="001F5E6A" w:rsidP="006E2515">
            <w:pPr>
              <w:rPr>
                <w:rFonts w:ascii="Times New Roman" w:hAnsi="Times New Roman" w:cs="Times New Roman"/>
                <w:sz w:val="24"/>
              </w:rPr>
            </w:pPr>
            <w:proofErr w:type="spellStart"/>
            <w:r>
              <w:rPr>
                <w:rFonts w:ascii="Times New Roman" w:hAnsi="Times New Roman" w:cs="Times New Roman"/>
                <w:sz w:val="24"/>
              </w:rPr>
              <w:t>B</w:t>
            </w:r>
            <w:r w:rsidRPr="001F5E6A">
              <w:rPr>
                <w:rFonts w:ascii="Times New Roman" w:hAnsi="Times New Roman" w:cs="Times New Roman"/>
                <w:sz w:val="24"/>
              </w:rPr>
              <w:t>randName</w:t>
            </w:r>
            <w:proofErr w:type="spellEnd"/>
          </w:p>
        </w:tc>
        <w:tc>
          <w:tcPr>
            <w:tcW w:w="2043" w:type="dxa"/>
          </w:tcPr>
          <w:p w14:paraId="14FF0374" w14:textId="0F309605" w:rsidR="00AD7C59" w:rsidRPr="000206B8" w:rsidRDefault="001F5E6A"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String</w:t>
            </w:r>
          </w:p>
        </w:tc>
        <w:tc>
          <w:tcPr>
            <w:tcW w:w="1972" w:type="dxa"/>
          </w:tcPr>
          <w:p w14:paraId="16343503" w14:textId="77777777" w:rsidR="00AD7C59" w:rsidRPr="000206B8" w:rsidRDefault="00AD7C59"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6BE26C95" w14:textId="26E779C7" w:rsidR="00AD7C59" w:rsidRPr="000206B8" w:rsidRDefault="00AD7C59" w:rsidP="001F5E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sidR="001F5E6A">
              <w:rPr>
                <w:rFonts w:ascii="Times New Roman" w:hAnsi="Times New Roman" w:cs="Times New Roman"/>
                <w:sz w:val="24"/>
              </w:rPr>
              <w:t>name of brand</w:t>
            </w:r>
            <w:r w:rsidRPr="000206B8">
              <w:rPr>
                <w:rFonts w:ascii="Times New Roman" w:hAnsi="Times New Roman" w:cs="Times New Roman"/>
                <w:sz w:val="24"/>
              </w:rPr>
              <w:t>.</w:t>
            </w:r>
          </w:p>
        </w:tc>
      </w:tr>
    </w:tbl>
    <w:p w14:paraId="62E00404" w14:textId="77777777" w:rsidR="004A0B38" w:rsidRPr="004A0B38" w:rsidRDefault="004A0B38" w:rsidP="004A0B38">
      <w:pPr>
        <w:rPr>
          <w:sz w:val="28"/>
          <w:szCs w:val="28"/>
        </w:rPr>
      </w:pPr>
    </w:p>
    <w:p w14:paraId="26E40C5C" w14:textId="126369A2"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Food</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E75555" w:rsidRPr="000206B8" w14:paraId="405167AF"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95BB2AC" w14:textId="77777777" w:rsidR="00E75555" w:rsidRPr="000206B8" w:rsidRDefault="00E75555" w:rsidP="006E2515">
            <w:pPr>
              <w:rPr>
                <w:rFonts w:ascii="Times New Roman" w:hAnsi="Times New Roman" w:cs="Times New Roman"/>
                <w:b w:val="0"/>
                <w:sz w:val="24"/>
              </w:rPr>
            </w:pPr>
            <w:r w:rsidRPr="000206B8">
              <w:rPr>
                <w:rFonts w:ascii="Times New Roman" w:hAnsi="Times New Roman" w:cs="Times New Roman"/>
                <w:b w:val="0"/>
                <w:sz w:val="24"/>
              </w:rPr>
              <w:t>Attribute</w:t>
            </w:r>
          </w:p>
        </w:tc>
        <w:tc>
          <w:tcPr>
            <w:tcW w:w="2043" w:type="dxa"/>
          </w:tcPr>
          <w:p w14:paraId="2DE25C3C" w14:textId="77777777" w:rsidR="00E75555" w:rsidRPr="000206B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72" w:type="dxa"/>
          </w:tcPr>
          <w:p w14:paraId="5FF924EA" w14:textId="77777777" w:rsidR="00E75555" w:rsidRPr="000206B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686" w:type="dxa"/>
          </w:tcPr>
          <w:p w14:paraId="740A0AE8" w14:textId="77777777" w:rsidR="00E75555" w:rsidRPr="000206B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E75555" w:rsidRPr="000206B8" w14:paraId="6147EBAC"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E0372BA" w14:textId="77777777" w:rsidR="00E75555" w:rsidRPr="000206B8" w:rsidRDefault="00E75555" w:rsidP="006E2515">
            <w:pPr>
              <w:rPr>
                <w:rFonts w:ascii="Times New Roman" w:hAnsi="Times New Roman" w:cs="Times New Roman"/>
                <w:sz w:val="24"/>
              </w:rPr>
            </w:pPr>
            <w:r w:rsidRPr="000206B8">
              <w:rPr>
                <w:rFonts w:ascii="Times New Roman" w:hAnsi="Times New Roman" w:cs="Times New Roman"/>
                <w:sz w:val="24"/>
              </w:rPr>
              <w:t>Id</w:t>
            </w:r>
          </w:p>
        </w:tc>
        <w:tc>
          <w:tcPr>
            <w:tcW w:w="2043" w:type="dxa"/>
          </w:tcPr>
          <w:p w14:paraId="35550E5B" w14:textId="77777777" w:rsidR="00E75555" w:rsidRPr="000206B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1972" w:type="dxa"/>
          </w:tcPr>
          <w:p w14:paraId="1B148929" w14:textId="77777777" w:rsidR="00E75555" w:rsidRPr="000206B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7DDEA409" w14:textId="5EF1DB25" w:rsidR="00E75555" w:rsidRPr="000206B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Pr>
                <w:rFonts w:ascii="Times New Roman" w:hAnsi="Times New Roman" w:cs="Times New Roman"/>
                <w:sz w:val="24"/>
              </w:rPr>
              <w:t xml:space="preserve"> food</w:t>
            </w:r>
            <w:r>
              <w:rPr>
                <w:rFonts w:ascii="Times New Roman" w:hAnsi="Times New Roman" w:cs="Times New Roman"/>
                <w:sz w:val="24"/>
              </w:rPr>
              <w:t>.</w:t>
            </w:r>
          </w:p>
        </w:tc>
      </w:tr>
      <w:tr w:rsidR="00E75555" w:rsidRPr="000206B8" w14:paraId="1DA03BA4"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1F290FCF" w14:textId="63849538" w:rsidR="00E75555" w:rsidRPr="000206B8" w:rsidRDefault="00E75555" w:rsidP="006E2515">
            <w:pPr>
              <w:rPr>
                <w:rFonts w:ascii="Times New Roman" w:hAnsi="Times New Roman" w:cs="Times New Roman"/>
                <w:sz w:val="24"/>
              </w:rPr>
            </w:pPr>
            <w:proofErr w:type="spellStart"/>
            <w:r>
              <w:rPr>
                <w:rFonts w:ascii="Times New Roman" w:hAnsi="Times New Roman" w:cs="Times New Roman"/>
                <w:sz w:val="24"/>
              </w:rPr>
              <w:t>Food</w:t>
            </w:r>
            <w:r w:rsidRPr="001F5E6A">
              <w:rPr>
                <w:rFonts w:ascii="Times New Roman" w:hAnsi="Times New Roman" w:cs="Times New Roman"/>
                <w:sz w:val="24"/>
              </w:rPr>
              <w:t>Name</w:t>
            </w:r>
            <w:proofErr w:type="spellEnd"/>
          </w:p>
        </w:tc>
        <w:tc>
          <w:tcPr>
            <w:tcW w:w="2043" w:type="dxa"/>
          </w:tcPr>
          <w:p w14:paraId="05504860" w14:textId="77777777" w:rsidR="00E75555" w:rsidRPr="000206B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String</w:t>
            </w:r>
          </w:p>
        </w:tc>
        <w:tc>
          <w:tcPr>
            <w:tcW w:w="1972" w:type="dxa"/>
          </w:tcPr>
          <w:p w14:paraId="73F54BFC" w14:textId="77777777" w:rsidR="00E75555" w:rsidRPr="000206B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686" w:type="dxa"/>
          </w:tcPr>
          <w:p w14:paraId="2470FCD5" w14:textId="4C079DFE" w:rsidR="00E75555" w:rsidRPr="000206B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name of food</w:t>
            </w:r>
            <w:r w:rsidRPr="000206B8">
              <w:rPr>
                <w:rFonts w:ascii="Times New Roman" w:hAnsi="Times New Roman" w:cs="Times New Roman"/>
                <w:sz w:val="24"/>
              </w:rPr>
              <w:t>.</w:t>
            </w:r>
          </w:p>
        </w:tc>
      </w:tr>
    </w:tbl>
    <w:p w14:paraId="72E34BE0" w14:textId="77777777" w:rsidR="004A0B38" w:rsidRPr="004A0B38" w:rsidRDefault="004A0B38" w:rsidP="004A0B38">
      <w:pPr>
        <w:rPr>
          <w:sz w:val="28"/>
          <w:szCs w:val="28"/>
        </w:rPr>
      </w:pPr>
    </w:p>
    <w:p w14:paraId="15BAF1ED" w14:textId="7C87985F" w:rsidR="007F3691" w:rsidRPr="004A0B38" w:rsidRDefault="00D50610" w:rsidP="00D50610">
      <w:pPr>
        <w:pStyle w:val="Heading4"/>
        <w:rPr>
          <w:rFonts w:ascii="Times New Roman" w:hAnsi="Times New Roman" w:cs="Times New Roman"/>
        </w:rPr>
      </w:pPr>
      <w:proofErr w:type="spellStart"/>
      <w:r w:rsidRPr="00D50610">
        <w:rPr>
          <w:rFonts w:ascii="Times New Roman" w:hAnsi="Times New Roman" w:cs="Times New Roman"/>
        </w:rPr>
        <w:lastRenderedPageBreak/>
        <w:t>FoodIngredient</w:t>
      </w:r>
      <w:proofErr w:type="spellEnd"/>
    </w:p>
    <w:tbl>
      <w:tblPr>
        <w:tblStyle w:val="GridTable4-Accent3"/>
        <w:tblW w:w="9540" w:type="dxa"/>
        <w:tblInd w:w="625" w:type="dxa"/>
        <w:tblLook w:val="04A0" w:firstRow="1" w:lastRow="0" w:firstColumn="1" w:lastColumn="0" w:noHBand="0" w:noVBand="1"/>
      </w:tblPr>
      <w:tblGrid>
        <w:gridCol w:w="2429"/>
        <w:gridCol w:w="2125"/>
        <w:gridCol w:w="2088"/>
        <w:gridCol w:w="2898"/>
      </w:tblGrid>
      <w:tr w:rsidR="00E75555" w:rsidRPr="00D47228" w14:paraId="63239CA3"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1AE3AD8" w14:textId="77777777" w:rsidR="00E75555" w:rsidRPr="00D47228" w:rsidRDefault="00E75555" w:rsidP="006E2515">
            <w:pPr>
              <w:rPr>
                <w:rFonts w:ascii="Times New Roman" w:hAnsi="Times New Roman" w:cs="Times New Roman"/>
                <w:b w:val="0"/>
                <w:sz w:val="24"/>
                <w:szCs w:val="24"/>
              </w:rPr>
            </w:pPr>
            <w:r w:rsidRPr="00D47228">
              <w:rPr>
                <w:rFonts w:ascii="Times New Roman" w:hAnsi="Times New Roman" w:cs="Times New Roman"/>
                <w:b w:val="0"/>
                <w:sz w:val="24"/>
                <w:szCs w:val="24"/>
              </w:rPr>
              <w:t>Attribute</w:t>
            </w:r>
          </w:p>
        </w:tc>
        <w:tc>
          <w:tcPr>
            <w:tcW w:w="2177" w:type="dxa"/>
          </w:tcPr>
          <w:p w14:paraId="64143A92" w14:textId="77777777" w:rsidR="00E75555" w:rsidRPr="00D4722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Type</w:t>
            </w:r>
          </w:p>
        </w:tc>
        <w:tc>
          <w:tcPr>
            <w:tcW w:w="2123" w:type="dxa"/>
          </w:tcPr>
          <w:p w14:paraId="7717E587" w14:textId="77777777" w:rsidR="00E75555" w:rsidRPr="00D4722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Visibility</w:t>
            </w:r>
          </w:p>
        </w:tc>
        <w:tc>
          <w:tcPr>
            <w:tcW w:w="2944" w:type="dxa"/>
          </w:tcPr>
          <w:p w14:paraId="6ACD5ADC" w14:textId="77777777" w:rsidR="00E75555" w:rsidRPr="00D47228" w:rsidRDefault="00E7555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Description</w:t>
            </w:r>
          </w:p>
        </w:tc>
      </w:tr>
      <w:tr w:rsidR="00E75555" w:rsidRPr="00D47228" w14:paraId="36C9C0D7"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3CF6A6" w14:textId="77777777"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Id</w:t>
            </w:r>
          </w:p>
        </w:tc>
        <w:tc>
          <w:tcPr>
            <w:tcW w:w="2177" w:type="dxa"/>
          </w:tcPr>
          <w:p w14:paraId="05CF2B8E"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47228">
              <w:rPr>
                <w:rFonts w:ascii="Times New Roman" w:hAnsi="Times New Roman" w:cs="Times New Roman"/>
                <w:sz w:val="24"/>
                <w:szCs w:val="24"/>
              </w:rPr>
              <w:t>int</w:t>
            </w:r>
            <w:proofErr w:type="spellEnd"/>
          </w:p>
        </w:tc>
        <w:tc>
          <w:tcPr>
            <w:tcW w:w="2123" w:type="dxa"/>
          </w:tcPr>
          <w:p w14:paraId="77C6939D"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1819F49C" w14:textId="7F84F50C" w:rsidR="00E75555" w:rsidRPr="00D47228" w:rsidRDefault="00E75555" w:rsidP="00E7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Unique identifier of a </w:t>
            </w:r>
            <w:proofErr w:type="spellStart"/>
            <w:r w:rsidRPr="00D47228">
              <w:rPr>
                <w:rFonts w:ascii="Times New Roman" w:hAnsi="Times New Roman" w:cs="Times New Roman"/>
                <w:sz w:val="24"/>
                <w:szCs w:val="24"/>
              </w:rPr>
              <w:t>foodIngredient</w:t>
            </w:r>
            <w:proofErr w:type="spellEnd"/>
          </w:p>
        </w:tc>
      </w:tr>
      <w:tr w:rsidR="00E75555" w:rsidRPr="00D47228" w14:paraId="45C81339"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74F7CC79" w14:textId="32680DAF"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Breakfast</w:t>
            </w:r>
          </w:p>
        </w:tc>
        <w:tc>
          <w:tcPr>
            <w:tcW w:w="2177" w:type="dxa"/>
          </w:tcPr>
          <w:p w14:paraId="616C2C06" w14:textId="3B625ACC"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DE1DBF1" w14:textId="7777777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2CBF6666" w14:textId="7BEBB489" w:rsidR="00E75555" w:rsidRPr="00D47228" w:rsidRDefault="00E75555" w:rsidP="00E7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The </w:t>
            </w:r>
            <w:r w:rsidRPr="00D47228">
              <w:rPr>
                <w:rFonts w:ascii="Times New Roman" w:hAnsi="Times New Roman" w:cs="Times New Roman"/>
                <w:sz w:val="24"/>
                <w:szCs w:val="24"/>
              </w:rPr>
              <w:t>value of breakfast</w:t>
            </w:r>
            <w:r w:rsidRPr="00D47228">
              <w:rPr>
                <w:rFonts w:ascii="Times New Roman" w:hAnsi="Times New Roman" w:cs="Times New Roman"/>
                <w:sz w:val="24"/>
                <w:szCs w:val="24"/>
              </w:rPr>
              <w:t>.</w:t>
            </w:r>
          </w:p>
        </w:tc>
      </w:tr>
      <w:tr w:rsidR="00E75555" w:rsidRPr="00D47228" w14:paraId="5E0FE60E"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7964614" w14:textId="5B80464B"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BreakTimeMorning</w:t>
            </w:r>
            <w:proofErr w:type="spellEnd"/>
          </w:p>
        </w:tc>
        <w:tc>
          <w:tcPr>
            <w:tcW w:w="2177" w:type="dxa"/>
          </w:tcPr>
          <w:p w14:paraId="4B0B34F9" w14:textId="41A215EB"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7FC07C8"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AC33688" w14:textId="7011929D"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 breakfast.</w:t>
            </w:r>
          </w:p>
        </w:tc>
      </w:tr>
      <w:tr w:rsidR="00E75555" w:rsidRPr="00D47228" w14:paraId="19B30955"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22F9A172" w14:textId="4DAD76FF"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Lunch</w:t>
            </w:r>
          </w:p>
        </w:tc>
        <w:tc>
          <w:tcPr>
            <w:tcW w:w="2177" w:type="dxa"/>
          </w:tcPr>
          <w:p w14:paraId="5DB35DA4" w14:textId="7A7E572A"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451C4481" w14:textId="7777777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87CE03A" w14:textId="37AC69A1"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lunch</w:t>
            </w:r>
            <w:r w:rsidRPr="00D47228">
              <w:rPr>
                <w:rFonts w:ascii="Times New Roman" w:hAnsi="Times New Roman" w:cs="Times New Roman"/>
                <w:sz w:val="24"/>
                <w:szCs w:val="24"/>
              </w:rPr>
              <w:t>.</w:t>
            </w:r>
          </w:p>
        </w:tc>
      </w:tr>
      <w:tr w:rsidR="00E75555" w:rsidRPr="00D47228" w14:paraId="320EA6BA"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479C9D0" w14:textId="7D5243A8"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BreakTimeAfternoon</w:t>
            </w:r>
            <w:proofErr w:type="spellEnd"/>
          </w:p>
        </w:tc>
        <w:tc>
          <w:tcPr>
            <w:tcW w:w="2177" w:type="dxa"/>
          </w:tcPr>
          <w:p w14:paraId="4F3FF26D" w14:textId="2BE69794"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63440C79"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449F65BC" w14:textId="7494BB44"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break time afternoon</w:t>
            </w:r>
            <w:r w:rsidRPr="00D47228">
              <w:rPr>
                <w:rFonts w:ascii="Times New Roman" w:hAnsi="Times New Roman" w:cs="Times New Roman"/>
                <w:sz w:val="24"/>
                <w:szCs w:val="24"/>
              </w:rPr>
              <w:t>.</w:t>
            </w:r>
          </w:p>
        </w:tc>
      </w:tr>
      <w:tr w:rsidR="00E75555" w:rsidRPr="00D47228" w14:paraId="4D57AB8C"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771F07B5" w14:textId="3FEC4C57"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Dinner</w:t>
            </w:r>
          </w:p>
        </w:tc>
        <w:tc>
          <w:tcPr>
            <w:tcW w:w="2177" w:type="dxa"/>
          </w:tcPr>
          <w:p w14:paraId="7C77984C" w14:textId="038CBE3E"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31A8B08" w14:textId="7777777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7C546946" w14:textId="70B4EA3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dinner</w:t>
            </w:r>
            <w:r w:rsidRPr="00D47228">
              <w:rPr>
                <w:rFonts w:ascii="Times New Roman" w:hAnsi="Times New Roman" w:cs="Times New Roman"/>
                <w:sz w:val="24"/>
                <w:szCs w:val="24"/>
              </w:rPr>
              <w:t>.</w:t>
            </w:r>
          </w:p>
        </w:tc>
      </w:tr>
      <w:tr w:rsidR="00E75555" w:rsidRPr="00D47228" w14:paraId="33D34596"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75D0349" w14:textId="20D5CCE0"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EatLateAtNight</w:t>
            </w:r>
            <w:proofErr w:type="spellEnd"/>
          </w:p>
        </w:tc>
        <w:tc>
          <w:tcPr>
            <w:tcW w:w="2177" w:type="dxa"/>
          </w:tcPr>
          <w:p w14:paraId="0653D0CE" w14:textId="27E4786D"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587E14AC"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77EC0045" w14:textId="424B1428"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eat late at night</w:t>
            </w:r>
            <w:r w:rsidRPr="00D47228">
              <w:rPr>
                <w:rFonts w:ascii="Times New Roman" w:hAnsi="Times New Roman" w:cs="Times New Roman"/>
                <w:sz w:val="24"/>
                <w:szCs w:val="24"/>
              </w:rPr>
              <w:t>.</w:t>
            </w:r>
          </w:p>
        </w:tc>
      </w:tr>
      <w:tr w:rsidR="00E75555" w:rsidRPr="00D47228" w14:paraId="2A5B9556"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4B216255" w14:textId="31A38249"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Starch</w:t>
            </w:r>
          </w:p>
        </w:tc>
        <w:tc>
          <w:tcPr>
            <w:tcW w:w="2177" w:type="dxa"/>
          </w:tcPr>
          <w:p w14:paraId="5AC644B9" w14:textId="4E2AE233"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34751FD" w14:textId="7777777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2211626" w14:textId="7DDD2820"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starch</w:t>
            </w:r>
            <w:r w:rsidRPr="00D47228">
              <w:rPr>
                <w:rFonts w:ascii="Times New Roman" w:hAnsi="Times New Roman" w:cs="Times New Roman"/>
                <w:sz w:val="24"/>
                <w:szCs w:val="24"/>
              </w:rPr>
              <w:t>.</w:t>
            </w:r>
          </w:p>
        </w:tc>
      </w:tr>
      <w:tr w:rsidR="00E75555" w:rsidRPr="00D47228" w14:paraId="51889A72"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67CD372" w14:textId="2B831B72"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Protein</w:t>
            </w:r>
          </w:p>
        </w:tc>
        <w:tc>
          <w:tcPr>
            <w:tcW w:w="2177" w:type="dxa"/>
          </w:tcPr>
          <w:p w14:paraId="4DC86FAA" w14:textId="2272DA93"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D70AFE4" w14:textId="7777777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07187D39" w14:textId="08598393"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protein</w:t>
            </w:r>
            <w:r w:rsidRPr="00D47228">
              <w:rPr>
                <w:rFonts w:ascii="Times New Roman" w:hAnsi="Times New Roman" w:cs="Times New Roman"/>
                <w:sz w:val="24"/>
                <w:szCs w:val="24"/>
              </w:rPr>
              <w:t>.</w:t>
            </w:r>
          </w:p>
        </w:tc>
      </w:tr>
      <w:tr w:rsidR="00E75555" w:rsidRPr="00D47228" w14:paraId="5A064E1A"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3A9D5684" w14:textId="684737F5"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AnimalProtein</w:t>
            </w:r>
            <w:proofErr w:type="spellEnd"/>
          </w:p>
        </w:tc>
        <w:tc>
          <w:tcPr>
            <w:tcW w:w="2177" w:type="dxa"/>
          </w:tcPr>
          <w:p w14:paraId="410CDE25" w14:textId="2B380E26"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25B30344" w14:textId="59ED017E"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5F9108AA" w14:textId="555120B7"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animal protein</w:t>
            </w:r>
            <w:r w:rsidRPr="00D47228">
              <w:rPr>
                <w:rFonts w:ascii="Times New Roman" w:hAnsi="Times New Roman" w:cs="Times New Roman"/>
                <w:sz w:val="24"/>
                <w:szCs w:val="24"/>
              </w:rPr>
              <w:t>.</w:t>
            </w:r>
          </w:p>
        </w:tc>
      </w:tr>
      <w:tr w:rsidR="00E75555" w:rsidRPr="00D47228" w14:paraId="7E90EB7B"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EEF2E50" w14:textId="0F3A9F1A"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Fat</w:t>
            </w:r>
          </w:p>
        </w:tc>
        <w:tc>
          <w:tcPr>
            <w:tcW w:w="2177" w:type="dxa"/>
          </w:tcPr>
          <w:p w14:paraId="78D077FE" w14:textId="20838BFE"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70984FAB" w14:textId="745F2CC4"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1E3551D4" w14:textId="62381F2E"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fat</w:t>
            </w:r>
            <w:r w:rsidRPr="00D47228">
              <w:rPr>
                <w:rFonts w:ascii="Times New Roman" w:hAnsi="Times New Roman" w:cs="Times New Roman"/>
                <w:sz w:val="24"/>
                <w:szCs w:val="24"/>
              </w:rPr>
              <w:t>.</w:t>
            </w:r>
          </w:p>
        </w:tc>
      </w:tr>
      <w:tr w:rsidR="00E75555" w:rsidRPr="00D47228" w14:paraId="123A7B94"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18A6DA1A" w14:textId="56F66DE7"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AnimalFat</w:t>
            </w:r>
            <w:proofErr w:type="spellEnd"/>
          </w:p>
        </w:tc>
        <w:tc>
          <w:tcPr>
            <w:tcW w:w="2177" w:type="dxa"/>
          </w:tcPr>
          <w:p w14:paraId="5409DA35" w14:textId="719E4DFC"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904F707" w14:textId="02454DEC"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E857DDD" w14:textId="2460F2AF"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animal fat</w:t>
            </w:r>
            <w:r w:rsidRPr="00D47228">
              <w:rPr>
                <w:rFonts w:ascii="Times New Roman" w:hAnsi="Times New Roman" w:cs="Times New Roman"/>
                <w:sz w:val="24"/>
                <w:szCs w:val="24"/>
              </w:rPr>
              <w:t>.</w:t>
            </w:r>
          </w:p>
        </w:tc>
      </w:tr>
      <w:tr w:rsidR="00E75555" w:rsidRPr="00D47228" w14:paraId="157DA19B"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A38CA5" w14:textId="46E31F5E"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Calcium</w:t>
            </w:r>
          </w:p>
        </w:tc>
        <w:tc>
          <w:tcPr>
            <w:tcW w:w="2177" w:type="dxa"/>
          </w:tcPr>
          <w:p w14:paraId="65577267" w14:textId="6122BE05"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66CCB8CD" w14:textId="37CB0DCF"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56DA7314" w14:textId="6680DC68"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calcium</w:t>
            </w:r>
            <w:r w:rsidRPr="00D47228">
              <w:rPr>
                <w:rFonts w:ascii="Times New Roman" w:hAnsi="Times New Roman" w:cs="Times New Roman"/>
                <w:sz w:val="24"/>
                <w:szCs w:val="24"/>
              </w:rPr>
              <w:t>.</w:t>
            </w:r>
          </w:p>
        </w:tc>
      </w:tr>
      <w:tr w:rsidR="00E75555" w:rsidRPr="00D47228" w14:paraId="59943C21"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0FAD7AE6" w14:textId="12373AEF"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Sodium</w:t>
            </w:r>
          </w:p>
        </w:tc>
        <w:tc>
          <w:tcPr>
            <w:tcW w:w="2177" w:type="dxa"/>
          </w:tcPr>
          <w:p w14:paraId="0D5076E4" w14:textId="0CE0C13A"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62EDB82E" w14:textId="03DD8516"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54BFB51F" w14:textId="018CB56F"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w:t>
            </w:r>
            <w:r w:rsidR="00AE2B90" w:rsidRPr="00D47228">
              <w:rPr>
                <w:rFonts w:ascii="Times New Roman" w:hAnsi="Times New Roman" w:cs="Times New Roman"/>
                <w:sz w:val="24"/>
                <w:szCs w:val="24"/>
              </w:rPr>
              <w:t>sodium</w:t>
            </w:r>
            <w:r w:rsidRPr="00D47228">
              <w:rPr>
                <w:rFonts w:ascii="Times New Roman" w:hAnsi="Times New Roman" w:cs="Times New Roman"/>
                <w:sz w:val="24"/>
                <w:szCs w:val="24"/>
              </w:rPr>
              <w:t>.</w:t>
            </w:r>
          </w:p>
        </w:tc>
      </w:tr>
      <w:tr w:rsidR="00E75555" w:rsidRPr="00D47228" w14:paraId="592E8B08"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6D39DF9" w14:textId="6BDC97DF"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Iron</w:t>
            </w:r>
          </w:p>
        </w:tc>
        <w:tc>
          <w:tcPr>
            <w:tcW w:w="2177" w:type="dxa"/>
          </w:tcPr>
          <w:p w14:paraId="1F602716" w14:textId="256187C4"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46C8315C" w14:textId="64476106"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091A835F" w14:textId="71FA1A40"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AE2B90" w:rsidRPr="00D47228">
              <w:rPr>
                <w:rFonts w:ascii="Times New Roman" w:hAnsi="Times New Roman" w:cs="Times New Roman"/>
                <w:sz w:val="24"/>
                <w:szCs w:val="24"/>
              </w:rPr>
              <w:t xml:space="preserve"> iron</w:t>
            </w:r>
            <w:r w:rsidRPr="00D47228">
              <w:rPr>
                <w:rFonts w:ascii="Times New Roman" w:hAnsi="Times New Roman" w:cs="Times New Roman"/>
                <w:sz w:val="24"/>
                <w:szCs w:val="24"/>
              </w:rPr>
              <w:t>.</w:t>
            </w:r>
          </w:p>
        </w:tc>
      </w:tr>
      <w:tr w:rsidR="00E75555" w:rsidRPr="00D47228" w14:paraId="5B18D62C"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6998A299" w14:textId="08BB36EF"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Zinc</w:t>
            </w:r>
          </w:p>
        </w:tc>
        <w:tc>
          <w:tcPr>
            <w:tcW w:w="2177" w:type="dxa"/>
          </w:tcPr>
          <w:p w14:paraId="1FA2A89E" w14:textId="29A23ECD"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3E2B717E" w14:textId="216220B0"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23ADBC2D" w14:textId="7F412DF4"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zinc</w:t>
            </w:r>
            <w:r w:rsidRPr="00D47228">
              <w:rPr>
                <w:rFonts w:ascii="Times New Roman" w:hAnsi="Times New Roman" w:cs="Times New Roman"/>
                <w:sz w:val="24"/>
                <w:szCs w:val="24"/>
              </w:rPr>
              <w:t>.</w:t>
            </w:r>
          </w:p>
        </w:tc>
      </w:tr>
      <w:tr w:rsidR="00E75555" w:rsidRPr="00D47228" w14:paraId="60E795F0"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2DD4F4B" w14:textId="1137181D"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VitaminB2</w:t>
            </w:r>
          </w:p>
        </w:tc>
        <w:tc>
          <w:tcPr>
            <w:tcW w:w="2177" w:type="dxa"/>
          </w:tcPr>
          <w:p w14:paraId="5F37CD01" w14:textId="504FF4B8"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7AC09A9E" w14:textId="4C8CBCEE"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49F897E2" w14:textId="3906259A"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vitamin</w:t>
            </w:r>
            <w:r w:rsidR="00AE2B90" w:rsidRPr="00D47228">
              <w:rPr>
                <w:rFonts w:ascii="Times New Roman" w:hAnsi="Times New Roman" w:cs="Times New Roman"/>
                <w:sz w:val="24"/>
                <w:szCs w:val="24"/>
              </w:rPr>
              <w:t xml:space="preserve"> </w:t>
            </w:r>
            <w:r w:rsidRPr="00D47228">
              <w:rPr>
                <w:rFonts w:ascii="Times New Roman" w:hAnsi="Times New Roman" w:cs="Times New Roman"/>
                <w:sz w:val="24"/>
                <w:szCs w:val="24"/>
              </w:rPr>
              <w:t>B2</w:t>
            </w:r>
            <w:r w:rsidRPr="00D47228">
              <w:rPr>
                <w:rFonts w:ascii="Times New Roman" w:hAnsi="Times New Roman" w:cs="Times New Roman"/>
                <w:sz w:val="24"/>
                <w:szCs w:val="24"/>
              </w:rPr>
              <w:t>.</w:t>
            </w:r>
          </w:p>
        </w:tc>
      </w:tr>
      <w:tr w:rsidR="00E75555" w:rsidRPr="00D47228" w14:paraId="04706E61"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2F6FF40D" w14:textId="3199B704"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VitaminB1</w:t>
            </w:r>
          </w:p>
        </w:tc>
        <w:tc>
          <w:tcPr>
            <w:tcW w:w="2177" w:type="dxa"/>
          </w:tcPr>
          <w:p w14:paraId="74F264B8" w14:textId="266C242A"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20EEA6C" w14:textId="4E38CAC1"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143E336" w14:textId="0DC77CA9"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vitamin</w:t>
            </w:r>
            <w:r w:rsidR="00AE2B90" w:rsidRPr="00D47228">
              <w:rPr>
                <w:rFonts w:ascii="Times New Roman" w:hAnsi="Times New Roman" w:cs="Times New Roman"/>
                <w:sz w:val="24"/>
                <w:szCs w:val="24"/>
              </w:rPr>
              <w:t xml:space="preserve"> </w:t>
            </w:r>
            <w:r w:rsidRPr="00D47228">
              <w:rPr>
                <w:rFonts w:ascii="Times New Roman" w:hAnsi="Times New Roman" w:cs="Times New Roman"/>
                <w:sz w:val="24"/>
                <w:szCs w:val="24"/>
              </w:rPr>
              <w:t>B1</w:t>
            </w:r>
            <w:r w:rsidRPr="00D47228">
              <w:rPr>
                <w:rFonts w:ascii="Times New Roman" w:hAnsi="Times New Roman" w:cs="Times New Roman"/>
                <w:sz w:val="24"/>
                <w:szCs w:val="24"/>
              </w:rPr>
              <w:t>.</w:t>
            </w:r>
          </w:p>
        </w:tc>
      </w:tr>
      <w:tr w:rsidR="00E75555" w:rsidRPr="00D47228" w14:paraId="50D5CD7A"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B8F7209" w14:textId="71A00E46"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VitaminC</w:t>
            </w:r>
            <w:proofErr w:type="spellEnd"/>
          </w:p>
        </w:tc>
        <w:tc>
          <w:tcPr>
            <w:tcW w:w="2177" w:type="dxa"/>
          </w:tcPr>
          <w:p w14:paraId="69168594" w14:textId="1DB439A0"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200F7574" w14:textId="73C73536"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0C19B232" w14:textId="364AF420"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vitamin</w:t>
            </w:r>
            <w:r w:rsidR="00AE2B90" w:rsidRPr="00D47228">
              <w:rPr>
                <w:rFonts w:ascii="Times New Roman" w:hAnsi="Times New Roman" w:cs="Times New Roman"/>
                <w:sz w:val="24"/>
                <w:szCs w:val="24"/>
              </w:rPr>
              <w:t xml:space="preserve"> </w:t>
            </w:r>
            <w:r w:rsidRPr="00D47228">
              <w:rPr>
                <w:rFonts w:ascii="Times New Roman" w:hAnsi="Times New Roman" w:cs="Times New Roman"/>
                <w:sz w:val="24"/>
                <w:szCs w:val="24"/>
              </w:rPr>
              <w:t>C</w:t>
            </w:r>
            <w:r w:rsidRPr="00D47228">
              <w:rPr>
                <w:rFonts w:ascii="Times New Roman" w:hAnsi="Times New Roman" w:cs="Times New Roman"/>
                <w:sz w:val="24"/>
                <w:szCs w:val="24"/>
              </w:rPr>
              <w:t>.</w:t>
            </w:r>
          </w:p>
        </w:tc>
      </w:tr>
      <w:tr w:rsidR="00E75555" w:rsidRPr="00D47228" w14:paraId="51431DB2"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75634EB0" w14:textId="01C13B81" w:rsidR="00E75555" w:rsidRPr="00D47228" w:rsidRDefault="00E75555" w:rsidP="006E2515">
            <w:pPr>
              <w:rPr>
                <w:rFonts w:ascii="Times New Roman" w:hAnsi="Times New Roman" w:cs="Times New Roman"/>
                <w:sz w:val="24"/>
                <w:szCs w:val="24"/>
              </w:rPr>
            </w:pPr>
            <w:proofErr w:type="spellStart"/>
            <w:r w:rsidRPr="00D47228">
              <w:rPr>
                <w:rFonts w:ascii="Times New Roman" w:hAnsi="Times New Roman" w:cs="Times New Roman"/>
                <w:sz w:val="24"/>
                <w:szCs w:val="24"/>
              </w:rPr>
              <w:t>VitaminPP</w:t>
            </w:r>
            <w:proofErr w:type="spellEnd"/>
          </w:p>
        </w:tc>
        <w:tc>
          <w:tcPr>
            <w:tcW w:w="2177" w:type="dxa"/>
          </w:tcPr>
          <w:p w14:paraId="7DCEB769" w14:textId="261364DA"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7E5F328C" w14:textId="3C51566C" w:rsidR="00E75555" w:rsidRPr="00D47228" w:rsidRDefault="00E7555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25232B5C" w14:textId="74842D37" w:rsidR="00E75555" w:rsidRPr="00D47228" w:rsidRDefault="00E75555" w:rsidP="00E7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The value of </w:t>
            </w:r>
            <w:r w:rsidRPr="00D47228">
              <w:rPr>
                <w:rFonts w:ascii="Times New Roman" w:hAnsi="Times New Roman" w:cs="Times New Roman"/>
                <w:sz w:val="24"/>
                <w:szCs w:val="24"/>
              </w:rPr>
              <w:t>vitamin</w:t>
            </w:r>
            <w:r w:rsidR="00AE2B90" w:rsidRPr="00D47228">
              <w:rPr>
                <w:rFonts w:ascii="Times New Roman" w:hAnsi="Times New Roman" w:cs="Times New Roman"/>
                <w:sz w:val="24"/>
                <w:szCs w:val="24"/>
              </w:rPr>
              <w:t xml:space="preserve"> </w:t>
            </w:r>
            <w:r w:rsidRPr="00D47228">
              <w:rPr>
                <w:rFonts w:ascii="Times New Roman" w:hAnsi="Times New Roman" w:cs="Times New Roman"/>
                <w:sz w:val="24"/>
                <w:szCs w:val="24"/>
              </w:rPr>
              <w:t>PP</w:t>
            </w:r>
            <w:r w:rsidRPr="00D47228">
              <w:rPr>
                <w:rFonts w:ascii="Times New Roman" w:hAnsi="Times New Roman" w:cs="Times New Roman"/>
                <w:sz w:val="24"/>
                <w:szCs w:val="24"/>
              </w:rPr>
              <w:t>.</w:t>
            </w:r>
          </w:p>
        </w:tc>
      </w:tr>
      <w:tr w:rsidR="00E75555" w:rsidRPr="00D47228" w14:paraId="06E3F6C5"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6D71520" w14:textId="4436CDC5" w:rsidR="00E75555" w:rsidRPr="00D47228" w:rsidRDefault="00E75555" w:rsidP="006E2515">
            <w:pPr>
              <w:rPr>
                <w:rFonts w:ascii="Times New Roman" w:hAnsi="Times New Roman" w:cs="Times New Roman"/>
                <w:sz w:val="24"/>
                <w:szCs w:val="24"/>
              </w:rPr>
            </w:pPr>
            <w:r w:rsidRPr="00D47228">
              <w:rPr>
                <w:rFonts w:ascii="Times New Roman" w:hAnsi="Times New Roman" w:cs="Times New Roman"/>
                <w:sz w:val="24"/>
                <w:szCs w:val="24"/>
              </w:rPr>
              <w:t>Fiber</w:t>
            </w:r>
          </w:p>
        </w:tc>
        <w:tc>
          <w:tcPr>
            <w:tcW w:w="2177" w:type="dxa"/>
          </w:tcPr>
          <w:p w14:paraId="54522FD6" w14:textId="5110BBBD"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7001FBF5" w14:textId="176D462D"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172BD054" w14:textId="712DEEB7" w:rsidR="00E75555" w:rsidRPr="00D47228" w:rsidRDefault="00E7555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Pr="00D47228">
              <w:rPr>
                <w:rFonts w:ascii="Times New Roman" w:hAnsi="Times New Roman" w:cs="Times New Roman"/>
                <w:sz w:val="24"/>
                <w:szCs w:val="24"/>
              </w:rPr>
              <w:t xml:space="preserve"> fiber</w:t>
            </w:r>
            <w:r w:rsidRPr="00D47228">
              <w:rPr>
                <w:rFonts w:ascii="Times New Roman" w:hAnsi="Times New Roman" w:cs="Times New Roman"/>
                <w:sz w:val="24"/>
                <w:szCs w:val="24"/>
              </w:rPr>
              <w:t>.</w:t>
            </w:r>
          </w:p>
        </w:tc>
      </w:tr>
    </w:tbl>
    <w:p w14:paraId="14E2C6D7" w14:textId="77777777" w:rsidR="004A0B38" w:rsidRPr="00D47228" w:rsidRDefault="004A0B38" w:rsidP="004A0B38">
      <w:pPr>
        <w:rPr>
          <w:sz w:val="24"/>
          <w:szCs w:val="24"/>
        </w:rPr>
      </w:pPr>
    </w:p>
    <w:p w14:paraId="1769CBD2" w14:textId="4B0769C7" w:rsidR="007F3691" w:rsidRPr="007A1A65" w:rsidRDefault="00D50610" w:rsidP="00D50610">
      <w:pPr>
        <w:pStyle w:val="Heading4"/>
        <w:rPr>
          <w:rFonts w:ascii="Times New Roman" w:hAnsi="Times New Roman" w:cs="Times New Roman"/>
          <w:sz w:val="24"/>
          <w:szCs w:val="24"/>
        </w:rPr>
      </w:pPr>
      <w:r w:rsidRPr="00D47228">
        <w:rPr>
          <w:rFonts w:ascii="Times New Roman" w:hAnsi="Times New Roman" w:cs="Times New Roman"/>
          <w:sz w:val="24"/>
          <w:szCs w:val="24"/>
        </w:rPr>
        <w:t>Illness</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D47228" w:rsidRPr="007A1A65" w14:paraId="2980399A"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19B9BDA" w14:textId="77777777" w:rsidR="00D47228" w:rsidRPr="007A1A65" w:rsidRDefault="00D47228"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09B6D4B6"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460B0DC7"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311C65F5"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D47228" w:rsidRPr="007A1A65" w14:paraId="7652CA43"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72E9B5E" w14:textId="77777777" w:rsidR="00D47228" w:rsidRPr="007A1A65" w:rsidRDefault="00D47228"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120B377F" w14:textId="77777777"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535CCE84" w14:textId="77777777"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2A6B6D74" w14:textId="18CA915B"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Unique identifier of a</w:t>
            </w:r>
            <w:r w:rsidRPr="007A1A65">
              <w:rPr>
                <w:rFonts w:ascii="Times New Roman" w:hAnsi="Times New Roman" w:cs="Times New Roman"/>
                <w:sz w:val="24"/>
                <w:szCs w:val="24"/>
              </w:rPr>
              <w:t>n illness</w:t>
            </w:r>
            <w:r w:rsidRPr="007A1A65">
              <w:rPr>
                <w:rFonts w:ascii="Times New Roman" w:hAnsi="Times New Roman" w:cs="Times New Roman"/>
                <w:sz w:val="24"/>
                <w:szCs w:val="24"/>
              </w:rPr>
              <w:t>.</w:t>
            </w:r>
          </w:p>
        </w:tc>
      </w:tr>
      <w:tr w:rsidR="00D47228" w:rsidRPr="007A1A65" w14:paraId="4C3A65F5"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61266559" w14:textId="2C5C8FEB" w:rsidR="00D47228" w:rsidRPr="007A1A65" w:rsidRDefault="00D47228" w:rsidP="006E2515">
            <w:pPr>
              <w:rPr>
                <w:rFonts w:ascii="Times New Roman" w:hAnsi="Times New Roman" w:cs="Times New Roman"/>
                <w:sz w:val="24"/>
                <w:szCs w:val="24"/>
              </w:rPr>
            </w:pPr>
            <w:r w:rsidRPr="007A1A65">
              <w:rPr>
                <w:rFonts w:ascii="Times New Roman" w:hAnsi="Times New Roman" w:cs="Times New Roman"/>
                <w:sz w:val="24"/>
                <w:szCs w:val="24"/>
              </w:rPr>
              <w:t>Name</w:t>
            </w:r>
          </w:p>
        </w:tc>
        <w:tc>
          <w:tcPr>
            <w:tcW w:w="2043" w:type="dxa"/>
          </w:tcPr>
          <w:p w14:paraId="190AEEA9" w14:textId="77777777"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String</w:t>
            </w:r>
          </w:p>
        </w:tc>
        <w:tc>
          <w:tcPr>
            <w:tcW w:w="1972" w:type="dxa"/>
          </w:tcPr>
          <w:p w14:paraId="53728F60" w14:textId="77777777"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6CF348BD" w14:textId="7528CD23" w:rsidR="00D47228" w:rsidRPr="007A1A65" w:rsidRDefault="00D47228" w:rsidP="00D472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name of </w:t>
            </w:r>
            <w:r w:rsidRPr="007A1A65">
              <w:rPr>
                <w:rFonts w:ascii="Times New Roman" w:hAnsi="Times New Roman" w:cs="Times New Roman"/>
                <w:sz w:val="24"/>
                <w:szCs w:val="24"/>
              </w:rPr>
              <w:t>illness</w:t>
            </w:r>
            <w:r w:rsidRPr="007A1A65">
              <w:rPr>
                <w:rFonts w:ascii="Times New Roman" w:hAnsi="Times New Roman" w:cs="Times New Roman"/>
                <w:sz w:val="24"/>
                <w:szCs w:val="24"/>
              </w:rPr>
              <w:t>.</w:t>
            </w:r>
          </w:p>
        </w:tc>
      </w:tr>
      <w:tr w:rsidR="00D47228" w:rsidRPr="007A1A65" w14:paraId="05AD0F62"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D95E893" w14:textId="5B33C358" w:rsidR="00D47228" w:rsidRPr="007A1A65" w:rsidRDefault="00D47228" w:rsidP="006E2515">
            <w:pPr>
              <w:rPr>
                <w:rFonts w:ascii="Times New Roman" w:hAnsi="Times New Roman" w:cs="Times New Roman"/>
                <w:sz w:val="24"/>
                <w:szCs w:val="24"/>
              </w:rPr>
            </w:pPr>
            <w:r w:rsidRPr="007A1A65">
              <w:rPr>
                <w:rFonts w:ascii="Times New Roman" w:hAnsi="Times New Roman" w:cs="Times New Roman"/>
                <w:sz w:val="24"/>
                <w:szCs w:val="24"/>
              </w:rPr>
              <w:t>Description</w:t>
            </w:r>
          </w:p>
        </w:tc>
        <w:tc>
          <w:tcPr>
            <w:tcW w:w="2043" w:type="dxa"/>
          </w:tcPr>
          <w:p w14:paraId="6B0819A7" w14:textId="6BD9EF44"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String </w:t>
            </w:r>
          </w:p>
        </w:tc>
        <w:tc>
          <w:tcPr>
            <w:tcW w:w="1972" w:type="dxa"/>
          </w:tcPr>
          <w:p w14:paraId="30CD1C19" w14:textId="22BCFDEA"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47BBAB72" w14:textId="4765B760" w:rsidR="00D47228" w:rsidRPr="007A1A65" w:rsidRDefault="00D47228" w:rsidP="00D47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The Description of illness.</w:t>
            </w:r>
          </w:p>
        </w:tc>
      </w:tr>
    </w:tbl>
    <w:p w14:paraId="12B4667D" w14:textId="77777777" w:rsidR="004A0B38" w:rsidRPr="007A1A65" w:rsidRDefault="004A0B38" w:rsidP="004A0B38">
      <w:pPr>
        <w:rPr>
          <w:sz w:val="24"/>
          <w:szCs w:val="24"/>
        </w:rPr>
      </w:pPr>
    </w:p>
    <w:p w14:paraId="50BCE9B7" w14:textId="5EC6B168" w:rsidR="007F3691" w:rsidRPr="007A1A65" w:rsidRDefault="00D50610" w:rsidP="00D50610">
      <w:pPr>
        <w:pStyle w:val="Heading4"/>
        <w:rPr>
          <w:rFonts w:ascii="Times New Roman" w:hAnsi="Times New Roman" w:cs="Times New Roman"/>
          <w:sz w:val="24"/>
          <w:szCs w:val="24"/>
        </w:rPr>
      </w:pPr>
      <w:proofErr w:type="spellStart"/>
      <w:r w:rsidRPr="007A1A65">
        <w:rPr>
          <w:rFonts w:ascii="Times New Roman" w:hAnsi="Times New Roman" w:cs="Times New Roman"/>
          <w:sz w:val="24"/>
          <w:szCs w:val="24"/>
        </w:rPr>
        <w:t>MedicalRecord</w:t>
      </w:r>
      <w:proofErr w:type="spellEnd"/>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D47228" w:rsidRPr="007A1A65" w14:paraId="4BA0D017"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3C39265" w14:textId="77777777" w:rsidR="00D47228" w:rsidRPr="007A1A65" w:rsidRDefault="00D47228"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10D4020A"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305EE8D7"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44174437" w14:textId="77777777" w:rsidR="00D47228" w:rsidRPr="007A1A65" w:rsidRDefault="00D4722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D47228" w:rsidRPr="007A1A65" w14:paraId="4CF497DE"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35BE196" w14:textId="77777777" w:rsidR="00D47228" w:rsidRPr="007A1A65" w:rsidRDefault="00D47228"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26EA3287" w14:textId="77777777"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01A1226A" w14:textId="77777777"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1DB1E6EB" w14:textId="12D10AF1" w:rsidR="00D47228" w:rsidRPr="007A1A65" w:rsidRDefault="00D47228" w:rsidP="00D47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Unique identifier of a </w:t>
            </w:r>
            <w:proofErr w:type="spellStart"/>
            <w:r w:rsidRPr="007A1A65">
              <w:rPr>
                <w:rFonts w:ascii="Times New Roman" w:hAnsi="Times New Roman" w:cs="Times New Roman"/>
                <w:sz w:val="24"/>
                <w:szCs w:val="24"/>
              </w:rPr>
              <w:t>medicalrecord</w:t>
            </w:r>
            <w:proofErr w:type="spellEnd"/>
            <w:r w:rsidRPr="007A1A65">
              <w:rPr>
                <w:rFonts w:ascii="Times New Roman" w:hAnsi="Times New Roman" w:cs="Times New Roman"/>
                <w:sz w:val="24"/>
                <w:szCs w:val="24"/>
              </w:rPr>
              <w:t>.</w:t>
            </w:r>
          </w:p>
        </w:tc>
      </w:tr>
      <w:tr w:rsidR="00D47228" w:rsidRPr="007A1A65" w14:paraId="2E1B4014"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5E730477" w14:textId="0D7E49B5" w:rsidR="00D47228" w:rsidRPr="007A1A65" w:rsidRDefault="00D47228" w:rsidP="00D47228">
            <w:pPr>
              <w:tabs>
                <w:tab w:val="center" w:pos="1266"/>
              </w:tabs>
              <w:rPr>
                <w:rFonts w:ascii="Times New Roman" w:hAnsi="Times New Roman" w:cs="Times New Roman"/>
                <w:sz w:val="24"/>
                <w:szCs w:val="24"/>
              </w:rPr>
            </w:pPr>
            <w:proofErr w:type="spellStart"/>
            <w:r w:rsidRPr="007A1A65">
              <w:rPr>
                <w:rFonts w:ascii="Times New Roman" w:hAnsi="Times New Roman" w:cs="Times New Roman"/>
                <w:sz w:val="24"/>
                <w:szCs w:val="24"/>
              </w:rPr>
              <w:t>StartTime</w:t>
            </w:r>
            <w:proofErr w:type="spellEnd"/>
            <w:r w:rsidRPr="007A1A65">
              <w:rPr>
                <w:rFonts w:ascii="Times New Roman" w:hAnsi="Times New Roman" w:cs="Times New Roman"/>
                <w:sz w:val="24"/>
                <w:szCs w:val="24"/>
              </w:rPr>
              <w:tab/>
            </w:r>
          </w:p>
        </w:tc>
        <w:tc>
          <w:tcPr>
            <w:tcW w:w="2043" w:type="dxa"/>
          </w:tcPr>
          <w:p w14:paraId="7D7F1F18" w14:textId="44843874"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Datetime</w:t>
            </w:r>
            <w:proofErr w:type="spellEnd"/>
          </w:p>
        </w:tc>
        <w:tc>
          <w:tcPr>
            <w:tcW w:w="1972" w:type="dxa"/>
          </w:tcPr>
          <w:p w14:paraId="10D8E212" w14:textId="77777777"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6B6573E0" w14:textId="4C60FB21"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sidRPr="007A1A65">
              <w:rPr>
                <w:rFonts w:ascii="Times New Roman" w:hAnsi="Times New Roman" w:cs="Times New Roman"/>
                <w:sz w:val="24"/>
                <w:szCs w:val="24"/>
              </w:rPr>
              <w:t>date begin of medical record</w:t>
            </w:r>
            <w:r w:rsidRPr="007A1A65">
              <w:rPr>
                <w:rFonts w:ascii="Times New Roman" w:hAnsi="Times New Roman" w:cs="Times New Roman"/>
                <w:sz w:val="24"/>
                <w:szCs w:val="24"/>
              </w:rPr>
              <w:t>.</w:t>
            </w:r>
          </w:p>
        </w:tc>
      </w:tr>
      <w:tr w:rsidR="00D47228" w:rsidRPr="007A1A65" w14:paraId="6FB22F9D"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67601BA" w14:textId="2E4D3133" w:rsidR="00D47228" w:rsidRPr="007A1A65" w:rsidRDefault="00D47228" w:rsidP="006E2515">
            <w:pPr>
              <w:rPr>
                <w:rFonts w:ascii="Times New Roman" w:hAnsi="Times New Roman" w:cs="Times New Roman"/>
                <w:sz w:val="24"/>
                <w:szCs w:val="24"/>
              </w:rPr>
            </w:pPr>
            <w:proofErr w:type="spellStart"/>
            <w:r w:rsidRPr="007A1A65">
              <w:rPr>
                <w:rFonts w:ascii="Times New Roman" w:hAnsi="Times New Roman" w:cs="Times New Roman"/>
                <w:sz w:val="24"/>
                <w:szCs w:val="24"/>
              </w:rPr>
              <w:t>EndTime</w:t>
            </w:r>
            <w:proofErr w:type="spellEnd"/>
          </w:p>
        </w:tc>
        <w:tc>
          <w:tcPr>
            <w:tcW w:w="2043" w:type="dxa"/>
          </w:tcPr>
          <w:p w14:paraId="582D1AD4" w14:textId="40A38869"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Datetime</w:t>
            </w:r>
            <w:proofErr w:type="spellEnd"/>
          </w:p>
        </w:tc>
        <w:tc>
          <w:tcPr>
            <w:tcW w:w="1972" w:type="dxa"/>
          </w:tcPr>
          <w:p w14:paraId="556B242F" w14:textId="77777777"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0A5811DE" w14:textId="5D1A65FB"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The date</w:t>
            </w:r>
            <w:r w:rsidRPr="007A1A65">
              <w:rPr>
                <w:rFonts w:ascii="Times New Roman" w:hAnsi="Times New Roman" w:cs="Times New Roman"/>
                <w:sz w:val="24"/>
                <w:szCs w:val="24"/>
              </w:rPr>
              <w:t xml:space="preserve"> end</w:t>
            </w:r>
            <w:r w:rsidRPr="007A1A65">
              <w:rPr>
                <w:rFonts w:ascii="Times New Roman" w:hAnsi="Times New Roman" w:cs="Times New Roman"/>
                <w:sz w:val="24"/>
                <w:szCs w:val="24"/>
              </w:rPr>
              <w:t xml:space="preserve"> of medical record.</w:t>
            </w:r>
          </w:p>
        </w:tc>
      </w:tr>
      <w:tr w:rsidR="00D47228" w:rsidRPr="007A1A65" w14:paraId="6B493FCA"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26D8E902" w14:textId="31782986" w:rsidR="00D47228" w:rsidRPr="007A1A65" w:rsidRDefault="00D47228" w:rsidP="006E2515">
            <w:pPr>
              <w:rPr>
                <w:rFonts w:ascii="Times New Roman" w:hAnsi="Times New Roman" w:cs="Times New Roman"/>
                <w:sz w:val="24"/>
                <w:szCs w:val="24"/>
              </w:rPr>
            </w:pPr>
            <w:r w:rsidRPr="007A1A65">
              <w:rPr>
                <w:rFonts w:ascii="Times New Roman" w:hAnsi="Times New Roman" w:cs="Times New Roman"/>
                <w:sz w:val="24"/>
                <w:szCs w:val="24"/>
              </w:rPr>
              <w:t>Status</w:t>
            </w:r>
          </w:p>
        </w:tc>
        <w:tc>
          <w:tcPr>
            <w:tcW w:w="2043" w:type="dxa"/>
          </w:tcPr>
          <w:p w14:paraId="6A6FB4C9" w14:textId="5CB4EF72"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Byte</w:t>
            </w:r>
          </w:p>
        </w:tc>
        <w:tc>
          <w:tcPr>
            <w:tcW w:w="1972" w:type="dxa"/>
          </w:tcPr>
          <w:p w14:paraId="5A7772A9" w14:textId="79E4D7D8" w:rsidR="00D47228" w:rsidRPr="007A1A65" w:rsidRDefault="00D4722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3376AFF6" w14:textId="7E49CBFE" w:rsidR="00D47228" w:rsidRPr="007A1A65" w:rsidRDefault="007A1A65" w:rsidP="00D472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Waiting for examination</w:t>
            </w:r>
            <w:r w:rsidR="00D47228" w:rsidRPr="007A1A65">
              <w:rPr>
                <w:rFonts w:ascii="Times New Roman" w:hAnsi="Times New Roman" w:cs="Times New Roman"/>
                <w:sz w:val="24"/>
                <w:szCs w:val="24"/>
              </w:rPr>
              <w:t>, No illness, Treating</w:t>
            </w:r>
            <w:proofErr w:type="gramStart"/>
            <w:r w:rsidR="00D47228" w:rsidRPr="007A1A65">
              <w:rPr>
                <w:rFonts w:ascii="Times New Roman" w:hAnsi="Times New Roman" w:cs="Times New Roman"/>
                <w:sz w:val="24"/>
                <w:szCs w:val="24"/>
              </w:rPr>
              <w:t>,  Finished</w:t>
            </w:r>
            <w:proofErr w:type="gramEnd"/>
            <w:r w:rsidR="00D47228" w:rsidRPr="007A1A65">
              <w:rPr>
                <w:rFonts w:ascii="Times New Roman" w:hAnsi="Times New Roman" w:cs="Times New Roman"/>
                <w:sz w:val="24"/>
                <w:szCs w:val="24"/>
              </w:rPr>
              <w:t>.</w:t>
            </w:r>
          </w:p>
        </w:tc>
      </w:tr>
      <w:tr w:rsidR="00D47228" w:rsidRPr="007A1A65" w14:paraId="09C6FA2C"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42116E6" w14:textId="69DDD4B7" w:rsidR="00D47228" w:rsidRPr="007A1A65" w:rsidRDefault="00D47228" w:rsidP="006E2515">
            <w:pPr>
              <w:rPr>
                <w:rFonts w:ascii="Times New Roman" w:hAnsi="Times New Roman" w:cs="Times New Roman"/>
                <w:sz w:val="24"/>
                <w:szCs w:val="24"/>
              </w:rPr>
            </w:pPr>
            <w:proofErr w:type="spellStart"/>
            <w:r w:rsidRPr="007A1A65">
              <w:rPr>
                <w:rFonts w:ascii="Times New Roman" w:hAnsi="Times New Roman" w:cs="Times New Roman"/>
                <w:sz w:val="24"/>
                <w:szCs w:val="24"/>
              </w:rPr>
              <w:lastRenderedPageBreak/>
              <w:t>MedicalHistory</w:t>
            </w:r>
            <w:proofErr w:type="spellEnd"/>
          </w:p>
        </w:tc>
        <w:tc>
          <w:tcPr>
            <w:tcW w:w="2043" w:type="dxa"/>
          </w:tcPr>
          <w:p w14:paraId="347872C3" w14:textId="2452D74F"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String</w:t>
            </w:r>
          </w:p>
        </w:tc>
        <w:tc>
          <w:tcPr>
            <w:tcW w:w="1972" w:type="dxa"/>
          </w:tcPr>
          <w:p w14:paraId="0BD76A66" w14:textId="5B397373" w:rsidR="00D47228" w:rsidRPr="007A1A65" w:rsidRDefault="00D4722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62199070" w14:textId="7023C00A" w:rsidR="00D47228"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The history medical of patient.</w:t>
            </w:r>
          </w:p>
        </w:tc>
      </w:tr>
    </w:tbl>
    <w:p w14:paraId="2DCC80C9" w14:textId="77777777" w:rsidR="004A0B38" w:rsidRPr="007A1A65" w:rsidRDefault="004A0B38" w:rsidP="004A0B38">
      <w:pPr>
        <w:rPr>
          <w:sz w:val="24"/>
          <w:szCs w:val="24"/>
        </w:rPr>
      </w:pPr>
    </w:p>
    <w:p w14:paraId="7A5EF4AF" w14:textId="399CACD5" w:rsidR="007F3691" w:rsidRPr="007A1A65" w:rsidRDefault="00D50610" w:rsidP="00D50610">
      <w:pPr>
        <w:pStyle w:val="Heading4"/>
        <w:rPr>
          <w:rFonts w:ascii="Times New Roman" w:hAnsi="Times New Roman" w:cs="Times New Roman"/>
          <w:sz w:val="24"/>
          <w:szCs w:val="24"/>
        </w:rPr>
      </w:pPr>
      <w:proofErr w:type="spellStart"/>
      <w:r w:rsidRPr="007A1A65">
        <w:rPr>
          <w:rFonts w:ascii="Times New Roman" w:hAnsi="Times New Roman" w:cs="Times New Roman"/>
          <w:sz w:val="24"/>
          <w:szCs w:val="24"/>
        </w:rPr>
        <w:t>MedicalRecordData</w:t>
      </w:r>
      <w:proofErr w:type="spellEnd"/>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7A1A65" w:rsidRPr="007A1A65" w14:paraId="2D079D48"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E90FE58" w14:textId="77777777" w:rsidR="007A1A65" w:rsidRPr="007A1A65" w:rsidRDefault="007A1A65"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0B7A3044"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699A6051"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626DE56E"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7A1A65" w:rsidRPr="007A1A65" w14:paraId="187EB4BA"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8299159" w14:textId="77777777" w:rsidR="007A1A65" w:rsidRPr="007A1A65" w:rsidRDefault="007A1A65"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0DB9D408"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2D08026F"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275239C3" w14:textId="02775B23" w:rsidR="007A1A65" w:rsidRPr="007A1A65" w:rsidRDefault="007A1A65" w:rsidP="007A1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Unique identifier of a </w:t>
            </w:r>
            <w:proofErr w:type="spellStart"/>
            <w:r w:rsidRPr="007A1A65">
              <w:rPr>
                <w:rFonts w:ascii="Times New Roman" w:hAnsi="Times New Roman" w:cs="Times New Roman"/>
                <w:sz w:val="24"/>
                <w:szCs w:val="24"/>
              </w:rPr>
              <w:t>medicalrecorddata</w:t>
            </w:r>
            <w:proofErr w:type="spellEnd"/>
            <w:r w:rsidRPr="007A1A65">
              <w:rPr>
                <w:rFonts w:ascii="Times New Roman" w:hAnsi="Times New Roman" w:cs="Times New Roman"/>
                <w:sz w:val="24"/>
                <w:szCs w:val="24"/>
              </w:rPr>
              <w:t>.</w:t>
            </w:r>
          </w:p>
        </w:tc>
      </w:tr>
      <w:tr w:rsidR="007A1A65" w:rsidRPr="007A1A65" w14:paraId="7E9279C2"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4FE7F09A" w14:textId="0F56105D" w:rsidR="007A1A65" w:rsidRPr="007A1A65" w:rsidRDefault="007A1A65" w:rsidP="006E2515">
            <w:pPr>
              <w:rPr>
                <w:rFonts w:ascii="Times New Roman" w:hAnsi="Times New Roman" w:cs="Times New Roman"/>
                <w:sz w:val="24"/>
                <w:szCs w:val="24"/>
              </w:rPr>
            </w:pPr>
            <w:proofErr w:type="spellStart"/>
            <w:r w:rsidRPr="007A1A65">
              <w:rPr>
                <w:rFonts w:ascii="Times New Roman" w:hAnsi="Times New Roman" w:cs="Times New Roman"/>
                <w:sz w:val="24"/>
                <w:szCs w:val="24"/>
              </w:rPr>
              <w:t>DateCollectData</w:t>
            </w:r>
            <w:proofErr w:type="spellEnd"/>
          </w:p>
        </w:tc>
        <w:tc>
          <w:tcPr>
            <w:tcW w:w="2043" w:type="dxa"/>
          </w:tcPr>
          <w:p w14:paraId="10062428" w14:textId="6D9A9486"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Datetime</w:t>
            </w:r>
            <w:proofErr w:type="spellEnd"/>
          </w:p>
        </w:tc>
        <w:tc>
          <w:tcPr>
            <w:tcW w:w="1972" w:type="dxa"/>
          </w:tcPr>
          <w:p w14:paraId="56A5CEB3" w14:textId="77777777"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31F77D66" w14:textId="6B25F476" w:rsidR="007A1A65" w:rsidRPr="007A1A65" w:rsidRDefault="007A1A65" w:rsidP="007A1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sidRPr="007A1A65">
              <w:rPr>
                <w:rFonts w:ascii="Times New Roman" w:hAnsi="Times New Roman" w:cs="Times New Roman"/>
                <w:sz w:val="24"/>
                <w:szCs w:val="24"/>
              </w:rPr>
              <w:t>date collect data of device</w:t>
            </w:r>
            <w:r w:rsidRPr="007A1A65">
              <w:rPr>
                <w:rFonts w:ascii="Times New Roman" w:hAnsi="Times New Roman" w:cs="Times New Roman"/>
                <w:sz w:val="24"/>
                <w:szCs w:val="24"/>
              </w:rPr>
              <w:t>.</w:t>
            </w:r>
          </w:p>
        </w:tc>
      </w:tr>
      <w:tr w:rsidR="007A1A65" w:rsidRPr="007A1A65" w14:paraId="24FE1957"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68989C5" w14:textId="30013586" w:rsidR="007A1A65" w:rsidRPr="007A1A65" w:rsidRDefault="007A1A65" w:rsidP="006E2515">
            <w:pPr>
              <w:rPr>
                <w:rFonts w:ascii="Times New Roman" w:hAnsi="Times New Roman" w:cs="Times New Roman"/>
                <w:sz w:val="24"/>
                <w:szCs w:val="24"/>
              </w:rPr>
            </w:pPr>
            <w:proofErr w:type="spellStart"/>
            <w:r w:rsidRPr="007A1A65">
              <w:rPr>
                <w:rFonts w:ascii="Times New Roman" w:hAnsi="Times New Roman" w:cs="Times New Roman"/>
                <w:sz w:val="24"/>
                <w:szCs w:val="24"/>
              </w:rPr>
              <w:t>RatioCompletePractice</w:t>
            </w:r>
            <w:proofErr w:type="spellEnd"/>
          </w:p>
        </w:tc>
        <w:tc>
          <w:tcPr>
            <w:tcW w:w="2043" w:type="dxa"/>
          </w:tcPr>
          <w:p w14:paraId="45772741" w14:textId="2088788C"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0729B68B" w14:textId="1C97E873"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664CA260" w14:textId="2A20401D"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ratio complete practice of </w:t>
            </w:r>
            <w:proofErr w:type="spellStart"/>
            <w:r w:rsidRPr="007A1A65">
              <w:rPr>
                <w:rFonts w:ascii="Times New Roman" w:hAnsi="Times New Roman" w:cs="Times New Roman"/>
                <w:sz w:val="24"/>
                <w:szCs w:val="24"/>
              </w:rPr>
              <w:t>patitent</w:t>
            </w:r>
            <w:proofErr w:type="spellEnd"/>
            <w:r w:rsidRPr="007A1A65">
              <w:rPr>
                <w:rFonts w:ascii="Times New Roman" w:hAnsi="Times New Roman" w:cs="Times New Roman"/>
                <w:sz w:val="24"/>
                <w:szCs w:val="24"/>
              </w:rPr>
              <w:t>.</w:t>
            </w:r>
          </w:p>
        </w:tc>
      </w:tr>
      <w:tr w:rsidR="007A1A65" w:rsidRPr="007A1A65" w14:paraId="02A28627"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431ED7A0" w14:textId="396F27BB" w:rsidR="007A1A65" w:rsidRPr="007A1A65" w:rsidRDefault="007A1A65" w:rsidP="006E2515">
            <w:pPr>
              <w:rPr>
                <w:rFonts w:ascii="Times New Roman" w:hAnsi="Times New Roman" w:cs="Times New Roman"/>
                <w:sz w:val="24"/>
                <w:szCs w:val="24"/>
              </w:rPr>
            </w:pPr>
            <w:r w:rsidRPr="007A1A65">
              <w:rPr>
                <w:rFonts w:ascii="Times New Roman" w:hAnsi="Times New Roman" w:cs="Times New Roman"/>
                <w:sz w:val="24"/>
                <w:szCs w:val="24"/>
              </w:rPr>
              <w:t>Type</w:t>
            </w:r>
          </w:p>
        </w:tc>
        <w:tc>
          <w:tcPr>
            <w:tcW w:w="2043" w:type="dxa"/>
          </w:tcPr>
          <w:p w14:paraId="1142F7BC" w14:textId="2E854D28"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Byte</w:t>
            </w:r>
          </w:p>
        </w:tc>
        <w:tc>
          <w:tcPr>
            <w:tcW w:w="1972" w:type="dxa"/>
          </w:tcPr>
          <w:p w14:paraId="51269C45" w14:textId="0ABD4DBC"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5145ED04" w14:textId="1B082672"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Nurse input, uncalculated, calculated.</w:t>
            </w:r>
          </w:p>
        </w:tc>
      </w:tr>
    </w:tbl>
    <w:p w14:paraId="19755B6A" w14:textId="77777777" w:rsidR="004A0B38" w:rsidRPr="004A0B38" w:rsidRDefault="004A0B38" w:rsidP="004A0B38">
      <w:pPr>
        <w:rPr>
          <w:sz w:val="28"/>
          <w:szCs w:val="28"/>
        </w:rPr>
      </w:pPr>
    </w:p>
    <w:p w14:paraId="27DDCA4C" w14:textId="37C74B08"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Medicine</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7A1A65" w:rsidRPr="007A1A65" w14:paraId="4B2D0AE9"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F6346C8" w14:textId="77777777" w:rsidR="007A1A65" w:rsidRPr="007A1A65" w:rsidRDefault="007A1A65"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6E9F309C"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6C18B539"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0AED42EC"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7A1A65" w:rsidRPr="007A1A65" w14:paraId="3D65F25F"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A0868CF" w14:textId="77777777" w:rsidR="007A1A65" w:rsidRPr="007A1A65" w:rsidRDefault="007A1A65"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4FA990B5"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372162D8"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16D9D250" w14:textId="76F613FE" w:rsidR="007A1A65" w:rsidRPr="007A1A65" w:rsidRDefault="007A1A65" w:rsidP="007A1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Unique identifier of a medic</w:t>
            </w:r>
            <w:r>
              <w:rPr>
                <w:rFonts w:ascii="Times New Roman" w:hAnsi="Times New Roman" w:cs="Times New Roman"/>
                <w:sz w:val="24"/>
                <w:szCs w:val="24"/>
              </w:rPr>
              <w:t>ine</w:t>
            </w:r>
            <w:r w:rsidRPr="007A1A65">
              <w:rPr>
                <w:rFonts w:ascii="Times New Roman" w:hAnsi="Times New Roman" w:cs="Times New Roman"/>
                <w:sz w:val="24"/>
                <w:szCs w:val="24"/>
              </w:rPr>
              <w:t>.</w:t>
            </w:r>
          </w:p>
        </w:tc>
      </w:tr>
      <w:tr w:rsidR="007A1A65" w:rsidRPr="007A1A65" w14:paraId="1906A1D5"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0B0FFFE8" w14:textId="4DEC5BA9" w:rsidR="007A1A65" w:rsidRPr="007A1A65" w:rsidRDefault="007A1A65" w:rsidP="006E2515">
            <w:pPr>
              <w:rPr>
                <w:rFonts w:ascii="Times New Roman" w:hAnsi="Times New Roman" w:cs="Times New Roman"/>
                <w:sz w:val="24"/>
                <w:szCs w:val="24"/>
              </w:rPr>
            </w:pPr>
            <w:proofErr w:type="spellStart"/>
            <w:r>
              <w:rPr>
                <w:rFonts w:ascii="Times New Roman" w:hAnsi="Times New Roman" w:cs="Times New Roman"/>
                <w:sz w:val="24"/>
                <w:szCs w:val="24"/>
              </w:rPr>
              <w:t>MedicineName</w:t>
            </w:r>
            <w:proofErr w:type="spellEnd"/>
          </w:p>
        </w:tc>
        <w:tc>
          <w:tcPr>
            <w:tcW w:w="2043" w:type="dxa"/>
          </w:tcPr>
          <w:p w14:paraId="7FD90F24" w14:textId="15B263CC"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String</w:t>
            </w:r>
          </w:p>
        </w:tc>
        <w:tc>
          <w:tcPr>
            <w:tcW w:w="1972" w:type="dxa"/>
          </w:tcPr>
          <w:p w14:paraId="4526CA32" w14:textId="77777777"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7C27AC37" w14:textId="541B500D" w:rsidR="007A1A65" w:rsidRPr="007A1A65" w:rsidRDefault="007A1A65" w:rsidP="007A1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Pr>
                <w:rFonts w:ascii="Times New Roman" w:hAnsi="Times New Roman" w:cs="Times New Roman"/>
                <w:sz w:val="24"/>
                <w:szCs w:val="24"/>
              </w:rPr>
              <w:t>name of medicine</w:t>
            </w:r>
            <w:r w:rsidRPr="007A1A65">
              <w:rPr>
                <w:rFonts w:ascii="Times New Roman" w:hAnsi="Times New Roman" w:cs="Times New Roman"/>
                <w:sz w:val="24"/>
                <w:szCs w:val="24"/>
              </w:rPr>
              <w:t>.</w:t>
            </w:r>
          </w:p>
        </w:tc>
      </w:tr>
      <w:tr w:rsidR="007A1A65" w:rsidRPr="007A1A65" w14:paraId="17B194AA"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E7B38EE" w14:textId="3602B45B" w:rsidR="007A1A65" w:rsidRPr="007A1A65" w:rsidRDefault="007A1A65" w:rsidP="006E2515">
            <w:pPr>
              <w:rPr>
                <w:rFonts w:ascii="Times New Roman" w:hAnsi="Times New Roman" w:cs="Times New Roman"/>
                <w:sz w:val="24"/>
                <w:szCs w:val="24"/>
              </w:rPr>
            </w:pPr>
            <w:r>
              <w:rPr>
                <w:rFonts w:ascii="Times New Roman" w:hAnsi="Times New Roman" w:cs="Times New Roman"/>
                <w:sz w:val="24"/>
                <w:szCs w:val="24"/>
              </w:rPr>
              <w:t>Unit</w:t>
            </w:r>
          </w:p>
        </w:tc>
        <w:tc>
          <w:tcPr>
            <w:tcW w:w="2043" w:type="dxa"/>
          </w:tcPr>
          <w:p w14:paraId="4843C00D" w14:textId="7408CA1E"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String</w:t>
            </w:r>
          </w:p>
        </w:tc>
        <w:tc>
          <w:tcPr>
            <w:tcW w:w="1972" w:type="dxa"/>
          </w:tcPr>
          <w:p w14:paraId="6A2B9866"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25826D8E" w14:textId="08740DA6" w:rsidR="007A1A65" w:rsidRPr="007A1A65" w:rsidRDefault="007A1A65" w:rsidP="007A1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Pr>
                <w:rFonts w:ascii="Times New Roman" w:hAnsi="Times New Roman" w:cs="Times New Roman"/>
                <w:sz w:val="24"/>
                <w:szCs w:val="24"/>
              </w:rPr>
              <w:t>name unit of medicine</w:t>
            </w:r>
            <w:r w:rsidRPr="007A1A65">
              <w:rPr>
                <w:rFonts w:ascii="Times New Roman" w:hAnsi="Times New Roman" w:cs="Times New Roman"/>
                <w:sz w:val="24"/>
                <w:szCs w:val="24"/>
              </w:rPr>
              <w:t>.</w:t>
            </w:r>
          </w:p>
        </w:tc>
      </w:tr>
    </w:tbl>
    <w:p w14:paraId="4640B46B" w14:textId="77777777" w:rsidR="004A0B38" w:rsidRPr="004A0B38" w:rsidRDefault="004A0B38" w:rsidP="004A0B38">
      <w:pPr>
        <w:rPr>
          <w:sz w:val="28"/>
          <w:szCs w:val="28"/>
        </w:rPr>
      </w:pPr>
    </w:p>
    <w:p w14:paraId="268FFDAA" w14:textId="2C20AFF5"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Phase</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7A1A65" w:rsidRPr="007A1A65" w14:paraId="721A0FA9"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AF59AF6" w14:textId="77777777" w:rsidR="007A1A65" w:rsidRPr="007A1A65" w:rsidRDefault="007A1A65"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1B46BA38"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0362AA93"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7B366DAA" w14:textId="77777777" w:rsidR="007A1A65" w:rsidRPr="007A1A65" w:rsidRDefault="007A1A65"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7A1A65" w:rsidRPr="007A1A65" w14:paraId="05403C7B"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CD7BECD" w14:textId="77777777" w:rsidR="007A1A65" w:rsidRPr="007A1A65" w:rsidRDefault="007A1A65"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2BBFBAC8"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756D4B51"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7CEF5942" w14:textId="06BF9A22"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Unique identifier of a </w:t>
            </w:r>
            <w:r w:rsidR="005061B7">
              <w:rPr>
                <w:rFonts w:ascii="Times New Roman" w:hAnsi="Times New Roman" w:cs="Times New Roman"/>
                <w:sz w:val="24"/>
                <w:szCs w:val="24"/>
              </w:rPr>
              <w:t>phase</w:t>
            </w:r>
            <w:r w:rsidRPr="007A1A65">
              <w:rPr>
                <w:rFonts w:ascii="Times New Roman" w:hAnsi="Times New Roman" w:cs="Times New Roman"/>
                <w:sz w:val="24"/>
                <w:szCs w:val="24"/>
              </w:rPr>
              <w:t>.</w:t>
            </w:r>
          </w:p>
        </w:tc>
      </w:tr>
      <w:tr w:rsidR="007A1A65" w:rsidRPr="007A1A65" w14:paraId="674703D7"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0C5CE5C5" w14:textId="2BA7371A" w:rsidR="007A1A65" w:rsidRPr="007A1A65" w:rsidRDefault="007A1A65" w:rsidP="006E2515">
            <w:pPr>
              <w:rPr>
                <w:rFonts w:ascii="Times New Roman" w:hAnsi="Times New Roman" w:cs="Times New Roman"/>
                <w:sz w:val="24"/>
                <w:szCs w:val="24"/>
              </w:rPr>
            </w:pPr>
            <w:proofErr w:type="spellStart"/>
            <w:r>
              <w:rPr>
                <w:rFonts w:ascii="Times New Roman" w:hAnsi="Times New Roman" w:cs="Times New Roman"/>
                <w:sz w:val="24"/>
                <w:szCs w:val="24"/>
              </w:rPr>
              <w:t>NumberOfDate</w:t>
            </w:r>
            <w:proofErr w:type="spellEnd"/>
          </w:p>
        </w:tc>
        <w:tc>
          <w:tcPr>
            <w:tcW w:w="2043" w:type="dxa"/>
          </w:tcPr>
          <w:p w14:paraId="62E77B0D" w14:textId="334F2A2A"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972" w:type="dxa"/>
          </w:tcPr>
          <w:p w14:paraId="65687C4F" w14:textId="77777777"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7475D3B0" w14:textId="60597542" w:rsidR="007A1A65" w:rsidRPr="007A1A65" w:rsidRDefault="007A1A65"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sidR="005061B7" w:rsidRPr="005061B7">
              <w:rPr>
                <w:rFonts w:ascii="Times New Roman" w:hAnsi="Times New Roman" w:cs="Times New Roman"/>
                <w:sz w:val="24"/>
                <w:szCs w:val="24"/>
              </w:rPr>
              <w:t>max number of day in phase effect</w:t>
            </w:r>
            <w:r w:rsidRPr="007A1A65">
              <w:rPr>
                <w:rFonts w:ascii="Times New Roman" w:hAnsi="Times New Roman" w:cs="Times New Roman"/>
                <w:sz w:val="24"/>
                <w:szCs w:val="24"/>
              </w:rPr>
              <w:t>.</w:t>
            </w:r>
          </w:p>
        </w:tc>
      </w:tr>
      <w:tr w:rsidR="007A1A65" w:rsidRPr="007A1A65" w14:paraId="36E438B1"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6B4784" w14:textId="2C97F4C8" w:rsidR="007A1A65" w:rsidRPr="007A1A65" w:rsidRDefault="007A1A65" w:rsidP="006E2515">
            <w:pPr>
              <w:rPr>
                <w:rFonts w:ascii="Times New Roman" w:hAnsi="Times New Roman" w:cs="Times New Roman"/>
                <w:sz w:val="24"/>
                <w:szCs w:val="24"/>
              </w:rPr>
            </w:pPr>
            <w:proofErr w:type="spellStart"/>
            <w:r>
              <w:rPr>
                <w:rFonts w:ascii="Times New Roman" w:hAnsi="Times New Roman" w:cs="Times New Roman"/>
                <w:sz w:val="24"/>
                <w:szCs w:val="24"/>
              </w:rPr>
              <w:t>PhaseOrder</w:t>
            </w:r>
            <w:proofErr w:type="spellEnd"/>
          </w:p>
        </w:tc>
        <w:tc>
          <w:tcPr>
            <w:tcW w:w="2043" w:type="dxa"/>
          </w:tcPr>
          <w:p w14:paraId="70A368D1" w14:textId="59008383"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972" w:type="dxa"/>
          </w:tcPr>
          <w:p w14:paraId="47F92046" w14:textId="77777777" w:rsidR="007A1A65" w:rsidRPr="007A1A65" w:rsidRDefault="007A1A65"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3B57EB22" w14:textId="50AD177E" w:rsidR="007A1A65" w:rsidRPr="007A1A65" w:rsidRDefault="007A1A65" w:rsidP="00506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sidR="005061B7">
              <w:rPr>
                <w:rFonts w:ascii="Times New Roman" w:hAnsi="Times New Roman" w:cs="Times New Roman"/>
                <w:sz w:val="24"/>
                <w:szCs w:val="24"/>
              </w:rPr>
              <w:t>priority of phase</w:t>
            </w:r>
            <w:r w:rsidRPr="007A1A65">
              <w:rPr>
                <w:rFonts w:ascii="Times New Roman" w:hAnsi="Times New Roman" w:cs="Times New Roman"/>
                <w:sz w:val="24"/>
                <w:szCs w:val="24"/>
              </w:rPr>
              <w:t>.</w:t>
            </w:r>
          </w:p>
        </w:tc>
      </w:tr>
    </w:tbl>
    <w:p w14:paraId="2971DE4B" w14:textId="77777777" w:rsidR="004A0B38" w:rsidRPr="004A0B38" w:rsidRDefault="004A0B38" w:rsidP="004A0B38">
      <w:pPr>
        <w:rPr>
          <w:sz w:val="28"/>
          <w:szCs w:val="28"/>
        </w:rPr>
      </w:pPr>
    </w:p>
    <w:p w14:paraId="7D031A6D" w14:textId="0273EF2F"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Practice</w:t>
      </w:r>
    </w:p>
    <w:tbl>
      <w:tblPr>
        <w:tblStyle w:val="GridTable4-Accent3"/>
        <w:tblW w:w="9450" w:type="dxa"/>
        <w:tblInd w:w="625" w:type="dxa"/>
        <w:tblLook w:val="04A0" w:firstRow="1" w:lastRow="0" w:firstColumn="1" w:lastColumn="0" w:noHBand="0" w:noVBand="1"/>
      </w:tblPr>
      <w:tblGrid>
        <w:gridCol w:w="2749"/>
        <w:gridCol w:w="2043"/>
        <w:gridCol w:w="1972"/>
        <w:gridCol w:w="2686"/>
      </w:tblGrid>
      <w:tr w:rsidR="005061B7" w:rsidRPr="007A1A65" w14:paraId="0CE47DE2"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5984A4" w14:textId="77777777" w:rsidR="005061B7" w:rsidRPr="007A1A65" w:rsidRDefault="005061B7" w:rsidP="006E2515">
            <w:pPr>
              <w:rPr>
                <w:rFonts w:ascii="Times New Roman" w:hAnsi="Times New Roman" w:cs="Times New Roman"/>
                <w:b w:val="0"/>
                <w:sz w:val="24"/>
                <w:szCs w:val="24"/>
              </w:rPr>
            </w:pPr>
            <w:r w:rsidRPr="007A1A65">
              <w:rPr>
                <w:rFonts w:ascii="Times New Roman" w:hAnsi="Times New Roman" w:cs="Times New Roman"/>
                <w:b w:val="0"/>
                <w:sz w:val="24"/>
                <w:szCs w:val="24"/>
              </w:rPr>
              <w:t>Attribute</w:t>
            </w:r>
          </w:p>
        </w:tc>
        <w:tc>
          <w:tcPr>
            <w:tcW w:w="2043" w:type="dxa"/>
          </w:tcPr>
          <w:p w14:paraId="474250DC" w14:textId="77777777" w:rsidR="005061B7" w:rsidRPr="007A1A65"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Type</w:t>
            </w:r>
          </w:p>
        </w:tc>
        <w:tc>
          <w:tcPr>
            <w:tcW w:w="1972" w:type="dxa"/>
          </w:tcPr>
          <w:p w14:paraId="5624D41F" w14:textId="77777777" w:rsidR="005061B7" w:rsidRPr="007A1A65"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Visibility</w:t>
            </w:r>
          </w:p>
        </w:tc>
        <w:tc>
          <w:tcPr>
            <w:tcW w:w="2686" w:type="dxa"/>
          </w:tcPr>
          <w:p w14:paraId="5DEA9F0C" w14:textId="77777777" w:rsidR="005061B7" w:rsidRPr="007A1A65"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A1A65">
              <w:rPr>
                <w:rFonts w:ascii="Times New Roman" w:hAnsi="Times New Roman" w:cs="Times New Roman"/>
                <w:b w:val="0"/>
                <w:sz w:val="24"/>
                <w:szCs w:val="24"/>
              </w:rPr>
              <w:t>Description</w:t>
            </w:r>
          </w:p>
        </w:tc>
      </w:tr>
      <w:tr w:rsidR="005061B7" w:rsidRPr="007A1A65" w14:paraId="0BFCEF67"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4BDF782" w14:textId="77777777" w:rsidR="005061B7" w:rsidRPr="007A1A65" w:rsidRDefault="005061B7" w:rsidP="006E2515">
            <w:pPr>
              <w:rPr>
                <w:rFonts w:ascii="Times New Roman" w:hAnsi="Times New Roman" w:cs="Times New Roman"/>
                <w:sz w:val="24"/>
                <w:szCs w:val="24"/>
              </w:rPr>
            </w:pPr>
            <w:r w:rsidRPr="007A1A65">
              <w:rPr>
                <w:rFonts w:ascii="Times New Roman" w:hAnsi="Times New Roman" w:cs="Times New Roman"/>
                <w:sz w:val="24"/>
                <w:szCs w:val="24"/>
              </w:rPr>
              <w:t>Id</w:t>
            </w:r>
          </w:p>
        </w:tc>
        <w:tc>
          <w:tcPr>
            <w:tcW w:w="2043" w:type="dxa"/>
          </w:tcPr>
          <w:p w14:paraId="76CCF6BD" w14:textId="77777777" w:rsidR="005061B7" w:rsidRPr="007A1A65"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7A1A65">
              <w:rPr>
                <w:rFonts w:ascii="Times New Roman" w:hAnsi="Times New Roman" w:cs="Times New Roman"/>
                <w:sz w:val="24"/>
                <w:szCs w:val="24"/>
              </w:rPr>
              <w:t>int</w:t>
            </w:r>
            <w:proofErr w:type="spellEnd"/>
          </w:p>
        </w:tc>
        <w:tc>
          <w:tcPr>
            <w:tcW w:w="1972" w:type="dxa"/>
          </w:tcPr>
          <w:p w14:paraId="30229990" w14:textId="77777777" w:rsidR="005061B7" w:rsidRPr="007A1A65"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3A69E82E" w14:textId="09980BAE" w:rsidR="005061B7" w:rsidRPr="007A1A65"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Unique identifier of a </w:t>
            </w:r>
            <w:r>
              <w:rPr>
                <w:rFonts w:ascii="Times New Roman" w:hAnsi="Times New Roman" w:cs="Times New Roman"/>
                <w:sz w:val="24"/>
                <w:szCs w:val="24"/>
              </w:rPr>
              <w:t>practice</w:t>
            </w:r>
            <w:r w:rsidRPr="007A1A65">
              <w:rPr>
                <w:rFonts w:ascii="Times New Roman" w:hAnsi="Times New Roman" w:cs="Times New Roman"/>
                <w:sz w:val="24"/>
                <w:szCs w:val="24"/>
              </w:rPr>
              <w:t>.</w:t>
            </w:r>
          </w:p>
        </w:tc>
      </w:tr>
      <w:tr w:rsidR="005061B7" w:rsidRPr="007A1A65" w14:paraId="268B0B90" w14:textId="77777777" w:rsidTr="006E2515">
        <w:tc>
          <w:tcPr>
            <w:cnfStyle w:val="001000000000" w:firstRow="0" w:lastRow="0" w:firstColumn="1" w:lastColumn="0" w:oddVBand="0" w:evenVBand="0" w:oddHBand="0" w:evenHBand="0" w:firstRowFirstColumn="0" w:firstRowLastColumn="0" w:lastRowFirstColumn="0" w:lastRowLastColumn="0"/>
            <w:tcW w:w="2749" w:type="dxa"/>
          </w:tcPr>
          <w:p w14:paraId="0178E8DC" w14:textId="6FA81AB1" w:rsidR="005061B7" w:rsidRPr="007A1A65"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Practice</w:t>
            </w:r>
            <w:r>
              <w:rPr>
                <w:rFonts w:ascii="Times New Roman" w:hAnsi="Times New Roman" w:cs="Times New Roman"/>
                <w:sz w:val="24"/>
                <w:szCs w:val="24"/>
              </w:rPr>
              <w:t>Name</w:t>
            </w:r>
            <w:proofErr w:type="spellEnd"/>
          </w:p>
        </w:tc>
        <w:tc>
          <w:tcPr>
            <w:tcW w:w="2043" w:type="dxa"/>
          </w:tcPr>
          <w:p w14:paraId="1689FA5E" w14:textId="77777777" w:rsidR="005061B7" w:rsidRPr="007A1A65"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String</w:t>
            </w:r>
          </w:p>
        </w:tc>
        <w:tc>
          <w:tcPr>
            <w:tcW w:w="1972" w:type="dxa"/>
          </w:tcPr>
          <w:p w14:paraId="4656B5B3" w14:textId="77777777" w:rsidR="005061B7" w:rsidRPr="007A1A65"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Private</w:t>
            </w:r>
          </w:p>
        </w:tc>
        <w:tc>
          <w:tcPr>
            <w:tcW w:w="2686" w:type="dxa"/>
          </w:tcPr>
          <w:p w14:paraId="0785794C" w14:textId="35FE6FAC" w:rsidR="005061B7" w:rsidRPr="007A1A65"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1A65">
              <w:rPr>
                <w:rFonts w:ascii="Times New Roman" w:hAnsi="Times New Roman" w:cs="Times New Roman"/>
                <w:sz w:val="24"/>
                <w:szCs w:val="24"/>
              </w:rPr>
              <w:t xml:space="preserve">The </w:t>
            </w:r>
            <w:r>
              <w:rPr>
                <w:rFonts w:ascii="Times New Roman" w:hAnsi="Times New Roman" w:cs="Times New Roman"/>
                <w:sz w:val="24"/>
                <w:szCs w:val="24"/>
              </w:rPr>
              <w:t>name of practice</w:t>
            </w:r>
            <w:r w:rsidRPr="007A1A65">
              <w:rPr>
                <w:rFonts w:ascii="Times New Roman" w:hAnsi="Times New Roman" w:cs="Times New Roman"/>
                <w:sz w:val="24"/>
                <w:szCs w:val="24"/>
              </w:rPr>
              <w:t>.</w:t>
            </w:r>
          </w:p>
        </w:tc>
      </w:tr>
    </w:tbl>
    <w:p w14:paraId="1069B299" w14:textId="77777777" w:rsidR="004A0B38" w:rsidRPr="004A0B38" w:rsidRDefault="004A0B38" w:rsidP="004A0B38">
      <w:pPr>
        <w:rPr>
          <w:sz w:val="28"/>
          <w:szCs w:val="28"/>
        </w:rPr>
      </w:pPr>
    </w:p>
    <w:p w14:paraId="0CC6D5F2" w14:textId="34B85E35" w:rsidR="007F3691" w:rsidRPr="004A0B38" w:rsidRDefault="00D50610" w:rsidP="00D50610">
      <w:pPr>
        <w:pStyle w:val="Heading4"/>
        <w:rPr>
          <w:rFonts w:ascii="Times New Roman" w:hAnsi="Times New Roman" w:cs="Times New Roman"/>
        </w:rPr>
      </w:pPr>
      <w:proofErr w:type="spellStart"/>
      <w:r w:rsidRPr="00D50610">
        <w:rPr>
          <w:rFonts w:ascii="Times New Roman" w:hAnsi="Times New Roman" w:cs="Times New Roman"/>
        </w:rPr>
        <w:t>PreventionCheck</w:t>
      </w:r>
      <w:proofErr w:type="spellEnd"/>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5061B7" w:rsidRPr="00D47228" w14:paraId="7B2BFEBD"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449E2AE" w14:textId="77777777" w:rsidR="005061B7" w:rsidRPr="00D47228" w:rsidRDefault="005061B7" w:rsidP="006E2515">
            <w:pPr>
              <w:rPr>
                <w:rFonts w:ascii="Times New Roman" w:hAnsi="Times New Roman" w:cs="Times New Roman"/>
                <w:b w:val="0"/>
                <w:sz w:val="24"/>
                <w:szCs w:val="24"/>
              </w:rPr>
            </w:pPr>
            <w:r w:rsidRPr="00D47228">
              <w:rPr>
                <w:rFonts w:ascii="Times New Roman" w:hAnsi="Times New Roman" w:cs="Times New Roman"/>
                <w:b w:val="0"/>
                <w:sz w:val="24"/>
                <w:szCs w:val="24"/>
              </w:rPr>
              <w:t>Attribute</w:t>
            </w:r>
          </w:p>
        </w:tc>
        <w:tc>
          <w:tcPr>
            <w:tcW w:w="2177" w:type="dxa"/>
          </w:tcPr>
          <w:p w14:paraId="618A040D" w14:textId="77777777" w:rsidR="005061B7" w:rsidRPr="00D47228"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Type</w:t>
            </w:r>
          </w:p>
        </w:tc>
        <w:tc>
          <w:tcPr>
            <w:tcW w:w="2123" w:type="dxa"/>
          </w:tcPr>
          <w:p w14:paraId="06CA5492" w14:textId="77777777" w:rsidR="005061B7" w:rsidRPr="00D47228"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Visibility</w:t>
            </w:r>
          </w:p>
        </w:tc>
        <w:tc>
          <w:tcPr>
            <w:tcW w:w="2944" w:type="dxa"/>
          </w:tcPr>
          <w:p w14:paraId="1B1B2375" w14:textId="77777777" w:rsidR="005061B7" w:rsidRPr="00D47228" w:rsidRDefault="005061B7"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7228">
              <w:rPr>
                <w:rFonts w:ascii="Times New Roman" w:hAnsi="Times New Roman" w:cs="Times New Roman"/>
                <w:b w:val="0"/>
                <w:sz w:val="24"/>
                <w:szCs w:val="24"/>
              </w:rPr>
              <w:t>Description</w:t>
            </w:r>
          </w:p>
        </w:tc>
      </w:tr>
      <w:tr w:rsidR="005061B7" w:rsidRPr="00D47228" w14:paraId="771993E3"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1D8A48D" w14:textId="77777777" w:rsidR="005061B7" w:rsidRPr="00D47228" w:rsidRDefault="005061B7" w:rsidP="006E2515">
            <w:pPr>
              <w:rPr>
                <w:rFonts w:ascii="Times New Roman" w:hAnsi="Times New Roman" w:cs="Times New Roman"/>
                <w:sz w:val="24"/>
                <w:szCs w:val="24"/>
              </w:rPr>
            </w:pPr>
            <w:r w:rsidRPr="00D47228">
              <w:rPr>
                <w:rFonts w:ascii="Times New Roman" w:hAnsi="Times New Roman" w:cs="Times New Roman"/>
                <w:sz w:val="24"/>
                <w:szCs w:val="24"/>
              </w:rPr>
              <w:t>Id</w:t>
            </w:r>
          </w:p>
        </w:tc>
        <w:tc>
          <w:tcPr>
            <w:tcW w:w="2177" w:type="dxa"/>
          </w:tcPr>
          <w:p w14:paraId="4F2D93DB"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47228">
              <w:rPr>
                <w:rFonts w:ascii="Times New Roman" w:hAnsi="Times New Roman" w:cs="Times New Roman"/>
                <w:sz w:val="24"/>
                <w:szCs w:val="24"/>
              </w:rPr>
              <w:t>int</w:t>
            </w:r>
            <w:proofErr w:type="spellEnd"/>
          </w:p>
        </w:tc>
        <w:tc>
          <w:tcPr>
            <w:tcW w:w="2123" w:type="dxa"/>
          </w:tcPr>
          <w:p w14:paraId="228E2236"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41C32970" w14:textId="346C60D7" w:rsidR="005061B7" w:rsidRPr="00D47228" w:rsidRDefault="005061B7" w:rsidP="00506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Unique identifier of a </w:t>
            </w:r>
            <w:proofErr w:type="spellStart"/>
            <w:r>
              <w:rPr>
                <w:rFonts w:ascii="Times New Roman" w:hAnsi="Times New Roman" w:cs="Times New Roman"/>
                <w:sz w:val="24"/>
                <w:szCs w:val="24"/>
              </w:rPr>
              <w:t>preventioncheck</w:t>
            </w:r>
            <w:proofErr w:type="spellEnd"/>
            <w:r>
              <w:rPr>
                <w:rFonts w:ascii="Times New Roman" w:hAnsi="Times New Roman" w:cs="Times New Roman"/>
                <w:sz w:val="24"/>
                <w:szCs w:val="24"/>
              </w:rPr>
              <w:t>.</w:t>
            </w:r>
          </w:p>
        </w:tc>
      </w:tr>
      <w:tr w:rsidR="005061B7" w:rsidRPr="00D47228" w14:paraId="717D00BF"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2B4B6261" w14:textId="7A9A6F61"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BodyFat</w:t>
            </w:r>
            <w:proofErr w:type="spellEnd"/>
          </w:p>
        </w:tc>
        <w:tc>
          <w:tcPr>
            <w:tcW w:w="2177" w:type="dxa"/>
          </w:tcPr>
          <w:p w14:paraId="0609E0E8"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4405EA90"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32047EB0" w14:textId="782FF585"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Pr>
                <w:rFonts w:ascii="Times New Roman" w:hAnsi="Times New Roman" w:cs="Times New Roman"/>
                <w:sz w:val="24"/>
                <w:szCs w:val="24"/>
              </w:rPr>
              <w:t xml:space="preserve"> body fat</w:t>
            </w:r>
            <w:r w:rsidRPr="00D47228">
              <w:rPr>
                <w:rFonts w:ascii="Times New Roman" w:hAnsi="Times New Roman" w:cs="Times New Roman"/>
                <w:sz w:val="24"/>
                <w:szCs w:val="24"/>
              </w:rPr>
              <w:t>.</w:t>
            </w:r>
          </w:p>
        </w:tc>
      </w:tr>
      <w:tr w:rsidR="005061B7" w:rsidRPr="00D47228" w14:paraId="4AAA9A39"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392A548" w14:textId="22D3CAEF"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VisceralFat</w:t>
            </w:r>
            <w:proofErr w:type="spellEnd"/>
          </w:p>
        </w:tc>
        <w:tc>
          <w:tcPr>
            <w:tcW w:w="2177" w:type="dxa"/>
          </w:tcPr>
          <w:p w14:paraId="0BDBABC7"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559A4FF"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5B1B8AD9" w14:textId="6ABFA9F4"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Pr>
                <w:rFonts w:ascii="Times New Roman" w:hAnsi="Times New Roman" w:cs="Times New Roman"/>
                <w:sz w:val="24"/>
                <w:szCs w:val="24"/>
              </w:rPr>
              <w:t xml:space="preserve"> visceral fat</w:t>
            </w:r>
            <w:r w:rsidRPr="00D47228">
              <w:rPr>
                <w:rFonts w:ascii="Times New Roman" w:hAnsi="Times New Roman" w:cs="Times New Roman"/>
                <w:sz w:val="24"/>
                <w:szCs w:val="24"/>
              </w:rPr>
              <w:t>.</w:t>
            </w:r>
          </w:p>
        </w:tc>
      </w:tr>
      <w:tr w:rsidR="005061B7" w:rsidRPr="00D47228" w14:paraId="44D28356"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0DEB4C0F" w14:textId="1DFD58A2" w:rsidR="005061B7" w:rsidRPr="00D47228" w:rsidRDefault="005061B7" w:rsidP="006E2515">
            <w:pPr>
              <w:rPr>
                <w:rFonts w:ascii="Times New Roman" w:hAnsi="Times New Roman" w:cs="Times New Roman"/>
                <w:sz w:val="24"/>
                <w:szCs w:val="24"/>
              </w:rPr>
            </w:pPr>
            <w:r>
              <w:rPr>
                <w:rFonts w:ascii="Times New Roman" w:hAnsi="Times New Roman" w:cs="Times New Roman"/>
                <w:sz w:val="24"/>
                <w:szCs w:val="24"/>
              </w:rPr>
              <w:t>BMI</w:t>
            </w:r>
          </w:p>
        </w:tc>
        <w:tc>
          <w:tcPr>
            <w:tcW w:w="2177" w:type="dxa"/>
          </w:tcPr>
          <w:p w14:paraId="16D19CA4"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272F41B"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0F0B6FF3" w14:textId="3D39E360"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Pr>
                <w:rFonts w:ascii="Times New Roman" w:hAnsi="Times New Roman" w:cs="Times New Roman"/>
                <w:sz w:val="24"/>
                <w:szCs w:val="24"/>
              </w:rPr>
              <w:t xml:space="preserve"> BMI</w:t>
            </w:r>
            <w:r w:rsidRPr="00D47228">
              <w:rPr>
                <w:rFonts w:ascii="Times New Roman" w:hAnsi="Times New Roman" w:cs="Times New Roman"/>
                <w:sz w:val="24"/>
                <w:szCs w:val="24"/>
              </w:rPr>
              <w:t>.</w:t>
            </w:r>
          </w:p>
        </w:tc>
      </w:tr>
      <w:tr w:rsidR="005061B7" w:rsidRPr="00D47228" w14:paraId="59200AA2"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B0564B7" w14:textId="341B9FF4"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MuscleMass</w:t>
            </w:r>
            <w:proofErr w:type="spellEnd"/>
          </w:p>
        </w:tc>
        <w:tc>
          <w:tcPr>
            <w:tcW w:w="2177" w:type="dxa"/>
          </w:tcPr>
          <w:p w14:paraId="78F59E96"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1D1E618"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6C74D519" w14:textId="704E1AC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Pr>
                <w:rFonts w:ascii="Times New Roman" w:hAnsi="Times New Roman" w:cs="Times New Roman"/>
                <w:sz w:val="24"/>
                <w:szCs w:val="24"/>
              </w:rPr>
              <w:t xml:space="preserve"> </w:t>
            </w:r>
            <w:r w:rsidR="008E32C8">
              <w:rPr>
                <w:rFonts w:ascii="Times New Roman" w:hAnsi="Times New Roman" w:cs="Times New Roman"/>
                <w:sz w:val="24"/>
                <w:szCs w:val="24"/>
              </w:rPr>
              <w:t>muscle mass</w:t>
            </w:r>
            <w:r w:rsidRPr="00D47228">
              <w:rPr>
                <w:rFonts w:ascii="Times New Roman" w:hAnsi="Times New Roman" w:cs="Times New Roman"/>
                <w:sz w:val="24"/>
                <w:szCs w:val="24"/>
              </w:rPr>
              <w:t>.</w:t>
            </w:r>
          </w:p>
        </w:tc>
      </w:tr>
      <w:tr w:rsidR="005061B7" w:rsidRPr="00D47228" w14:paraId="307F0A47"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3D44BEA5" w14:textId="3FF8C3D5"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lastRenderedPageBreak/>
              <w:t>BodyWater</w:t>
            </w:r>
            <w:proofErr w:type="spellEnd"/>
          </w:p>
        </w:tc>
        <w:tc>
          <w:tcPr>
            <w:tcW w:w="2177" w:type="dxa"/>
          </w:tcPr>
          <w:p w14:paraId="115298F6"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28C2C0C1"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5269661B" w14:textId="10505A0B" w:rsidR="005061B7" w:rsidRPr="00D47228" w:rsidRDefault="005061B7" w:rsidP="008E32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The value of </w:t>
            </w:r>
            <w:r w:rsidR="008E32C8">
              <w:rPr>
                <w:rFonts w:ascii="Times New Roman" w:hAnsi="Times New Roman" w:cs="Times New Roman"/>
                <w:sz w:val="24"/>
                <w:szCs w:val="24"/>
              </w:rPr>
              <w:t>body water</w:t>
            </w:r>
            <w:r w:rsidRPr="00D47228">
              <w:rPr>
                <w:rFonts w:ascii="Times New Roman" w:hAnsi="Times New Roman" w:cs="Times New Roman"/>
                <w:sz w:val="24"/>
                <w:szCs w:val="24"/>
              </w:rPr>
              <w:t>.</w:t>
            </w:r>
          </w:p>
        </w:tc>
      </w:tr>
      <w:tr w:rsidR="005061B7" w:rsidRPr="00D47228" w14:paraId="27485B82"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4BA11EC" w14:textId="7D15D693" w:rsidR="005061B7" w:rsidRPr="00D47228" w:rsidRDefault="005061B7" w:rsidP="006E2515">
            <w:pPr>
              <w:rPr>
                <w:rFonts w:ascii="Times New Roman" w:hAnsi="Times New Roman" w:cs="Times New Roman"/>
                <w:sz w:val="24"/>
                <w:szCs w:val="24"/>
              </w:rPr>
            </w:pPr>
            <w:r>
              <w:rPr>
                <w:rFonts w:ascii="Times New Roman" w:hAnsi="Times New Roman" w:cs="Times New Roman"/>
                <w:sz w:val="24"/>
                <w:szCs w:val="24"/>
              </w:rPr>
              <w:t>Impedance</w:t>
            </w:r>
          </w:p>
        </w:tc>
        <w:tc>
          <w:tcPr>
            <w:tcW w:w="2177" w:type="dxa"/>
          </w:tcPr>
          <w:p w14:paraId="414E5331"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74DA4B13"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757F14A8" w14:textId="2A96A928"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impedance</w:t>
            </w:r>
            <w:r w:rsidRPr="00D47228">
              <w:rPr>
                <w:rFonts w:ascii="Times New Roman" w:hAnsi="Times New Roman" w:cs="Times New Roman"/>
                <w:sz w:val="24"/>
                <w:szCs w:val="24"/>
              </w:rPr>
              <w:t>.</w:t>
            </w:r>
          </w:p>
        </w:tc>
      </w:tr>
      <w:tr w:rsidR="005061B7" w:rsidRPr="00D47228" w14:paraId="2425E60E"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1DEB420D" w14:textId="296F389B"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BasalMetabolicRate</w:t>
            </w:r>
            <w:proofErr w:type="spellEnd"/>
          </w:p>
        </w:tc>
        <w:tc>
          <w:tcPr>
            <w:tcW w:w="2177" w:type="dxa"/>
          </w:tcPr>
          <w:p w14:paraId="6551AC8F"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955E0DD"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3EA03BE0" w14:textId="7AF446A5"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basal metabolic rate</w:t>
            </w:r>
            <w:r w:rsidRPr="00D47228">
              <w:rPr>
                <w:rFonts w:ascii="Times New Roman" w:hAnsi="Times New Roman" w:cs="Times New Roman"/>
                <w:sz w:val="24"/>
                <w:szCs w:val="24"/>
              </w:rPr>
              <w:t>.</w:t>
            </w:r>
          </w:p>
        </w:tc>
      </w:tr>
      <w:tr w:rsidR="005061B7" w:rsidRPr="00D47228" w14:paraId="1826A925"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CF76D38" w14:textId="3C77FA82" w:rsidR="005061B7" w:rsidRPr="00D47228" w:rsidRDefault="005061B7" w:rsidP="006E2515">
            <w:pPr>
              <w:rPr>
                <w:rFonts w:ascii="Times New Roman" w:hAnsi="Times New Roman" w:cs="Times New Roman"/>
                <w:sz w:val="24"/>
                <w:szCs w:val="24"/>
              </w:rPr>
            </w:pPr>
            <w:r>
              <w:rPr>
                <w:rFonts w:ascii="Times New Roman" w:hAnsi="Times New Roman" w:cs="Times New Roman"/>
                <w:sz w:val="24"/>
                <w:szCs w:val="24"/>
              </w:rPr>
              <w:t>Height</w:t>
            </w:r>
          </w:p>
        </w:tc>
        <w:tc>
          <w:tcPr>
            <w:tcW w:w="2177" w:type="dxa"/>
          </w:tcPr>
          <w:p w14:paraId="1B25D7C9"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5D3F6B7"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7FAC82E6" w14:textId="297D8BFD"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height</w:t>
            </w:r>
            <w:r w:rsidRPr="00D47228">
              <w:rPr>
                <w:rFonts w:ascii="Times New Roman" w:hAnsi="Times New Roman" w:cs="Times New Roman"/>
                <w:sz w:val="24"/>
                <w:szCs w:val="24"/>
              </w:rPr>
              <w:t>.</w:t>
            </w:r>
          </w:p>
        </w:tc>
      </w:tr>
      <w:tr w:rsidR="005061B7" w:rsidRPr="00D47228" w14:paraId="31A4EF5E"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1E33A006" w14:textId="52F88DF7" w:rsidR="005061B7" w:rsidRPr="00D47228" w:rsidRDefault="005061B7" w:rsidP="006E2515">
            <w:pPr>
              <w:rPr>
                <w:rFonts w:ascii="Times New Roman" w:hAnsi="Times New Roman" w:cs="Times New Roman"/>
                <w:sz w:val="24"/>
                <w:szCs w:val="24"/>
              </w:rPr>
            </w:pPr>
            <w:r>
              <w:rPr>
                <w:rFonts w:ascii="Times New Roman" w:hAnsi="Times New Roman" w:cs="Times New Roman"/>
                <w:sz w:val="24"/>
                <w:szCs w:val="24"/>
              </w:rPr>
              <w:t>Weight</w:t>
            </w:r>
          </w:p>
        </w:tc>
        <w:tc>
          <w:tcPr>
            <w:tcW w:w="2177" w:type="dxa"/>
          </w:tcPr>
          <w:p w14:paraId="3D8EC6C5"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296C3D13"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386FBCA6" w14:textId="2EB2186E"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weight</w:t>
            </w:r>
            <w:r w:rsidRPr="00D47228">
              <w:rPr>
                <w:rFonts w:ascii="Times New Roman" w:hAnsi="Times New Roman" w:cs="Times New Roman"/>
                <w:sz w:val="24"/>
                <w:szCs w:val="24"/>
              </w:rPr>
              <w:t>.</w:t>
            </w:r>
          </w:p>
        </w:tc>
      </w:tr>
      <w:tr w:rsidR="005061B7" w:rsidRPr="00D47228" w14:paraId="1C5C6934"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F7FB26E" w14:textId="3A425CBD"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BloodPressure</w:t>
            </w:r>
            <w:proofErr w:type="spellEnd"/>
          </w:p>
        </w:tc>
        <w:tc>
          <w:tcPr>
            <w:tcW w:w="2177" w:type="dxa"/>
          </w:tcPr>
          <w:p w14:paraId="00ECF22B"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1D1304AF"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7DA775BA" w14:textId="5AB99D44"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blood pressure</w:t>
            </w:r>
            <w:r w:rsidRPr="00D47228">
              <w:rPr>
                <w:rFonts w:ascii="Times New Roman" w:hAnsi="Times New Roman" w:cs="Times New Roman"/>
                <w:sz w:val="24"/>
                <w:szCs w:val="24"/>
              </w:rPr>
              <w:t>.</w:t>
            </w:r>
          </w:p>
        </w:tc>
      </w:tr>
      <w:tr w:rsidR="005061B7" w:rsidRPr="00D47228" w14:paraId="56C7C6F8"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203CBF18" w14:textId="75839997" w:rsidR="005061B7" w:rsidRPr="00D47228" w:rsidRDefault="005061B7" w:rsidP="006E2515">
            <w:pPr>
              <w:rPr>
                <w:rFonts w:ascii="Times New Roman" w:hAnsi="Times New Roman" w:cs="Times New Roman"/>
                <w:sz w:val="24"/>
                <w:szCs w:val="24"/>
              </w:rPr>
            </w:pPr>
            <w:proofErr w:type="spellStart"/>
            <w:r>
              <w:rPr>
                <w:rFonts w:ascii="Times New Roman" w:hAnsi="Times New Roman" w:cs="Times New Roman"/>
                <w:sz w:val="24"/>
                <w:szCs w:val="24"/>
              </w:rPr>
              <w:t>HeartBeat</w:t>
            </w:r>
            <w:proofErr w:type="spellEnd"/>
          </w:p>
        </w:tc>
        <w:tc>
          <w:tcPr>
            <w:tcW w:w="2177" w:type="dxa"/>
          </w:tcPr>
          <w:p w14:paraId="557BAEF8"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04F4433A" w14:textId="77777777"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29C3C776" w14:textId="6325C5F5" w:rsidR="005061B7" w:rsidRPr="00D47228" w:rsidRDefault="005061B7"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 xml:space="preserve">The value of </w:t>
            </w:r>
            <w:r w:rsidR="008E32C8">
              <w:rPr>
                <w:rFonts w:ascii="Times New Roman" w:hAnsi="Times New Roman" w:cs="Times New Roman"/>
                <w:sz w:val="24"/>
                <w:szCs w:val="24"/>
              </w:rPr>
              <w:t>heart beat</w:t>
            </w:r>
            <w:r w:rsidRPr="00D47228">
              <w:rPr>
                <w:rFonts w:ascii="Times New Roman" w:hAnsi="Times New Roman" w:cs="Times New Roman"/>
                <w:sz w:val="24"/>
                <w:szCs w:val="24"/>
              </w:rPr>
              <w:t>.</w:t>
            </w:r>
          </w:p>
        </w:tc>
      </w:tr>
      <w:tr w:rsidR="005061B7" w:rsidRPr="00D47228" w14:paraId="39F1718D"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28EE69" w14:textId="5528C405" w:rsidR="005061B7" w:rsidRPr="00D47228" w:rsidRDefault="005061B7" w:rsidP="006E2515">
            <w:pPr>
              <w:rPr>
                <w:rFonts w:ascii="Times New Roman" w:hAnsi="Times New Roman" w:cs="Times New Roman"/>
                <w:sz w:val="24"/>
                <w:szCs w:val="24"/>
              </w:rPr>
            </w:pPr>
            <w:r>
              <w:rPr>
                <w:rFonts w:ascii="Times New Roman" w:hAnsi="Times New Roman" w:cs="Times New Roman"/>
                <w:sz w:val="24"/>
                <w:szCs w:val="24"/>
              </w:rPr>
              <w:t>Waists</w:t>
            </w:r>
          </w:p>
        </w:tc>
        <w:tc>
          <w:tcPr>
            <w:tcW w:w="2177" w:type="dxa"/>
          </w:tcPr>
          <w:p w14:paraId="424F1593"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Float</w:t>
            </w:r>
          </w:p>
        </w:tc>
        <w:tc>
          <w:tcPr>
            <w:tcW w:w="2123" w:type="dxa"/>
          </w:tcPr>
          <w:p w14:paraId="6EFB83AA" w14:textId="7777777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Private</w:t>
            </w:r>
          </w:p>
        </w:tc>
        <w:tc>
          <w:tcPr>
            <w:tcW w:w="2944" w:type="dxa"/>
          </w:tcPr>
          <w:p w14:paraId="41F6F3BD" w14:textId="1255D737" w:rsidR="005061B7" w:rsidRPr="00D47228" w:rsidRDefault="005061B7"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7228">
              <w:rPr>
                <w:rFonts w:ascii="Times New Roman" w:hAnsi="Times New Roman" w:cs="Times New Roman"/>
                <w:sz w:val="24"/>
                <w:szCs w:val="24"/>
              </w:rPr>
              <w:t>The value of</w:t>
            </w:r>
            <w:r w:rsidR="008E32C8">
              <w:rPr>
                <w:rFonts w:ascii="Times New Roman" w:hAnsi="Times New Roman" w:cs="Times New Roman"/>
                <w:sz w:val="24"/>
                <w:szCs w:val="24"/>
              </w:rPr>
              <w:t xml:space="preserve"> waists</w:t>
            </w:r>
            <w:r w:rsidRPr="00D47228">
              <w:rPr>
                <w:rFonts w:ascii="Times New Roman" w:hAnsi="Times New Roman" w:cs="Times New Roman"/>
                <w:sz w:val="24"/>
                <w:szCs w:val="24"/>
              </w:rPr>
              <w:t>.</w:t>
            </w:r>
          </w:p>
        </w:tc>
      </w:tr>
    </w:tbl>
    <w:p w14:paraId="575D40A4" w14:textId="77777777" w:rsidR="004A0B38" w:rsidRPr="004A0B38" w:rsidRDefault="004A0B38" w:rsidP="004A0B38">
      <w:pPr>
        <w:rPr>
          <w:sz w:val="28"/>
          <w:szCs w:val="28"/>
        </w:rPr>
      </w:pPr>
    </w:p>
    <w:p w14:paraId="430A6A00" w14:textId="6B4A4F90" w:rsidR="007F3691" w:rsidRPr="004A0B38" w:rsidRDefault="00D50610" w:rsidP="00D50610">
      <w:pPr>
        <w:pStyle w:val="Heading4"/>
        <w:rPr>
          <w:rFonts w:ascii="Times New Roman" w:hAnsi="Times New Roman" w:cs="Times New Roman"/>
        </w:rPr>
      </w:pPr>
      <w:proofErr w:type="spellStart"/>
      <w:r w:rsidRPr="00D50610">
        <w:rPr>
          <w:rFonts w:ascii="Times New Roman" w:hAnsi="Times New Roman" w:cs="Times New Roman"/>
        </w:rPr>
        <w:t>PropertyRecord</w:t>
      </w:r>
      <w:proofErr w:type="spellEnd"/>
    </w:p>
    <w:tbl>
      <w:tblPr>
        <w:tblStyle w:val="GridTable4-Accent3"/>
        <w:tblW w:w="9540" w:type="dxa"/>
        <w:tblInd w:w="625" w:type="dxa"/>
        <w:tblLook w:val="04A0" w:firstRow="1" w:lastRow="0" w:firstColumn="1" w:lastColumn="0" w:noHBand="0" w:noVBand="1"/>
      </w:tblPr>
      <w:tblGrid>
        <w:gridCol w:w="2922"/>
        <w:gridCol w:w="1939"/>
        <w:gridCol w:w="1950"/>
        <w:gridCol w:w="2729"/>
      </w:tblGrid>
      <w:tr w:rsidR="008E32C8" w:rsidRPr="000206B8" w14:paraId="658FF7F4"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B1B083" w14:textId="77777777" w:rsidR="008E32C8" w:rsidRPr="000206B8" w:rsidRDefault="008E32C8" w:rsidP="006E2515">
            <w:pPr>
              <w:rPr>
                <w:rFonts w:ascii="Times New Roman" w:hAnsi="Times New Roman" w:cs="Times New Roman"/>
                <w:b w:val="0"/>
                <w:sz w:val="24"/>
              </w:rPr>
            </w:pPr>
            <w:r w:rsidRPr="000206B8">
              <w:rPr>
                <w:rFonts w:ascii="Times New Roman" w:hAnsi="Times New Roman" w:cs="Times New Roman"/>
                <w:b w:val="0"/>
                <w:sz w:val="24"/>
              </w:rPr>
              <w:t>Attribute</w:t>
            </w:r>
          </w:p>
        </w:tc>
        <w:tc>
          <w:tcPr>
            <w:tcW w:w="2177" w:type="dxa"/>
          </w:tcPr>
          <w:p w14:paraId="73CD492F"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2123" w:type="dxa"/>
          </w:tcPr>
          <w:p w14:paraId="257D87BD"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944" w:type="dxa"/>
          </w:tcPr>
          <w:p w14:paraId="5BCD1448"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8E32C8" w:rsidRPr="000206B8" w14:paraId="3D5CAB27"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F2837C3" w14:textId="77777777" w:rsidR="008E32C8" w:rsidRPr="000206B8" w:rsidRDefault="008E32C8" w:rsidP="006E2515">
            <w:pPr>
              <w:rPr>
                <w:rFonts w:ascii="Times New Roman" w:hAnsi="Times New Roman" w:cs="Times New Roman"/>
                <w:sz w:val="24"/>
              </w:rPr>
            </w:pPr>
            <w:r w:rsidRPr="000206B8">
              <w:rPr>
                <w:rFonts w:ascii="Times New Roman" w:hAnsi="Times New Roman" w:cs="Times New Roman"/>
                <w:sz w:val="24"/>
              </w:rPr>
              <w:t>Id</w:t>
            </w:r>
          </w:p>
        </w:tc>
        <w:tc>
          <w:tcPr>
            <w:tcW w:w="2177" w:type="dxa"/>
          </w:tcPr>
          <w:p w14:paraId="24F011CD" w14:textId="77777777" w:rsidR="008E32C8" w:rsidRPr="000206B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0206B8">
              <w:rPr>
                <w:rFonts w:ascii="Times New Roman" w:hAnsi="Times New Roman" w:cs="Times New Roman"/>
                <w:sz w:val="24"/>
              </w:rPr>
              <w:t>int</w:t>
            </w:r>
            <w:proofErr w:type="spellEnd"/>
          </w:p>
        </w:tc>
        <w:tc>
          <w:tcPr>
            <w:tcW w:w="2123" w:type="dxa"/>
          </w:tcPr>
          <w:p w14:paraId="28E7B6C6" w14:textId="77777777" w:rsidR="008E32C8" w:rsidRPr="000206B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5C5B807A" w14:textId="2B2CB3BF" w:rsidR="008E32C8" w:rsidRPr="000206B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Unique identifier of a</w:t>
            </w:r>
            <w:r w:rsidRPr="000206B8">
              <w:rPr>
                <w:rFonts w:ascii="Times New Roman" w:hAnsi="Times New Roman" w:cs="Times New Roman"/>
                <w:sz w:val="24"/>
              </w:rPr>
              <w:t xml:space="preserve"> </w:t>
            </w:r>
            <w:proofErr w:type="spellStart"/>
            <w:r>
              <w:rPr>
                <w:rFonts w:ascii="Times New Roman" w:hAnsi="Times New Roman" w:cs="Times New Roman"/>
                <w:sz w:val="24"/>
              </w:rPr>
              <w:t>propertyrecord</w:t>
            </w:r>
            <w:proofErr w:type="spellEnd"/>
            <w:r>
              <w:rPr>
                <w:rFonts w:ascii="Times New Roman" w:hAnsi="Times New Roman" w:cs="Times New Roman"/>
                <w:sz w:val="24"/>
              </w:rPr>
              <w:t>.</w:t>
            </w:r>
          </w:p>
        </w:tc>
      </w:tr>
      <w:tr w:rsidR="008E32C8" w:rsidRPr="000206B8" w14:paraId="44018DBC"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271EC10D" w14:textId="4D6D308B" w:rsidR="008E32C8" w:rsidRPr="000206B8" w:rsidRDefault="008E32C8" w:rsidP="006E2515">
            <w:pPr>
              <w:rPr>
                <w:rFonts w:ascii="Times New Roman" w:hAnsi="Times New Roman" w:cs="Times New Roman"/>
                <w:sz w:val="24"/>
              </w:rPr>
            </w:pPr>
            <w:proofErr w:type="spellStart"/>
            <w:r>
              <w:rPr>
                <w:rFonts w:ascii="Times New Roman" w:hAnsi="Times New Roman" w:cs="Times New Roman"/>
                <w:sz w:val="24"/>
              </w:rPr>
              <w:t>ParamMeasurementValue</w:t>
            </w:r>
            <w:proofErr w:type="spellEnd"/>
          </w:p>
        </w:tc>
        <w:tc>
          <w:tcPr>
            <w:tcW w:w="2177" w:type="dxa"/>
          </w:tcPr>
          <w:p w14:paraId="61E0C6F1" w14:textId="77777777" w:rsidR="008E32C8" w:rsidRPr="000206B8"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String</w:t>
            </w:r>
          </w:p>
        </w:tc>
        <w:tc>
          <w:tcPr>
            <w:tcW w:w="2123" w:type="dxa"/>
          </w:tcPr>
          <w:p w14:paraId="073D06BD" w14:textId="77777777" w:rsidR="008E32C8" w:rsidRPr="000206B8"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Private</w:t>
            </w:r>
          </w:p>
        </w:tc>
        <w:tc>
          <w:tcPr>
            <w:tcW w:w="2944" w:type="dxa"/>
          </w:tcPr>
          <w:p w14:paraId="4B382573" w14:textId="7C9B64BB" w:rsidR="008E32C8" w:rsidRPr="000206B8" w:rsidRDefault="008E32C8" w:rsidP="008E32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206B8">
              <w:rPr>
                <w:rFonts w:ascii="Times New Roman" w:hAnsi="Times New Roman" w:cs="Times New Roman"/>
                <w:sz w:val="24"/>
              </w:rPr>
              <w:t xml:space="preserve">The </w:t>
            </w:r>
            <w:r>
              <w:rPr>
                <w:rFonts w:ascii="Times New Roman" w:hAnsi="Times New Roman" w:cs="Times New Roman"/>
                <w:sz w:val="24"/>
              </w:rPr>
              <w:t xml:space="preserve">value of </w:t>
            </w:r>
            <w:proofErr w:type="spellStart"/>
            <w:r>
              <w:rPr>
                <w:rFonts w:ascii="Times New Roman" w:hAnsi="Times New Roman" w:cs="Times New Roman"/>
                <w:sz w:val="24"/>
              </w:rPr>
              <w:t>propertyrecord</w:t>
            </w:r>
            <w:proofErr w:type="spellEnd"/>
            <w:r>
              <w:rPr>
                <w:rFonts w:ascii="Times New Roman" w:hAnsi="Times New Roman" w:cs="Times New Roman"/>
                <w:sz w:val="24"/>
              </w:rPr>
              <w:t>.</w:t>
            </w:r>
          </w:p>
        </w:tc>
      </w:tr>
    </w:tbl>
    <w:p w14:paraId="2F85C000" w14:textId="77777777" w:rsidR="004A0B38" w:rsidRPr="004A0B38" w:rsidRDefault="004A0B38" w:rsidP="004A0B38">
      <w:pPr>
        <w:rPr>
          <w:sz w:val="28"/>
          <w:szCs w:val="28"/>
        </w:rPr>
      </w:pPr>
    </w:p>
    <w:p w14:paraId="0191479D" w14:textId="598269E7" w:rsidR="007F3691" w:rsidRPr="004A0B38" w:rsidRDefault="00D50610" w:rsidP="00D50610">
      <w:pPr>
        <w:pStyle w:val="Heading4"/>
        <w:rPr>
          <w:rFonts w:ascii="Times New Roman" w:hAnsi="Times New Roman" w:cs="Times New Roman"/>
        </w:rPr>
      </w:pPr>
      <w:r w:rsidRPr="00D50610">
        <w:rPr>
          <w:rFonts w:ascii="Times New Roman" w:hAnsi="Times New Roman" w:cs="Times New Roman"/>
        </w:rPr>
        <w:t>Regimen</w:t>
      </w:r>
    </w:p>
    <w:tbl>
      <w:tblPr>
        <w:tblStyle w:val="GridTable4-Accent3"/>
        <w:tblW w:w="9540" w:type="dxa"/>
        <w:tblInd w:w="625" w:type="dxa"/>
        <w:tblLook w:val="04A0" w:firstRow="1" w:lastRow="0" w:firstColumn="1" w:lastColumn="0" w:noHBand="0" w:noVBand="1"/>
      </w:tblPr>
      <w:tblGrid>
        <w:gridCol w:w="2922"/>
        <w:gridCol w:w="1939"/>
        <w:gridCol w:w="1950"/>
        <w:gridCol w:w="2729"/>
      </w:tblGrid>
      <w:tr w:rsidR="008E32C8" w:rsidRPr="000206B8" w14:paraId="2D74E4E8" w14:textId="77777777" w:rsidTr="008E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5024DE6B" w14:textId="77777777" w:rsidR="008E32C8" w:rsidRPr="000206B8" w:rsidRDefault="008E32C8" w:rsidP="006E2515">
            <w:pPr>
              <w:rPr>
                <w:rFonts w:ascii="Times New Roman" w:hAnsi="Times New Roman" w:cs="Times New Roman"/>
                <w:b w:val="0"/>
                <w:sz w:val="24"/>
              </w:rPr>
            </w:pPr>
            <w:r w:rsidRPr="000206B8">
              <w:rPr>
                <w:rFonts w:ascii="Times New Roman" w:hAnsi="Times New Roman" w:cs="Times New Roman"/>
                <w:b w:val="0"/>
                <w:sz w:val="24"/>
              </w:rPr>
              <w:t>Attribute</w:t>
            </w:r>
          </w:p>
        </w:tc>
        <w:tc>
          <w:tcPr>
            <w:tcW w:w="1939" w:type="dxa"/>
          </w:tcPr>
          <w:p w14:paraId="317581F8"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Type</w:t>
            </w:r>
          </w:p>
        </w:tc>
        <w:tc>
          <w:tcPr>
            <w:tcW w:w="1950" w:type="dxa"/>
          </w:tcPr>
          <w:p w14:paraId="0407CB6F"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Visibility</w:t>
            </w:r>
          </w:p>
        </w:tc>
        <w:tc>
          <w:tcPr>
            <w:tcW w:w="2729" w:type="dxa"/>
          </w:tcPr>
          <w:p w14:paraId="3A14079D" w14:textId="77777777" w:rsidR="008E32C8" w:rsidRPr="000206B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0206B8">
              <w:rPr>
                <w:rFonts w:ascii="Times New Roman" w:hAnsi="Times New Roman" w:cs="Times New Roman"/>
                <w:b w:val="0"/>
                <w:sz w:val="24"/>
              </w:rPr>
              <w:t>Description</w:t>
            </w:r>
          </w:p>
        </w:tc>
      </w:tr>
      <w:tr w:rsidR="008E32C8" w:rsidRPr="008E32C8" w14:paraId="34EC8515" w14:textId="77777777" w:rsidTr="008E3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787E6E12" w14:textId="77777777" w:rsidR="008E32C8" w:rsidRPr="008E32C8" w:rsidRDefault="008E32C8" w:rsidP="006E2515">
            <w:pPr>
              <w:rPr>
                <w:rFonts w:ascii="Times New Roman" w:hAnsi="Times New Roman" w:cs="Times New Roman"/>
                <w:sz w:val="24"/>
                <w:szCs w:val="24"/>
              </w:rPr>
            </w:pPr>
            <w:r w:rsidRPr="008E32C8">
              <w:rPr>
                <w:rFonts w:ascii="Times New Roman" w:hAnsi="Times New Roman" w:cs="Times New Roman"/>
                <w:sz w:val="24"/>
                <w:szCs w:val="24"/>
              </w:rPr>
              <w:t>Id</w:t>
            </w:r>
          </w:p>
        </w:tc>
        <w:tc>
          <w:tcPr>
            <w:tcW w:w="1939" w:type="dxa"/>
          </w:tcPr>
          <w:p w14:paraId="2551A7EB" w14:textId="77777777" w:rsidR="008E32C8" w:rsidRPr="008E32C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E32C8">
              <w:rPr>
                <w:rFonts w:ascii="Times New Roman" w:hAnsi="Times New Roman" w:cs="Times New Roman"/>
                <w:sz w:val="24"/>
                <w:szCs w:val="24"/>
              </w:rPr>
              <w:t>int</w:t>
            </w:r>
            <w:proofErr w:type="spellEnd"/>
          </w:p>
        </w:tc>
        <w:tc>
          <w:tcPr>
            <w:tcW w:w="1950" w:type="dxa"/>
          </w:tcPr>
          <w:p w14:paraId="48A3B41E" w14:textId="77777777" w:rsidR="008E32C8" w:rsidRPr="008E32C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Private</w:t>
            </w:r>
          </w:p>
        </w:tc>
        <w:tc>
          <w:tcPr>
            <w:tcW w:w="2729" w:type="dxa"/>
          </w:tcPr>
          <w:p w14:paraId="4B41C341" w14:textId="6516B2D9" w:rsidR="008E32C8" w:rsidRPr="008E32C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 xml:space="preserve">Unique identifier of a </w:t>
            </w:r>
            <w:r w:rsidRPr="008E32C8">
              <w:rPr>
                <w:rFonts w:ascii="Times New Roman" w:hAnsi="Times New Roman" w:cs="Times New Roman"/>
                <w:sz w:val="24"/>
                <w:szCs w:val="24"/>
              </w:rPr>
              <w:t>regimen</w:t>
            </w:r>
            <w:r w:rsidRPr="008E32C8">
              <w:rPr>
                <w:rFonts w:ascii="Times New Roman" w:hAnsi="Times New Roman" w:cs="Times New Roman"/>
                <w:sz w:val="24"/>
                <w:szCs w:val="24"/>
              </w:rPr>
              <w:t>.</w:t>
            </w:r>
          </w:p>
        </w:tc>
      </w:tr>
    </w:tbl>
    <w:p w14:paraId="39239379" w14:textId="77777777" w:rsidR="004A0B38" w:rsidRPr="008E32C8" w:rsidRDefault="004A0B38" w:rsidP="004A0B38">
      <w:pPr>
        <w:rPr>
          <w:sz w:val="24"/>
          <w:szCs w:val="24"/>
        </w:rPr>
      </w:pPr>
    </w:p>
    <w:p w14:paraId="3D74FBB2" w14:textId="4D5762C5" w:rsidR="007F3691" w:rsidRPr="008E32C8" w:rsidRDefault="00D50610" w:rsidP="00D50610">
      <w:pPr>
        <w:pStyle w:val="Heading4"/>
        <w:rPr>
          <w:rFonts w:ascii="Times New Roman" w:hAnsi="Times New Roman" w:cs="Times New Roman"/>
          <w:sz w:val="24"/>
          <w:szCs w:val="24"/>
        </w:rPr>
      </w:pPr>
      <w:r w:rsidRPr="008E32C8">
        <w:rPr>
          <w:rFonts w:ascii="Times New Roman" w:hAnsi="Times New Roman" w:cs="Times New Roman"/>
          <w:sz w:val="24"/>
          <w:szCs w:val="24"/>
        </w:rPr>
        <w:t>Role</w:t>
      </w:r>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8E32C8" w:rsidRPr="008E32C8" w14:paraId="16CD4003"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0F1096" w14:textId="77777777" w:rsidR="008E32C8" w:rsidRPr="008E32C8" w:rsidRDefault="008E32C8" w:rsidP="006E2515">
            <w:pPr>
              <w:rPr>
                <w:rFonts w:ascii="Times New Roman" w:hAnsi="Times New Roman" w:cs="Times New Roman"/>
                <w:b w:val="0"/>
                <w:sz w:val="24"/>
                <w:szCs w:val="24"/>
              </w:rPr>
            </w:pPr>
            <w:r w:rsidRPr="008E32C8">
              <w:rPr>
                <w:rFonts w:ascii="Times New Roman" w:hAnsi="Times New Roman" w:cs="Times New Roman"/>
                <w:b w:val="0"/>
                <w:sz w:val="24"/>
                <w:szCs w:val="24"/>
              </w:rPr>
              <w:t>Attribute</w:t>
            </w:r>
          </w:p>
        </w:tc>
        <w:tc>
          <w:tcPr>
            <w:tcW w:w="2177" w:type="dxa"/>
          </w:tcPr>
          <w:p w14:paraId="78FC32B7" w14:textId="77777777" w:rsidR="008E32C8" w:rsidRPr="008E32C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E32C8">
              <w:rPr>
                <w:rFonts w:ascii="Times New Roman" w:hAnsi="Times New Roman" w:cs="Times New Roman"/>
                <w:b w:val="0"/>
                <w:sz w:val="24"/>
                <w:szCs w:val="24"/>
              </w:rPr>
              <w:t>Type</w:t>
            </w:r>
          </w:p>
        </w:tc>
        <w:tc>
          <w:tcPr>
            <w:tcW w:w="2123" w:type="dxa"/>
          </w:tcPr>
          <w:p w14:paraId="7E3289B7" w14:textId="77777777" w:rsidR="008E32C8" w:rsidRPr="008E32C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E32C8">
              <w:rPr>
                <w:rFonts w:ascii="Times New Roman" w:hAnsi="Times New Roman" w:cs="Times New Roman"/>
                <w:b w:val="0"/>
                <w:sz w:val="24"/>
                <w:szCs w:val="24"/>
              </w:rPr>
              <w:t>Visibility</w:t>
            </w:r>
          </w:p>
        </w:tc>
        <w:tc>
          <w:tcPr>
            <w:tcW w:w="2944" w:type="dxa"/>
          </w:tcPr>
          <w:p w14:paraId="73DA3FC4" w14:textId="77777777" w:rsidR="008E32C8" w:rsidRPr="008E32C8"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E32C8">
              <w:rPr>
                <w:rFonts w:ascii="Times New Roman" w:hAnsi="Times New Roman" w:cs="Times New Roman"/>
                <w:b w:val="0"/>
                <w:sz w:val="24"/>
                <w:szCs w:val="24"/>
              </w:rPr>
              <w:t>Description</w:t>
            </w:r>
          </w:p>
        </w:tc>
      </w:tr>
      <w:tr w:rsidR="008E32C8" w:rsidRPr="008E32C8" w14:paraId="3AAF49A6"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B1D65AA" w14:textId="77777777" w:rsidR="008E32C8" w:rsidRPr="008E32C8" w:rsidRDefault="008E32C8" w:rsidP="006E2515">
            <w:pPr>
              <w:rPr>
                <w:rFonts w:ascii="Times New Roman" w:hAnsi="Times New Roman" w:cs="Times New Roman"/>
                <w:sz w:val="24"/>
                <w:szCs w:val="24"/>
              </w:rPr>
            </w:pPr>
            <w:r w:rsidRPr="008E32C8">
              <w:rPr>
                <w:rFonts w:ascii="Times New Roman" w:hAnsi="Times New Roman" w:cs="Times New Roman"/>
                <w:sz w:val="24"/>
                <w:szCs w:val="24"/>
              </w:rPr>
              <w:t>Id</w:t>
            </w:r>
          </w:p>
        </w:tc>
        <w:tc>
          <w:tcPr>
            <w:tcW w:w="2177" w:type="dxa"/>
          </w:tcPr>
          <w:p w14:paraId="11D21BE7" w14:textId="77777777" w:rsidR="008E32C8" w:rsidRPr="008E32C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E32C8">
              <w:rPr>
                <w:rFonts w:ascii="Times New Roman" w:hAnsi="Times New Roman" w:cs="Times New Roman"/>
                <w:sz w:val="24"/>
                <w:szCs w:val="24"/>
              </w:rPr>
              <w:t>int</w:t>
            </w:r>
            <w:proofErr w:type="spellEnd"/>
          </w:p>
        </w:tc>
        <w:tc>
          <w:tcPr>
            <w:tcW w:w="2123" w:type="dxa"/>
          </w:tcPr>
          <w:p w14:paraId="44852B09" w14:textId="77777777" w:rsidR="008E32C8" w:rsidRPr="008E32C8"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Private</w:t>
            </w:r>
          </w:p>
        </w:tc>
        <w:tc>
          <w:tcPr>
            <w:tcW w:w="2944" w:type="dxa"/>
          </w:tcPr>
          <w:p w14:paraId="43D0C200" w14:textId="740E7B78" w:rsidR="008E32C8" w:rsidRPr="008E32C8" w:rsidRDefault="008E32C8" w:rsidP="008E32C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 xml:space="preserve">Unique identifier of a </w:t>
            </w:r>
            <w:r w:rsidRPr="008E32C8">
              <w:rPr>
                <w:rFonts w:ascii="Times New Roman" w:hAnsi="Times New Roman" w:cs="Times New Roman"/>
                <w:sz w:val="24"/>
                <w:szCs w:val="24"/>
              </w:rPr>
              <w:t>role</w:t>
            </w:r>
            <w:r w:rsidRPr="008E32C8">
              <w:rPr>
                <w:rFonts w:ascii="Times New Roman" w:hAnsi="Times New Roman" w:cs="Times New Roman"/>
                <w:sz w:val="24"/>
                <w:szCs w:val="24"/>
              </w:rPr>
              <w:t>.</w:t>
            </w:r>
          </w:p>
        </w:tc>
      </w:tr>
      <w:tr w:rsidR="008E32C8" w:rsidRPr="008E32C8" w14:paraId="7E5355A9"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71A9425D" w14:textId="45FE6105" w:rsidR="008E32C8" w:rsidRPr="008E32C8" w:rsidRDefault="008E32C8" w:rsidP="006E2515">
            <w:pPr>
              <w:rPr>
                <w:rFonts w:ascii="Times New Roman" w:hAnsi="Times New Roman" w:cs="Times New Roman"/>
                <w:sz w:val="24"/>
                <w:szCs w:val="24"/>
              </w:rPr>
            </w:pPr>
            <w:proofErr w:type="spellStart"/>
            <w:r w:rsidRPr="008E32C8">
              <w:rPr>
                <w:rFonts w:ascii="Times New Roman" w:hAnsi="Times New Roman" w:cs="Times New Roman"/>
                <w:sz w:val="24"/>
                <w:szCs w:val="24"/>
              </w:rPr>
              <w:t>RoleName</w:t>
            </w:r>
            <w:proofErr w:type="spellEnd"/>
          </w:p>
        </w:tc>
        <w:tc>
          <w:tcPr>
            <w:tcW w:w="2177" w:type="dxa"/>
          </w:tcPr>
          <w:p w14:paraId="0563DA8E" w14:textId="77777777" w:rsidR="008E32C8" w:rsidRPr="008E32C8"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String</w:t>
            </w:r>
          </w:p>
        </w:tc>
        <w:tc>
          <w:tcPr>
            <w:tcW w:w="2123" w:type="dxa"/>
          </w:tcPr>
          <w:p w14:paraId="62C43B4C" w14:textId="77777777" w:rsidR="008E32C8" w:rsidRPr="008E32C8"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Private</w:t>
            </w:r>
          </w:p>
        </w:tc>
        <w:tc>
          <w:tcPr>
            <w:tcW w:w="2944" w:type="dxa"/>
          </w:tcPr>
          <w:p w14:paraId="1D23B7EA" w14:textId="22EAB0B9" w:rsidR="008E32C8" w:rsidRPr="008E32C8" w:rsidRDefault="008E32C8" w:rsidP="008E32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32C8">
              <w:rPr>
                <w:rFonts w:ascii="Times New Roman" w:hAnsi="Times New Roman" w:cs="Times New Roman"/>
                <w:sz w:val="24"/>
                <w:szCs w:val="24"/>
              </w:rPr>
              <w:t xml:space="preserve">The </w:t>
            </w:r>
            <w:r w:rsidRPr="008E32C8">
              <w:rPr>
                <w:rFonts w:ascii="Times New Roman" w:hAnsi="Times New Roman" w:cs="Times New Roman"/>
                <w:sz w:val="24"/>
                <w:szCs w:val="24"/>
              </w:rPr>
              <w:t>name of role</w:t>
            </w:r>
            <w:r w:rsidRPr="008E32C8">
              <w:rPr>
                <w:rFonts w:ascii="Times New Roman" w:hAnsi="Times New Roman" w:cs="Times New Roman"/>
                <w:sz w:val="24"/>
                <w:szCs w:val="24"/>
              </w:rPr>
              <w:t>.</w:t>
            </w:r>
          </w:p>
        </w:tc>
      </w:tr>
      <w:tr w:rsidR="008E32C8" w:rsidRPr="00A75993" w14:paraId="6F611322"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C481DA1" w14:textId="7A27ECD2" w:rsidR="008E32C8" w:rsidRPr="00A75993" w:rsidRDefault="008E32C8" w:rsidP="006E2515">
            <w:pPr>
              <w:rPr>
                <w:rFonts w:ascii="Times New Roman" w:hAnsi="Times New Roman" w:cs="Times New Roman"/>
                <w:sz w:val="24"/>
                <w:szCs w:val="24"/>
              </w:rPr>
            </w:pPr>
            <w:r w:rsidRPr="00A75993">
              <w:rPr>
                <w:rFonts w:ascii="Times New Roman" w:hAnsi="Times New Roman" w:cs="Times New Roman"/>
                <w:sz w:val="24"/>
                <w:szCs w:val="24"/>
              </w:rPr>
              <w:t>Description</w:t>
            </w:r>
          </w:p>
        </w:tc>
        <w:tc>
          <w:tcPr>
            <w:tcW w:w="2177" w:type="dxa"/>
          </w:tcPr>
          <w:p w14:paraId="55A585E0" w14:textId="68B51CA9"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String</w:t>
            </w:r>
          </w:p>
        </w:tc>
        <w:tc>
          <w:tcPr>
            <w:tcW w:w="2123" w:type="dxa"/>
          </w:tcPr>
          <w:p w14:paraId="4A0DBACA" w14:textId="071980A6"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0BC3BE1D" w14:textId="4227AC1A"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The description of role.</w:t>
            </w:r>
          </w:p>
        </w:tc>
      </w:tr>
    </w:tbl>
    <w:p w14:paraId="24DD49C6" w14:textId="77777777" w:rsidR="004A0B38" w:rsidRPr="00A75993" w:rsidRDefault="004A0B38" w:rsidP="004A0B38">
      <w:pPr>
        <w:rPr>
          <w:sz w:val="24"/>
          <w:szCs w:val="24"/>
        </w:rPr>
      </w:pPr>
    </w:p>
    <w:p w14:paraId="351BE261" w14:textId="4A869B9F" w:rsidR="00D50610" w:rsidRPr="00A75993" w:rsidRDefault="00D50610" w:rsidP="00D50610">
      <w:pPr>
        <w:pStyle w:val="Heading4"/>
        <w:rPr>
          <w:rFonts w:ascii="Times New Roman" w:hAnsi="Times New Roman" w:cs="Times New Roman"/>
          <w:sz w:val="24"/>
          <w:szCs w:val="24"/>
        </w:rPr>
      </w:pPr>
      <w:r w:rsidRPr="00A75993">
        <w:rPr>
          <w:rFonts w:ascii="Times New Roman" w:hAnsi="Times New Roman" w:cs="Times New Roman"/>
          <w:sz w:val="24"/>
          <w:szCs w:val="24"/>
        </w:rPr>
        <w:t>Treatment</w:t>
      </w:r>
      <w:bookmarkStart w:id="76" w:name="_GoBack"/>
      <w:bookmarkEnd w:id="76"/>
    </w:p>
    <w:tbl>
      <w:tblPr>
        <w:tblStyle w:val="GridTable4-Accent3"/>
        <w:tblW w:w="9540" w:type="dxa"/>
        <w:tblInd w:w="625" w:type="dxa"/>
        <w:tblLook w:val="04A0" w:firstRow="1" w:lastRow="0" w:firstColumn="1" w:lastColumn="0" w:noHBand="0" w:noVBand="1"/>
      </w:tblPr>
      <w:tblGrid>
        <w:gridCol w:w="2631"/>
        <w:gridCol w:w="2079"/>
        <w:gridCol w:w="2032"/>
        <w:gridCol w:w="2798"/>
      </w:tblGrid>
      <w:tr w:rsidR="001C6D00" w:rsidRPr="00A75993" w14:paraId="5698D85C"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7F89A049" w14:textId="77777777" w:rsidR="008E32C8" w:rsidRPr="00A75993" w:rsidRDefault="008E32C8" w:rsidP="006E2515">
            <w:pPr>
              <w:rPr>
                <w:rFonts w:ascii="Times New Roman" w:hAnsi="Times New Roman" w:cs="Times New Roman"/>
                <w:b w:val="0"/>
                <w:sz w:val="24"/>
                <w:szCs w:val="24"/>
              </w:rPr>
            </w:pPr>
            <w:r w:rsidRPr="00A75993">
              <w:rPr>
                <w:rFonts w:ascii="Times New Roman" w:hAnsi="Times New Roman" w:cs="Times New Roman"/>
                <w:b w:val="0"/>
                <w:sz w:val="24"/>
                <w:szCs w:val="24"/>
              </w:rPr>
              <w:t>Attribute</w:t>
            </w:r>
          </w:p>
        </w:tc>
        <w:tc>
          <w:tcPr>
            <w:tcW w:w="2177" w:type="dxa"/>
          </w:tcPr>
          <w:p w14:paraId="5DD70FBF" w14:textId="77777777" w:rsidR="008E32C8" w:rsidRPr="00A75993"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75993">
              <w:rPr>
                <w:rFonts w:ascii="Times New Roman" w:hAnsi="Times New Roman" w:cs="Times New Roman"/>
                <w:b w:val="0"/>
                <w:sz w:val="24"/>
                <w:szCs w:val="24"/>
              </w:rPr>
              <w:t>Type</w:t>
            </w:r>
          </w:p>
        </w:tc>
        <w:tc>
          <w:tcPr>
            <w:tcW w:w="2123" w:type="dxa"/>
          </w:tcPr>
          <w:p w14:paraId="1E83FCB6" w14:textId="77777777" w:rsidR="008E32C8" w:rsidRPr="00A75993"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75993">
              <w:rPr>
                <w:rFonts w:ascii="Times New Roman" w:hAnsi="Times New Roman" w:cs="Times New Roman"/>
                <w:b w:val="0"/>
                <w:sz w:val="24"/>
                <w:szCs w:val="24"/>
              </w:rPr>
              <w:t>Visibility</w:t>
            </w:r>
          </w:p>
        </w:tc>
        <w:tc>
          <w:tcPr>
            <w:tcW w:w="2944" w:type="dxa"/>
          </w:tcPr>
          <w:p w14:paraId="4882A24A" w14:textId="77777777" w:rsidR="008E32C8" w:rsidRPr="00A75993"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75993">
              <w:rPr>
                <w:rFonts w:ascii="Times New Roman" w:hAnsi="Times New Roman" w:cs="Times New Roman"/>
                <w:b w:val="0"/>
                <w:sz w:val="24"/>
                <w:szCs w:val="24"/>
              </w:rPr>
              <w:t>Description</w:t>
            </w:r>
          </w:p>
        </w:tc>
      </w:tr>
      <w:tr w:rsidR="001C6D00" w:rsidRPr="00A75993" w14:paraId="79210F3F"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0B11558" w14:textId="77777777" w:rsidR="008E32C8" w:rsidRPr="00A75993" w:rsidRDefault="008E32C8" w:rsidP="006E2515">
            <w:pPr>
              <w:rPr>
                <w:rFonts w:ascii="Times New Roman" w:hAnsi="Times New Roman" w:cs="Times New Roman"/>
                <w:sz w:val="24"/>
                <w:szCs w:val="24"/>
              </w:rPr>
            </w:pPr>
            <w:r w:rsidRPr="00A75993">
              <w:rPr>
                <w:rFonts w:ascii="Times New Roman" w:hAnsi="Times New Roman" w:cs="Times New Roman"/>
                <w:sz w:val="24"/>
                <w:szCs w:val="24"/>
              </w:rPr>
              <w:t>Id</w:t>
            </w:r>
          </w:p>
        </w:tc>
        <w:tc>
          <w:tcPr>
            <w:tcW w:w="2177" w:type="dxa"/>
          </w:tcPr>
          <w:p w14:paraId="648C953A" w14:textId="77777777"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75993">
              <w:rPr>
                <w:rFonts w:ascii="Times New Roman" w:hAnsi="Times New Roman" w:cs="Times New Roman"/>
                <w:sz w:val="24"/>
                <w:szCs w:val="24"/>
              </w:rPr>
              <w:t>int</w:t>
            </w:r>
            <w:proofErr w:type="spellEnd"/>
          </w:p>
        </w:tc>
        <w:tc>
          <w:tcPr>
            <w:tcW w:w="2123" w:type="dxa"/>
          </w:tcPr>
          <w:p w14:paraId="0045BE1F" w14:textId="77777777"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0E9B5BE5" w14:textId="77777777"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Unique identifier of a role.</w:t>
            </w:r>
          </w:p>
        </w:tc>
      </w:tr>
      <w:tr w:rsidR="001C6D00" w:rsidRPr="00A75993" w14:paraId="3CE777A1"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0452CECB" w14:textId="21B878E9" w:rsidR="008E32C8" w:rsidRPr="00A75993" w:rsidRDefault="001C6D00" w:rsidP="006E2515">
            <w:pPr>
              <w:rPr>
                <w:rFonts w:ascii="Times New Roman" w:hAnsi="Times New Roman" w:cs="Times New Roman"/>
                <w:sz w:val="24"/>
                <w:szCs w:val="24"/>
              </w:rPr>
            </w:pPr>
            <w:proofErr w:type="spellStart"/>
            <w:r w:rsidRPr="00A75993">
              <w:rPr>
                <w:rFonts w:ascii="Times New Roman" w:hAnsi="Times New Roman" w:cs="Times New Roman"/>
                <w:sz w:val="24"/>
                <w:szCs w:val="24"/>
              </w:rPr>
              <w:t>FromDate</w:t>
            </w:r>
            <w:proofErr w:type="spellEnd"/>
          </w:p>
        </w:tc>
        <w:tc>
          <w:tcPr>
            <w:tcW w:w="2177" w:type="dxa"/>
          </w:tcPr>
          <w:p w14:paraId="77D404CE" w14:textId="705331F2" w:rsidR="008E32C8" w:rsidRPr="00A75993" w:rsidRDefault="001C6D00"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75993">
              <w:rPr>
                <w:rFonts w:ascii="Times New Roman" w:hAnsi="Times New Roman" w:cs="Times New Roman"/>
                <w:sz w:val="24"/>
                <w:szCs w:val="24"/>
              </w:rPr>
              <w:t>Datetime</w:t>
            </w:r>
            <w:proofErr w:type="spellEnd"/>
          </w:p>
        </w:tc>
        <w:tc>
          <w:tcPr>
            <w:tcW w:w="2123" w:type="dxa"/>
          </w:tcPr>
          <w:p w14:paraId="1BC9427B" w14:textId="77777777" w:rsidR="008E32C8" w:rsidRPr="00A75993"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1308350A" w14:textId="77777777" w:rsidR="008E32C8" w:rsidRPr="00A75993"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The name of role.</w:t>
            </w:r>
          </w:p>
        </w:tc>
      </w:tr>
      <w:tr w:rsidR="008E32C8" w:rsidRPr="00A75993" w14:paraId="0AB82B7A"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6E541C5" w14:textId="410C003E" w:rsidR="008E32C8" w:rsidRPr="00A75993" w:rsidRDefault="001C6D00" w:rsidP="006E2515">
            <w:pPr>
              <w:rPr>
                <w:rFonts w:ascii="Times New Roman" w:hAnsi="Times New Roman" w:cs="Times New Roman"/>
                <w:sz w:val="24"/>
                <w:szCs w:val="24"/>
              </w:rPr>
            </w:pPr>
            <w:proofErr w:type="spellStart"/>
            <w:r w:rsidRPr="00A75993">
              <w:rPr>
                <w:rFonts w:ascii="Times New Roman" w:hAnsi="Times New Roman" w:cs="Times New Roman"/>
                <w:sz w:val="24"/>
                <w:szCs w:val="24"/>
              </w:rPr>
              <w:t>Todate</w:t>
            </w:r>
            <w:proofErr w:type="spellEnd"/>
          </w:p>
        </w:tc>
        <w:tc>
          <w:tcPr>
            <w:tcW w:w="2177" w:type="dxa"/>
          </w:tcPr>
          <w:p w14:paraId="7418D3B7" w14:textId="593708A3" w:rsidR="008E32C8" w:rsidRPr="00A75993" w:rsidRDefault="001C6D00"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75993">
              <w:rPr>
                <w:rFonts w:ascii="Times New Roman" w:hAnsi="Times New Roman" w:cs="Times New Roman"/>
                <w:sz w:val="24"/>
                <w:szCs w:val="24"/>
              </w:rPr>
              <w:t>Datetime</w:t>
            </w:r>
            <w:proofErr w:type="spellEnd"/>
          </w:p>
        </w:tc>
        <w:tc>
          <w:tcPr>
            <w:tcW w:w="2123" w:type="dxa"/>
          </w:tcPr>
          <w:p w14:paraId="777F19AD" w14:textId="77777777"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6208E7F9" w14:textId="77777777" w:rsidR="008E32C8" w:rsidRPr="00A75993"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The description of role.</w:t>
            </w:r>
          </w:p>
        </w:tc>
      </w:tr>
      <w:tr w:rsidR="001C6D00" w:rsidRPr="00A75993" w14:paraId="3AD38B89"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7C2F99FC" w14:textId="1366DDF7" w:rsidR="001C6D00" w:rsidRPr="00A75993" w:rsidRDefault="001C6D00" w:rsidP="006E2515">
            <w:pPr>
              <w:rPr>
                <w:rFonts w:ascii="Times New Roman" w:hAnsi="Times New Roman" w:cs="Times New Roman"/>
                <w:sz w:val="24"/>
                <w:szCs w:val="24"/>
              </w:rPr>
            </w:pPr>
            <w:r w:rsidRPr="00A75993">
              <w:rPr>
                <w:rFonts w:ascii="Times New Roman" w:hAnsi="Times New Roman" w:cs="Times New Roman"/>
                <w:sz w:val="24"/>
                <w:szCs w:val="24"/>
              </w:rPr>
              <w:t>Status</w:t>
            </w:r>
          </w:p>
        </w:tc>
        <w:tc>
          <w:tcPr>
            <w:tcW w:w="2177" w:type="dxa"/>
          </w:tcPr>
          <w:p w14:paraId="493342A5" w14:textId="6D60213E" w:rsidR="001C6D00" w:rsidRPr="00A75993" w:rsidRDefault="001C6D00"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Byte</w:t>
            </w:r>
          </w:p>
        </w:tc>
        <w:tc>
          <w:tcPr>
            <w:tcW w:w="2123" w:type="dxa"/>
          </w:tcPr>
          <w:p w14:paraId="4E909593" w14:textId="62F54C30" w:rsidR="001C6D00" w:rsidRPr="00A75993" w:rsidRDefault="001C6D00"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1BC6F5E1" w14:textId="7FB93220" w:rsidR="001C6D00" w:rsidRPr="00A75993" w:rsidRDefault="001C6D00"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On treating, finished, history.</w:t>
            </w:r>
          </w:p>
        </w:tc>
      </w:tr>
      <w:tr w:rsidR="001C6D00" w:rsidRPr="00A75993" w14:paraId="51F0868E"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09CD598" w14:textId="6C5E012E" w:rsidR="001C6D00" w:rsidRPr="00A75993" w:rsidRDefault="001C6D00" w:rsidP="006E2515">
            <w:pPr>
              <w:rPr>
                <w:rFonts w:ascii="Times New Roman" w:hAnsi="Times New Roman" w:cs="Times New Roman"/>
                <w:sz w:val="24"/>
                <w:szCs w:val="24"/>
              </w:rPr>
            </w:pPr>
            <w:proofErr w:type="spellStart"/>
            <w:r w:rsidRPr="00A75993">
              <w:rPr>
                <w:rFonts w:ascii="Times New Roman" w:hAnsi="Times New Roman" w:cs="Times New Roman"/>
                <w:sz w:val="24"/>
                <w:szCs w:val="24"/>
              </w:rPr>
              <w:t>CaloriesBurnEveryDay</w:t>
            </w:r>
            <w:proofErr w:type="spellEnd"/>
          </w:p>
        </w:tc>
        <w:tc>
          <w:tcPr>
            <w:tcW w:w="2177" w:type="dxa"/>
          </w:tcPr>
          <w:p w14:paraId="7BBB055A" w14:textId="2F5339B2" w:rsidR="001C6D00" w:rsidRPr="00A75993" w:rsidRDefault="001C6D00"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75993">
              <w:rPr>
                <w:rFonts w:ascii="Times New Roman" w:hAnsi="Times New Roman" w:cs="Times New Roman"/>
                <w:sz w:val="24"/>
                <w:szCs w:val="24"/>
              </w:rPr>
              <w:t>int</w:t>
            </w:r>
            <w:proofErr w:type="spellEnd"/>
          </w:p>
        </w:tc>
        <w:tc>
          <w:tcPr>
            <w:tcW w:w="2123" w:type="dxa"/>
          </w:tcPr>
          <w:p w14:paraId="50C9456E" w14:textId="7778B5F6" w:rsidR="001C6D00" w:rsidRPr="00A75993" w:rsidRDefault="001C6D00"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Private</w:t>
            </w:r>
          </w:p>
        </w:tc>
        <w:tc>
          <w:tcPr>
            <w:tcW w:w="2944" w:type="dxa"/>
          </w:tcPr>
          <w:p w14:paraId="547970FD" w14:textId="70B8281A" w:rsidR="001C6D00" w:rsidRPr="00A75993" w:rsidRDefault="001C6D00"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5993">
              <w:rPr>
                <w:rFonts w:ascii="Times New Roman" w:hAnsi="Times New Roman" w:cs="Times New Roman"/>
                <w:sz w:val="24"/>
                <w:szCs w:val="24"/>
              </w:rPr>
              <w:t>T</w:t>
            </w:r>
            <w:r w:rsidR="00A75993" w:rsidRPr="00A75993">
              <w:rPr>
                <w:rFonts w:ascii="Times New Roman" w:hAnsi="Times New Roman" w:cs="Times New Roman"/>
                <w:sz w:val="24"/>
                <w:szCs w:val="24"/>
              </w:rPr>
              <w:t xml:space="preserve">he kcal patient need burn </w:t>
            </w:r>
            <w:proofErr w:type="spellStart"/>
            <w:r w:rsidR="00A75993" w:rsidRPr="00A75993">
              <w:rPr>
                <w:rFonts w:ascii="Times New Roman" w:hAnsi="Times New Roman" w:cs="Times New Roman"/>
                <w:sz w:val="24"/>
                <w:szCs w:val="24"/>
              </w:rPr>
              <w:t>everyday</w:t>
            </w:r>
            <w:proofErr w:type="spellEnd"/>
            <w:r w:rsidR="00A75993" w:rsidRPr="00A75993">
              <w:rPr>
                <w:rFonts w:ascii="Times New Roman" w:hAnsi="Times New Roman" w:cs="Times New Roman"/>
                <w:sz w:val="24"/>
                <w:szCs w:val="24"/>
              </w:rPr>
              <w:t>.</w:t>
            </w:r>
          </w:p>
        </w:tc>
      </w:tr>
    </w:tbl>
    <w:p w14:paraId="1E1ECDE0" w14:textId="77777777" w:rsidR="00D50610" w:rsidRPr="001C6D00" w:rsidRDefault="00D50610" w:rsidP="00D50610">
      <w:pPr>
        <w:rPr>
          <w:sz w:val="24"/>
          <w:szCs w:val="24"/>
        </w:rPr>
      </w:pPr>
    </w:p>
    <w:p w14:paraId="1ECCC7BE" w14:textId="1FBF971C" w:rsidR="00D50610" w:rsidRPr="001C6D00" w:rsidRDefault="00D50610" w:rsidP="00D50610">
      <w:pPr>
        <w:pStyle w:val="Heading4"/>
        <w:rPr>
          <w:rFonts w:ascii="Times New Roman" w:hAnsi="Times New Roman" w:cs="Times New Roman"/>
          <w:sz w:val="24"/>
          <w:szCs w:val="24"/>
        </w:rPr>
      </w:pPr>
      <w:proofErr w:type="spellStart"/>
      <w:r w:rsidRPr="001C6D00">
        <w:rPr>
          <w:rFonts w:ascii="Times New Roman" w:hAnsi="Times New Roman" w:cs="Times New Roman"/>
          <w:sz w:val="24"/>
          <w:szCs w:val="24"/>
        </w:rPr>
        <w:t>UnitOfFood</w:t>
      </w:r>
      <w:proofErr w:type="spellEnd"/>
    </w:p>
    <w:tbl>
      <w:tblPr>
        <w:tblStyle w:val="GridTable4-Accent3"/>
        <w:tblW w:w="9540" w:type="dxa"/>
        <w:tblInd w:w="625" w:type="dxa"/>
        <w:tblLook w:val="04A0" w:firstRow="1" w:lastRow="0" w:firstColumn="1" w:lastColumn="0" w:noHBand="0" w:noVBand="1"/>
      </w:tblPr>
      <w:tblGrid>
        <w:gridCol w:w="2296"/>
        <w:gridCol w:w="2177"/>
        <w:gridCol w:w="2123"/>
        <w:gridCol w:w="2944"/>
      </w:tblGrid>
      <w:tr w:rsidR="008E32C8" w:rsidRPr="001C6D00" w14:paraId="7550D8AB" w14:textId="77777777" w:rsidTr="006E2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668B000" w14:textId="77777777" w:rsidR="008E32C8" w:rsidRPr="001C6D00" w:rsidRDefault="008E32C8" w:rsidP="006E2515">
            <w:pPr>
              <w:rPr>
                <w:rFonts w:ascii="Times New Roman" w:hAnsi="Times New Roman" w:cs="Times New Roman"/>
                <w:b w:val="0"/>
                <w:sz w:val="24"/>
                <w:szCs w:val="24"/>
              </w:rPr>
            </w:pPr>
            <w:r w:rsidRPr="001C6D00">
              <w:rPr>
                <w:rFonts w:ascii="Times New Roman" w:hAnsi="Times New Roman" w:cs="Times New Roman"/>
                <w:b w:val="0"/>
                <w:sz w:val="24"/>
                <w:szCs w:val="24"/>
              </w:rPr>
              <w:t>Attribute</w:t>
            </w:r>
          </w:p>
        </w:tc>
        <w:tc>
          <w:tcPr>
            <w:tcW w:w="2177" w:type="dxa"/>
          </w:tcPr>
          <w:p w14:paraId="0934D130" w14:textId="77777777" w:rsidR="008E32C8" w:rsidRPr="001C6D00"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C6D00">
              <w:rPr>
                <w:rFonts w:ascii="Times New Roman" w:hAnsi="Times New Roman" w:cs="Times New Roman"/>
                <w:b w:val="0"/>
                <w:sz w:val="24"/>
                <w:szCs w:val="24"/>
              </w:rPr>
              <w:t>Type</w:t>
            </w:r>
          </w:p>
        </w:tc>
        <w:tc>
          <w:tcPr>
            <w:tcW w:w="2123" w:type="dxa"/>
          </w:tcPr>
          <w:p w14:paraId="4A49C21A" w14:textId="77777777" w:rsidR="008E32C8" w:rsidRPr="001C6D00"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C6D00">
              <w:rPr>
                <w:rFonts w:ascii="Times New Roman" w:hAnsi="Times New Roman" w:cs="Times New Roman"/>
                <w:b w:val="0"/>
                <w:sz w:val="24"/>
                <w:szCs w:val="24"/>
              </w:rPr>
              <w:t>Visibility</w:t>
            </w:r>
          </w:p>
        </w:tc>
        <w:tc>
          <w:tcPr>
            <w:tcW w:w="2944" w:type="dxa"/>
          </w:tcPr>
          <w:p w14:paraId="0AA84AF9" w14:textId="77777777" w:rsidR="008E32C8" w:rsidRPr="001C6D00" w:rsidRDefault="008E32C8" w:rsidP="006E25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C6D00">
              <w:rPr>
                <w:rFonts w:ascii="Times New Roman" w:hAnsi="Times New Roman" w:cs="Times New Roman"/>
                <w:b w:val="0"/>
                <w:sz w:val="24"/>
                <w:szCs w:val="24"/>
              </w:rPr>
              <w:t>Description</w:t>
            </w:r>
          </w:p>
        </w:tc>
      </w:tr>
      <w:tr w:rsidR="008E32C8" w:rsidRPr="001C6D00" w14:paraId="4E266507"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9950A63" w14:textId="77777777" w:rsidR="008E32C8" w:rsidRPr="001C6D00" w:rsidRDefault="008E32C8" w:rsidP="006E2515">
            <w:pPr>
              <w:rPr>
                <w:rFonts w:ascii="Times New Roman" w:hAnsi="Times New Roman" w:cs="Times New Roman"/>
                <w:sz w:val="24"/>
                <w:szCs w:val="24"/>
              </w:rPr>
            </w:pPr>
            <w:r w:rsidRPr="001C6D00">
              <w:rPr>
                <w:rFonts w:ascii="Times New Roman" w:hAnsi="Times New Roman" w:cs="Times New Roman"/>
                <w:sz w:val="24"/>
                <w:szCs w:val="24"/>
              </w:rPr>
              <w:t>Id</w:t>
            </w:r>
          </w:p>
        </w:tc>
        <w:tc>
          <w:tcPr>
            <w:tcW w:w="2177" w:type="dxa"/>
          </w:tcPr>
          <w:p w14:paraId="25BC51F5" w14:textId="77777777"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C6D00">
              <w:rPr>
                <w:rFonts w:ascii="Times New Roman" w:hAnsi="Times New Roman" w:cs="Times New Roman"/>
                <w:sz w:val="24"/>
                <w:szCs w:val="24"/>
              </w:rPr>
              <w:t>int</w:t>
            </w:r>
            <w:proofErr w:type="spellEnd"/>
          </w:p>
        </w:tc>
        <w:tc>
          <w:tcPr>
            <w:tcW w:w="2123" w:type="dxa"/>
          </w:tcPr>
          <w:p w14:paraId="44A0DD40" w14:textId="77777777"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Private</w:t>
            </w:r>
          </w:p>
        </w:tc>
        <w:tc>
          <w:tcPr>
            <w:tcW w:w="2944" w:type="dxa"/>
          </w:tcPr>
          <w:p w14:paraId="6A54B165" w14:textId="2AC31254"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 xml:space="preserve">Unique identifier of a </w:t>
            </w:r>
            <w:proofErr w:type="spellStart"/>
            <w:r w:rsidRPr="001C6D00">
              <w:rPr>
                <w:rFonts w:ascii="Times New Roman" w:hAnsi="Times New Roman" w:cs="Times New Roman"/>
                <w:sz w:val="24"/>
                <w:szCs w:val="24"/>
              </w:rPr>
              <w:t>unitoffood</w:t>
            </w:r>
            <w:proofErr w:type="spellEnd"/>
            <w:r w:rsidRPr="001C6D00">
              <w:rPr>
                <w:rFonts w:ascii="Times New Roman" w:hAnsi="Times New Roman" w:cs="Times New Roman"/>
                <w:sz w:val="24"/>
                <w:szCs w:val="24"/>
              </w:rPr>
              <w:t>.</w:t>
            </w:r>
          </w:p>
        </w:tc>
      </w:tr>
      <w:tr w:rsidR="008E32C8" w:rsidRPr="001C6D00" w14:paraId="21D7D2BA"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31FEA89E" w14:textId="0F019AB4" w:rsidR="008E32C8" w:rsidRPr="001C6D00" w:rsidRDefault="008E32C8" w:rsidP="006E2515">
            <w:pPr>
              <w:rPr>
                <w:rFonts w:ascii="Times New Roman" w:hAnsi="Times New Roman" w:cs="Times New Roman"/>
                <w:sz w:val="24"/>
                <w:szCs w:val="24"/>
              </w:rPr>
            </w:pPr>
            <w:proofErr w:type="spellStart"/>
            <w:r w:rsidRPr="001C6D00">
              <w:rPr>
                <w:rFonts w:ascii="Times New Roman" w:hAnsi="Times New Roman" w:cs="Times New Roman"/>
                <w:sz w:val="24"/>
                <w:szCs w:val="24"/>
              </w:rPr>
              <w:t>UnitName</w:t>
            </w:r>
            <w:proofErr w:type="spellEnd"/>
          </w:p>
        </w:tc>
        <w:tc>
          <w:tcPr>
            <w:tcW w:w="2177" w:type="dxa"/>
          </w:tcPr>
          <w:p w14:paraId="11977E88" w14:textId="77777777" w:rsidR="008E32C8" w:rsidRPr="001C6D00"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String</w:t>
            </w:r>
          </w:p>
        </w:tc>
        <w:tc>
          <w:tcPr>
            <w:tcW w:w="2123" w:type="dxa"/>
          </w:tcPr>
          <w:p w14:paraId="7BDDE5AB" w14:textId="77777777" w:rsidR="008E32C8" w:rsidRPr="001C6D00"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Private</w:t>
            </w:r>
          </w:p>
        </w:tc>
        <w:tc>
          <w:tcPr>
            <w:tcW w:w="2944" w:type="dxa"/>
          </w:tcPr>
          <w:p w14:paraId="0AC0CF27" w14:textId="1199EE67" w:rsidR="008E32C8" w:rsidRPr="001C6D00" w:rsidRDefault="008E32C8" w:rsidP="008E32C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 xml:space="preserve">The name of </w:t>
            </w:r>
            <w:r w:rsidRPr="001C6D00">
              <w:rPr>
                <w:rFonts w:ascii="Times New Roman" w:hAnsi="Times New Roman" w:cs="Times New Roman"/>
                <w:sz w:val="24"/>
                <w:szCs w:val="24"/>
              </w:rPr>
              <w:t>unit of food</w:t>
            </w:r>
            <w:r w:rsidRPr="001C6D00">
              <w:rPr>
                <w:rFonts w:ascii="Times New Roman" w:hAnsi="Times New Roman" w:cs="Times New Roman"/>
                <w:sz w:val="24"/>
                <w:szCs w:val="24"/>
              </w:rPr>
              <w:t>.</w:t>
            </w:r>
          </w:p>
        </w:tc>
      </w:tr>
      <w:tr w:rsidR="008E32C8" w:rsidRPr="001C6D00" w14:paraId="54931493"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FBBEEF4" w14:textId="3CAE32CF" w:rsidR="008E32C8" w:rsidRPr="001C6D00" w:rsidRDefault="008E32C8" w:rsidP="006E2515">
            <w:pPr>
              <w:rPr>
                <w:rFonts w:ascii="Times New Roman" w:hAnsi="Times New Roman" w:cs="Times New Roman"/>
                <w:sz w:val="24"/>
                <w:szCs w:val="24"/>
              </w:rPr>
            </w:pPr>
            <w:proofErr w:type="spellStart"/>
            <w:r w:rsidRPr="001C6D00">
              <w:rPr>
                <w:rFonts w:ascii="Times New Roman" w:hAnsi="Times New Roman" w:cs="Times New Roman"/>
                <w:sz w:val="24"/>
                <w:szCs w:val="24"/>
              </w:rPr>
              <w:t>CaloriesEstimate</w:t>
            </w:r>
            <w:proofErr w:type="spellEnd"/>
          </w:p>
        </w:tc>
        <w:tc>
          <w:tcPr>
            <w:tcW w:w="2177" w:type="dxa"/>
          </w:tcPr>
          <w:p w14:paraId="17CAE820" w14:textId="77777777"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String</w:t>
            </w:r>
          </w:p>
        </w:tc>
        <w:tc>
          <w:tcPr>
            <w:tcW w:w="2123" w:type="dxa"/>
          </w:tcPr>
          <w:p w14:paraId="5E37D33D" w14:textId="77777777"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Private</w:t>
            </w:r>
          </w:p>
        </w:tc>
        <w:tc>
          <w:tcPr>
            <w:tcW w:w="2944" w:type="dxa"/>
          </w:tcPr>
          <w:p w14:paraId="1EAFAD2B" w14:textId="55502E5C"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The</w:t>
            </w:r>
            <w:r w:rsidRPr="001C6D00">
              <w:rPr>
                <w:rFonts w:ascii="Times New Roman" w:hAnsi="Times New Roman" w:cs="Times New Roman"/>
                <w:sz w:val="24"/>
                <w:szCs w:val="24"/>
              </w:rPr>
              <w:t xml:space="preserve"> </w:t>
            </w:r>
            <w:r w:rsidR="001C6D00" w:rsidRPr="001C6D00">
              <w:rPr>
                <w:rFonts w:ascii="Times New Roman" w:hAnsi="Times New Roman" w:cs="Times New Roman"/>
                <w:sz w:val="24"/>
                <w:szCs w:val="24"/>
              </w:rPr>
              <w:t>kcal estimate of a unit</w:t>
            </w:r>
            <w:r w:rsidRPr="001C6D00">
              <w:rPr>
                <w:rFonts w:ascii="Times New Roman" w:hAnsi="Times New Roman" w:cs="Times New Roman"/>
                <w:sz w:val="24"/>
                <w:szCs w:val="24"/>
              </w:rPr>
              <w:t>.</w:t>
            </w:r>
          </w:p>
        </w:tc>
      </w:tr>
      <w:tr w:rsidR="008E32C8" w:rsidRPr="001C6D00" w14:paraId="2BC88CA5" w14:textId="77777777" w:rsidTr="006E2515">
        <w:tc>
          <w:tcPr>
            <w:cnfStyle w:val="001000000000" w:firstRow="0" w:lastRow="0" w:firstColumn="1" w:lastColumn="0" w:oddVBand="0" w:evenVBand="0" w:oddHBand="0" w:evenHBand="0" w:firstRowFirstColumn="0" w:firstRowLastColumn="0" w:lastRowFirstColumn="0" w:lastRowLastColumn="0"/>
            <w:tcW w:w="2296" w:type="dxa"/>
          </w:tcPr>
          <w:p w14:paraId="589BF9D4" w14:textId="46C7A23A" w:rsidR="008E32C8" w:rsidRPr="001C6D00" w:rsidRDefault="008E32C8" w:rsidP="008E32C8">
            <w:pPr>
              <w:rPr>
                <w:rFonts w:ascii="Times New Roman" w:hAnsi="Times New Roman" w:cs="Times New Roman"/>
                <w:sz w:val="24"/>
                <w:szCs w:val="24"/>
              </w:rPr>
            </w:pPr>
            <w:proofErr w:type="spellStart"/>
            <w:r w:rsidRPr="001C6D00">
              <w:rPr>
                <w:rFonts w:ascii="Times New Roman" w:hAnsi="Times New Roman" w:cs="Times New Roman"/>
                <w:sz w:val="24"/>
                <w:szCs w:val="24"/>
              </w:rPr>
              <w:lastRenderedPageBreak/>
              <w:t>AllNutritionName</w:t>
            </w:r>
            <w:proofErr w:type="spellEnd"/>
          </w:p>
        </w:tc>
        <w:tc>
          <w:tcPr>
            <w:tcW w:w="2177" w:type="dxa"/>
          </w:tcPr>
          <w:p w14:paraId="72CC171C" w14:textId="6CB8E51E" w:rsidR="008E32C8" w:rsidRPr="001C6D00"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String</w:t>
            </w:r>
          </w:p>
        </w:tc>
        <w:tc>
          <w:tcPr>
            <w:tcW w:w="2123" w:type="dxa"/>
          </w:tcPr>
          <w:p w14:paraId="1A9F94A5" w14:textId="76FFFDFD" w:rsidR="008E32C8" w:rsidRPr="001C6D00" w:rsidRDefault="008E32C8"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Private</w:t>
            </w:r>
          </w:p>
        </w:tc>
        <w:tc>
          <w:tcPr>
            <w:tcW w:w="2944" w:type="dxa"/>
          </w:tcPr>
          <w:p w14:paraId="77164100" w14:textId="067D0B6F" w:rsidR="008E32C8" w:rsidRPr="001C6D00" w:rsidRDefault="001C6D00" w:rsidP="006E25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 xml:space="preserve">The all nutrition name. </w:t>
            </w:r>
          </w:p>
        </w:tc>
      </w:tr>
      <w:tr w:rsidR="008E32C8" w:rsidRPr="001C6D00" w14:paraId="53DC7A81" w14:textId="77777777" w:rsidTr="006E2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7C8624B" w14:textId="3974B8F2" w:rsidR="008E32C8" w:rsidRPr="001C6D00" w:rsidRDefault="008E32C8" w:rsidP="006E2515">
            <w:pPr>
              <w:rPr>
                <w:rFonts w:ascii="Times New Roman" w:hAnsi="Times New Roman" w:cs="Times New Roman"/>
                <w:sz w:val="24"/>
                <w:szCs w:val="24"/>
              </w:rPr>
            </w:pPr>
            <w:proofErr w:type="spellStart"/>
            <w:r w:rsidRPr="001C6D00">
              <w:rPr>
                <w:rFonts w:ascii="Times New Roman" w:hAnsi="Times New Roman" w:cs="Times New Roman"/>
                <w:sz w:val="24"/>
                <w:szCs w:val="24"/>
              </w:rPr>
              <w:t>AllNu</w:t>
            </w:r>
            <w:r w:rsidRPr="001C6D00">
              <w:rPr>
                <w:rFonts w:ascii="Times New Roman" w:hAnsi="Times New Roman" w:cs="Times New Roman"/>
                <w:sz w:val="24"/>
                <w:szCs w:val="24"/>
              </w:rPr>
              <w:t>tritionValue</w:t>
            </w:r>
            <w:proofErr w:type="spellEnd"/>
          </w:p>
        </w:tc>
        <w:tc>
          <w:tcPr>
            <w:tcW w:w="2177" w:type="dxa"/>
          </w:tcPr>
          <w:p w14:paraId="6D6FB49B" w14:textId="0C3A97C1"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String</w:t>
            </w:r>
          </w:p>
        </w:tc>
        <w:tc>
          <w:tcPr>
            <w:tcW w:w="2123" w:type="dxa"/>
          </w:tcPr>
          <w:p w14:paraId="71708495" w14:textId="55BFBF68" w:rsidR="008E32C8" w:rsidRPr="001C6D00" w:rsidRDefault="008E32C8"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Private</w:t>
            </w:r>
          </w:p>
        </w:tc>
        <w:tc>
          <w:tcPr>
            <w:tcW w:w="2944" w:type="dxa"/>
          </w:tcPr>
          <w:p w14:paraId="049B4616" w14:textId="3A8A128A" w:rsidR="008E32C8" w:rsidRPr="001C6D00" w:rsidRDefault="001C6D00" w:rsidP="006E25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6D00">
              <w:rPr>
                <w:rFonts w:ascii="Times New Roman" w:hAnsi="Times New Roman" w:cs="Times New Roman"/>
                <w:sz w:val="24"/>
                <w:szCs w:val="24"/>
              </w:rPr>
              <w:t>The all nutrition value</w:t>
            </w:r>
            <w:r w:rsidRPr="001C6D00">
              <w:rPr>
                <w:rFonts w:ascii="Times New Roman" w:hAnsi="Times New Roman" w:cs="Times New Roman"/>
                <w:sz w:val="24"/>
                <w:szCs w:val="24"/>
              </w:rPr>
              <w:t>.</w:t>
            </w:r>
          </w:p>
        </w:tc>
      </w:tr>
    </w:tbl>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lastRenderedPageBreak/>
        <w:t>Nurse</w:t>
      </w:r>
    </w:p>
    <w:p w14:paraId="40AC83D2" w14:textId="4FD5F455" w:rsidR="00B31FEB" w:rsidRPr="00C53C15" w:rsidRDefault="00866BEC" w:rsidP="00B31FEB">
      <w:pPr>
        <w:pStyle w:val="Heading6"/>
        <w:ind w:left="3600" w:hanging="1350"/>
        <w:rPr>
          <w:sz w:val="26"/>
          <w:szCs w:val="26"/>
        </w:rPr>
      </w:pPr>
      <w:r>
        <w:rPr>
          <w:sz w:val="26"/>
          <w:szCs w:val="26"/>
        </w:rPr>
        <w:t xml:space="preserve">Register </w:t>
      </w:r>
      <w:proofErr w:type="spellStart"/>
      <w:r>
        <w:rPr>
          <w:sz w:val="26"/>
          <w:szCs w:val="26"/>
        </w:rPr>
        <w:t>Examming</w:t>
      </w:r>
      <w:proofErr w:type="spellEnd"/>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w:t>
      </w:r>
      <w:proofErr w:type="spellStart"/>
      <w:r w:rsidR="00866BEC">
        <w:rPr>
          <w:sz w:val="24"/>
        </w:rPr>
        <w:t>examming</w:t>
      </w:r>
      <w:proofErr w:type="spellEnd"/>
      <w:r w:rsidR="00866BEC">
        <w:rPr>
          <w:sz w:val="24"/>
        </w:rPr>
        <w:t xml:space="preserve"> for a patient</w:t>
      </w:r>
    </w:p>
    <w:p w14:paraId="5E0B4787" w14:textId="71C40066" w:rsidR="00866BEC" w:rsidRPr="00C53C15" w:rsidRDefault="00866BEC" w:rsidP="0005176E">
      <w:pPr>
        <w:ind w:left="-810"/>
      </w:pPr>
      <w:r>
        <w:rPr>
          <w:b/>
          <w:noProof/>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t>Reg</w:t>
      </w:r>
      <w:r w:rsidR="00DA0320">
        <w:rPr>
          <w:sz w:val="26"/>
          <w:szCs w:val="26"/>
        </w:rPr>
        <w:t xml:space="preserve">ister </w:t>
      </w:r>
      <w:proofErr w:type="spellStart"/>
      <w:r w:rsidR="00DA0320">
        <w:rPr>
          <w:sz w:val="26"/>
          <w:szCs w:val="26"/>
        </w:rPr>
        <w:t>Examming</w:t>
      </w:r>
      <w:proofErr w:type="spellEnd"/>
      <w:r w:rsidR="00DA0320">
        <w:rPr>
          <w:sz w:val="26"/>
          <w:szCs w:val="26"/>
        </w:rPr>
        <w:t xml:space="preserve"> </w:t>
      </w:r>
      <w:proofErr w:type="gramStart"/>
      <w:r w:rsidR="00DA0320">
        <w:rPr>
          <w:sz w:val="26"/>
          <w:szCs w:val="26"/>
        </w:rPr>
        <w:t>W</w:t>
      </w:r>
      <w:r>
        <w:rPr>
          <w:sz w:val="26"/>
          <w:szCs w:val="26"/>
        </w:rPr>
        <w:t>ith</w:t>
      </w:r>
      <w:proofErr w:type="gramEnd"/>
      <w:r>
        <w:rPr>
          <w:sz w:val="26"/>
          <w:szCs w:val="26"/>
        </w:rPr>
        <w:t xml:space="preserve">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 xml:space="preserve">This diagram show how a nurse register </w:t>
      </w:r>
      <w:proofErr w:type="spellStart"/>
      <w:r w:rsidR="00866BEC" w:rsidRPr="00866BEC">
        <w:rPr>
          <w:sz w:val="24"/>
        </w:rPr>
        <w:t>examming</w:t>
      </w:r>
      <w:proofErr w:type="spellEnd"/>
      <w:r w:rsidR="00866BEC" w:rsidRPr="00866BEC">
        <w:rPr>
          <w:sz w:val="24"/>
        </w:rPr>
        <w:t xml:space="preserve"> for an old patient</w:t>
      </w:r>
    </w:p>
    <w:p w14:paraId="00A01DC1" w14:textId="5F65B38D" w:rsidR="00866BEC" w:rsidRPr="00866BEC" w:rsidRDefault="00866BEC" w:rsidP="00866BEC">
      <w:pPr>
        <w:ind w:left="-360"/>
        <w:rPr>
          <w:sz w:val="24"/>
        </w:rPr>
      </w:pPr>
      <w:r w:rsidRPr="00C72D1C">
        <w:rPr>
          <w:noProof/>
        </w:rPr>
        <w:lastRenderedPageBreak/>
        <w:drawing>
          <wp:inline distT="0" distB="0" distL="0" distR="0" wp14:anchorId="5BA61A1D" wp14:editId="32FEC3A3">
            <wp:extent cx="7104606" cy="5600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6">
                      <a:extLst>
                        <a:ext uri="{28A0092B-C50C-407E-A947-70E740481C1C}">
                          <a14:useLocalDpi xmlns:a14="http://schemas.microsoft.com/office/drawing/2010/main" val="0"/>
                        </a:ext>
                      </a:extLst>
                    </a:blip>
                    <a:stretch>
                      <a:fillRect/>
                    </a:stretch>
                  </pic:blipFill>
                  <pic:spPr>
                    <a:xfrm>
                      <a:off x="0" y="0"/>
                      <a:ext cx="7108814" cy="5604017"/>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6808A3C4" w:rsidR="00D254DC" w:rsidRDefault="00D254DC" w:rsidP="00D254DC">
      <w:pPr>
        <w:ind w:left="2160"/>
        <w:rPr>
          <w:sz w:val="24"/>
        </w:rPr>
      </w:pPr>
      <w:r w:rsidRPr="00C53C15">
        <w:rPr>
          <w:sz w:val="24"/>
        </w:rPr>
        <w:t>Summary:</w:t>
      </w:r>
      <w:r w:rsidR="00D931EF">
        <w:rPr>
          <w:sz w:val="24"/>
        </w:rPr>
        <w:t xml:space="preserve"> This diagram show process of analytic data of wristband.</w:t>
      </w:r>
    </w:p>
    <w:p w14:paraId="5081C9A9" w14:textId="77777777" w:rsidR="00082804" w:rsidRDefault="00082804" w:rsidP="00D254DC">
      <w:pPr>
        <w:ind w:left="2160"/>
        <w:rPr>
          <w:sz w:val="24"/>
        </w:rPr>
      </w:pPr>
    </w:p>
    <w:p w14:paraId="1E22354F" w14:textId="77777777" w:rsidR="00082804" w:rsidRPr="00C53C15" w:rsidRDefault="00082804" w:rsidP="00D254DC">
      <w:pPr>
        <w:ind w:left="2160"/>
      </w:pP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7">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8">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9">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2">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w:t>
      </w:r>
      <w:proofErr w:type="spellStart"/>
      <w:r w:rsidR="00855DEC">
        <w:rPr>
          <w:sz w:val="24"/>
        </w:rPr>
        <w:t>formular</w:t>
      </w:r>
      <w:proofErr w:type="spellEnd"/>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3">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35545DC8" w:rsidR="00D254DC" w:rsidRDefault="00D254DC" w:rsidP="00D254DC">
      <w:pPr>
        <w:ind w:left="2250"/>
        <w:rPr>
          <w:sz w:val="24"/>
        </w:rPr>
      </w:pPr>
      <w:r w:rsidRPr="00C53C15">
        <w:rPr>
          <w:sz w:val="24"/>
        </w:rPr>
        <w:t>Summary:</w:t>
      </w:r>
      <w:r w:rsidR="00DF3708">
        <w:rPr>
          <w:sz w:val="24"/>
        </w:rPr>
        <w:t xml:space="preserve"> This diagram show process of logging out of HSTS Application.</w:t>
      </w:r>
    </w:p>
    <w:p w14:paraId="1F735B06" w14:textId="77777777" w:rsidR="00DF3708" w:rsidRDefault="00DF3708" w:rsidP="00D254DC">
      <w:pPr>
        <w:ind w:left="2250"/>
        <w:rPr>
          <w:sz w:val="24"/>
        </w:rPr>
      </w:pPr>
    </w:p>
    <w:p w14:paraId="6203A5E5" w14:textId="57DE2C9B" w:rsidR="00DF3708" w:rsidRPr="00C53C15" w:rsidRDefault="00DF3708" w:rsidP="00B2062B">
      <w:pPr>
        <w:ind w:left="630"/>
      </w:pPr>
      <w:r>
        <w:rPr>
          <w:noProof/>
        </w:rPr>
        <w:drawing>
          <wp:inline distT="0" distB="0" distL="0" distR="0" wp14:anchorId="016211E0" wp14:editId="77CF5D5B">
            <wp:extent cx="6412230" cy="310832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2230" cy="3108325"/>
                    </a:xfrm>
                    <a:prstGeom prst="rect">
                      <a:avLst/>
                    </a:prstGeom>
                  </pic:spPr>
                </pic:pic>
              </a:graphicData>
            </a:graphic>
          </wp:inline>
        </w:drawing>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2B844926" w:rsidR="00F71432" w:rsidRPr="00C53C15" w:rsidRDefault="00B2062B" w:rsidP="00B2062B">
      <w:pPr>
        <w:ind w:left="540"/>
      </w:pPr>
      <w:r>
        <w:rPr>
          <w:noProof/>
        </w:rPr>
        <w:lastRenderedPageBreak/>
        <w:drawing>
          <wp:inline distT="0" distB="0" distL="0" distR="0" wp14:anchorId="46553113" wp14:editId="0CF711D9">
            <wp:extent cx="6412230" cy="505968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irWristband.png"/>
                    <pic:cNvPicPr/>
                  </pic:nvPicPr>
                  <pic:blipFill>
                    <a:blip r:embed="rId75">
                      <a:extLst>
                        <a:ext uri="{28A0092B-C50C-407E-A947-70E740481C1C}">
                          <a14:useLocalDpi xmlns:a14="http://schemas.microsoft.com/office/drawing/2010/main" val="0"/>
                        </a:ext>
                      </a:extLst>
                    </a:blip>
                    <a:stretch>
                      <a:fillRect/>
                    </a:stretch>
                  </pic:blipFill>
                  <pic:spPr>
                    <a:xfrm>
                      <a:off x="0" y="0"/>
                      <a:ext cx="6412230" cy="5059680"/>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64230DDA" w:rsidR="00D254DC" w:rsidRDefault="00D254DC" w:rsidP="00D254DC">
      <w:pPr>
        <w:ind w:left="2250"/>
        <w:rPr>
          <w:sz w:val="24"/>
        </w:rPr>
      </w:pPr>
      <w:r w:rsidRPr="00C53C15">
        <w:rPr>
          <w:sz w:val="24"/>
        </w:rPr>
        <w:t>Summary:</w:t>
      </w:r>
      <w:r w:rsidR="00D51BC7">
        <w:rPr>
          <w:sz w:val="24"/>
        </w:rPr>
        <w:t xml:space="preserve"> This diagram show process of logging in to HSTS Application.</w:t>
      </w:r>
    </w:p>
    <w:p w14:paraId="4AE23BF5" w14:textId="77777777" w:rsidR="00D51BC7" w:rsidRDefault="00D51BC7" w:rsidP="00D254DC">
      <w:pPr>
        <w:ind w:left="2250"/>
        <w:rPr>
          <w:sz w:val="24"/>
        </w:rPr>
      </w:pPr>
    </w:p>
    <w:p w14:paraId="2FD75AF5" w14:textId="6A4E5972" w:rsidR="00D51BC7" w:rsidRPr="00C53C15" w:rsidRDefault="00723CAE" w:rsidP="00723CAE">
      <w:pPr>
        <w:ind w:left="360"/>
      </w:pPr>
      <w:r>
        <w:rPr>
          <w:noProof/>
        </w:rPr>
        <w:lastRenderedPageBreak/>
        <w:drawing>
          <wp:inline distT="0" distB="0" distL="0" distR="0" wp14:anchorId="5ACA4DB1" wp14:editId="24B62F69">
            <wp:extent cx="6412230" cy="39662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3966210"/>
                    </a:xfrm>
                    <a:prstGeom prst="rect">
                      <a:avLst/>
                    </a:prstGeom>
                  </pic:spPr>
                </pic:pic>
              </a:graphicData>
            </a:graphic>
          </wp:inline>
        </w:drawing>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Default="003324E6" w:rsidP="00D254DC">
      <w:pPr>
        <w:ind w:left="2250"/>
      </w:pPr>
    </w:p>
    <w:p w14:paraId="3691CAB1" w14:textId="4167E9EC" w:rsidR="003052C4" w:rsidRPr="00C53C15" w:rsidRDefault="003052C4" w:rsidP="003052C4">
      <w:pPr>
        <w:ind w:left="360"/>
      </w:pPr>
      <w:r>
        <w:rPr>
          <w:noProof/>
        </w:rPr>
        <w:drawing>
          <wp:inline distT="0" distB="0" distL="0" distR="0" wp14:anchorId="4A85E3EB" wp14:editId="00CEF9E0">
            <wp:extent cx="6412230" cy="388874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12230" cy="3888740"/>
                    </a:xfrm>
                    <a:prstGeom prst="rect">
                      <a:avLst/>
                    </a:prstGeom>
                  </pic:spPr>
                </pic:pic>
              </a:graphicData>
            </a:graphic>
          </wp:inline>
        </w:drawing>
      </w:r>
    </w:p>
    <w:p w14:paraId="4B0DC3C1" w14:textId="1523B475" w:rsidR="00B31FEB" w:rsidRPr="00C53C15" w:rsidRDefault="00233A44" w:rsidP="00B31FEB">
      <w:pPr>
        <w:pStyle w:val="Heading6"/>
        <w:ind w:left="3600" w:hanging="1350"/>
        <w:rPr>
          <w:sz w:val="26"/>
          <w:szCs w:val="26"/>
        </w:rPr>
      </w:pPr>
      <w:r w:rsidRPr="00C53C15">
        <w:rPr>
          <w:sz w:val="26"/>
          <w:szCs w:val="26"/>
        </w:rPr>
        <w:lastRenderedPageBreak/>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3501B97E" w:rsidR="00865547" w:rsidRPr="00C53C15" w:rsidRDefault="003052C4" w:rsidP="003324E6">
      <w:pPr>
        <w:ind w:left="1170"/>
      </w:pPr>
      <w:r>
        <w:rPr>
          <w:noProof/>
        </w:rPr>
        <w:drawing>
          <wp:inline distT="0" distB="0" distL="0" distR="0" wp14:anchorId="1E35DD6F" wp14:editId="137CA9D1">
            <wp:extent cx="5171429" cy="59333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1429" cy="5933333"/>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1345B81" w:rsidR="0022580C" w:rsidRPr="00C53C15" w:rsidRDefault="007528AD" w:rsidP="003475A2">
      <w:pPr>
        <w:ind w:left="450"/>
      </w:pPr>
      <w:r>
        <w:rPr>
          <w:noProof/>
        </w:rPr>
        <w:drawing>
          <wp:inline distT="0" distB="0" distL="0" distR="0" wp14:anchorId="70A71636" wp14:editId="1C5C2915">
            <wp:extent cx="6412230" cy="44437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ParamMeasurement</w:t>
            </w:r>
            <w:proofErr w:type="spellEnd"/>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PropertyRecord</w:t>
            </w:r>
            <w:proofErr w:type="spellEnd"/>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MedicalRecord</w:t>
            </w:r>
            <w:proofErr w:type="spellEnd"/>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PreventionCheck</w:t>
            </w:r>
            <w:proofErr w:type="spellEnd"/>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FoodIngredient</w:t>
            </w:r>
            <w:proofErr w:type="spellEnd"/>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PracticeTreatment</w:t>
            </w:r>
            <w:proofErr w:type="spellEnd"/>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MedicineTreatment</w:t>
            </w:r>
            <w:proofErr w:type="spellEnd"/>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FoodTreatment</w:t>
            </w:r>
            <w:proofErr w:type="spellEnd"/>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PracticePhase</w:t>
            </w:r>
            <w:proofErr w:type="spellEnd"/>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MedicinePhase</w:t>
            </w:r>
            <w:proofErr w:type="spellEnd"/>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FoodPhase</w:t>
            </w:r>
            <w:proofErr w:type="spellEnd"/>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UnitOfFood</w:t>
            </w:r>
            <w:proofErr w:type="spellEnd"/>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p w14:paraId="24BCC7C1" w14:textId="421D8E05" w:rsidR="003B17BB" w:rsidRDefault="003B17BB" w:rsidP="003B17BB">
      <w:pPr>
        <w:pStyle w:val="Heading1"/>
        <w:rPr>
          <w:sz w:val="52"/>
          <w:szCs w:val="52"/>
        </w:rPr>
      </w:pPr>
      <w:bookmarkStart w:id="77" w:name="_Toc427272836"/>
      <w:r>
        <w:rPr>
          <w:sz w:val="52"/>
          <w:szCs w:val="52"/>
        </w:rPr>
        <w:t xml:space="preserve"> </w:t>
      </w:r>
      <w:r w:rsidRPr="003B17BB">
        <w:rPr>
          <w:sz w:val="52"/>
          <w:szCs w:val="52"/>
        </w:rPr>
        <w:t>System Implementation &amp; Test</w:t>
      </w:r>
      <w:bookmarkEnd w:id="77"/>
    </w:p>
    <w:p w14:paraId="39D88890" w14:textId="792E3987" w:rsidR="003B17BB" w:rsidRDefault="003B17BB" w:rsidP="003B17BB">
      <w:pPr>
        <w:pStyle w:val="Heading2"/>
        <w:ind w:left="990" w:hanging="360"/>
      </w:pPr>
      <w:r>
        <w:t>Introduction</w:t>
      </w:r>
    </w:p>
    <w:p w14:paraId="42786DB1" w14:textId="353CD2CD" w:rsidR="003B17BB" w:rsidRDefault="003B17BB" w:rsidP="003B17BB">
      <w:pPr>
        <w:pStyle w:val="Heading3"/>
      </w:pPr>
      <w:r>
        <w:t>Overview</w:t>
      </w:r>
    </w:p>
    <w:p w14:paraId="7D2D05E5" w14:textId="43480B77" w:rsidR="003B17BB" w:rsidRPr="003B17BB" w:rsidRDefault="003B17BB" w:rsidP="003B17BB">
      <w:pPr>
        <w:ind w:left="990"/>
        <w:rPr>
          <w:sz w:val="24"/>
          <w:szCs w:val="24"/>
        </w:rPr>
      </w:pPr>
      <w:r w:rsidRPr="003B17BB">
        <w:rPr>
          <w:sz w:val="24"/>
          <w:szCs w:val="24"/>
        </w:rPr>
        <w:t>This section describes the approach and methodologies used by group to plan, organize and manage the testing of MIC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75A0CF47" w14:textId="0BFC25F2" w:rsidR="003B17BB" w:rsidRPr="003B17BB" w:rsidRDefault="003B17BB" w:rsidP="003B17BB">
      <w:pPr>
        <w:pStyle w:val="Heading3"/>
      </w:pPr>
      <w:r>
        <w:lastRenderedPageBreak/>
        <w:t>Test Approach</w:t>
      </w:r>
    </w:p>
    <w:p w14:paraId="7D61DCFC" w14:textId="19FDED27" w:rsidR="003B17BB" w:rsidRDefault="003B17BB" w:rsidP="003B17BB">
      <w:pPr>
        <w:pStyle w:val="Heading2"/>
        <w:ind w:left="990" w:hanging="360"/>
      </w:pPr>
      <w:r>
        <w:t>Database Relationship Diagram</w:t>
      </w:r>
    </w:p>
    <w:p w14:paraId="6348611F" w14:textId="2F465E63" w:rsidR="003B17BB" w:rsidRDefault="003B17BB" w:rsidP="003B17BB">
      <w:pPr>
        <w:pStyle w:val="Heading3"/>
      </w:pPr>
      <w:r>
        <w:t>Physical Diagram</w:t>
      </w:r>
    </w:p>
    <w:p w14:paraId="0D1D11F3" w14:textId="6A910002" w:rsidR="003B17BB" w:rsidRPr="003B17BB" w:rsidRDefault="003B17BB" w:rsidP="003B17BB">
      <w:pPr>
        <w:pStyle w:val="Heading3"/>
      </w:pPr>
      <w:r>
        <w:t>Data Dictionary</w:t>
      </w:r>
    </w:p>
    <w:p w14:paraId="3D7FC324" w14:textId="42D43F6B" w:rsidR="003B17BB" w:rsidRDefault="003B17BB" w:rsidP="003B17BB">
      <w:pPr>
        <w:pStyle w:val="Heading2"/>
        <w:ind w:left="990" w:hanging="360"/>
      </w:pPr>
      <w:r>
        <w:t>Performance Measures</w:t>
      </w:r>
    </w:p>
    <w:p w14:paraId="57BA3088" w14:textId="2BDED668" w:rsidR="003B17BB" w:rsidRDefault="003B17BB" w:rsidP="003B17BB">
      <w:pPr>
        <w:pStyle w:val="Heading3"/>
      </w:pPr>
      <w:r>
        <w:t>Web application page load speed</w:t>
      </w:r>
    </w:p>
    <w:p w14:paraId="1ED40CCE" w14:textId="1060ACDD" w:rsidR="003B17BB" w:rsidRPr="003B17BB" w:rsidRDefault="003B17BB" w:rsidP="003B17BB">
      <w:pPr>
        <w:pStyle w:val="Heading3"/>
      </w:pPr>
      <w:r>
        <w:t>Mobile application load speed</w:t>
      </w:r>
    </w:p>
    <w:p w14:paraId="12BB0E63" w14:textId="6BD3E6C6" w:rsidR="003B17BB" w:rsidRDefault="003B17BB" w:rsidP="003B17BB">
      <w:pPr>
        <w:pStyle w:val="Heading2"/>
        <w:ind w:left="990" w:hanging="360"/>
      </w:pPr>
      <w:r>
        <w:t>Test Plan</w:t>
      </w:r>
    </w:p>
    <w:p w14:paraId="3B492BAC" w14:textId="7BEE19E7" w:rsidR="003B17BB" w:rsidRDefault="003B17BB" w:rsidP="003B17BB">
      <w:pPr>
        <w:pStyle w:val="Heading3"/>
      </w:pPr>
      <w:r>
        <w:t>Features to be tested</w:t>
      </w:r>
    </w:p>
    <w:p w14:paraId="7864B2BE" w14:textId="60133AF6" w:rsidR="003B17BB" w:rsidRPr="003B17BB" w:rsidRDefault="003B17BB" w:rsidP="003B17BB">
      <w:pPr>
        <w:pStyle w:val="Heading3"/>
      </w:pPr>
      <w:r>
        <w:t>Features not to be tested</w:t>
      </w:r>
    </w:p>
    <w:p w14:paraId="4AC87DFD" w14:textId="65A00585" w:rsidR="003B17BB" w:rsidRDefault="003B17BB" w:rsidP="003B17BB">
      <w:pPr>
        <w:pStyle w:val="Heading2"/>
        <w:ind w:left="990" w:hanging="360"/>
      </w:pPr>
      <w:r>
        <w:t xml:space="preserve">System </w:t>
      </w:r>
      <w:proofErr w:type="spellStart"/>
      <w:r>
        <w:t>Tesing</w:t>
      </w:r>
      <w:proofErr w:type="spellEnd"/>
      <w:r>
        <w:t xml:space="preserve"> Test Case</w:t>
      </w:r>
    </w:p>
    <w:p w14:paraId="5CC9D558" w14:textId="6DBDE0E1" w:rsidR="003B17BB" w:rsidRDefault="003B17BB" w:rsidP="003B17BB">
      <w:pPr>
        <w:pStyle w:val="Heading3"/>
      </w:pPr>
      <w:r>
        <w:t>Communication Diagram</w:t>
      </w:r>
    </w:p>
    <w:p w14:paraId="28690CC7" w14:textId="7897097F" w:rsidR="003B17BB" w:rsidRDefault="003B17BB" w:rsidP="003B17BB">
      <w:pPr>
        <w:pStyle w:val="Heading3"/>
      </w:pPr>
      <w:r>
        <w:t>Test cases</w:t>
      </w:r>
    </w:p>
    <w:p w14:paraId="57CE57A8" w14:textId="33400681" w:rsidR="003B17BB" w:rsidRPr="003B17BB" w:rsidRDefault="003B17BB" w:rsidP="003B17BB">
      <w:pPr>
        <w:pStyle w:val="Heading3"/>
      </w:pPr>
      <w:r>
        <w:t>Test cases results statistics</w:t>
      </w:r>
    </w:p>
    <w:sectPr w:rsidR="003B17BB" w:rsidRPr="003B17BB" w:rsidSect="0005176E">
      <w:footerReference w:type="default" r:id="rId83"/>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5085A" w14:textId="77777777" w:rsidR="00C21604" w:rsidRDefault="00C21604">
      <w:r>
        <w:separator/>
      </w:r>
    </w:p>
  </w:endnote>
  <w:endnote w:type="continuationSeparator" w:id="0">
    <w:p w14:paraId="35E04933" w14:textId="77777777" w:rsidR="00C21604" w:rsidRDefault="00C21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0AFF" w:usb1="00007843" w:usb2="0000000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50610" w:rsidRDefault="00D50610">
        <w:pPr>
          <w:pStyle w:val="Footer"/>
          <w:jc w:val="center"/>
        </w:pPr>
        <w:r>
          <w:fldChar w:fldCharType="begin"/>
        </w:r>
        <w:r>
          <w:instrText xml:space="preserve"> PAGE   \* MERGEFORMAT </w:instrText>
        </w:r>
        <w:r>
          <w:fldChar w:fldCharType="separate"/>
        </w:r>
        <w:r w:rsidR="005061B7">
          <w:rPr>
            <w:noProof/>
          </w:rPr>
          <w:t>2</w:t>
        </w:r>
        <w:r>
          <w:rPr>
            <w:noProof/>
          </w:rPr>
          <w:fldChar w:fldCharType="end"/>
        </w:r>
      </w:p>
    </w:sdtContent>
  </w:sdt>
  <w:p w14:paraId="083FC134" w14:textId="77777777" w:rsidR="00D50610" w:rsidRDefault="00D50610">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50610" w:rsidRDefault="00D50610">
        <w:pPr>
          <w:pStyle w:val="Footer"/>
          <w:jc w:val="center"/>
        </w:pPr>
        <w:r>
          <w:fldChar w:fldCharType="begin"/>
        </w:r>
        <w:r>
          <w:instrText xml:space="preserve"> PAGE   \* MERGEFORMAT </w:instrText>
        </w:r>
        <w:r>
          <w:fldChar w:fldCharType="separate"/>
        </w:r>
        <w:r w:rsidR="005061B7">
          <w:rPr>
            <w:noProof/>
          </w:rPr>
          <w:t>11</w:t>
        </w:r>
        <w:r>
          <w:rPr>
            <w:noProof/>
          </w:rPr>
          <w:fldChar w:fldCharType="end"/>
        </w:r>
      </w:p>
    </w:sdtContent>
  </w:sdt>
  <w:p w14:paraId="33C8BC70" w14:textId="77777777" w:rsidR="00D50610" w:rsidRDefault="00D50610">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50610" w:rsidRDefault="00D50610">
        <w:pPr>
          <w:pStyle w:val="Footer"/>
          <w:jc w:val="center"/>
        </w:pPr>
        <w:r>
          <w:fldChar w:fldCharType="begin"/>
        </w:r>
        <w:r>
          <w:instrText xml:space="preserve"> PAGE   \* MERGEFORMAT </w:instrText>
        </w:r>
        <w:r>
          <w:fldChar w:fldCharType="separate"/>
        </w:r>
        <w:r w:rsidR="00A75993">
          <w:rPr>
            <w:noProof/>
          </w:rPr>
          <w:t>98</w:t>
        </w:r>
        <w:r>
          <w:rPr>
            <w:noProof/>
          </w:rPr>
          <w:fldChar w:fldCharType="end"/>
        </w:r>
      </w:p>
    </w:sdtContent>
  </w:sdt>
  <w:p w14:paraId="645DD28F" w14:textId="77777777" w:rsidR="00D50610" w:rsidRDefault="00D50610">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B3014" w14:textId="77777777" w:rsidR="00C21604" w:rsidRDefault="00C21604">
      <w:r>
        <w:separator/>
      </w:r>
    </w:p>
  </w:footnote>
  <w:footnote w:type="continuationSeparator" w:id="0">
    <w:p w14:paraId="4CEC86B1" w14:textId="77777777" w:rsidR="00C21604" w:rsidRDefault="00C216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5546D338"/>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A8F131E"/>
    <w:multiLevelType w:val="hybridMultilevel"/>
    <w:tmpl w:val="48927A70"/>
    <w:lvl w:ilvl="0" w:tplc="A942C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3">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A66BFF"/>
    <w:multiLevelType w:val="hybridMultilevel"/>
    <w:tmpl w:val="38522100"/>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3"/>
  </w:num>
  <w:num w:numId="5">
    <w:abstractNumId w:val="8"/>
  </w:num>
  <w:num w:numId="6">
    <w:abstractNumId w:val="0"/>
  </w:num>
  <w:num w:numId="7">
    <w:abstractNumId w:val="15"/>
  </w:num>
  <w:num w:numId="8">
    <w:abstractNumId w:val="14"/>
  </w:num>
  <w:num w:numId="9">
    <w:abstractNumId w:val="20"/>
  </w:num>
  <w:num w:numId="10">
    <w:abstractNumId w:val="30"/>
  </w:num>
  <w:num w:numId="11">
    <w:abstractNumId w:val="34"/>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27"/>
  </w:num>
  <w:num w:numId="17">
    <w:abstractNumId w:val="19"/>
  </w:num>
  <w:num w:numId="18">
    <w:abstractNumId w:val="29"/>
  </w:num>
  <w:num w:numId="19">
    <w:abstractNumId w:val="26"/>
  </w:num>
  <w:num w:numId="20">
    <w:abstractNumId w:val="24"/>
  </w:num>
  <w:num w:numId="21">
    <w:abstractNumId w:val="1"/>
  </w:num>
  <w:num w:numId="22">
    <w:abstractNumId w:val="22"/>
  </w:num>
  <w:num w:numId="23">
    <w:abstractNumId w:val="6"/>
  </w:num>
  <w:num w:numId="24">
    <w:abstractNumId w:val="31"/>
  </w:num>
  <w:num w:numId="25">
    <w:abstractNumId w:val="5"/>
  </w:num>
  <w:num w:numId="26">
    <w:abstractNumId w:val="7"/>
  </w:num>
  <w:num w:numId="27">
    <w:abstractNumId w:val="18"/>
  </w:num>
  <w:num w:numId="28">
    <w:abstractNumId w:val="11"/>
  </w:num>
  <w:num w:numId="29">
    <w:abstractNumId w:val="23"/>
  </w:num>
  <w:num w:numId="30">
    <w:abstractNumId w:val="9"/>
  </w:num>
  <w:num w:numId="31">
    <w:abstractNumId w:val="10"/>
  </w:num>
  <w:num w:numId="32">
    <w:abstractNumId w:val="28"/>
  </w:num>
  <w:num w:numId="33">
    <w:abstractNumId w:val="3"/>
  </w:num>
  <w:num w:numId="34">
    <w:abstractNumId w:val="25"/>
  </w:num>
  <w:num w:numId="35">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6B8"/>
    <w:rsid w:val="00020BAB"/>
    <w:rsid w:val="000239E1"/>
    <w:rsid w:val="00024A8F"/>
    <w:rsid w:val="00025896"/>
    <w:rsid w:val="00026A0C"/>
    <w:rsid w:val="00027085"/>
    <w:rsid w:val="000303BE"/>
    <w:rsid w:val="000344F7"/>
    <w:rsid w:val="00034F9F"/>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2804"/>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431E"/>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C6D00"/>
    <w:rsid w:val="001D1861"/>
    <w:rsid w:val="001E00B2"/>
    <w:rsid w:val="001E0CA7"/>
    <w:rsid w:val="001E620F"/>
    <w:rsid w:val="001E63C0"/>
    <w:rsid w:val="001F18ED"/>
    <w:rsid w:val="001F1983"/>
    <w:rsid w:val="001F2043"/>
    <w:rsid w:val="001F4B0E"/>
    <w:rsid w:val="001F5206"/>
    <w:rsid w:val="001F5E6A"/>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44529"/>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6779"/>
    <w:rsid w:val="002F719F"/>
    <w:rsid w:val="002F738F"/>
    <w:rsid w:val="00301A50"/>
    <w:rsid w:val="003029F6"/>
    <w:rsid w:val="003052C4"/>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17BB"/>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0B38"/>
    <w:rsid w:val="004A1722"/>
    <w:rsid w:val="004A1BB4"/>
    <w:rsid w:val="004A3222"/>
    <w:rsid w:val="004A3DCF"/>
    <w:rsid w:val="004B2466"/>
    <w:rsid w:val="004B3C8B"/>
    <w:rsid w:val="004B4979"/>
    <w:rsid w:val="004B57C7"/>
    <w:rsid w:val="004B6472"/>
    <w:rsid w:val="004B6C88"/>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061B7"/>
    <w:rsid w:val="005160B5"/>
    <w:rsid w:val="00516100"/>
    <w:rsid w:val="005167E8"/>
    <w:rsid w:val="00516879"/>
    <w:rsid w:val="00516E2B"/>
    <w:rsid w:val="0051761C"/>
    <w:rsid w:val="00517963"/>
    <w:rsid w:val="00530D47"/>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E44EE"/>
    <w:rsid w:val="005F28E4"/>
    <w:rsid w:val="005F339A"/>
    <w:rsid w:val="005F33F5"/>
    <w:rsid w:val="005F3CEA"/>
    <w:rsid w:val="005F59DA"/>
    <w:rsid w:val="0060243D"/>
    <w:rsid w:val="00602DB5"/>
    <w:rsid w:val="00605BD3"/>
    <w:rsid w:val="00606293"/>
    <w:rsid w:val="0061018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5200"/>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3CAE"/>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28AD"/>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1FC1"/>
    <w:rsid w:val="007928BA"/>
    <w:rsid w:val="00792E6F"/>
    <w:rsid w:val="007944D5"/>
    <w:rsid w:val="0079559C"/>
    <w:rsid w:val="0079595C"/>
    <w:rsid w:val="007A1A65"/>
    <w:rsid w:val="007A3906"/>
    <w:rsid w:val="007A44D6"/>
    <w:rsid w:val="007B00F7"/>
    <w:rsid w:val="007B1498"/>
    <w:rsid w:val="007B1835"/>
    <w:rsid w:val="007B5550"/>
    <w:rsid w:val="007B6F2B"/>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691"/>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060"/>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2C8"/>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175E6"/>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93"/>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D7C59"/>
    <w:rsid w:val="00AE00AB"/>
    <w:rsid w:val="00AE1A7F"/>
    <w:rsid w:val="00AE1F5E"/>
    <w:rsid w:val="00AE232D"/>
    <w:rsid w:val="00AE2B90"/>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62B"/>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1604"/>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2D1C"/>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0F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47228"/>
    <w:rsid w:val="00D50610"/>
    <w:rsid w:val="00D50EA1"/>
    <w:rsid w:val="00D51BC7"/>
    <w:rsid w:val="00D63621"/>
    <w:rsid w:val="00D65448"/>
    <w:rsid w:val="00D657FC"/>
    <w:rsid w:val="00D70492"/>
    <w:rsid w:val="00D724A8"/>
    <w:rsid w:val="00D73355"/>
    <w:rsid w:val="00D8041A"/>
    <w:rsid w:val="00D81936"/>
    <w:rsid w:val="00D85A5D"/>
    <w:rsid w:val="00D865B6"/>
    <w:rsid w:val="00D879F1"/>
    <w:rsid w:val="00D90BFE"/>
    <w:rsid w:val="00D92947"/>
    <w:rsid w:val="00D931EF"/>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3708"/>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5555"/>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1E88"/>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D5061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D5061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2.png"/><Relationship Id="rId62" Type="http://schemas.openxmlformats.org/officeDocument/2006/relationships/hyperlink" Target="http://developer.android.com/guide/components/fundamentals.html" TargetMode="External"/><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mailto:ANV@gmail.com"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3.png"/><Relationship Id="rId61" Type="http://schemas.openxmlformats.org/officeDocument/2006/relationships/image" Target="media/image49.jpe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0116-B234-435A-99FD-2DDB3C71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105</Pages>
  <Words>14765</Words>
  <Characters>84167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Aking</cp:lastModifiedBy>
  <cp:revision>36</cp:revision>
  <dcterms:created xsi:type="dcterms:W3CDTF">2015-11-17T08:30:00Z</dcterms:created>
  <dcterms:modified xsi:type="dcterms:W3CDTF">2015-11-21T10:21:00Z</dcterms:modified>
</cp:coreProperties>
</file>