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AFF117" w14:textId="77777777" w:rsidR="00AD68DB" w:rsidRPr="00A13485" w:rsidRDefault="00624817">
      <w:pPr>
        <w:spacing w:before="73" w:line="280" w:lineRule="atLeast"/>
        <w:ind w:left="5106" w:right="272" w:firstLine="48"/>
        <w:rPr>
          <w:rFonts w:eastAsia="Cambria"/>
          <w:sz w:val="22"/>
          <w:szCs w:val="22"/>
        </w:rPr>
      </w:pPr>
      <w:r w:rsidRPr="00A13485">
        <w:rPr>
          <w:noProof/>
        </w:rPr>
        <w:drawing>
          <wp:anchor distT="0" distB="0" distL="114300" distR="114300" simplePos="0" relativeHeight="251656192" behindDoc="1" locked="0" layoutInCell="1" allowOverlap="1" wp14:anchorId="74BF2861" wp14:editId="66B6D1CD">
            <wp:simplePos x="0" y="0"/>
            <wp:positionH relativeFrom="page">
              <wp:posOffset>1260475</wp:posOffset>
            </wp:positionH>
            <wp:positionV relativeFrom="paragraph">
              <wp:posOffset>61595</wp:posOffset>
            </wp:positionV>
            <wp:extent cx="2800350" cy="7810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r w:rsidR="00D724A8" w:rsidRPr="00A13485">
        <w:rPr>
          <w:rFonts w:eastAsia="Cambria"/>
          <w:b/>
          <w:sz w:val="22"/>
          <w:szCs w:val="22"/>
        </w:rPr>
        <w:t>MI</w:t>
      </w:r>
      <w:r w:rsidR="00D724A8" w:rsidRPr="00A13485">
        <w:rPr>
          <w:rFonts w:eastAsia="Cambria"/>
          <w:b/>
          <w:spacing w:val="-1"/>
          <w:sz w:val="22"/>
          <w:szCs w:val="22"/>
        </w:rPr>
        <w:t>N</w:t>
      </w:r>
      <w:r w:rsidR="00D724A8" w:rsidRPr="00A13485">
        <w:rPr>
          <w:rFonts w:eastAsia="Cambria"/>
          <w:b/>
          <w:sz w:val="22"/>
          <w:szCs w:val="22"/>
        </w:rPr>
        <w:t>I</w:t>
      </w:r>
      <w:r w:rsidR="00D724A8" w:rsidRPr="00A13485">
        <w:rPr>
          <w:rFonts w:eastAsia="Cambria"/>
          <w:b/>
          <w:spacing w:val="-1"/>
          <w:sz w:val="22"/>
          <w:szCs w:val="22"/>
        </w:rPr>
        <w:t>S</w:t>
      </w:r>
      <w:r w:rsidR="00D724A8" w:rsidRPr="00A13485">
        <w:rPr>
          <w:rFonts w:eastAsia="Cambria"/>
          <w:b/>
          <w:sz w:val="22"/>
          <w:szCs w:val="22"/>
        </w:rPr>
        <w:t xml:space="preserve">TRY       </w:t>
      </w:r>
      <w:r w:rsidR="00D724A8" w:rsidRPr="00A13485">
        <w:rPr>
          <w:rFonts w:eastAsia="Cambria"/>
          <w:b/>
          <w:spacing w:val="19"/>
          <w:sz w:val="22"/>
          <w:szCs w:val="22"/>
        </w:rPr>
        <w:t xml:space="preserve"> </w:t>
      </w:r>
      <w:r w:rsidR="00D724A8" w:rsidRPr="00A13485">
        <w:rPr>
          <w:rFonts w:eastAsia="Cambria"/>
          <w:b/>
          <w:spacing w:val="-2"/>
          <w:sz w:val="22"/>
          <w:szCs w:val="22"/>
        </w:rPr>
        <w:t>O</w:t>
      </w:r>
      <w:r w:rsidR="00D724A8" w:rsidRPr="00A13485">
        <w:rPr>
          <w:rFonts w:eastAsia="Cambria"/>
          <w:b/>
          <w:sz w:val="22"/>
          <w:szCs w:val="22"/>
        </w:rPr>
        <w:t xml:space="preserve">F       </w:t>
      </w:r>
      <w:r w:rsidR="00D724A8" w:rsidRPr="00A13485">
        <w:rPr>
          <w:rFonts w:eastAsia="Cambria"/>
          <w:b/>
          <w:spacing w:val="19"/>
          <w:sz w:val="22"/>
          <w:szCs w:val="22"/>
        </w:rPr>
        <w:t xml:space="preserve"> </w:t>
      </w:r>
      <w:r w:rsidR="00D724A8" w:rsidRPr="00A13485">
        <w:rPr>
          <w:rFonts w:eastAsia="Cambria"/>
          <w:b/>
          <w:sz w:val="22"/>
          <w:szCs w:val="22"/>
        </w:rPr>
        <w:t>E</w:t>
      </w:r>
      <w:r w:rsidR="00D724A8" w:rsidRPr="00A13485">
        <w:rPr>
          <w:rFonts w:eastAsia="Cambria"/>
          <w:b/>
          <w:spacing w:val="-2"/>
          <w:sz w:val="22"/>
          <w:szCs w:val="22"/>
        </w:rPr>
        <w:t>D</w:t>
      </w:r>
      <w:r w:rsidR="00D724A8" w:rsidRPr="00A13485">
        <w:rPr>
          <w:rFonts w:eastAsia="Cambria"/>
          <w:b/>
          <w:sz w:val="22"/>
          <w:szCs w:val="22"/>
        </w:rPr>
        <w:t xml:space="preserve">UCATION       </w:t>
      </w:r>
      <w:r w:rsidR="00D724A8" w:rsidRPr="00A13485">
        <w:rPr>
          <w:rFonts w:eastAsia="Cambria"/>
          <w:b/>
          <w:spacing w:val="17"/>
          <w:sz w:val="22"/>
          <w:szCs w:val="22"/>
        </w:rPr>
        <w:t xml:space="preserve"> </w:t>
      </w:r>
      <w:r w:rsidR="00D724A8" w:rsidRPr="00A13485">
        <w:rPr>
          <w:rFonts w:eastAsia="Cambria"/>
          <w:b/>
          <w:sz w:val="22"/>
          <w:szCs w:val="22"/>
        </w:rPr>
        <w:t>A</w:t>
      </w:r>
      <w:r w:rsidR="00D724A8" w:rsidRPr="00A13485">
        <w:rPr>
          <w:rFonts w:eastAsia="Cambria"/>
          <w:b/>
          <w:spacing w:val="-1"/>
          <w:sz w:val="22"/>
          <w:szCs w:val="22"/>
        </w:rPr>
        <w:t>N</w:t>
      </w:r>
      <w:r w:rsidR="00D724A8" w:rsidRPr="00A13485">
        <w:rPr>
          <w:rFonts w:eastAsia="Cambria"/>
          <w:b/>
          <w:sz w:val="22"/>
          <w:szCs w:val="22"/>
        </w:rPr>
        <w:t>D TRAI</w:t>
      </w:r>
      <w:r w:rsidR="00D724A8" w:rsidRPr="00A13485">
        <w:rPr>
          <w:rFonts w:eastAsia="Cambria"/>
          <w:b/>
          <w:spacing w:val="-1"/>
          <w:sz w:val="22"/>
          <w:szCs w:val="22"/>
        </w:rPr>
        <w:t>N</w:t>
      </w:r>
      <w:r w:rsidR="00D724A8" w:rsidRPr="00A13485">
        <w:rPr>
          <w:rFonts w:eastAsia="Cambria"/>
          <w:b/>
          <w:sz w:val="22"/>
          <w:szCs w:val="22"/>
        </w:rPr>
        <w:t>I</w:t>
      </w:r>
      <w:r w:rsidR="00D724A8" w:rsidRPr="00A13485">
        <w:rPr>
          <w:rFonts w:eastAsia="Cambria"/>
          <w:b/>
          <w:spacing w:val="-2"/>
          <w:sz w:val="22"/>
          <w:szCs w:val="22"/>
        </w:rPr>
        <w:t>N</w:t>
      </w:r>
      <w:r w:rsidR="00D724A8" w:rsidRPr="00A13485">
        <w:rPr>
          <w:rFonts w:eastAsia="Cambria"/>
          <w:b/>
          <w:sz w:val="22"/>
          <w:szCs w:val="22"/>
        </w:rPr>
        <w:t>G</w:t>
      </w:r>
    </w:p>
    <w:p w14:paraId="07C0E94F" w14:textId="77777777" w:rsidR="00AD68DB" w:rsidRPr="00A13485" w:rsidRDefault="00AD68DB">
      <w:pPr>
        <w:spacing w:before="1" w:line="140" w:lineRule="exact"/>
        <w:rPr>
          <w:sz w:val="14"/>
          <w:szCs w:val="14"/>
        </w:rPr>
      </w:pPr>
    </w:p>
    <w:p w14:paraId="0EC32909" w14:textId="77777777" w:rsidR="00AD68DB" w:rsidRPr="00A13485" w:rsidRDefault="00AD68DB">
      <w:pPr>
        <w:spacing w:line="200" w:lineRule="exact"/>
      </w:pPr>
    </w:p>
    <w:p w14:paraId="7009ED9F" w14:textId="77777777" w:rsidR="00AD68DB" w:rsidRPr="00A13485" w:rsidRDefault="00AD68DB">
      <w:pPr>
        <w:spacing w:line="200" w:lineRule="exact"/>
      </w:pPr>
    </w:p>
    <w:p w14:paraId="47EDE52C" w14:textId="77777777" w:rsidR="00AD68DB" w:rsidRPr="00A13485" w:rsidRDefault="00AD68DB">
      <w:pPr>
        <w:spacing w:line="200" w:lineRule="exact"/>
      </w:pPr>
    </w:p>
    <w:p w14:paraId="0C7D9EEE" w14:textId="77777777" w:rsidR="00AD68DB" w:rsidRPr="00A13485" w:rsidRDefault="00AD68DB">
      <w:pPr>
        <w:spacing w:line="200" w:lineRule="exact"/>
      </w:pPr>
    </w:p>
    <w:p w14:paraId="4A46D10C" w14:textId="77777777" w:rsidR="00AD68DB" w:rsidRPr="00A13485" w:rsidRDefault="00AD68DB">
      <w:pPr>
        <w:spacing w:line="200" w:lineRule="exact"/>
      </w:pPr>
    </w:p>
    <w:p w14:paraId="19CEA93B" w14:textId="77777777" w:rsidR="00AD68DB" w:rsidRPr="00A13485" w:rsidRDefault="00AD68DB">
      <w:pPr>
        <w:spacing w:line="200" w:lineRule="exact"/>
      </w:pPr>
    </w:p>
    <w:p w14:paraId="283EF72E" w14:textId="77777777" w:rsidR="00AD68DB" w:rsidRPr="00A13485" w:rsidRDefault="00AD68DB">
      <w:pPr>
        <w:spacing w:line="200" w:lineRule="exact"/>
      </w:pPr>
    </w:p>
    <w:p w14:paraId="129D62C6" w14:textId="77777777" w:rsidR="00AD68DB" w:rsidRPr="00A13485" w:rsidRDefault="00AD68DB">
      <w:pPr>
        <w:spacing w:line="200" w:lineRule="exact"/>
      </w:pPr>
    </w:p>
    <w:p w14:paraId="3AE30F36" w14:textId="77777777" w:rsidR="00AD68DB" w:rsidRPr="00A13485" w:rsidRDefault="00AD68DB">
      <w:pPr>
        <w:spacing w:line="200" w:lineRule="exact"/>
      </w:pPr>
    </w:p>
    <w:p w14:paraId="33CB56D2" w14:textId="77777777" w:rsidR="00AD68DB" w:rsidRPr="00A13485" w:rsidRDefault="00AD68DB">
      <w:pPr>
        <w:spacing w:line="200" w:lineRule="exact"/>
      </w:pPr>
    </w:p>
    <w:p w14:paraId="1ACE85B7" w14:textId="77777777" w:rsidR="00AD68DB" w:rsidRPr="00A13485" w:rsidRDefault="00AD68DB">
      <w:pPr>
        <w:spacing w:line="200" w:lineRule="exact"/>
      </w:pPr>
    </w:p>
    <w:p w14:paraId="7FEC85A2" w14:textId="77777777" w:rsidR="00AD68DB" w:rsidRPr="00A13485" w:rsidRDefault="00AD68DB">
      <w:pPr>
        <w:spacing w:line="200" w:lineRule="exact"/>
      </w:pPr>
    </w:p>
    <w:p w14:paraId="2FCF94FC" w14:textId="77777777" w:rsidR="00AD68DB" w:rsidRPr="00A13485" w:rsidRDefault="00AD68DB">
      <w:pPr>
        <w:spacing w:line="200" w:lineRule="exact"/>
      </w:pPr>
    </w:p>
    <w:p w14:paraId="49934836" w14:textId="09F3A692" w:rsidR="00AD68DB" w:rsidRPr="00A13485" w:rsidRDefault="00D724A8" w:rsidP="003C5DB0">
      <w:pPr>
        <w:spacing w:line="620" w:lineRule="exact"/>
        <w:ind w:left="2721" w:right="2100"/>
        <w:jc w:val="center"/>
        <w:rPr>
          <w:rFonts w:eastAsia="Cambria"/>
          <w:sz w:val="56"/>
          <w:szCs w:val="56"/>
        </w:rPr>
      </w:pPr>
      <w:r w:rsidRPr="00A13485">
        <w:rPr>
          <w:rFonts w:eastAsia="Cambria"/>
          <w:b/>
          <w:sz w:val="56"/>
          <w:szCs w:val="56"/>
        </w:rPr>
        <w:t>FPT</w:t>
      </w:r>
      <w:r w:rsidR="003C5DB0" w:rsidRPr="00A13485">
        <w:rPr>
          <w:rFonts w:eastAsia="Cambria"/>
          <w:b/>
          <w:spacing w:val="-10"/>
          <w:sz w:val="56"/>
          <w:szCs w:val="56"/>
        </w:rPr>
        <w:t xml:space="preserve"> </w:t>
      </w:r>
      <w:r w:rsidRPr="00A13485">
        <w:rPr>
          <w:rFonts w:eastAsia="Cambria"/>
          <w:b/>
          <w:spacing w:val="2"/>
          <w:w w:val="99"/>
          <w:sz w:val="56"/>
          <w:szCs w:val="56"/>
        </w:rPr>
        <w:t>U</w:t>
      </w:r>
      <w:r w:rsidRPr="00A13485">
        <w:rPr>
          <w:rFonts w:eastAsia="Cambria"/>
          <w:b/>
          <w:w w:val="99"/>
          <w:sz w:val="56"/>
          <w:szCs w:val="56"/>
        </w:rPr>
        <w:t>N</w:t>
      </w:r>
      <w:r w:rsidRPr="00A13485">
        <w:rPr>
          <w:rFonts w:eastAsia="Cambria"/>
          <w:b/>
          <w:spacing w:val="-2"/>
          <w:w w:val="99"/>
          <w:sz w:val="56"/>
          <w:szCs w:val="56"/>
        </w:rPr>
        <w:t>I</w:t>
      </w:r>
      <w:r w:rsidRPr="00A13485">
        <w:rPr>
          <w:rFonts w:eastAsia="Cambria"/>
          <w:b/>
          <w:spacing w:val="2"/>
          <w:w w:val="99"/>
          <w:sz w:val="56"/>
          <w:szCs w:val="56"/>
        </w:rPr>
        <w:t>V</w:t>
      </w:r>
      <w:r w:rsidRPr="00A13485">
        <w:rPr>
          <w:rFonts w:eastAsia="Cambria"/>
          <w:b/>
          <w:w w:val="99"/>
          <w:sz w:val="56"/>
          <w:szCs w:val="56"/>
        </w:rPr>
        <w:t>ERSITY</w:t>
      </w:r>
    </w:p>
    <w:p w14:paraId="32461017" w14:textId="77777777" w:rsidR="00AD68DB" w:rsidRPr="00A13485" w:rsidRDefault="00AD68DB">
      <w:pPr>
        <w:spacing w:line="200" w:lineRule="exact"/>
      </w:pPr>
    </w:p>
    <w:p w14:paraId="44E41F57" w14:textId="77777777" w:rsidR="00AD68DB" w:rsidRPr="00A13485" w:rsidRDefault="00AD68DB">
      <w:pPr>
        <w:spacing w:line="200" w:lineRule="exact"/>
      </w:pPr>
    </w:p>
    <w:p w14:paraId="7E933667" w14:textId="77777777" w:rsidR="00AD68DB" w:rsidRPr="00A13485" w:rsidRDefault="00AD68DB">
      <w:pPr>
        <w:spacing w:line="200" w:lineRule="exact"/>
      </w:pPr>
    </w:p>
    <w:p w14:paraId="709AF989" w14:textId="77777777" w:rsidR="00AD68DB" w:rsidRPr="00A13485" w:rsidRDefault="00AD68DB">
      <w:pPr>
        <w:spacing w:line="200" w:lineRule="exact"/>
      </w:pPr>
    </w:p>
    <w:p w14:paraId="0464012C" w14:textId="77777777" w:rsidR="00AD68DB" w:rsidRPr="00A13485" w:rsidRDefault="00AD68DB">
      <w:pPr>
        <w:spacing w:line="200" w:lineRule="exact"/>
      </w:pPr>
    </w:p>
    <w:p w14:paraId="0B8DA6F7" w14:textId="77777777" w:rsidR="00AD68DB" w:rsidRPr="00A13485" w:rsidRDefault="00AD68DB">
      <w:pPr>
        <w:spacing w:line="200" w:lineRule="exact"/>
      </w:pPr>
    </w:p>
    <w:p w14:paraId="544B0B20" w14:textId="77777777" w:rsidR="00AD68DB" w:rsidRPr="00A13485" w:rsidRDefault="00AD68DB">
      <w:pPr>
        <w:spacing w:line="200" w:lineRule="exact"/>
      </w:pPr>
    </w:p>
    <w:p w14:paraId="5DF6A9B5" w14:textId="77777777" w:rsidR="00AD68DB" w:rsidRPr="00A13485" w:rsidRDefault="00AD68DB">
      <w:pPr>
        <w:spacing w:line="200" w:lineRule="exact"/>
      </w:pPr>
    </w:p>
    <w:p w14:paraId="5AD971D9" w14:textId="77777777" w:rsidR="00AD68DB" w:rsidRPr="00A13485" w:rsidRDefault="00AD68DB">
      <w:pPr>
        <w:spacing w:line="200" w:lineRule="exact"/>
      </w:pPr>
    </w:p>
    <w:p w14:paraId="62F17DA7" w14:textId="77777777" w:rsidR="00AD68DB" w:rsidRPr="00A13485" w:rsidRDefault="00AD68DB">
      <w:pPr>
        <w:spacing w:line="200" w:lineRule="exact"/>
      </w:pPr>
    </w:p>
    <w:p w14:paraId="656E581E" w14:textId="77777777" w:rsidR="00AD68DB" w:rsidRPr="00A13485" w:rsidRDefault="00AD68DB">
      <w:pPr>
        <w:spacing w:before="13" w:line="200" w:lineRule="exact"/>
      </w:pPr>
    </w:p>
    <w:p w14:paraId="553758AE" w14:textId="77777777" w:rsidR="00AD68DB" w:rsidRPr="00A13485" w:rsidRDefault="00624817">
      <w:pPr>
        <w:ind w:left="2516" w:right="2283"/>
        <w:jc w:val="center"/>
        <w:rPr>
          <w:rFonts w:eastAsia="Cambria"/>
          <w:sz w:val="40"/>
          <w:szCs w:val="40"/>
        </w:rPr>
      </w:pPr>
      <w:r w:rsidRPr="00A13485">
        <w:rPr>
          <w:noProof/>
        </w:rPr>
        <mc:AlternateContent>
          <mc:Choice Requires="wpg">
            <w:drawing>
              <wp:anchor distT="0" distB="0" distL="114300" distR="114300" simplePos="0" relativeHeight="251657216" behindDoc="1" locked="0" layoutInCell="1" allowOverlap="1" wp14:anchorId="28FC9CE0" wp14:editId="0E9B8576">
                <wp:simplePos x="0" y="0"/>
                <wp:positionH relativeFrom="page">
                  <wp:posOffset>1242060</wp:posOffset>
                </wp:positionH>
                <wp:positionV relativeFrom="paragraph">
                  <wp:posOffset>364490</wp:posOffset>
                </wp:positionV>
                <wp:extent cx="5620385" cy="0"/>
                <wp:effectExtent l="13335" t="16510" r="14605" b="12065"/>
                <wp:wrapNone/>
                <wp:docPr id="5"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0"/>
                          <a:chOff x="1956" y="574"/>
                          <a:chExt cx="8851" cy="0"/>
                        </a:xfrm>
                      </wpg:grpSpPr>
                      <wps:wsp>
                        <wps:cNvPr id="10" name="Freeform 92"/>
                        <wps:cNvSpPr>
                          <a:spLocks/>
                        </wps:cNvSpPr>
                        <wps:spPr bwMode="auto">
                          <a:xfrm>
                            <a:off x="1956" y="574"/>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6EF17B" id="Group 91" o:spid="_x0000_s1026" style="position:absolute;margin-left:97.8pt;margin-top:28.7pt;width:442.55pt;height:0;z-index:-251659264;mso-position-horizontal-relative:page" coordorigin="1956,574"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">
                <v:shape id="Freeform 92" o:spid="_x0000_s1027" style="position:absolute;left:1956;top:574;width:8851;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G5W8cA&#10;AADbAAAADwAAAGRycy9kb3ducmV2LnhtbESPQUvDQBCF74L/YRnBi7SbFtQSuy1iKQp6SVpoexuz&#10;YzaYnQ3ZtU399c6h4G2G9+a9b+bLwbfqSH1sAhuYjDNQxFWwDdcGtpv1aAYqJmSLbWAycKYIy8X1&#10;1RxzG05c0LFMtZIQjjkacCl1udaxcuQxjkNHLNpX6D0mWfta2x5PEu5bPc2yB+2xYWlw2NGLo+q7&#10;/PEGHn3Z3t2ffw+7Yva6X/nP4uMdnTG3N8PzE6hEQ/o3X67frOALvfwiA+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BuVvHAAAA2wAAAA8AAAAAAAAAAAAAAAAAmAIAAGRy&#10;cy9kb3ducmV2LnhtbFBLBQYAAAAABAAEAPUAAACMAwAAAAA=&#10;" path="m,l8851,e" filled="f" strokeweight="1.54pt">
                  <v:path arrowok="t" o:connecttype="custom" o:connectlocs="0,0;8851,0" o:connectangles="0,0"/>
                </v:shape>
                <w10:wrap anchorx="page"/>
              </v:group>
            </w:pict>
          </mc:Fallback>
        </mc:AlternateContent>
      </w:r>
      <w:r w:rsidR="00D724A8" w:rsidRPr="00A13485">
        <w:rPr>
          <w:rFonts w:eastAsia="Cambria"/>
          <w:sz w:val="40"/>
          <w:szCs w:val="40"/>
        </w:rPr>
        <w:t>Caps</w:t>
      </w:r>
      <w:r w:rsidR="00D724A8" w:rsidRPr="00A13485">
        <w:rPr>
          <w:rFonts w:eastAsia="Cambria"/>
          <w:spacing w:val="-2"/>
          <w:sz w:val="40"/>
          <w:szCs w:val="40"/>
        </w:rPr>
        <w:t>t</w:t>
      </w:r>
      <w:r w:rsidR="00D724A8" w:rsidRPr="00A13485">
        <w:rPr>
          <w:rFonts w:eastAsia="Cambria"/>
          <w:sz w:val="40"/>
          <w:szCs w:val="40"/>
        </w:rPr>
        <w:t>one P</w:t>
      </w:r>
      <w:r w:rsidR="00D724A8" w:rsidRPr="00A13485">
        <w:rPr>
          <w:rFonts w:eastAsia="Cambria"/>
          <w:spacing w:val="-3"/>
          <w:sz w:val="40"/>
          <w:szCs w:val="40"/>
        </w:rPr>
        <w:t>r</w:t>
      </w:r>
      <w:r w:rsidR="00D724A8" w:rsidRPr="00A13485">
        <w:rPr>
          <w:rFonts w:eastAsia="Cambria"/>
          <w:sz w:val="40"/>
          <w:szCs w:val="40"/>
        </w:rPr>
        <w:t>oj</w:t>
      </w:r>
      <w:r w:rsidR="00D724A8" w:rsidRPr="00A13485">
        <w:rPr>
          <w:rFonts w:eastAsia="Cambria"/>
          <w:spacing w:val="-1"/>
          <w:sz w:val="40"/>
          <w:szCs w:val="40"/>
        </w:rPr>
        <w:t>e</w:t>
      </w:r>
      <w:r w:rsidR="00D724A8" w:rsidRPr="00A13485">
        <w:rPr>
          <w:rFonts w:eastAsia="Cambria"/>
          <w:sz w:val="40"/>
          <w:szCs w:val="40"/>
        </w:rPr>
        <w:t>ct</w:t>
      </w:r>
      <w:r w:rsidR="00D724A8" w:rsidRPr="00A13485">
        <w:rPr>
          <w:rFonts w:eastAsia="Cambria"/>
          <w:spacing w:val="2"/>
          <w:sz w:val="40"/>
          <w:szCs w:val="40"/>
        </w:rPr>
        <w:t xml:space="preserve"> </w:t>
      </w:r>
      <w:r w:rsidR="00D724A8" w:rsidRPr="00A13485">
        <w:rPr>
          <w:rFonts w:eastAsia="Cambria"/>
          <w:sz w:val="40"/>
          <w:szCs w:val="40"/>
        </w:rPr>
        <w:t>D</w:t>
      </w:r>
      <w:r w:rsidR="00D724A8" w:rsidRPr="00A13485">
        <w:rPr>
          <w:rFonts w:eastAsia="Cambria"/>
          <w:spacing w:val="-2"/>
          <w:sz w:val="40"/>
          <w:szCs w:val="40"/>
        </w:rPr>
        <w:t>o</w:t>
      </w:r>
      <w:r w:rsidR="00D724A8" w:rsidRPr="00A13485">
        <w:rPr>
          <w:rFonts w:eastAsia="Cambria"/>
          <w:sz w:val="40"/>
          <w:szCs w:val="40"/>
        </w:rPr>
        <w:t>cument</w:t>
      </w:r>
    </w:p>
    <w:p w14:paraId="4751E6A0" w14:textId="77777777" w:rsidR="00AD68DB" w:rsidRPr="00A13485" w:rsidRDefault="00AD68DB">
      <w:pPr>
        <w:spacing w:before="8" w:line="100" w:lineRule="exact"/>
        <w:rPr>
          <w:sz w:val="11"/>
          <w:szCs w:val="11"/>
        </w:rPr>
      </w:pPr>
    </w:p>
    <w:p w14:paraId="2C0952AE" w14:textId="77777777" w:rsidR="00AD68DB" w:rsidRPr="00A13485" w:rsidRDefault="00AD68DB">
      <w:pPr>
        <w:spacing w:line="200" w:lineRule="exact"/>
      </w:pPr>
    </w:p>
    <w:p w14:paraId="7CB5ACC8" w14:textId="77777777" w:rsidR="0018066C" w:rsidRPr="00A13485" w:rsidRDefault="0018066C" w:rsidP="0018066C">
      <w:pPr>
        <w:spacing w:line="440" w:lineRule="exact"/>
        <w:ind w:left="1170" w:right="570" w:hanging="21"/>
        <w:jc w:val="center"/>
        <w:rPr>
          <w:rFonts w:eastAsia="Cambria"/>
          <w:sz w:val="40"/>
          <w:szCs w:val="40"/>
        </w:rPr>
      </w:pPr>
      <w:r w:rsidRPr="00A13485">
        <w:rPr>
          <w:rFonts w:eastAsia="Cambria"/>
          <w:b/>
          <w:position w:val="-2"/>
          <w:sz w:val="40"/>
          <w:szCs w:val="40"/>
        </w:rPr>
        <w:t>Health Support Tracking System</w:t>
      </w:r>
    </w:p>
    <w:p w14:paraId="60B2711C" w14:textId="77777777" w:rsidR="00AD68DB" w:rsidRPr="00A13485" w:rsidRDefault="00AD68DB">
      <w:pPr>
        <w:spacing w:line="200" w:lineRule="exact"/>
      </w:pPr>
    </w:p>
    <w:p w14:paraId="38AA3423" w14:textId="77777777" w:rsidR="00AD68DB" w:rsidRPr="00A13485" w:rsidRDefault="00AD68DB">
      <w:pPr>
        <w:spacing w:before="1" w:line="240" w:lineRule="exact"/>
        <w:rPr>
          <w:sz w:val="24"/>
          <w:szCs w:val="24"/>
        </w:rPr>
      </w:pPr>
    </w:p>
    <w:tbl>
      <w:tblPr>
        <w:tblW w:w="0" w:type="auto"/>
        <w:tblInd w:w="431" w:type="dxa"/>
        <w:tblLayout w:type="fixed"/>
        <w:tblCellMar>
          <w:left w:w="0" w:type="dxa"/>
          <w:right w:w="0" w:type="dxa"/>
        </w:tblCellMar>
        <w:tblLook w:val="01E0" w:firstRow="1" w:lastRow="1" w:firstColumn="1" w:lastColumn="1" w:noHBand="0" w:noVBand="0"/>
      </w:tblPr>
      <w:tblGrid>
        <w:gridCol w:w="2269"/>
        <w:gridCol w:w="6841"/>
      </w:tblGrid>
      <w:tr w:rsidR="00AD68DB" w:rsidRPr="00A13485" w14:paraId="406C7A23" w14:textId="77777777">
        <w:trPr>
          <w:trHeight w:hRule="exact" w:val="746"/>
        </w:trPr>
        <w:tc>
          <w:tcPr>
            <w:tcW w:w="9110" w:type="dxa"/>
            <w:gridSpan w:val="2"/>
            <w:tcBorders>
              <w:top w:val="single" w:sz="5" w:space="0" w:color="000000"/>
              <w:left w:val="single" w:sz="5" w:space="0" w:color="000000"/>
              <w:bottom w:val="single" w:sz="5" w:space="0" w:color="000000"/>
              <w:right w:val="single" w:sz="5" w:space="0" w:color="000000"/>
            </w:tcBorders>
          </w:tcPr>
          <w:p w14:paraId="749EEAF1" w14:textId="77777777" w:rsidR="00AD68DB" w:rsidRPr="00A13485" w:rsidRDefault="00AD68DB">
            <w:pPr>
              <w:spacing w:before="6" w:line="140" w:lineRule="exact"/>
              <w:rPr>
                <w:sz w:val="14"/>
                <w:szCs w:val="15"/>
              </w:rPr>
            </w:pPr>
          </w:p>
          <w:p w14:paraId="0FA823A7" w14:textId="77777777" w:rsidR="00AD68DB" w:rsidRPr="00A13485" w:rsidRDefault="0077183C" w:rsidP="009D7FEA">
            <w:pPr>
              <w:ind w:left="3783" w:right="3785" w:hanging="698"/>
              <w:jc w:val="center"/>
              <w:rPr>
                <w:rFonts w:eastAsia="Cambria"/>
                <w:sz w:val="36"/>
                <w:szCs w:val="36"/>
              </w:rPr>
            </w:pPr>
            <w:r w:rsidRPr="00A13485">
              <w:rPr>
                <w:rFonts w:eastAsia="Cambria"/>
                <w:b/>
                <w:sz w:val="36"/>
                <w:szCs w:val="36"/>
              </w:rPr>
              <w:t>Group 2</w:t>
            </w:r>
          </w:p>
        </w:tc>
      </w:tr>
      <w:tr w:rsidR="00AD68DB" w:rsidRPr="00A13485" w14:paraId="4898EF37" w14:textId="77777777" w:rsidTr="00EE3372">
        <w:trPr>
          <w:trHeight w:hRule="exact" w:val="1574"/>
        </w:trPr>
        <w:tc>
          <w:tcPr>
            <w:tcW w:w="2269" w:type="dxa"/>
            <w:tcBorders>
              <w:top w:val="single" w:sz="5" w:space="0" w:color="000000"/>
              <w:left w:val="single" w:sz="5" w:space="0" w:color="000000"/>
              <w:bottom w:val="single" w:sz="5" w:space="0" w:color="000000"/>
              <w:right w:val="single" w:sz="5" w:space="0" w:color="000000"/>
            </w:tcBorders>
          </w:tcPr>
          <w:p w14:paraId="1C965A99" w14:textId="77777777" w:rsidR="00AD68DB" w:rsidRPr="00A13485" w:rsidRDefault="00D724A8">
            <w:pPr>
              <w:spacing w:line="280" w:lineRule="exact"/>
              <w:ind w:left="366"/>
              <w:rPr>
                <w:rFonts w:eastAsia="Cambria"/>
                <w:sz w:val="24"/>
                <w:szCs w:val="24"/>
              </w:rPr>
            </w:pPr>
            <w:r w:rsidRPr="00A13485">
              <w:rPr>
                <w:rFonts w:eastAsia="Cambria"/>
                <w:b/>
                <w:spacing w:val="1"/>
                <w:sz w:val="24"/>
                <w:szCs w:val="24"/>
              </w:rPr>
              <w:t>G</w:t>
            </w:r>
            <w:r w:rsidRPr="00A13485">
              <w:rPr>
                <w:rFonts w:eastAsia="Cambria"/>
                <w:b/>
                <w:sz w:val="24"/>
                <w:szCs w:val="24"/>
              </w:rPr>
              <w:t>roup memb</w:t>
            </w:r>
            <w:r w:rsidRPr="00A13485">
              <w:rPr>
                <w:rFonts w:eastAsia="Cambria"/>
                <w:b/>
                <w:spacing w:val="-1"/>
                <w:sz w:val="24"/>
                <w:szCs w:val="24"/>
              </w:rPr>
              <w:t>e</w:t>
            </w:r>
            <w:r w:rsidRPr="00A13485">
              <w:rPr>
                <w:rFonts w:eastAsia="Cambria"/>
                <w:b/>
                <w:spacing w:val="1"/>
                <w:sz w:val="24"/>
                <w:szCs w:val="24"/>
              </w:rPr>
              <w:t>r</w:t>
            </w:r>
            <w:r w:rsidRPr="00A13485">
              <w:rPr>
                <w:rFonts w:eastAsia="Cambria"/>
                <w:b/>
                <w:sz w:val="24"/>
                <w:szCs w:val="24"/>
              </w:rPr>
              <w:t>s</w:t>
            </w:r>
          </w:p>
        </w:tc>
        <w:tc>
          <w:tcPr>
            <w:tcW w:w="6841" w:type="dxa"/>
            <w:tcBorders>
              <w:top w:val="single" w:sz="5" w:space="0" w:color="000000"/>
              <w:left w:val="single" w:sz="5" w:space="0" w:color="000000"/>
              <w:bottom w:val="single" w:sz="5" w:space="0" w:color="000000"/>
              <w:right w:val="single" w:sz="5" w:space="0" w:color="000000"/>
            </w:tcBorders>
          </w:tcPr>
          <w:p w14:paraId="4F1E56CE" w14:textId="6C8C10C0" w:rsidR="00EE3372" w:rsidRPr="00A13485" w:rsidRDefault="00950303" w:rsidP="00EE3372">
            <w:pPr>
              <w:spacing w:line="280" w:lineRule="exact"/>
              <w:ind w:left="102"/>
              <w:jc w:val="both"/>
              <w:rPr>
                <w:rFonts w:eastAsia="Cambria"/>
                <w:spacing w:val="-1"/>
                <w:sz w:val="24"/>
                <w:szCs w:val="24"/>
                <w:lang w:val="fr-FR"/>
              </w:rPr>
            </w:pPr>
            <w:r w:rsidRPr="00A13485">
              <w:rPr>
                <w:rFonts w:eastAsia="Cambria"/>
                <w:spacing w:val="-1"/>
                <w:sz w:val="24"/>
                <w:szCs w:val="24"/>
                <w:lang w:val="fr-FR"/>
              </w:rPr>
              <w:t>QuyHK</w:t>
            </w:r>
            <w:r w:rsidR="00EE3372" w:rsidRPr="00A13485">
              <w:rPr>
                <w:rFonts w:eastAsia="Cambria"/>
                <w:spacing w:val="-1"/>
                <w:sz w:val="24"/>
                <w:szCs w:val="24"/>
                <w:lang w:val="fr-FR"/>
              </w:rPr>
              <w:t xml:space="preserve"> – QuyHKSE61160</w:t>
            </w:r>
          </w:p>
          <w:p w14:paraId="59F4F1A7" w14:textId="77777777" w:rsidR="00EE3372" w:rsidRPr="00A13485" w:rsidRDefault="00EE3372" w:rsidP="00EE3372">
            <w:pPr>
              <w:spacing w:line="280" w:lineRule="exact"/>
              <w:ind w:left="102"/>
              <w:jc w:val="both"/>
              <w:rPr>
                <w:rFonts w:eastAsia="Cambria"/>
                <w:spacing w:val="-1"/>
                <w:sz w:val="24"/>
                <w:szCs w:val="24"/>
                <w:lang w:val="fr-FR"/>
              </w:rPr>
            </w:pPr>
            <w:r w:rsidRPr="00A13485">
              <w:rPr>
                <w:rFonts w:eastAsia="Cambria"/>
                <w:spacing w:val="-1"/>
                <w:sz w:val="24"/>
                <w:szCs w:val="24"/>
                <w:lang w:val="fr-FR"/>
              </w:rPr>
              <w:t>Tran Dang Quan – QuanTDSE60878</w:t>
            </w:r>
          </w:p>
          <w:p w14:paraId="535CAE7C" w14:textId="5347DD34" w:rsidR="00E83D64" w:rsidRPr="00A13485" w:rsidRDefault="00E83D64" w:rsidP="00E83D64">
            <w:pPr>
              <w:spacing w:line="280" w:lineRule="exact"/>
              <w:ind w:left="102"/>
              <w:jc w:val="both"/>
              <w:rPr>
                <w:rFonts w:eastAsia="Cambria"/>
                <w:spacing w:val="-1"/>
                <w:sz w:val="24"/>
                <w:szCs w:val="24"/>
              </w:rPr>
            </w:pPr>
            <w:r w:rsidRPr="00A13485">
              <w:rPr>
                <w:rFonts w:eastAsia="Cambria"/>
                <w:spacing w:val="-1"/>
                <w:sz w:val="24"/>
                <w:szCs w:val="24"/>
              </w:rPr>
              <w:t>Man Huynh Khuong - KhuongMHSE61148</w:t>
            </w:r>
          </w:p>
          <w:p w14:paraId="24E78530" w14:textId="06FDF72D" w:rsidR="00EE3372" w:rsidRPr="00A13485" w:rsidRDefault="00EE3372" w:rsidP="00EE3372">
            <w:pPr>
              <w:spacing w:line="280" w:lineRule="exact"/>
              <w:ind w:left="102"/>
              <w:jc w:val="both"/>
              <w:rPr>
                <w:rFonts w:eastAsia="Cambria"/>
                <w:spacing w:val="-1"/>
                <w:sz w:val="24"/>
                <w:szCs w:val="24"/>
              </w:rPr>
            </w:pPr>
            <w:r w:rsidRPr="00A13485">
              <w:rPr>
                <w:rFonts w:eastAsia="Cambria"/>
                <w:spacing w:val="-1"/>
                <w:sz w:val="24"/>
                <w:szCs w:val="24"/>
              </w:rPr>
              <w:t>Phan Nhat Anh – AnhPNSE90158</w:t>
            </w:r>
            <w:r w:rsidR="00E83D64" w:rsidRPr="00A13485">
              <w:rPr>
                <w:rFonts w:eastAsia="Cambria"/>
                <w:spacing w:val="-1"/>
                <w:sz w:val="24"/>
                <w:szCs w:val="24"/>
              </w:rPr>
              <w:t xml:space="preserve"> (Dropped out)</w:t>
            </w:r>
          </w:p>
          <w:p w14:paraId="084B3766" w14:textId="2F8D71CD" w:rsidR="00E442C4" w:rsidRPr="00A13485" w:rsidRDefault="00EE3372" w:rsidP="00E83D64">
            <w:pPr>
              <w:spacing w:line="280" w:lineRule="exact"/>
              <w:ind w:left="102"/>
              <w:rPr>
                <w:rFonts w:eastAsia="Cambria"/>
                <w:sz w:val="24"/>
                <w:szCs w:val="24"/>
              </w:rPr>
            </w:pPr>
            <w:r w:rsidRPr="00A13485">
              <w:rPr>
                <w:rFonts w:eastAsia="Cambria"/>
                <w:spacing w:val="-1"/>
                <w:sz w:val="24"/>
                <w:szCs w:val="24"/>
              </w:rPr>
              <w:t>Nguyen Duy Khuong – Khuongnd60493</w:t>
            </w:r>
            <w:r w:rsidR="00E83D64" w:rsidRPr="00A13485">
              <w:rPr>
                <w:rFonts w:eastAsia="Cambria"/>
                <w:spacing w:val="-1"/>
                <w:sz w:val="24"/>
                <w:szCs w:val="24"/>
              </w:rPr>
              <w:t xml:space="preserve"> (Dropped out)</w:t>
            </w:r>
          </w:p>
        </w:tc>
      </w:tr>
      <w:tr w:rsidR="00AD68DB" w:rsidRPr="00A13485" w14:paraId="398D8AC0" w14:textId="77777777">
        <w:trPr>
          <w:trHeight w:hRule="exact" w:val="411"/>
        </w:trPr>
        <w:tc>
          <w:tcPr>
            <w:tcW w:w="2269" w:type="dxa"/>
            <w:tcBorders>
              <w:top w:val="single" w:sz="5" w:space="0" w:color="000000"/>
              <w:left w:val="single" w:sz="5" w:space="0" w:color="000000"/>
              <w:bottom w:val="single" w:sz="5" w:space="0" w:color="000000"/>
              <w:right w:val="single" w:sz="5" w:space="0" w:color="000000"/>
            </w:tcBorders>
          </w:tcPr>
          <w:p w14:paraId="2E1DDC6F" w14:textId="77777777" w:rsidR="00AD68DB" w:rsidRPr="00A13485" w:rsidRDefault="00D724A8">
            <w:pPr>
              <w:spacing w:line="280" w:lineRule="exact"/>
              <w:ind w:left="945"/>
              <w:rPr>
                <w:rFonts w:eastAsia="Cambria"/>
                <w:sz w:val="24"/>
                <w:szCs w:val="24"/>
              </w:rPr>
            </w:pPr>
            <w:r w:rsidRPr="00A13485">
              <w:rPr>
                <w:rFonts w:eastAsia="Cambria"/>
                <w:b/>
                <w:spacing w:val="-1"/>
                <w:sz w:val="24"/>
                <w:szCs w:val="24"/>
              </w:rPr>
              <w:t>S</w:t>
            </w:r>
            <w:r w:rsidRPr="00A13485">
              <w:rPr>
                <w:rFonts w:eastAsia="Cambria"/>
                <w:b/>
                <w:sz w:val="24"/>
                <w:szCs w:val="24"/>
              </w:rPr>
              <w:t>u</w:t>
            </w:r>
            <w:r w:rsidRPr="00A13485">
              <w:rPr>
                <w:rFonts w:eastAsia="Cambria"/>
                <w:b/>
                <w:spacing w:val="1"/>
                <w:sz w:val="24"/>
                <w:szCs w:val="24"/>
              </w:rPr>
              <w:t>p</w:t>
            </w:r>
            <w:r w:rsidRPr="00A13485">
              <w:rPr>
                <w:rFonts w:eastAsia="Cambria"/>
                <w:b/>
                <w:sz w:val="24"/>
                <w:szCs w:val="24"/>
              </w:rPr>
              <w:t>er</w:t>
            </w:r>
            <w:r w:rsidRPr="00A13485">
              <w:rPr>
                <w:rFonts w:eastAsia="Cambria"/>
                <w:b/>
                <w:spacing w:val="-1"/>
                <w:sz w:val="24"/>
                <w:szCs w:val="24"/>
              </w:rPr>
              <w:t>vi</w:t>
            </w:r>
            <w:r w:rsidRPr="00A1348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9E64CB" w14:textId="77777777" w:rsidR="00AD68DB" w:rsidRPr="00A13485" w:rsidRDefault="00585EC5">
            <w:pPr>
              <w:spacing w:line="280" w:lineRule="exact"/>
              <w:ind w:left="102"/>
              <w:rPr>
                <w:rFonts w:eastAsia="Cambria"/>
                <w:sz w:val="24"/>
                <w:szCs w:val="24"/>
              </w:rPr>
            </w:pPr>
            <w:r w:rsidRPr="00A13485">
              <w:rPr>
                <w:rFonts w:eastAsia="Cambria"/>
                <w:sz w:val="24"/>
                <w:szCs w:val="24"/>
              </w:rPr>
              <w:t>Mr. Kieu Trong Khanh</w:t>
            </w:r>
          </w:p>
        </w:tc>
      </w:tr>
      <w:tr w:rsidR="00AD68DB" w:rsidRPr="00A13485" w14:paraId="278A6362" w14:textId="77777777">
        <w:trPr>
          <w:trHeight w:hRule="exact" w:val="410"/>
        </w:trPr>
        <w:tc>
          <w:tcPr>
            <w:tcW w:w="2269" w:type="dxa"/>
            <w:tcBorders>
              <w:top w:val="single" w:sz="5" w:space="0" w:color="000000"/>
              <w:left w:val="single" w:sz="5" w:space="0" w:color="000000"/>
              <w:bottom w:val="single" w:sz="5" w:space="0" w:color="000000"/>
              <w:right w:val="single" w:sz="5" w:space="0" w:color="000000"/>
            </w:tcBorders>
          </w:tcPr>
          <w:p w14:paraId="0610BAC6" w14:textId="77777777" w:rsidR="00AD68DB" w:rsidRPr="00A13485" w:rsidRDefault="00D724A8">
            <w:pPr>
              <w:spacing w:line="280" w:lineRule="exact"/>
              <w:ind w:left="484"/>
              <w:rPr>
                <w:rFonts w:eastAsia="Cambria"/>
                <w:sz w:val="24"/>
                <w:szCs w:val="24"/>
              </w:rPr>
            </w:pPr>
            <w:r w:rsidRPr="00A13485">
              <w:rPr>
                <w:rFonts w:eastAsia="Cambria"/>
                <w:b/>
                <w:sz w:val="24"/>
                <w:szCs w:val="24"/>
              </w:rPr>
              <w:t>E</w:t>
            </w:r>
            <w:r w:rsidRPr="00A13485">
              <w:rPr>
                <w:rFonts w:eastAsia="Cambria"/>
                <w:b/>
                <w:spacing w:val="1"/>
                <w:sz w:val="24"/>
                <w:szCs w:val="24"/>
              </w:rPr>
              <w:t>xt</w:t>
            </w:r>
            <w:r w:rsidRPr="00A13485">
              <w:rPr>
                <w:rFonts w:eastAsia="Cambria"/>
                <w:b/>
                <w:sz w:val="24"/>
                <w:szCs w:val="24"/>
              </w:rPr>
              <w:t xml:space="preserve">. </w:t>
            </w:r>
            <w:r w:rsidRPr="00A13485">
              <w:rPr>
                <w:rFonts w:eastAsia="Cambria"/>
                <w:b/>
                <w:spacing w:val="-1"/>
                <w:sz w:val="24"/>
                <w:szCs w:val="24"/>
              </w:rPr>
              <w:t>S</w:t>
            </w:r>
            <w:r w:rsidRPr="00A13485">
              <w:rPr>
                <w:rFonts w:eastAsia="Cambria"/>
                <w:b/>
                <w:sz w:val="24"/>
                <w:szCs w:val="24"/>
              </w:rPr>
              <w:t>u</w:t>
            </w:r>
            <w:r w:rsidRPr="00A13485">
              <w:rPr>
                <w:rFonts w:eastAsia="Cambria"/>
                <w:b/>
                <w:spacing w:val="1"/>
                <w:sz w:val="24"/>
                <w:szCs w:val="24"/>
              </w:rPr>
              <w:t>p</w:t>
            </w:r>
            <w:r w:rsidRPr="00A13485">
              <w:rPr>
                <w:rFonts w:eastAsia="Cambria"/>
                <w:b/>
                <w:sz w:val="24"/>
                <w:szCs w:val="24"/>
              </w:rPr>
              <w:t>er</w:t>
            </w:r>
            <w:r w:rsidRPr="00A13485">
              <w:rPr>
                <w:rFonts w:eastAsia="Cambria"/>
                <w:b/>
                <w:spacing w:val="-1"/>
                <w:sz w:val="24"/>
                <w:szCs w:val="24"/>
              </w:rPr>
              <w:t>vi</w:t>
            </w:r>
            <w:r w:rsidRPr="00A1348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D9FB4C" w14:textId="77777777" w:rsidR="00AD68DB" w:rsidRPr="00A13485" w:rsidRDefault="00D724A8">
            <w:pPr>
              <w:spacing w:line="280" w:lineRule="exact"/>
              <w:ind w:left="102"/>
              <w:rPr>
                <w:rFonts w:eastAsia="Cambria"/>
                <w:sz w:val="24"/>
                <w:szCs w:val="24"/>
              </w:rPr>
            </w:pPr>
            <w:r w:rsidRPr="00A13485">
              <w:rPr>
                <w:rFonts w:eastAsia="Cambria"/>
                <w:sz w:val="24"/>
                <w:szCs w:val="24"/>
              </w:rPr>
              <w:t>N/A</w:t>
            </w:r>
          </w:p>
        </w:tc>
      </w:tr>
      <w:tr w:rsidR="00AD68DB" w:rsidRPr="00A13485" w14:paraId="78524950" w14:textId="77777777">
        <w:trPr>
          <w:trHeight w:hRule="exact" w:val="694"/>
        </w:trPr>
        <w:tc>
          <w:tcPr>
            <w:tcW w:w="2269" w:type="dxa"/>
            <w:tcBorders>
              <w:top w:val="single" w:sz="5" w:space="0" w:color="000000"/>
              <w:left w:val="single" w:sz="5" w:space="0" w:color="000000"/>
              <w:bottom w:val="single" w:sz="5" w:space="0" w:color="000000"/>
              <w:right w:val="single" w:sz="5" w:space="0" w:color="000000"/>
            </w:tcBorders>
          </w:tcPr>
          <w:p w14:paraId="0313791A" w14:textId="77777777" w:rsidR="00AD68DB" w:rsidRPr="00A13485" w:rsidRDefault="00D724A8">
            <w:pPr>
              <w:spacing w:before="5" w:line="280" w:lineRule="exact"/>
              <w:ind w:left="1592" w:right="102" w:hanging="1345"/>
              <w:jc w:val="right"/>
              <w:rPr>
                <w:rFonts w:eastAsia="Cambria"/>
                <w:sz w:val="24"/>
                <w:szCs w:val="24"/>
              </w:rPr>
            </w:pPr>
            <w:r w:rsidRPr="00A13485">
              <w:rPr>
                <w:rFonts w:eastAsia="Cambria"/>
                <w:b/>
                <w:spacing w:val="-1"/>
                <w:sz w:val="24"/>
                <w:szCs w:val="24"/>
              </w:rPr>
              <w:t>C</w:t>
            </w:r>
            <w:r w:rsidRPr="00A13485">
              <w:rPr>
                <w:rFonts w:eastAsia="Cambria"/>
                <w:b/>
                <w:spacing w:val="1"/>
                <w:sz w:val="24"/>
                <w:szCs w:val="24"/>
              </w:rPr>
              <w:t>a</w:t>
            </w:r>
            <w:r w:rsidRPr="00A13485">
              <w:rPr>
                <w:rFonts w:eastAsia="Cambria"/>
                <w:b/>
                <w:sz w:val="24"/>
                <w:szCs w:val="24"/>
              </w:rPr>
              <w:t>p</w:t>
            </w:r>
            <w:r w:rsidRPr="00A13485">
              <w:rPr>
                <w:rFonts w:eastAsia="Cambria"/>
                <w:b/>
                <w:spacing w:val="1"/>
                <w:sz w:val="24"/>
                <w:szCs w:val="24"/>
              </w:rPr>
              <w:t>st</w:t>
            </w:r>
            <w:r w:rsidRPr="00A13485">
              <w:rPr>
                <w:rFonts w:eastAsia="Cambria"/>
                <w:b/>
                <w:sz w:val="24"/>
                <w:szCs w:val="24"/>
              </w:rPr>
              <w:t>o</w:t>
            </w:r>
            <w:r w:rsidRPr="00A13485">
              <w:rPr>
                <w:rFonts w:eastAsia="Cambria"/>
                <w:b/>
                <w:spacing w:val="-1"/>
                <w:sz w:val="24"/>
                <w:szCs w:val="24"/>
              </w:rPr>
              <w:t>n</w:t>
            </w:r>
            <w:r w:rsidRPr="00A13485">
              <w:rPr>
                <w:rFonts w:eastAsia="Cambria"/>
                <w:b/>
                <w:sz w:val="24"/>
                <w:szCs w:val="24"/>
              </w:rPr>
              <w:t xml:space="preserve">e </w:t>
            </w:r>
            <w:r w:rsidRPr="00A13485">
              <w:rPr>
                <w:rFonts w:eastAsia="Cambria"/>
                <w:b/>
                <w:spacing w:val="-1"/>
                <w:sz w:val="24"/>
                <w:szCs w:val="24"/>
              </w:rPr>
              <w:t>P</w:t>
            </w:r>
            <w:r w:rsidRPr="00A13485">
              <w:rPr>
                <w:rFonts w:eastAsia="Cambria"/>
                <w:b/>
                <w:sz w:val="24"/>
                <w:szCs w:val="24"/>
              </w:rPr>
              <w:t>roj</w:t>
            </w:r>
            <w:r w:rsidRPr="00A13485">
              <w:rPr>
                <w:rFonts w:eastAsia="Cambria"/>
                <w:b/>
                <w:spacing w:val="-1"/>
                <w:sz w:val="24"/>
                <w:szCs w:val="24"/>
              </w:rPr>
              <w:t>e</w:t>
            </w:r>
            <w:r w:rsidRPr="00A13485">
              <w:rPr>
                <w:rFonts w:eastAsia="Cambria"/>
                <w:b/>
                <w:sz w:val="24"/>
                <w:szCs w:val="24"/>
              </w:rPr>
              <w:t>ct co</w:t>
            </w:r>
            <w:r w:rsidRPr="00A13485">
              <w:rPr>
                <w:rFonts w:eastAsia="Cambria"/>
                <w:b/>
                <w:spacing w:val="1"/>
                <w:sz w:val="24"/>
                <w:szCs w:val="24"/>
              </w:rPr>
              <w:t>d</w:t>
            </w:r>
            <w:r w:rsidRPr="00A13485">
              <w:rPr>
                <w:rFonts w:eastAsia="Cambria"/>
                <w:b/>
                <w:sz w:val="24"/>
                <w:szCs w:val="24"/>
              </w:rPr>
              <w:t>e</w:t>
            </w:r>
          </w:p>
        </w:tc>
        <w:tc>
          <w:tcPr>
            <w:tcW w:w="6841" w:type="dxa"/>
            <w:tcBorders>
              <w:top w:val="single" w:sz="5" w:space="0" w:color="000000"/>
              <w:left w:val="single" w:sz="5" w:space="0" w:color="000000"/>
              <w:bottom w:val="single" w:sz="5" w:space="0" w:color="000000"/>
              <w:right w:val="single" w:sz="5" w:space="0" w:color="000000"/>
            </w:tcBorders>
          </w:tcPr>
          <w:p w14:paraId="1D198D66" w14:textId="77777777" w:rsidR="00AD68DB" w:rsidRPr="00A13485" w:rsidRDefault="004F3134">
            <w:pPr>
              <w:spacing w:before="1"/>
              <w:ind w:left="102"/>
              <w:rPr>
                <w:rFonts w:eastAsia="Cambria"/>
                <w:sz w:val="24"/>
                <w:szCs w:val="24"/>
              </w:rPr>
            </w:pPr>
            <w:r w:rsidRPr="00A13485">
              <w:rPr>
                <w:rFonts w:eastAsia="Cambria"/>
                <w:spacing w:val="1"/>
                <w:sz w:val="24"/>
                <w:szCs w:val="24"/>
              </w:rPr>
              <w:t>HSTS</w:t>
            </w:r>
          </w:p>
        </w:tc>
      </w:tr>
    </w:tbl>
    <w:p w14:paraId="07D368F1" w14:textId="77777777" w:rsidR="00AD68DB" w:rsidRPr="00A13485" w:rsidRDefault="00AD68DB">
      <w:pPr>
        <w:spacing w:before="5" w:line="160" w:lineRule="exact"/>
        <w:rPr>
          <w:sz w:val="16"/>
          <w:szCs w:val="16"/>
        </w:rPr>
      </w:pPr>
    </w:p>
    <w:p w14:paraId="546DA829" w14:textId="77777777" w:rsidR="00AD68DB" w:rsidRPr="00A13485" w:rsidRDefault="00AD68DB">
      <w:pPr>
        <w:spacing w:line="200" w:lineRule="exact"/>
      </w:pPr>
    </w:p>
    <w:p w14:paraId="0DD91918" w14:textId="77777777" w:rsidR="00AD68DB" w:rsidRPr="00A13485" w:rsidRDefault="00AD68DB">
      <w:pPr>
        <w:spacing w:line="200" w:lineRule="exact"/>
      </w:pPr>
    </w:p>
    <w:p w14:paraId="5CA46C48" w14:textId="77777777" w:rsidR="00AD68DB" w:rsidRPr="00A13485" w:rsidRDefault="00AD68DB">
      <w:pPr>
        <w:spacing w:line="200" w:lineRule="exact"/>
      </w:pPr>
    </w:p>
    <w:p w14:paraId="2ADAF9B3" w14:textId="77777777" w:rsidR="00AD68DB" w:rsidRPr="00A13485" w:rsidRDefault="00AD68DB">
      <w:pPr>
        <w:spacing w:line="200" w:lineRule="exact"/>
      </w:pPr>
    </w:p>
    <w:p w14:paraId="2DA9FEF4" w14:textId="77777777" w:rsidR="00AD68DB" w:rsidRPr="00A13485" w:rsidRDefault="00D724A8">
      <w:pPr>
        <w:spacing w:before="23"/>
        <w:ind w:left="2840"/>
        <w:rPr>
          <w:rFonts w:eastAsia="Cambria"/>
          <w:sz w:val="24"/>
          <w:szCs w:val="26"/>
        </w:rPr>
        <w:sectPr w:rsidR="00AD68DB" w:rsidRPr="00A13485" w:rsidSect="00CC5B58">
          <w:headerReference w:type="default" r:id="rId9"/>
          <w:footerReference w:type="default" r:id="rId10"/>
          <w:pgSz w:w="11920" w:h="16840"/>
          <w:pgMar w:top="1300" w:right="820" w:bottom="280" w:left="1440" w:header="720" w:footer="720" w:gutter="0"/>
          <w:cols w:space="720"/>
          <w:docGrid w:linePitch="272"/>
        </w:sectPr>
      </w:pPr>
      <w:r w:rsidRPr="00A13485">
        <w:rPr>
          <w:rFonts w:eastAsia="Cambria"/>
          <w:sz w:val="24"/>
          <w:szCs w:val="26"/>
        </w:rPr>
        <w:t>-Ho</w:t>
      </w:r>
      <w:r w:rsidRPr="00A13485">
        <w:rPr>
          <w:rFonts w:eastAsia="Cambria"/>
          <w:spacing w:val="-5"/>
          <w:sz w:val="24"/>
          <w:szCs w:val="26"/>
        </w:rPr>
        <w:t xml:space="preserve"> </w:t>
      </w:r>
      <w:r w:rsidRPr="00A13485">
        <w:rPr>
          <w:rFonts w:eastAsia="Cambria"/>
          <w:spacing w:val="1"/>
          <w:sz w:val="24"/>
          <w:szCs w:val="26"/>
        </w:rPr>
        <w:t>Ch</w:t>
      </w:r>
      <w:r w:rsidRPr="00A13485">
        <w:rPr>
          <w:rFonts w:eastAsia="Cambria"/>
          <w:sz w:val="24"/>
          <w:szCs w:val="26"/>
        </w:rPr>
        <w:t>i</w:t>
      </w:r>
      <w:r w:rsidRPr="00A13485">
        <w:rPr>
          <w:rFonts w:eastAsia="Cambria"/>
          <w:spacing w:val="-4"/>
          <w:sz w:val="24"/>
          <w:szCs w:val="26"/>
        </w:rPr>
        <w:t xml:space="preserve"> </w:t>
      </w:r>
      <w:r w:rsidRPr="00A13485">
        <w:rPr>
          <w:rFonts w:eastAsia="Cambria"/>
          <w:sz w:val="24"/>
          <w:szCs w:val="26"/>
        </w:rPr>
        <w:t>Minh</w:t>
      </w:r>
      <w:r w:rsidRPr="00A13485">
        <w:rPr>
          <w:rFonts w:eastAsia="Cambria"/>
          <w:spacing w:val="-5"/>
          <w:sz w:val="24"/>
          <w:szCs w:val="26"/>
        </w:rPr>
        <w:t xml:space="preserve"> </w:t>
      </w:r>
      <w:r w:rsidRPr="00A13485">
        <w:rPr>
          <w:rFonts w:eastAsia="Cambria"/>
          <w:sz w:val="24"/>
          <w:szCs w:val="26"/>
        </w:rPr>
        <w:t>Ci</w:t>
      </w:r>
      <w:r w:rsidRPr="00A13485">
        <w:rPr>
          <w:rFonts w:eastAsia="Cambria"/>
          <w:spacing w:val="1"/>
          <w:sz w:val="24"/>
          <w:szCs w:val="26"/>
        </w:rPr>
        <w:t>t</w:t>
      </w:r>
      <w:r w:rsidRPr="00A13485">
        <w:rPr>
          <w:rFonts w:eastAsia="Cambria"/>
          <w:spacing w:val="-1"/>
          <w:sz w:val="24"/>
          <w:szCs w:val="26"/>
        </w:rPr>
        <w:t>y</w:t>
      </w:r>
      <w:r w:rsidR="008B6286" w:rsidRPr="00A13485">
        <w:rPr>
          <w:rFonts w:eastAsia="Cambria"/>
          <w:sz w:val="24"/>
          <w:szCs w:val="26"/>
        </w:rPr>
        <w:t>, 0</w:t>
      </w:r>
      <w:r w:rsidR="00B62E51" w:rsidRPr="00A13485">
        <w:rPr>
          <w:rFonts w:eastAsia="Cambria"/>
          <w:sz w:val="24"/>
          <w:szCs w:val="26"/>
        </w:rPr>
        <w:t>9/09/2015</w:t>
      </w:r>
      <w:r w:rsidRPr="00A13485">
        <w:rPr>
          <w:rFonts w:eastAsia="Cambria"/>
          <w:sz w:val="24"/>
          <w:szCs w:val="26"/>
        </w:rPr>
        <w:t>-</w:t>
      </w:r>
    </w:p>
    <w:p w14:paraId="6DA68F95" w14:textId="77777777" w:rsidR="00AD68DB" w:rsidRPr="00A13485" w:rsidRDefault="00AD68DB">
      <w:pPr>
        <w:spacing w:before="6" w:line="160" w:lineRule="exact"/>
        <w:rPr>
          <w:sz w:val="16"/>
          <w:szCs w:val="16"/>
        </w:rPr>
      </w:pPr>
    </w:p>
    <w:p w14:paraId="29DF4922" w14:textId="77777777" w:rsidR="00AD68DB" w:rsidRPr="00A13485" w:rsidRDefault="00AD68DB">
      <w:pPr>
        <w:spacing w:line="200" w:lineRule="exact"/>
      </w:pPr>
    </w:p>
    <w:p w14:paraId="76055685" w14:textId="77777777" w:rsidR="00AD68DB" w:rsidRPr="00A13485" w:rsidRDefault="00D724A8">
      <w:pPr>
        <w:spacing w:before="26"/>
        <w:ind w:left="3193"/>
        <w:rPr>
          <w:rFonts w:eastAsia="Cambria"/>
          <w:sz w:val="24"/>
          <w:szCs w:val="24"/>
        </w:rPr>
        <w:sectPr w:rsidR="00AD68DB" w:rsidRPr="00A13485" w:rsidSect="00CC5B58">
          <w:pgSz w:w="11920" w:h="16840"/>
          <w:pgMar w:top="1560" w:right="1420" w:bottom="280" w:left="1440" w:header="720" w:footer="720" w:gutter="0"/>
          <w:cols w:space="720"/>
          <w:docGrid w:linePitch="272"/>
        </w:sectPr>
      </w:pPr>
      <w:r w:rsidRPr="00A13485">
        <w:rPr>
          <w:rFonts w:eastAsia="Cambria"/>
          <w:sz w:val="24"/>
          <w:szCs w:val="24"/>
        </w:rPr>
        <w:t xml:space="preserve"> </w:t>
      </w:r>
    </w:p>
    <w:p w14:paraId="45D51CDC" w14:textId="77777777" w:rsidR="00AD68DB" w:rsidRPr="00A13485" w:rsidRDefault="00AD68DB">
      <w:pPr>
        <w:spacing w:before="2" w:line="140" w:lineRule="exact"/>
        <w:rPr>
          <w:sz w:val="14"/>
          <w:szCs w:val="15"/>
        </w:rPr>
      </w:pPr>
    </w:p>
    <w:bookmarkStart w:id="0" w:name="_Toc437182722" w:displacedByCustomXml="next"/>
    <w:sdt>
      <w:sdtPr>
        <w:rPr>
          <w:rFonts w:ascii="Times New Roman" w:eastAsia="Times New Roman" w:hAnsi="Times New Roman" w:cs="Times New Roman"/>
          <w:b w:val="0"/>
          <w:bCs w:val="0"/>
          <w:kern w:val="0"/>
          <w:sz w:val="24"/>
          <w:szCs w:val="24"/>
        </w:rPr>
        <w:id w:val="-737931351"/>
        <w:docPartObj>
          <w:docPartGallery w:val="Table of Contents"/>
          <w:docPartUnique/>
        </w:docPartObj>
      </w:sdtPr>
      <w:sdtEndPr>
        <w:rPr>
          <w:noProof/>
        </w:rPr>
      </w:sdtEndPr>
      <w:sdtContent>
        <w:p w14:paraId="1BC0F72B" w14:textId="77777777" w:rsidR="007E1B4D" w:rsidRPr="00A13485" w:rsidRDefault="007E1B4D" w:rsidP="000021F3">
          <w:pPr>
            <w:pStyle w:val="Heading1"/>
            <w:numPr>
              <w:ilvl w:val="0"/>
              <w:numId w:val="0"/>
            </w:numPr>
            <w:spacing w:after="240"/>
            <w:ind w:firstLine="540"/>
            <w:rPr>
              <w:rFonts w:ascii="Times New Roman" w:hAnsi="Times New Roman" w:cs="Times New Roman"/>
            </w:rPr>
          </w:pPr>
          <w:r w:rsidRPr="00A13485">
            <w:rPr>
              <w:rFonts w:ascii="Times New Roman" w:hAnsi="Times New Roman" w:cs="Times New Roman"/>
            </w:rPr>
            <w:t>Table of Contents</w:t>
          </w:r>
          <w:bookmarkEnd w:id="0"/>
        </w:p>
        <w:p w14:paraId="1E7AEEE0" w14:textId="77777777" w:rsidR="00283440" w:rsidRDefault="007E1B4D">
          <w:pPr>
            <w:pStyle w:val="TOC1"/>
            <w:rPr>
              <w:noProof/>
              <w:lang w:val="en-US" w:eastAsia="en-US"/>
            </w:rPr>
          </w:pPr>
          <w:r w:rsidRPr="00A13485">
            <w:rPr>
              <w:rFonts w:ascii="Times New Roman" w:hAnsi="Times New Roman" w:cs="Times New Roman"/>
              <w:sz w:val="24"/>
              <w:szCs w:val="24"/>
            </w:rPr>
            <w:fldChar w:fldCharType="begin"/>
          </w:r>
          <w:r w:rsidRPr="00A13485">
            <w:rPr>
              <w:rFonts w:ascii="Times New Roman" w:hAnsi="Times New Roman" w:cs="Times New Roman"/>
              <w:sz w:val="24"/>
              <w:szCs w:val="24"/>
            </w:rPr>
            <w:instrText xml:space="preserve"> TOC \o "1-3" \h \z \u </w:instrText>
          </w:r>
          <w:r w:rsidRPr="00A13485">
            <w:rPr>
              <w:rFonts w:ascii="Times New Roman" w:hAnsi="Times New Roman" w:cs="Times New Roman"/>
              <w:sz w:val="24"/>
              <w:szCs w:val="24"/>
            </w:rPr>
            <w:fldChar w:fldCharType="separate"/>
          </w:r>
          <w:hyperlink w:anchor="_Toc437182722" w:history="1">
            <w:r w:rsidR="00283440" w:rsidRPr="006D5BCC">
              <w:rPr>
                <w:rStyle w:val="Hyperlink"/>
                <w:rFonts w:ascii="Times New Roman" w:hAnsi="Times New Roman" w:cs="Times New Roman"/>
                <w:noProof/>
              </w:rPr>
              <w:t>Table of Contents</w:t>
            </w:r>
            <w:r w:rsidR="00283440">
              <w:rPr>
                <w:noProof/>
                <w:webHidden/>
              </w:rPr>
              <w:tab/>
            </w:r>
            <w:r w:rsidR="00283440">
              <w:rPr>
                <w:noProof/>
                <w:webHidden/>
              </w:rPr>
              <w:fldChar w:fldCharType="begin"/>
            </w:r>
            <w:r w:rsidR="00283440">
              <w:rPr>
                <w:noProof/>
                <w:webHidden/>
              </w:rPr>
              <w:instrText xml:space="preserve"> PAGEREF _Toc437182722 \h </w:instrText>
            </w:r>
            <w:r w:rsidR="00283440">
              <w:rPr>
                <w:noProof/>
                <w:webHidden/>
              </w:rPr>
            </w:r>
            <w:r w:rsidR="00283440">
              <w:rPr>
                <w:noProof/>
                <w:webHidden/>
              </w:rPr>
              <w:fldChar w:fldCharType="separate"/>
            </w:r>
            <w:r w:rsidR="00283440">
              <w:rPr>
                <w:noProof/>
                <w:webHidden/>
              </w:rPr>
              <w:t>3</w:t>
            </w:r>
            <w:r w:rsidR="00283440">
              <w:rPr>
                <w:noProof/>
                <w:webHidden/>
              </w:rPr>
              <w:fldChar w:fldCharType="end"/>
            </w:r>
          </w:hyperlink>
        </w:p>
        <w:p w14:paraId="6D2AC976" w14:textId="77777777" w:rsidR="00283440" w:rsidRDefault="00283440">
          <w:pPr>
            <w:pStyle w:val="TOC1"/>
            <w:rPr>
              <w:noProof/>
              <w:lang w:val="en-US" w:eastAsia="en-US"/>
            </w:rPr>
          </w:pPr>
          <w:hyperlink w:anchor="_Toc437182723" w:history="1">
            <w:r w:rsidRPr="006D5BCC">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_Toc437182723 \h </w:instrText>
            </w:r>
            <w:r>
              <w:rPr>
                <w:noProof/>
                <w:webHidden/>
              </w:rPr>
            </w:r>
            <w:r>
              <w:rPr>
                <w:noProof/>
                <w:webHidden/>
              </w:rPr>
              <w:fldChar w:fldCharType="separate"/>
            </w:r>
            <w:r>
              <w:rPr>
                <w:noProof/>
                <w:webHidden/>
              </w:rPr>
              <w:t>5</w:t>
            </w:r>
            <w:r>
              <w:rPr>
                <w:noProof/>
                <w:webHidden/>
              </w:rPr>
              <w:fldChar w:fldCharType="end"/>
            </w:r>
          </w:hyperlink>
        </w:p>
        <w:p w14:paraId="1D7F95A7" w14:textId="77777777" w:rsidR="00283440" w:rsidRDefault="00283440">
          <w:pPr>
            <w:pStyle w:val="TOC1"/>
            <w:rPr>
              <w:noProof/>
              <w:lang w:val="en-US" w:eastAsia="en-US"/>
            </w:rPr>
          </w:pPr>
          <w:hyperlink w:anchor="_Toc437182724" w:history="1">
            <w:r w:rsidRPr="006D5BCC">
              <w:rPr>
                <w:rStyle w:val="Hyperlink"/>
                <w:rFonts w:ascii="Times New Roman" w:hAnsi="Times New Roman" w:cs="Times New Roman"/>
                <w:noProof/>
              </w:rPr>
              <w:t>List of Figure</w:t>
            </w:r>
            <w:r>
              <w:rPr>
                <w:noProof/>
                <w:webHidden/>
              </w:rPr>
              <w:tab/>
            </w:r>
            <w:r>
              <w:rPr>
                <w:noProof/>
                <w:webHidden/>
              </w:rPr>
              <w:fldChar w:fldCharType="begin"/>
            </w:r>
            <w:r>
              <w:rPr>
                <w:noProof/>
                <w:webHidden/>
              </w:rPr>
              <w:instrText xml:space="preserve"> PAGEREF _Toc437182724 \h </w:instrText>
            </w:r>
            <w:r>
              <w:rPr>
                <w:noProof/>
                <w:webHidden/>
              </w:rPr>
            </w:r>
            <w:r>
              <w:rPr>
                <w:noProof/>
                <w:webHidden/>
              </w:rPr>
              <w:fldChar w:fldCharType="separate"/>
            </w:r>
            <w:r>
              <w:rPr>
                <w:noProof/>
                <w:webHidden/>
              </w:rPr>
              <w:t>8</w:t>
            </w:r>
            <w:r>
              <w:rPr>
                <w:noProof/>
                <w:webHidden/>
              </w:rPr>
              <w:fldChar w:fldCharType="end"/>
            </w:r>
          </w:hyperlink>
        </w:p>
        <w:p w14:paraId="429CDCCB" w14:textId="77777777" w:rsidR="00283440" w:rsidRDefault="00283440">
          <w:pPr>
            <w:pStyle w:val="TOC1"/>
            <w:rPr>
              <w:noProof/>
              <w:lang w:val="en-US" w:eastAsia="en-US"/>
            </w:rPr>
          </w:pPr>
          <w:hyperlink w:anchor="_Toc437182725" w:history="1">
            <w:r w:rsidRPr="006D5BCC">
              <w:rPr>
                <w:rStyle w:val="Hyperlink"/>
                <w:rFonts w:ascii="Times New Roman" w:eastAsia="Cambria" w:hAnsi="Times New Roman" w:cs="Times New Roman"/>
                <w:noProof/>
              </w:rPr>
              <w:t>D</w:t>
            </w:r>
            <w:r w:rsidRPr="006D5BCC">
              <w:rPr>
                <w:rStyle w:val="Hyperlink"/>
                <w:rFonts w:ascii="Times New Roman" w:eastAsia="Cambria" w:hAnsi="Times New Roman" w:cs="Times New Roman"/>
                <w:noProof/>
                <w:spacing w:val="1"/>
              </w:rPr>
              <w:t>e</w:t>
            </w:r>
            <w:r w:rsidRPr="006D5BCC">
              <w:rPr>
                <w:rStyle w:val="Hyperlink"/>
                <w:rFonts w:ascii="Times New Roman" w:eastAsia="Cambria" w:hAnsi="Times New Roman" w:cs="Times New Roman"/>
                <w:noProof/>
              </w:rPr>
              <w:t>fini</w:t>
            </w:r>
            <w:r w:rsidRPr="006D5BCC">
              <w:rPr>
                <w:rStyle w:val="Hyperlink"/>
                <w:rFonts w:ascii="Times New Roman" w:eastAsia="Cambria" w:hAnsi="Times New Roman" w:cs="Times New Roman"/>
                <w:noProof/>
                <w:spacing w:val="1"/>
              </w:rPr>
              <w:t>t</w:t>
            </w:r>
            <w:r w:rsidRPr="006D5BCC">
              <w:rPr>
                <w:rStyle w:val="Hyperlink"/>
                <w:rFonts w:ascii="Times New Roman" w:eastAsia="Cambria" w:hAnsi="Times New Roman" w:cs="Times New Roman"/>
                <w:noProof/>
              </w:rPr>
              <w:t>i</w:t>
            </w:r>
            <w:r w:rsidRPr="006D5BCC">
              <w:rPr>
                <w:rStyle w:val="Hyperlink"/>
                <w:rFonts w:ascii="Times New Roman" w:eastAsia="Cambria" w:hAnsi="Times New Roman" w:cs="Times New Roman"/>
                <w:noProof/>
                <w:spacing w:val="-1"/>
              </w:rPr>
              <w:t>o</w:t>
            </w:r>
            <w:r w:rsidRPr="006D5BCC">
              <w:rPr>
                <w:rStyle w:val="Hyperlink"/>
                <w:rFonts w:ascii="Times New Roman" w:eastAsia="Cambria" w:hAnsi="Times New Roman" w:cs="Times New Roman"/>
                <w:noProof/>
              </w:rPr>
              <w:t>n</w:t>
            </w:r>
            <w:r w:rsidRPr="006D5BCC">
              <w:rPr>
                <w:rStyle w:val="Hyperlink"/>
                <w:rFonts w:ascii="Times New Roman" w:eastAsia="Cambria" w:hAnsi="Times New Roman" w:cs="Times New Roman"/>
                <w:noProof/>
                <w:spacing w:val="1"/>
              </w:rPr>
              <w:t>s</w:t>
            </w:r>
            <w:r w:rsidRPr="006D5BCC">
              <w:rPr>
                <w:rStyle w:val="Hyperlink"/>
                <w:rFonts w:ascii="Times New Roman" w:eastAsia="Cambria" w:hAnsi="Times New Roman" w:cs="Times New Roman"/>
                <w:noProof/>
              </w:rPr>
              <w:t>,</w:t>
            </w:r>
            <w:r w:rsidRPr="006D5BCC">
              <w:rPr>
                <w:rStyle w:val="Hyperlink"/>
                <w:rFonts w:ascii="Times New Roman" w:eastAsia="Cambria" w:hAnsi="Times New Roman" w:cs="Times New Roman"/>
                <w:noProof/>
                <w:spacing w:val="-2"/>
              </w:rPr>
              <w:t xml:space="preserve"> </w:t>
            </w:r>
            <w:r w:rsidRPr="006D5BCC">
              <w:rPr>
                <w:rStyle w:val="Hyperlink"/>
                <w:rFonts w:ascii="Times New Roman" w:eastAsia="Cambria" w:hAnsi="Times New Roman" w:cs="Times New Roman"/>
                <w:noProof/>
              </w:rPr>
              <w:t>Acr</w:t>
            </w:r>
            <w:r w:rsidRPr="006D5BCC">
              <w:rPr>
                <w:rStyle w:val="Hyperlink"/>
                <w:rFonts w:ascii="Times New Roman" w:eastAsia="Cambria" w:hAnsi="Times New Roman" w:cs="Times New Roman"/>
                <w:noProof/>
                <w:spacing w:val="-2"/>
              </w:rPr>
              <w:t>o</w:t>
            </w:r>
            <w:r w:rsidRPr="006D5BCC">
              <w:rPr>
                <w:rStyle w:val="Hyperlink"/>
                <w:rFonts w:ascii="Times New Roman" w:eastAsia="Cambria" w:hAnsi="Times New Roman" w:cs="Times New Roman"/>
                <w:noProof/>
              </w:rPr>
              <w:t>n</w:t>
            </w:r>
            <w:r w:rsidRPr="006D5BCC">
              <w:rPr>
                <w:rStyle w:val="Hyperlink"/>
                <w:rFonts w:ascii="Times New Roman" w:eastAsia="Cambria" w:hAnsi="Times New Roman" w:cs="Times New Roman"/>
                <w:noProof/>
                <w:spacing w:val="2"/>
              </w:rPr>
              <w:t>y</w:t>
            </w:r>
            <w:r w:rsidRPr="006D5BCC">
              <w:rPr>
                <w:rStyle w:val="Hyperlink"/>
                <w:rFonts w:ascii="Times New Roman" w:eastAsia="Cambria" w:hAnsi="Times New Roman" w:cs="Times New Roman"/>
                <w:noProof/>
                <w:spacing w:val="1"/>
              </w:rPr>
              <w:t>m</w:t>
            </w:r>
            <w:r w:rsidRPr="006D5BCC">
              <w:rPr>
                <w:rStyle w:val="Hyperlink"/>
                <w:rFonts w:ascii="Times New Roman" w:eastAsia="Cambria" w:hAnsi="Times New Roman" w:cs="Times New Roman"/>
                <w:noProof/>
              </w:rPr>
              <w:t>s, a</w:t>
            </w:r>
            <w:r w:rsidRPr="006D5BCC">
              <w:rPr>
                <w:rStyle w:val="Hyperlink"/>
                <w:rFonts w:ascii="Times New Roman" w:eastAsia="Cambria" w:hAnsi="Times New Roman" w:cs="Times New Roman"/>
                <w:noProof/>
                <w:spacing w:val="-1"/>
              </w:rPr>
              <w:t>n</w:t>
            </w:r>
            <w:r w:rsidRPr="006D5BCC">
              <w:rPr>
                <w:rStyle w:val="Hyperlink"/>
                <w:rFonts w:ascii="Times New Roman" w:eastAsia="Cambria" w:hAnsi="Times New Roman" w:cs="Times New Roman"/>
                <w:noProof/>
              </w:rPr>
              <w:t xml:space="preserve">d </w:t>
            </w:r>
            <w:r w:rsidRPr="006D5BCC">
              <w:rPr>
                <w:rStyle w:val="Hyperlink"/>
                <w:rFonts w:ascii="Times New Roman" w:eastAsia="Cambria" w:hAnsi="Times New Roman" w:cs="Times New Roman"/>
                <w:noProof/>
                <w:spacing w:val="-2"/>
              </w:rPr>
              <w:t>A</w:t>
            </w:r>
            <w:r w:rsidRPr="006D5BCC">
              <w:rPr>
                <w:rStyle w:val="Hyperlink"/>
                <w:rFonts w:ascii="Times New Roman" w:eastAsia="Cambria" w:hAnsi="Times New Roman" w:cs="Times New Roman"/>
                <w:noProof/>
              </w:rPr>
              <w:t>b</w:t>
            </w:r>
            <w:r w:rsidRPr="006D5BCC">
              <w:rPr>
                <w:rStyle w:val="Hyperlink"/>
                <w:rFonts w:ascii="Times New Roman" w:eastAsia="Cambria" w:hAnsi="Times New Roman" w:cs="Times New Roman"/>
                <w:noProof/>
                <w:spacing w:val="1"/>
              </w:rPr>
              <w:t>b</w:t>
            </w:r>
            <w:r w:rsidRPr="006D5BCC">
              <w:rPr>
                <w:rStyle w:val="Hyperlink"/>
                <w:rFonts w:ascii="Times New Roman" w:eastAsia="Cambria" w:hAnsi="Times New Roman" w:cs="Times New Roman"/>
                <w:noProof/>
              </w:rPr>
              <w:t>re</w:t>
            </w:r>
            <w:r w:rsidRPr="006D5BCC">
              <w:rPr>
                <w:rStyle w:val="Hyperlink"/>
                <w:rFonts w:ascii="Times New Roman" w:eastAsia="Cambria" w:hAnsi="Times New Roman" w:cs="Times New Roman"/>
                <w:noProof/>
                <w:spacing w:val="1"/>
              </w:rPr>
              <w:t>v</w:t>
            </w:r>
            <w:r w:rsidRPr="006D5BCC">
              <w:rPr>
                <w:rStyle w:val="Hyperlink"/>
                <w:rFonts w:ascii="Times New Roman" w:eastAsia="Cambria" w:hAnsi="Times New Roman" w:cs="Times New Roman"/>
                <w:noProof/>
              </w:rPr>
              <w:t>iati</w:t>
            </w:r>
            <w:r w:rsidRPr="006D5BCC">
              <w:rPr>
                <w:rStyle w:val="Hyperlink"/>
                <w:rFonts w:ascii="Times New Roman" w:eastAsia="Cambria" w:hAnsi="Times New Roman" w:cs="Times New Roman"/>
                <w:noProof/>
                <w:spacing w:val="-2"/>
              </w:rPr>
              <w:t>o</w:t>
            </w:r>
            <w:r w:rsidRPr="006D5BCC">
              <w:rPr>
                <w:rStyle w:val="Hyperlink"/>
                <w:rFonts w:ascii="Times New Roman" w:eastAsia="Cambria" w:hAnsi="Times New Roman" w:cs="Times New Roman"/>
                <w:noProof/>
              </w:rPr>
              <w:t>ns</w:t>
            </w:r>
            <w:r>
              <w:rPr>
                <w:noProof/>
                <w:webHidden/>
              </w:rPr>
              <w:tab/>
            </w:r>
            <w:r>
              <w:rPr>
                <w:noProof/>
                <w:webHidden/>
              </w:rPr>
              <w:fldChar w:fldCharType="begin"/>
            </w:r>
            <w:r>
              <w:rPr>
                <w:noProof/>
                <w:webHidden/>
              </w:rPr>
              <w:instrText xml:space="preserve"> PAGEREF _Toc437182725 \h </w:instrText>
            </w:r>
            <w:r>
              <w:rPr>
                <w:noProof/>
                <w:webHidden/>
              </w:rPr>
            </w:r>
            <w:r>
              <w:rPr>
                <w:noProof/>
                <w:webHidden/>
              </w:rPr>
              <w:fldChar w:fldCharType="separate"/>
            </w:r>
            <w:r>
              <w:rPr>
                <w:noProof/>
                <w:webHidden/>
              </w:rPr>
              <w:t>11</w:t>
            </w:r>
            <w:r>
              <w:rPr>
                <w:noProof/>
                <w:webHidden/>
              </w:rPr>
              <w:fldChar w:fldCharType="end"/>
            </w:r>
          </w:hyperlink>
        </w:p>
        <w:p w14:paraId="16CF2945" w14:textId="77777777" w:rsidR="00283440" w:rsidRDefault="00283440">
          <w:pPr>
            <w:pStyle w:val="TOC1"/>
            <w:tabs>
              <w:tab w:val="left" w:pos="1080"/>
            </w:tabs>
            <w:rPr>
              <w:noProof/>
              <w:lang w:val="en-US" w:eastAsia="en-US"/>
            </w:rPr>
          </w:pPr>
          <w:hyperlink w:anchor="_Toc437182726" w:history="1">
            <w:r w:rsidRPr="006D5BCC">
              <w:rPr>
                <w:rStyle w:val="Hyperlink"/>
                <w:rFonts w:ascii="Times New Roman" w:eastAsia="Cambria" w:hAnsi="Times New Roman" w:cs="Times New Roman"/>
                <w:noProof/>
              </w:rPr>
              <w:t>A.</w:t>
            </w:r>
            <w:r>
              <w:rPr>
                <w:noProof/>
                <w:lang w:val="en-US" w:eastAsia="en-US"/>
              </w:rPr>
              <w:tab/>
            </w:r>
            <w:r w:rsidRPr="006D5BCC">
              <w:rPr>
                <w:rStyle w:val="Hyperlink"/>
                <w:rFonts w:ascii="Times New Roman" w:eastAsia="Cambria" w:hAnsi="Times New Roman" w:cs="Times New Roman"/>
                <w:noProof/>
              </w:rPr>
              <w:t>Pro</w:t>
            </w:r>
            <w:r w:rsidRPr="006D5BCC">
              <w:rPr>
                <w:rStyle w:val="Hyperlink"/>
                <w:rFonts w:ascii="Times New Roman" w:eastAsia="Cambria" w:hAnsi="Times New Roman" w:cs="Times New Roman"/>
                <w:noProof/>
                <w:spacing w:val="-2"/>
              </w:rPr>
              <w:t>j</w:t>
            </w:r>
            <w:r w:rsidRPr="006D5BCC">
              <w:rPr>
                <w:rStyle w:val="Hyperlink"/>
                <w:rFonts w:ascii="Times New Roman" w:eastAsia="Cambria" w:hAnsi="Times New Roman" w:cs="Times New Roman"/>
                <w:noProof/>
              </w:rPr>
              <w:t>ect Ma</w:t>
            </w:r>
            <w:r w:rsidRPr="006D5BCC">
              <w:rPr>
                <w:rStyle w:val="Hyperlink"/>
                <w:rFonts w:ascii="Times New Roman" w:eastAsia="Cambria" w:hAnsi="Times New Roman" w:cs="Times New Roman"/>
                <w:noProof/>
                <w:spacing w:val="1"/>
              </w:rPr>
              <w:t>n</w:t>
            </w:r>
            <w:r w:rsidRPr="006D5BCC">
              <w:rPr>
                <w:rStyle w:val="Hyperlink"/>
                <w:rFonts w:ascii="Times New Roman" w:eastAsia="Cambria" w:hAnsi="Times New Roman" w:cs="Times New Roman"/>
                <w:noProof/>
              </w:rPr>
              <w:t>age</w:t>
            </w:r>
            <w:r w:rsidRPr="006D5BCC">
              <w:rPr>
                <w:rStyle w:val="Hyperlink"/>
                <w:rFonts w:ascii="Times New Roman" w:eastAsia="Cambria" w:hAnsi="Times New Roman" w:cs="Times New Roman"/>
                <w:noProof/>
                <w:spacing w:val="1"/>
              </w:rPr>
              <w:t>m</w:t>
            </w:r>
            <w:r w:rsidRPr="006D5BCC">
              <w:rPr>
                <w:rStyle w:val="Hyperlink"/>
                <w:rFonts w:ascii="Times New Roman" w:eastAsia="Cambria" w:hAnsi="Times New Roman" w:cs="Times New Roman"/>
                <w:noProof/>
                <w:spacing w:val="-1"/>
              </w:rPr>
              <w:t>e</w:t>
            </w:r>
            <w:r w:rsidRPr="006D5BCC">
              <w:rPr>
                <w:rStyle w:val="Hyperlink"/>
                <w:rFonts w:ascii="Times New Roman" w:eastAsia="Cambria" w:hAnsi="Times New Roman" w:cs="Times New Roman"/>
                <w:noProof/>
              </w:rPr>
              <w:t>nt</w:t>
            </w:r>
            <w:r w:rsidRPr="006D5BCC">
              <w:rPr>
                <w:rStyle w:val="Hyperlink"/>
                <w:rFonts w:ascii="Times New Roman" w:eastAsia="Cambria" w:hAnsi="Times New Roman" w:cs="Times New Roman"/>
                <w:noProof/>
                <w:spacing w:val="1"/>
              </w:rPr>
              <w:t xml:space="preserve"> </w:t>
            </w:r>
            <w:r w:rsidRPr="006D5BCC">
              <w:rPr>
                <w:rStyle w:val="Hyperlink"/>
                <w:rFonts w:ascii="Times New Roman" w:eastAsia="Cambria" w:hAnsi="Times New Roman" w:cs="Times New Roman"/>
                <w:noProof/>
                <w:spacing w:val="-2"/>
              </w:rPr>
              <w:t>P</w:t>
            </w:r>
            <w:r w:rsidRPr="006D5BCC">
              <w:rPr>
                <w:rStyle w:val="Hyperlink"/>
                <w:rFonts w:ascii="Times New Roman" w:eastAsia="Cambria" w:hAnsi="Times New Roman" w:cs="Times New Roman"/>
                <w:noProof/>
              </w:rPr>
              <w:t>l</w:t>
            </w:r>
            <w:r w:rsidRPr="006D5BCC">
              <w:rPr>
                <w:rStyle w:val="Hyperlink"/>
                <w:rFonts w:ascii="Times New Roman" w:eastAsia="Cambria" w:hAnsi="Times New Roman" w:cs="Times New Roman"/>
                <w:noProof/>
                <w:spacing w:val="-1"/>
              </w:rPr>
              <w:t>a</w:t>
            </w:r>
            <w:r w:rsidRPr="006D5BCC">
              <w:rPr>
                <w:rStyle w:val="Hyperlink"/>
                <w:rFonts w:ascii="Times New Roman" w:eastAsia="Cambria" w:hAnsi="Times New Roman" w:cs="Times New Roman"/>
                <w:noProof/>
              </w:rPr>
              <w:t>n</w:t>
            </w:r>
            <w:r>
              <w:rPr>
                <w:noProof/>
                <w:webHidden/>
              </w:rPr>
              <w:tab/>
            </w:r>
            <w:r>
              <w:rPr>
                <w:noProof/>
                <w:webHidden/>
              </w:rPr>
              <w:fldChar w:fldCharType="begin"/>
            </w:r>
            <w:r>
              <w:rPr>
                <w:noProof/>
                <w:webHidden/>
              </w:rPr>
              <w:instrText xml:space="preserve"> PAGEREF _Toc437182726 \h </w:instrText>
            </w:r>
            <w:r>
              <w:rPr>
                <w:noProof/>
                <w:webHidden/>
              </w:rPr>
            </w:r>
            <w:r>
              <w:rPr>
                <w:noProof/>
                <w:webHidden/>
              </w:rPr>
              <w:fldChar w:fldCharType="separate"/>
            </w:r>
            <w:r>
              <w:rPr>
                <w:noProof/>
                <w:webHidden/>
              </w:rPr>
              <w:t>12</w:t>
            </w:r>
            <w:r>
              <w:rPr>
                <w:noProof/>
                <w:webHidden/>
              </w:rPr>
              <w:fldChar w:fldCharType="end"/>
            </w:r>
          </w:hyperlink>
        </w:p>
        <w:p w14:paraId="246F0785" w14:textId="77777777" w:rsidR="00283440" w:rsidRDefault="00283440">
          <w:pPr>
            <w:pStyle w:val="TOC2"/>
            <w:tabs>
              <w:tab w:val="left" w:pos="1800"/>
            </w:tabs>
            <w:rPr>
              <w:noProof/>
              <w:lang w:val="en-US" w:eastAsia="en-US"/>
            </w:rPr>
          </w:pPr>
          <w:hyperlink w:anchor="_Toc437182727" w:history="1">
            <w:r w:rsidRPr="006D5BCC">
              <w:rPr>
                <w:rStyle w:val="Hyperlink"/>
                <w:rFonts w:ascii="Times New Roman" w:eastAsia="Cambria" w:hAnsi="Times New Roman" w:cs="Times New Roman"/>
                <w:noProof/>
              </w:rPr>
              <w:t>1.</w:t>
            </w:r>
            <w:r>
              <w:rPr>
                <w:noProof/>
                <w:lang w:val="en-US" w:eastAsia="en-US"/>
              </w:rPr>
              <w:tab/>
            </w:r>
            <w:r w:rsidRPr="006D5BCC">
              <w:rPr>
                <w:rStyle w:val="Hyperlink"/>
                <w:rFonts w:ascii="Times New Roman" w:eastAsia="Cambria" w:hAnsi="Times New Roman" w:cs="Times New Roman"/>
                <w:noProof/>
              </w:rPr>
              <w:t>Pro</w:t>
            </w:r>
            <w:r w:rsidRPr="006D5BCC">
              <w:rPr>
                <w:rStyle w:val="Hyperlink"/>
                <w:rFonts w:ascii="Times New Roman" w:eastAsia="Cambria" w:hAnsi="Times New Roman" w:cs="Times New Roman"/>
                <w:noProof/>
                <w:spacing w:val="1"/>
              </w:rPr>
              <w:t>b</w:t>
            </w:r>
            <w:r w:rsidRPr="006D5BCC">
              <w:rPr>
                <w:rStyle w:val="Hyperlink"/>
                <w:rFonts w:ascii="Times New Roman" w:eastAsia="Cambria" w:hAnsi="Times New Roman" w:cs="Times New Roman"/>
                <w:noProof/>
              </w:rPr>
              <w:t>l</w:t>
            </w:r>
            <w:r w:rsidRPr="006D5BCC">
              <w:rPr>
                <w:rStyle w:val="Hyperlink"/>
                <w:rFonts w:ascii="Times New Roman" w:eastAsia="Cambria" w:hAnsi="Times New Roman" w:cs="Times New Roman"/>
                <w:noProof/>
                <w:spacing w:val="1"/>
              </w:rPr>
              <w:t>e</w:t>
            </w:r>
            <w:r w:rsidRPr="006D5BCC">
              <w:rPr>
                <w:rStyle w:val="Hyperlink"/>
                <w:rFonts w:ascii="Times New Roman" w:eastAsia="Cambria" w:hAnsi="Times New Roman" w:cs="Times New Roman"/>
                <w:noProof/>
              </w:rPr>
              <w:t>m</w:t>
            </w:r>
            <w:r w:rsidRPr="006D5BCC">
              <w:rPr>
                <w:rStyle w:val="Hyperlink"/>
                <w:rFonts w:ascii="Times New Roman" w:eastAsia="Cambria" w:hAnsi="Times New Roman" w:cs="Times New Roman"/>
                <w:noProof/>
                <w:spacing w:val="-13"/>
              </w:rPr>
              <w:t xml:space="preserve"> </w:t>
            </w:r>
            <w:r w:rsidRPr="006D5BCC">
              <w:rPr>
                <w:rStyle w:val="Hyperlink"/>
                <w:rFonts w:ascii="Times New Roman" w:eastAsia="Cambria" w:hAnsi="Times New Roman" w:cs="Times New Roman"/>
                <w:noProof/>
                <w:w w:val="99"/>
              </w:rPr>
              <w:t>D</w:t>
            </w:r>
            <w:r w:rsidRPr="006D5BCC">
              <w:rPr>
                <w:rStyle w:val="Hyperlink"/>
                <w:rFonts w:ascii="Times New Roman" w:eastAsia="Cambria" w:hAnsi="Times New Roman" w:cs="Times New Roman"/>
                <w:noProof/>
                <w:spacing w:val="1"/>
                <w:w w:val="99"/>
              </w:rPr>
              <w:t>e</w:t>
            </w:r>
            <w:r w:rsidRPr="006D5BCC">
              <w:rPr>
                <w:rStyle w:val="Hyperlink"/>
                <w:rFonts w:ascii="Times New Roman" w:eastAsia="Cambria" w:hAnsi="Times New Roman" w:cs="Times New Roman"/>
                <w:noProof/>
                <w:w w:val="99"/>
              </w:rPr>
              <w:t>f</w:t>
            </w:r>
            <w:r w:rsidRPr="006D5BCC">
              <w:rPr>
                <w:rStyle w:val="Hyperlink"/>
                <w:rFonts w:ascii="Times New Roman" w:eastAsia="Cambria" w:hAnsi="Times New Roman" w:cs="Times New Roman"/>
                <w:noProof/>
                <w:spacing w:val="2"/>
                <w:w w:val="99"/>
              </w:rPr>
              <w:t>i</w:t>
            </w:r>
            <w:r w:rsidRPr="006D5BCC">
              <w:rPr>
                <w:rStyle w:val="Hyperlink"/>
                <w:rFonts w:ascii="Times New Roman" w:eastAsia="Cambria" w:hAnsi="Times New Roman" w:cs="Times New Roman"/>
                <w:noProof/>
                <w:w w:val="99"/>
              </w:rPr>
              <w:t>nit</w:t>
            </w:r>
            <w:r w:rsidRPr="006D5BCC">
              <w:rPr>
                <w:rStyle w:val="Hyperlink"/>
                <w:rFonts w:ascii="Times New Roman" w:eastAsia="Cambria" w:hAnsi="Times New Roman" w:cs="Times New Roman"/>
                <w:noProof/>
                <w:spacing w:val="1"/>
                <w:w w:val="99"/>
              </w:rPr>
              <w:t>i</w:t>
            </w:r>
            <w:r w:rsidRPr="006D5BCC">
              <w:rPr>
                <w:rStyle w:val="Hyperlink"/>
                <w:rFonts w:ascii="Times New Roman" w:eastAsia="Cambria" w:hAnsi="Times New Roman" w:cs="Times New Roman"/>
                <w:noProof/>
                <w:w w:val="99"/>
              </w:rPr>
              <w:t>on</w:t>
            </w:r>
            <w:r>
              <w:rPr>
                <w:noProof/>
                <w:webHidden/>
              </w:rPr>
              <w:tab/>
            </w:r>
            <w:r>
              <w:rPr>
                <w:noProof/>
                <w:webHidden/>
              </w:rPr>
              <w:fldChar w:fldCharType="begin"/>
            </w:r>
            <w:r>
              <w:rPr>
                <w:noProof/>
                <w:webHidden/>
              </w:rPr>
              <w:instrText xml:space="preserve"> PAGEREF _Toc437182727 \h </w:instrText>
            </w:r>
            <w:r>
              <w:rPr>
                <w:noProof/>
                <w:webHidden/>
              </w:rPr>
            </w:r>
            <w:r>
              <w:rPr>
                <w:noProof/>
                <w:webHidden/>
              </w:rPr>
              <w:fldChar w:fldCharType="separate"/>
            </w:r>
            <w:r>
              <w:rPr>
                <w:noProof/>
                <w:webHidden/>
              </w:rPr>
              <w:t>12</w:t>
            </w:r>
            <w:r>
              <w:rPr>
                <w:noProof/>
                <w:webHidden/>
              </w:rPr>
              <w:fldChar w:fldCharType="end"/>
            </w:r>
          </w:hyperlink>
        </w:p>
        <w:p w14:paraId="52804FC8" w14:textId="77777777" w:rsidR="00283440" w:rsidRDefault="00283440">
          <w:pPr>
            <w:pStyle w:val="TOC3"/>
            <w:tabs>
              <w:tab w:val="left" w:pos="1800"/>
            </w:tabs>
            <w:rPr>
              <w:noProof/>
              <w:lang w:val="en-US" w:eastAsia="en-US"/>
            </w:rPr>
          </w:pPr>
          <w:hyperlink w:anchor="_Toc437182728" w:history="1">
            <w:r w:rsidRPr="006D5BCC">
              <w:rPr>
                <w:rStyle w:val="Hyperlink"/>
                <w:noProof/>
              </w:rPr>
              <w:t>1.1.</w:t>
            </w:r>
            <w:r>
              <w:rPr>
                <w:noProof/>
                <w:lang w:val="en-US" w:eastAsia="en-US"/>
              </w:rPr>
              <w:tab/>
            </w:r>
            <w:r w:rsidRPr="006D5BCC">
              <w:rPr>
                <w:rStyle w:val="Hyperlink"/>
                <w:noProof/>
                <w:spacing w:val="-1"/>
              </w:rPr>
              <w:t>N</w:t>
            </w:r>
            <w:r w:rsidRPr="006D5BCC">
              <w:rPr>
                <w:rStyle w:val="Hyperlink"/>
                <w:noProof/>
                <w:spacing w:val="1"/>
              </w:rPr>
              <w:t>a</w:t>
            </w:r>
            <w:r w:rsidRPr="006D5BCC">
              <w:rPr>
                <w:rStyle w:val="Hyperlink"/>
                <w:noProof/>
              </w:rPr>
              <w:t>me</w:t>
            </w:r>
            <w:r w:rsidRPr="006D5BCC">
              <w:rPr>
                <w:rStyle w:val="Hyperlink"/>
                <w:noProof/>
                <w:spacing w:val="-2"/>
              </w:rPr>
              <w:t xml:space="preserve"> </w:t>
            </w:r>
            <w:r w:rsidRPr="006D5BCC">
              <w:rPr>
                <w:rStyle w:val="Hyperlink"/>
                <w:noProof/>
                <w:spacing w:val="1"/>
              </w:rPr>
              <w:t>o</w:t>
            </w:r>
            <w:r w:rsidRPr="006D5BCC">
              <w:rPr>
                <w:rStyle w:val="Hyperlink"/>
                <w:noProof/>
              </w:rPr>
              <w:t xml:space="preserve">f </w:t>
            </w:r>
            <w:r w:rsidRPr="006D5BCC">
              <w:rPr>
                <w:rStyle w:val="Hyperlink"/>
                <w:noProof/>
                <w:spacing w:val="-1"/>
              </w:rPr>
              <w:t>t</w:t>
            </w:r>
            <w:r w:rsidRPr="006D5BCC">
              <w:rPr>
                <w:rStyle w:val="Hyperlink"/>
                <w:noProof/>
              </w:rPr>
              <w:t>h</w:t>
            </w:r>
            <w:r w:rsidRPr="006D5BCC">
              <w:rPr>
                <w:rStyle w:val="Hyperlink"/>
                <w:noProof/>
                <w:spacing w:val="1"/>
              </w:rPr>
              <w:t>i</w:t>
            </w:r>
            <w:r w:rsidRPr="006D5BCC">
              <w:rPr>
                <w:rStyle w:val="Hyperlink"/>
                <w:noProof/>
              </w:rPr>
              <w:t>s</w:t>
            </w:r>
            <w:r w:rsidRPr="006D5BCC">
              <w:rPr>
                <w:rStyle w:val="Hyperlink"/>
                <w:noProof/>
                <w:spacing w:val="-2"/>
              </w:rPr>
              <w:t xml:space="preserve"> </w:t>
            </w:r>
            <w:r w:rsidRPr="006D5BCC">
              <w:rPr>
                <w:rStyle w:val="Hyperlink"/>
                <w:noProof/>
              </w:rPr>
              <w:t>C</w:t>
            </w:r>
            <w:r w:rsidRPr="006D5BCC">
              <w:rPr>
                <w:rStyle w:val="Hyperlink"/>
                <w:noProof/>
                <w:spacing w:val="-1"/>
              </w:rPr>
              <w:t>a</w:t>
            </w:r>
            <w:r w:rsidRPr="006D5BCC">
              <w:rPr>
                <w:rStyle w:val="Hyperlink"/>
                <w:noProof/>
              </w:rPr>
              <w:t>p</w:t>
            </w:r>
            <w:r w:rsidRPr="006D5BCC">
              <w:rPr>
                <w:rStyle w:val="Hyperlink"/>
                <w:noProof/>
                <w:spacing w:val="-1"/>
              </w:rPr>
              <w:t>s</w:t>
            </w:r>
            <w:r w:rsidRPr="006D5BCC">
              <w:rPr>
                <w:rStyle w:val="Hyperlink"/>
                <w:noProof/>
                <w:spacing w:val="-2"/>
              </w:rPr>
              <w:t>t</w:t>
            </w:r>
            <w:r w:rsidRPr="006D5BCC">
              <w:rPr>
                <w:rStyle w:val="Hyperlink"/>
                <w:noProof/>
                <w:spacing w:val="1"/>
              </w:rPr>
              <w:t>o</w:t>
            </w:r>
            <w:r w:rsidRPr="006D5BCC">
              <w:rPr>
                <w:rStyle w:val="Hyperlink"/>
                <w:noProof/>
              </w:rPr>
              <w:t>ne</w:t>
            </w:r>
            <w:r w:rsidRPr="006D5BCC">
              <w:rPr>
                <w:rStyle w:val="Hyperlink"/>
                <w:noProof/>
                <w:spacing w:val="1"/>
              </w:rPr>
              <w:t xml:space="preserve"> </w:t>
            </w:r>
            <w:r w:rsidRPr="006D5BCC">
              <w:rPr>
                <w:rStyle w:val="Hyperlink"/>
                <w:noProof/>
              </w:rPr>
              <w:t>P</w:t>
            </w:r>
            <w:r w:rsidRPr="006D5BCC">
              <w:rPr>
                <w:rStyle w:val="Hyperlink"/>
                <w:noProof/>
                <w:spacing w:val="-2"/>
              </w:rPr>
              <w:t>r</w:t>
            </w:r>
            <w:r w:rsidRPr="006D5BCC">
              <w:rPr>
                <w:rStyle w:val="Hyperlink"/>
                <w:noProof/>
                <w:spacing w:val="1"/>
              </w:rPr>
              <w:t>o</w:t>
            </w:r>
            <w:r w:rsidRPr="006D5BCC">
              <w:rPr>
                <w:rStyle w:val="Hyperlink"/>
                <w:noProof/>
              </w:rPr>
              <w:t>j</w:t>
            </w:r>
            <w:r w:rsidRPr="006D5BCC">
              <w:rPr>
                <w:rStyle w:val="Hyperlink"/>
                <w:noProof/>
                <w:spacing w:val="-1"/>
              </w:rPr>
              <w:t>e</w:t>
            </w:r>
            <w:r w:rsidRPr="006D5BCC">
              <w:rPr>
                <w:rStyle w:val="Hyperlink"/>
                <w:noProof/>
              </w:rPr>
              <w:t>ct</w:t>
            </w:r>
            <w:r>
              <w:rPr>
                <w:noProof/>
                <w:webHidden/>
              </w:rPr>
              <w:tab/>
            </w:r>
            <w:r>
              <w:rPr>
                <w:noProof/>
                <w:webHidden/>
              </w:rPr>
              <w:fldChar w:fldCharType="begin"/>
            </w:r>
            <w:r>
              <w:rPr>
                <w:noProof/>
                <w:webHidden/>
              </w:rPr>
              <w:instrText xml:space="preserve"> PAGEREF _Toc437182728 \h </w:instrText>
            </w:r>
            <w:r>
              <w:rPr>
                <w:noProof/>
                <w:webHidden/>
              </w:rPr>
            </w:r>
            <w:r>
              <w:rPr>
                <w:noProof/>
                <w:webHidden/>
              </w:rPr>
              <w:fldChar w:fldCharType="separate"/>
            </w:r>
            <w:r>
              <w:rPr>
                <w:noProof/>
                <w:webHidden/>
              </w:rPr>
              <w:t>12</w:t>
            </w:r>
            <w:r>
              <w:rPr>
                <w:noProof/>
                <w:webHidden/>
              </w:rPr>
              <w:fldChar w:fldCharType="end"/>
            </w:r>
          </w:hyperlink>
        </w:p>
        <w:p w14:paraId="1F819D06" w14:textId="77777777" w:rsidR="00283440" w:rsidRDefault="00283440">
          <w:pPr>
            <w:pStyle w:val="TOC3"/>
            <w:tabs>
              <w:tab w:val="left" w:pos="1800"/>
            </w:tabs>
            <w:rPr>
              <w:noProof/>
              <w:lang w:val="en-US" w:eastAsia="en-US"/>
            </w:rPr>
          </w:pPr>
          <w:hyperlink w:anchor="_Toc437182729" w:history="1">
            <w:r w:rsidRPr="006D5BCC">
              <w:rPr>
                <w:rStyle w:val="Hyperlink"/>
                <w:noProof/>
              </w:rPr>
              <w:t>1.2.</w:t>
            </w:r>
            <w:r>
              <w:rPr>
                <w:noProof/>
                <w:lang w:val="en-US" w:eastAsia="en-US"/>
              </w:rPr>
              <w:tab/>
            </w:r>
            <w:r w:rsidRPr="006D5BCC">
              <w:rPr>
                <w:rStyle w:val="Hyperlink"/>
                <w:noProof/>
              </w:rPr>
              <w:t>Pr</w:t>
            </w:r>
            <w:r w:rsidRPr="006D5BCC">
              <w:rPr>
                <w:rStyle w:val="Hyperlink"/>
                <w:noProof/>
                <w:spacing w:val="1"/>
              </w:rPr>
              <w:t>o</w:t>
            </w:r>
            <w:r w:rsidRPr="006D5BCC">
              <w:rPr>
                <w:rStyle w:val="Hyperlink"/>
                <w:noProof/>
              </w:rPr>
              <w:t>b</w:t>
            </w:r>
            <w:r w:rsidRPr="006D5BCC">
              <w:rPr>
                <w:rStyle w:val="Hyperlink"/>
                <w:noProof/>
                <w:spacing w:val="-3"/>
              </w:rPr>
              <w:t>l</w:t>
            </w:r>
            <w:r w:rsidRPr="006D5BCC">
              <w:rPr>
                <w:rStyle w:val="Hyperlink"/>
                <w:noProof/>
              </w:rPr>
              <w:t>em A</w:t>
            </w:r>
            <w:r w:rsidRPr="006D5BCC">
              <w:rPr>
                <w:rStyle w:val="Hyperlink"/>
                <w:noProof/>
                <w:spacing w:val="-1"/>
              </w:rPr>
              <w:t>b</w:t>
            </w:r>
            <w:r w:rsidRPr="006D5BCC">
              <w:rPr>
                <w:rStyle w:val="Hyperlink"/>
                <w:noProof/>
                <w:spacing w:val="-2"/>
              </w:rPr>
              <w:t>s</w:t>
            </w:r>
            <w:r w:rsidRPr="006D5BCC">
              <w:rPr>
                <w:rStyle w:val="Hyperlink"/>
                <w:noProof/>
              </w:rPr>
              <w:t>t</w:t>
            </w:r>
            <w:r w:rsidRPr="006D5BCC">
              <w:rPr>
                <w:rStyle w:val="Hyperlink"/>
                <w:noProof/>
                <w:spacing w:val="-2"/>
              </w:rPr>
              <w:t>r</w:t>
            </w:r>
            <w:r w:rsidRPr="006D5BCC">
              <w:rPr>
                <w:rStyle w:val="Hyperlink"/>
                <w:noProof/>
                <w:spacing w:val="1"/>
              </w:rPr>
              <w:t>a</w:t>
            </w:r>
            <w:r w:rsidRPr="006D5BCC">
              <w:rPr>
                <w:rStyle w:val="Hyperlink"/>
                <w:noProof/>
              </w:rPr>
              <w:t>ct</w:t>
            </w:r>
            <w:r>
              <w:rPr>
                <w:noProof/>
                <w:webHidden/>
              </w:rPr>
              <w:tab/>
            </w:r>
            <w:r>
              <w:rPr>
                <w:noProof/>
                <w:webHidden/>
              </w:rPr>
              <w:fldChar w:fldCharType="begin"/>
            </w:r>
            <w:r>
              <w:rPr>
                <w:noProof/>
                <w:webHidden/>
              </w:rPr>
              <w:instrText xml:space="preserve"> PAGEREF _Toc437182729 \h </w:instrText>
            </w:r>
            <w:r>
              <w:rPr>
                <w:noProof/>
                <w:webHidden/>
              </w:rPr>
            </w:r>
            <w:r>
              <w:rPr>
                <w:noProof/>
                <w:webHidden/>
              </w:rPr>
              <w:fldChar w:fldCharType="separate"/>
            </w:r>
            <w:r>
              <w:rPr>
                <w:noProof/>
                <w:webHidden/>
              </w:rPr>
              <w:t>12</w:t>
            </w:r>
            <w:r>
              <w:rPr>
                <w:noProof/>
                <w:webHidden/>
              </w:rPr>
              <w:fldChar w:fldCharType="end"/>
            </w:r>
          </w:hyperlink>
        </w:p>
        <w:p w14:paraId="4A71C233" w14:textId="77777777" w:rsidR="00283440" w:rsidRDefault="00283440">
          <w:pPr>
            <w:pStyle w:val="TOC3"/>
            <w:tabs>
              <w:tab w:val="left" w:pos="1800"/>
            </w:tabs>
            <w:rPr>
              <w:noProof/>
              <w:lang w:val="en-US" w:eastAsia="en-US"/>
            </w:rPr>
          </w:pPr>
          <w:hyperlink w:anchor="_Toc437182730" w:history="1">
            <w:r w:rsidRPr="006D5BCC">
              <w:rPr>
                <w:rStyle w:val="Hyperlink"/>
                <w:noProof/>
              </w:rPr>
              <w:t>1.3.</w:t>
            </w:r>
            <w:r>
              <w:rPr>
                <w:noProof/>
                <w:lang w:val="en-US" w:eastAsia="en-US"/>
              </w:rPr>
              <w:tab/>
            </w:r>
            <w:r w:rsidRPr="006D5BCC">
              <w:rPr>
                <w:rStyle w:val="Hyperlink"/>
                <w:noProof/>
              </w:rPr>
              <w:t>Pr</w:t>
            </w:r>
            <w:r w:rsidRPr="006D5BCC">
              <w:rPr>
                <w:rStyle w:val="Hyperlink"/>
                <w:noProof/>
                <w:spacing w:val="1"/>
              </w:rPr>
              <w:t>o</w:t>
            </w:r>
            <w:r w:rsidRPr="006D5BCC">
              <w:rPr>
                <w:rStyle w:val="Hyperlink"/>
                <w:noProof/>
              </w:rPr>
              <w:t>j</w:t>
            </w:r>
            <w:r w:rsidRPr="006D5BCC">
              <w:rPr>
                <w:rStyle w:val="Hyperlink"/>
                <w:noProof/>
                <w:spacing w:val="-3"/>
              </w:rPr>
              <w:t>e</w:t>
            </w:r>
            <w:r w:rsidRPr="006D5BCC">
              <w:rPr>
                <w:rStyle w:val="Hyperlink"/>
                <w:noProof/>
              </w:rPr>
              <w:t>ct</w:t>
            </w:r>
            <w:r w:rsidRPr="006D5BCC">
              <w:rPr>
                <w:rStyle w:val="Hyperlink"/>
                <w:noProof/>
                <w:spacing w:val="1"/>
              </w:rPr>
              <w:t xml:space="preserve"> </w:t>
            </w:r>
            <w:r w:rsidRPr="006D5BCC">
              <w:rPr>
                <w:rStyle w:val="Hyperlink"/>
                <w:noProof/>
              </w:rPr>
              <w:t>Over</w:t>
            </w:r>
            <w:r w:rsidRPr="006D5BCC">
              <w:rPr>
                <w:rStyle w:val="Hyperlink"/>
                <w:noProof/>
                <w:spacing w:val="-3"/>
              </w:rPr>
              <w:t>v</w:t>
            </w:r>
            <w:r w:rsidRPr="006D5BCC">
              <w:rPr>
                <w:rStyle w:val="Hyperlink"/>
                <w:noProof/>
              </w:rPr>
              <w:t>iew</w:t>
            </w:r>
            <w:r>
              <w:rPr>
                <w:noProof/>
                <w:webHidden/>
              </w:rPr>
              <w:tab/>
            </w:r>
            <w:r>
              <w:rPr>
                <w:noProof/>
                <w:webHidden/>
              </w:rPr>
              <w:fldChar w:fldCharType="begin"/>
            </w:r>
            <w:r>
              <w:rPr>
                <w:noProof/>
                <w:webHidden/>
              </w:rPr>
              <w:instrText xml:space="preserve"> PAGEREF _Toc437182730 \h </w:instrText>
            </w:r>
            <w:r>
              <w:rPr>
                <w:noProof/>
                <w:webHidden/>
              </w:rPr>
            </w:r>
            <w:r>
              <w:rPr>
                <w:noProof/>
                <w:webHidden/>
              </w:rPr>
              <w:fldChar w:fldCharType="separate"/>
            </w:r>
            <w:r>
              <w:rPr>
                <w:noProof/>
                <w:webHidden/>
              </w:rPr>
              <w:t>12</w:t>
            </w:r>
            <w:r>
              <w:rPr>
                <w:noProof/>
                <w:webHidden/>
              </w:rPr>
              <w:fldChar w:fldCharType="end"/>
            </w:r>
          </w:hyperlink>
        </w:p>
        <w:p w14:paraId="09340243" w14:textId="77777777" w:rsidR="00283440" w:rsidRDefault="00283440">
          <w:pPr>
            <w:pStyle w:val="TOC2"/>
            <w:tabs>
              <w:tab w:val="left" w:pos="1800"/>
            </w:tabs>
            <w:rPr>
              <w:noProof/>
              <w:lang w:val="en-US" w:eastAsia="en-US"/>
            </w:rPr>
          </w:pPr>
          <w:hyperlink w:anchor="_Toc437182731" w:history="1">
            <w:r w:rsidRPr="006D5BCC">
              <w:rPr>
                <w:rStyle w:val="Hyperlink"/>
                <w:rFonts w:ascii="Times New Roman" w:eastAsia="Cambria" w:hAnsi="Times New Roman" w:cs="Times New Roman"/>
                <w:noProof/>
              </w:rPr>
              <w:t>2.</w:t>
            </w:r>
            <w:r>
              <w:rPr>
                <w:noProof/>
                <w:lang w:val="en-US" w:eastAsia="en-US"/>
              </w:rPr>
              <w:tab/>
            </w:r>
            <w:r w:rsidRPr="006D5BCC">
              <w:rPr>
                <w:rStyle w:val="Hyperlink"/>
                <w:rFonts w:ascii="Times New Roman" w:eastAsia="Cambria" w:hAnsi="Times New Roman" w:cs="Times New Roman"/>
                <w:noProof/>
              </w:rPr>
              <w:t>Proj</w:t>
            </w:r>
            <w:r w:rsidRPr="006D5BCC">
              <w:rPr>
                <w:rStyle w:val="Hyperlink"/>
                <w:rFonts w:ascii="Times New Roman" w:eastAsia="Cambria" w:hAnsi="Times New Roman" w:cs="Times New Roman"/>
                <w:noProof/>
                <w:spacing w:val="1"/>
              </w:rPr>
              <w:t>e</w:t>
            </w:r>
            <w:r w:rsidRPr="006D5BCC">
              <w:rPr>
                <w:rStyle w:val="Hyperlink"/>
                <w:rFonts w:ascii="Times New Roman" w:eastAsia="Cambria" w:hAnsi="Times New Roman" w:cs="Times New Roman"/>
                <w:noProof/>
              </w:rPr>
              <w:t>ct</w:t>
            </w:r>
            <w:r w:rsidRPr="006D5BCC">
              <w:rPr>
                <w:rStyle w:val="Hyperlink"/>
                <w:rFonts w:ascii="Times New Roman" w:eastAsia="Cambria" w:hAnsi="Times New Roman" w:cs="Times New Roman"/>
                <w:noProof/>
                <w:spacing w:val="-11"/>
              </w:rPr>
              <w:t xml:space="preserve"> </w:t>
            </w:r>
            <w:r w:rsidRPr="006D5BCC">
              <w:rPr>
                <w:rStyle w:val="Hyperlink"/>
                <w:rFonts w:ascii="Times New Roman" w:eastAsia="Cambria" w:hAnsi="Times New Roman" w:cs="Times New Roman"/>
                <w:noProof/>
              </w:rPr>
              <w:t>o</w:t>
            </w:r>
            <w:r w:rsidRPr="006D5BCC">
              <w:rPr>
                <w:rStyle w:val="Hyperlink"/>
                <w:rFonts w:ascii="Times New Roman" w:eastAsia="Cambria" w:hAnsi="Times New Roman" w:cs="Times New Roman"/>
                <w:noProof/>
                <w:spacing w:val="1"/>
              </w:rPr>
              <w:t>r</w:t>
            </w:r>
            <w:r w:rsidRPr="006D5BCC">
              <w:rPr>
                <w:rStyle w:val="Hyperlink"/>
                <w:rFonts w:ascii="Times New Roman" w:eastAsia="Cambria" w:hAnsi="Times New Roman" w:cs="Times New Roman"/>
                <w:noProof/>
              </w:rPr>
              <w:t>g</w:t>
            </w:r>
            <w:r w:rsidRPr="006D5BCC">
              <w:rPr>
                <w:rStyle w:val="Hyperlink"/>
                <w:rFonts w:ascii="Times New Roman" w:eastAsia="Cambria" w:hAnsi="Times New Roman" w:cs="Times New Roman"/>
                <w:noProof/>
                <w:spacing w:val="1"/>
              </w:rPr>
              <w:t>a</w:t>
            </w:r>
            <w:r w:rsidRPr="006D5BCC">
              <w:rPr>
                <w:rStyle w:val="Hyperlink"/>
                <w:rFonts w:ascii="Times New Roman" w:eastAsia="Cambria" w:hAnsi="Times New Roman" w:cs="Times New Roman"/>
                <w:noProof/>
              </w:rPr>
              <w:t>niz</w:t>
            </w:r>
            <w:r w:rsidRPr="006D5BCC">
              <w:rPr>
                <w:rStyle w:val="Hyperlink"/>
                <w:rFonts w:ascii="Times New Roman" w:eastAsia="Cambria" w:hAnsi="Times New Roman" w:cs="Times New Roman"/>
                <w:noProof/>
                <w:spacing w:val="2"/>
              </w:rPr>
              <w:t>a</w:t>
            </w:r>
            <w:r w:rsidRPr="006D5BCC">
              <w:rPr>
                <w:rStyle w:val="Hyperlink"/>
                <w:rFonts w:ascii="Times New Roman" w:eastAsia="Cambria" w:hAnsi="Times New Roman" w:cs="Times New Roman"/>
                <w:noProof/>
                <w:spacing w:val="1"/>
              </w:rPr>
              <w:t>t</w:t>
            </w:r>
            <w:r w:rsidRPr="006D5BCC">
              <w:rPr>
                <w:rStyle w:val="Hyperlink"/>
                <w:rFonts w:ascii="Times New Roman" w:eastAsia="Cambria" w:hAnsi="Times New Roman" w:cs="Times New Roman"/>
                <w:noProof/>
              </w:rPr>
              <w:t>i</w:t>
            </w:r>
            <w:r w:rsidRPr="006D5BCC">
              <w:rPr>
                <w:rStyle w:val="Hyperlink"/>
                <w:rFonts w:ascii="Times New Roman" w:eastAsia="Cambria" w:hAnsi="Times New Roman" w:cs="Times New Roman"/>
                <w:noProof/>
                <w:spacing w:val="1"/>
              </w:rPr>
              <w:t>o</w:t>
            </w:r>
            <w:r w:rsidRPr="006D5BCC">
              <w:rPr>
                <w:rStyle w:val="Hyperlink"/>
                <w:rFonts w:ascii="Times New Roman" w:eastAsia="Cambria" w:hAnsi="Times New Roman" w:cs="Times New Roman"/>
                <w:noProof/>
              </w:rPr>
              <w:t>n</w:t>
            </w:r>
            <w:r>
              <w:rPr>
                <w:noProof/>
                <w:webHidden/>
              </w:rPr>
              <w:tab/>
            </w:r>
            <w:r>
              <w:rPr>
                <w:noProof/>
                <w:webHidden/>
              </w:rPr>
              <w:fldChar w:fldCharType="begin"/>
            </w:r>
            <w:r>
              <w:rPr>
                <w:noProof/>
                <w:webHidden/>
              </w:rPr>
              <w:instrText xml:space="preserve"> PAGEREF _Toc437182731 \h </w:instrText>
            </w:r>
            <w:r>
              <w:rPr>
                <w:noProof/>
                <w:webHidden/>
              </w:rPr>
            </w:r>
            <w:r>
              <w:rPr>
                <w:noProof/>
                <w:webHidden/>
              </w:rPr>
              <w:fldChar w:fldCharType="separate"/>
            </w:r>
            <w:r>
              <w:rPr>
                <w:noProof/>
                <w:webHidden/>
              </w:rPr>
              <w:t>15</w:t>
            </w:r>
            <w:r>
              <w:rPr>
                <w:noProof/>
                <w:webHidden/>
              </w:rPr>
              <w:fldChar w:fldCharType="end"/>
            </w:r>
          </w:hyperlink>
        </w:p>
        <w:p w14:paraId="2B476EC0" w14:textId="77777777" w:rsidR="00283440" w:rsidRDefault="00283440">
          <w:pPr>
            <w:pStyle w:val="TOC3"/>
            <w:tabs>
              <w:tab w:val="left" w:pos="1800"/>
            </w:tabs>
            <w:rPr>
              <w:noProof/>
              <w:lang w:val="en-US" w:eastAsia="en-US"/>
            </w:rPr>
          </w:pPr>
          <w:hyperlink w:anchor="_Toc437182732" w:history="1">
            <w:r w:rsidRPr="006D5BCC">
              <w:rPr>
                <w:rStyle w:val="Hyperlink"/>
                <w:noProof/>
              </w:rPr>
              <w:t>2.1.</w:t>
            </w:r>
            <w:r>
              <w:rPr>
                <w:noProof/>
                <w:lang w:val="en-US" w:eastAsia="en-US"/>
              </w:rPr>
              <w:tab/>
            </w:r>
            <w:r w:rsidRPr="006D5BCC">
              <w:rPr>
                <w:rStyle w:val="Hyperlink"/>
                <w:noProof/>
              </w:rPr>
              <w:t>Software Process Model</w:t>
            </w:r>
            <w:r>
              <w:rPr>
                <w:noProof/>
                <w:webHidden/>
              </w:rPr>
              <w:tab/>
            </w:r>
            <w:r>
              <w:rPr>
                <w:noProof/>
                <w:webHidden/>
              </w:rPr>
              <w:fldChar w:fldCharType="begin"/>
            </w:r>
            <w:r>
              <w:rPr>
                <w:noProof/>
                <w:webHidden/>
              </w:rPr>
              <w:instrText xml:space="preserve"> PAGEREF _Toc437182732 \h </w:instrText>
            </w:r>
            <w:r>
              <w:rPr>
                <w:noProof/>
                <w:webHidden/>
              </w:rPr>
            </w:r>
            <w:r>
              <w:rPr>
                <w:noProof/>
                <w:webHidden/>
              </w:rPr>
              <w:fldChar w:fldCharType="separate"/>
            </w:r>
            <w:r>
              <w:rPr>
                <w:noProof/>
                <w:webHidden/>
              </w:rPr>
              <w:t>15</w:t>
            </w:r>
            <w:r>
              <w:rPr>
                <w:noProof/>
                <w:webHidden/>
              </w:rPr>
              <w:fldChar w:fldCharType="end"/>
            </w:r>
          </w:hyperlink>
        </w:p>
        <w:p w14:paraId="6E708E3E" w14:textId="77777777" w:rsidR="00283440" w:rsidRDefault="00283440">
          <w:pPr>
            <w:pStyle w:val="TOC3"/>
            <w:tabs>
              <w:tab w:val="left" w:pos="1800"/>
            </w:tabs>
            <w:rPr>
              <w:noProof/>
              <w:lang w:val="en-US" w:eastAsia="en-US"/>
            </w:rPr>
          </w:pPr>
          <w:hyperlink w:anchor="_Toc437182733" w:history="1">
            <w:r w:rsidRPr="006D5BCC">
              <w:rPr>
                <w:rStyle w:val="Hyperlink"/>
                <w:noProof/>
              </w:rPr>
              <w:t>2.2.</w:t>
            </w:r>
            <w:r>
              <w:rPr>
                <w:noProof/>
                <w:lang w:val="en-US" w:eastAsia="en-US"/>
              </w:rPr>
              <w:tab/>
            </w:r>
            <w:r w:rsidRPr="006D5BCC">
              <w:rPr>
                <w:rStyle w:val="Hyperlink"/>
                <w:noProof/>
              </w:rPr>
              <w:t>Roles and responsibility</w:t>
            </w:r>
            <w:r>
              <w:rPr>
                <w:noProof/>
                <w:webHidden/>
              </w:rPr>
              <w:tab/>
            </w:r>
            <w:r>
              <w:rPr>
                <w:noProof/>
                <w:webHidden/>
              </w:rPr>
              <w:fldChar w:fldCharType="begin"/>
            </w:r>
            <w:r>
              <w:rPr>
                <w:noProof/>
                <w:webHidden/>
              </w:rPr>
              <w:instrText xml:space="preserve"> PAGEREF _Toc437182733 \h </w:instrText>
            </w:r>
            <w:r>
              <w:rPr>
                <w:noProof/>
                <w:webHidden/>
              </w:rPr>
            </w:r>
            <w:r>
              <w:rPr>
                <w:noProof/>
                <w:webHidden/>
              </w:rPr>
              <w:fldChar w:fldCharType="separate"/>
            </w:r>
            <w:r>
              <w:rPr>
                <w:noProof/>
                <w:webHidden/>
              </w:rPr>
              <w:t>15</w:t>
            </w:r>
            <w:r>
              <w:rPr>
                <w:noProof/>
                <w:webHidden/>
              </w:rPr>
              <w:fldChar w:fldCharType="end"/>
            </w:r>
          </w:hyperlink>
        </w:p>
        <w:p w14:paraId="6F0DE033" w14:textId="77777777" w:rsidR="00283440" w:rsidRDefault="00283440">
          <w:pPr>
            <w:pStyle w:val="TOC3"/>
            <w:tabs>
              <w:tab w:val="left" w:pos="1800"/>
            </w:tabs>
            <w:rPr>
              <w:noProof/>
              <w:lang w:val="en-US" w:eastAsia="en-US"/>
            </w:rPr>
          </w:pPr>
          <w:hyperlink w:anchor="_Toc437182734" w:history="1">
            <w:r w:rsidRPr="006D5BCC">
              <w:rPr>
                <w:rStyle w:val="Hyperlink"/>
                <w:noProof/>
              </w:rPr>
              <w:t>2.3.</w:t>
            </w:r>
            <w:r>
              <w:rPr>
                <w:noProof/>
                <w:lang w:val="en-US" w:eastAsia="en-US"/>
              </w:rPr>
              <w:tab/>
            </w:r>
            <w:r w:rsidRPr="006D5BCC">
              <w:rPr>
                <w:rStyle w:val="Hyperlink"/>
                <w:noProof/>
              </w:rPr>
              <w:t>Tools and Techniques</w:t>
            </w:r>
            <w:r>
              <w:rPr>
                <w:noProof/>
                <w:webHidden/>
              </w:rPr>
              <w:tab/>
            </w:r>
            <w:r>
              <w:rPr>
                <w:noProof/>
                <w:webHidden/>
              </w:rPr>
              <w:fldChar w:fldCharType="begin"/>
            </w:r>
            <w:r>
              <w:rPr>
                <w:noProof/>
                <w:webHidden/>
              </w:rPr>
              <w:instrText xml:space="preserve"> PAGEREF _Toc437182734 \h </w:instrText>
            </w:r>
            <w:r>
              <w:rPr>
                <w:noProof/>
                <w:webHidden/>
              </w:rPr>
            </w:r>
            <w:r>
              <w:rPr>
                <w:noProof/>
                <w:webHidden/>
              </w:rPr>
              <w:fldChar w:fldCharType="separate"/>
            </w:r>
            <w:r>
              <w:rPr>
                <w:noProof/>
                <w:webHidden/>
              </w:rPr>
              <w:t>16</w:t>
            </w:r>
            <w:r>
              <w:rPr>
                <w:noProof/>
                <w:webHidden/>
              </w:rPr>
              <w:fldChar w:fldCharType="end"/>
            </w:r>
          </w:hyperlink>
        </w:p>
        <w:p w14:paraId="025EF227" w14:textId="77777777" w:rsidR="00283440" w:rsidRDefault="00283440">
          <w:pPr>
            <w:pStyle w:val="TOC2"/>
            <w:tabs>
              <w:tab w:val="left" w:pos="1800"/>
            </w:tabs>
            <w:rPr>
              <w:noProof/>
              <w:lang w:val="en-US" w:eastAsia="en-US"/>
            </w:rPr>
          </w:pPr>
          <w:hyperlink w:anchor="_Toc437182735" w:history="1">
            <w:r w:rsidRPr="006D5BCC">
              <w:rPr>
                <w:rStyle w:val="Hyperlink"/>
                <w:rFonts w:ascii="Times New Roman" w:eastAsia="Calibri" w:hAnsi="Times New Roman" w:cs="Times New Roman"/>
                <w:noProof/>
              </w:rPr>
              <w:t>3.</w:t>
            </w:r>
            <w:r>
              <w:rPr>
                <w:noProof/>
                <w:lang w:val="en-US" w:eastAsia="en-US"/>
              </w:rPr>
              <w:tab/>
            </w:r>
            <w:r w:rsidRPr="006D5BCC">
              <w:rPr>
                <w:rStyle w:val="Hyperlink"/>
                <w:rFonts w:ascii="Times New Roman" w:eastAsia="Calibri" w:hAnsi="Times New Roman" w:cs="Times New Roman"/>
                <w:noProof/>
              </w:rPr>
              <w:t>Project Management Plan</w:t>
            </w:r>
            <w:r>
              <w:rPr>
                <w:noProof/>
                <w:webHidden/>
              </w:rPr>
              <w:tab/>
            </w:r>
            <w:r>
              <w:rPr>
                <w:noProof/>
                <w:webHidden/>
              </w:rPr>
              <w:fldChar w:fldCharType="begin"/>
            </w:r>
            <w:r>
              <w:rPr>
                <w:noProof/>
                <w:webHidden/>
              </w:rPr>
              <w:instrText xml:space="preserve"> PAGEREF _Toc437182735 \h </w:instrText>
            </w:r>
            <w:r>
              <w:rPr>
                <w:noProof/>
                <w:webHidden/>
              </w:rPr>
            </w:r>
            <w:r>
              <w:rPr>
                <w:noProof/>
                <w:webHidden/>
              </w:rPr>
              <w:fldChar w:fldCharType="separate"/>
            </w:r>
            <w:r>
              <w:rPr>
                <w:noProof/>
                <w:webHidden/>
              </w:rPr>
              <w:t>17</w:t>
            </w:r>
            <w:r>
              <w:rPr>
                <w:noProof/>
                <w:webHidden/>
              </w:rPr>
              <w:fldChar w:fldCharType="end"/>
            </w:r>
          </w:hyperlink>
        </w:p>
        <w:p w14:paraId="0F7C6BC2" w14:textId="77777777" w:rsidR="00283440" w:rsidRDefault="00283440">
          <w:pPr>
            <w:pStyle w:val="TOC3"/>
            <w:rPr>
              <w:noProof/>
              <w:lang w:val="en-US" w:eastAsia="en-US"/>
            </w:rPr>
          </w:pPr>
          <w:hyperlink w:anchor="_Toc437182736" w:history="1">
            <w:r w:rsidRPr="006D5BCC">
              <w:rPr>
                <w:rStyle w:val="Hyperlink"/>
                <w:noProof/>
              </w:rPr>
              <w:t>Software development life cycle</w:t>
            </w:r>
            <w:r>
              <w:rPr>
                <w:noProof/>
                <w:webHidden/>
              </w:rPr>
              <w:tab/>
            </w:r>
            <w:r>
              <w:rPr>
                <w:noProof/>
                <w:webHidden/>
              </w:rPr>
              <w:fldChar w:fldCharType="begin"/>
            </w:r>
            <w:r>
              <w:rPr>
                <w:noProof/>
                <w:webHidden/>
              </w:rPr>
              <w:instrText xml:space="preserve"> PAGEREF _Toc437182736 \h </w:instrText>
            </w:r>
            <w:r>
              <w:rPr>
                <w:noProof/>
                <w:webHidden/>
              </w:rPr>
            </w:r>
            <w:r>
              <w:rPr>
                <w:noProof/>
                <w:webHidden/>
              </w:rPr>
              <w:fldChar w:fldCharType="separate"/>
            </w:r>
            <w:r>
              <w:rPr>
                <w:noProof/>
                <w:webHidden/>
              </w:rPr>
              <w:t>17</w:t>
            </w:r>
            <w:r>
              <w:rPr>
                <w:noProof/>
                <w:webHidden/>
              </w:rPr>
              <w:fldChar w:fldCharType="end"/>
            </w:r>
          </w:hyperlink>
        </w:p>
        <w:p w14:paraId="333E9DB0" w14:textId="77777777" w:rsidR="00283440" w:rsidRDefault="00283440">
          <w:pPr>
            <w:pStyle w:val="TOC1"/>
            <w:tabs>
              <w:tab w:val="left" w:pos="1080"/>
            </w:tabs>
            <w:rPr>
              <w:noProof/>
              <w:lang w:val="en-US" w:eastAsia="en-US"/>
            </w:rPr>
          </w:pPr>
          <w:hyperlink w:anchor="_Toc437182737" w:history="1">
            <w:r w:rsidRPr="006D5BCC">
              <w:rPr>
                <w:rStyle w:val="Hyperlink"/>
                <w:rFonts w:ascii="Times New Roman" w:hAnsi="Times New Roman" w:cs="Times New Roman"/>
                <w:noProof/>
              </w:rPr>
              <w:t>B.</w:t>
            </w:r>
            <w:r>
              <w:rPr>
                <w:noProof/>
                <w:lang w:val="en-US" w:eastAsia="en-US"/>
              </w:rPr>
              <w:tab/>
            </w:r>
            <w:r w:rsidRPr="006D5BCC">
              <w:rPr>
                <w:rStyle w:val="Hyperlink"/>
                <w:rFonts w:ascii="Times New Roman" w:hAnsi="Times New Roman" w:cs="Times New Roman"/>
                <w:noProof/>
              </w:rPr>
              <w:t>Software Requirement Specification</w:t>
            </w:r>
            <w:r>
              <w:rPr>
                <w:noProof/>
                <w:webHidden/>
              </w:rPr>
              <w:tab/>
            </w:r>
            <w:r>
              <w:rPr>
                <w:noProof/>
                <w:webHidden/>
              </w:rPr>
              <w:fldChar w:fldCharType="begin"/>
            </w:r>
            <w:r>
              <w:rPr>
                <w:noProof/>
                <w:webHidden/>
              </w:rPr>
              <w:instrText xml:space="preserve"> PAGEREF _Toc437182737 \h </w:instrText>
            </w:r>
            <w:r>
              <w:rPr>
                <w:noProof/>
                <w:webHidden/>
              </w:rPr>
            </w:r>
            <w:r>
              <w:rPr>
                <w:noProof/>
                <w:webHidden/>
              </w:rPr>
              <w:fldChar w:fldCharType="separate"/>
            </w:r>
            <w:r>
              <w:rPr>
                <w:noProof/>
                <w:webHidden/>
              </w:rPr>
              <w:t>18</w:t>
            </w:r>
            <w:r>
              <w:rPr>
                <w:noProof/>
                <w:webHidden/>
              </w:rPr>
              <w:fldChar w:fldCharType="end"/>
            </w:r>
          </w:hyperlink>
        </w:p>
        <w:p w14:paraId="043439DD" w14:textId="77777777" w:rsidR="00283440" w:rsidRDefault="00283440">
          <w:pPr>
            <w:pStyle w:val="TOC2"/>
            <w:tabs>
              <w:tab w:val="left" w:pos="1800"/>
            </w:tabs>
            <w:rPr>
              <w:noProof/>
              <w:lang w:val="en-US" w:eastAsia="en-US"/>
            </w:rPr>
          </w:pPr>
          <w:hyperlink w:anchor="_Toc437182738" w:history="1">
            <w:r w:rsidRPr="006D5BCC">
              <w:rPr>
                <w:rStyle w:val="Hyperlink"/>
                <w:rFonts w:ascii="Times New Roman" w:hAnsi="Times New Roman" w:cs="Times New Roman"/>
                <w:noProof/>
              </w:rPr>
              <w:t>1.</w:t>
            </w:r>
            <w:r>
              <w:rPr>
                <w:noProof/>
                <w:lang w:val="en-US" w:eastAsia="en-US"/>
              </w:rPr>
              <w:tab/>
            </w:r>
            <w:r w:rsidRPr="006D5BCC">
              <w:rPr>
                <w:rStyle w:val="Hyperlink"/>
                <w:rFonts w:ascii="Times New Roman" w:hAnsi="Times New Roman" w:cs="Times New Roman"/>
                <w:noProof/>
              </w:rPr>
              <w:t>User Requirement Specification</w:t>
            </w:r>
            <w:r>
              <w:rPr>
                <w:noProof/>
                <w:webHidden/>
              </w:rPr>
              <w:tab/>
            </w:r>
            <w:r>
              <w:rPr>
                <w:noProof/>
                <w:webHidden/>
              </w:rPr>
              <w:fldChar w:fldCharType="begin"/>
            </w:r>
            <w:r>
              <w:rPr>
                <w:noProof/>
                <w:webHidden/>
              </w:rPr>
              <w:instrText xml:space="preserve"> PAGEREF _Toc437182738 \h </w:instrText>
            </w:r>
            <w:r>
              <w:rPr>
                <w:noProof/>
                <w:webHidden/>
              </w:rPr>
            </w:r>
            <w:r>
              <w:rPr>
                <w:noProof/>
                <w:webHidden/>
              </w:rPr>
              <w:fldChar w:fldCharType="separate"/>
            </w:r>
            <w:r>
              <w:rPr>
                <w:noProof/>
                <w:webHidden/>
              </w:rPr>
              <w:t>18</w:t>
            </w:r>
            <w:r>
              <w:rPr>
                <w:noProof/>
                <w:webHidden/>
              </w:rPr>
              <w:fldChar w:fldCharType="end"/>
            </w:r>
          </w:hyperlink>
        </w:p>
        <w:p w14:paraId="629C8D5A" w14:textId="77777777" w:rsidR="00283440" w:rsidRDefault="00283440">
          <w:pPr>
            <w:pStyle w:val="TOC3"/>
            <w:tabs>
              <w:tab w:val="left" w:pos="1800"/>
            </w:tabs>
            <w:rPr>
              <w:noProof/>
              <w:lang w:val="en-US" w:eastAsia="en-US"/>
            </w:rPr>
          </w:pPr>
          <w:hyperlink w:anchor="_Toc437182739" w:history="1">
            <w:r w:rsidRPr="006D5BCC">
              <w:rPr>
                <w:rStyle w:val="Hyperlink"/>
                <w:noProof/>
              </w:rPr>
              <w:t>1.1.</w:t>
            </w:r>
            <w:r>
              <w:rPr>
                <w:noProof/>
                <w:lang w:val="en-US" w:eastAsia="en-US"/>
              </w:rPr>
              <w:tab/>
            </w:r>
            <w:r w:rsidRPr="006D5BCC">
              <w:rPr>
                <w:rStyle w:val="Hyperlink"/>
                <w:noProof/>
              </w:rPr>
              <w:t>Doctor Requirement</w:t>
            </w:r>
            <w:r>
              <w:rPr>
                <w:noProof/>
                <w:webHidden/>
              </w:rPr>
              <w:tab/>
            </w:r>
            <w:r>
              <w:rPr>
                <w:noProof/>
                <w:webHidden/>
              </w:rPr>
              <w:fldChar w:fldCharType="begin"/>
            </w:r>
            <w:r>
              <w:rPr>
                <w:noProof/>
                <w:webHidden/>
              </w:rPr>
              <w:instrText xml:space="preserve"> PAGEREF _Toc437182739 \h </w:instrText>
            </w:r>
            <w:r>
              <w:rPr>
                <w:noProof/>
                <w:webHidden/>
              </w:rPr>
            </w:r>
            <w:r>
              <w:rPr>
                <w:noProof/>
                <w:webHidden/>
              </w:rPr>
              <w:fldChar w:fldCharType="separate"/>
            </w:r>
            <w:r>
              <w:rPr>
                <w:noProof/>
                <w:webHidden/>
              </w:rPr>
              <w:t>18</w:t>
            </w:r>
            <w:r>
              <w:rPr>
                <w:noProof/>
                <w:webHidden/>
              </w:rPr>
              <w:fldChar w:fldCharType="end"/>
            </w:r>
          </w:hyperlink>
        </w:p>
        <w:p w14:paraId="2AE7AD22" w14:textId="77777777" w:rsidR="00283440" w:rsidRDefault="00283440">
          <w:pPr>
            <w:pStyle w:val="TOC3"/>
            <w:tabs>
              <w:tab w:val="left" w:pos="1800"/>
            </w:tabs>
            <w:rPr>
              <w:noProof/>
              <w:lang w:val="en-US" w:eastAsia="en-US"/>
            </w:rPr>
          </w:pPr>
          <w:hyperlink w:anchor="_Toc437182740" w:history="1">
            <w:r w:rsidRPr="006D5BCC">
              <w:rPr>
                <w:rStyle w:val="Hyperlink"/>
                <w:noProof/>
              </w:rPr>
              <w:t>1.2.</w:t>
            </w:r>
            <w:r>
              <w:rPr>
                <w:noProof/>
                <w:lang w:val="en-US" w:eastAsia="en-US"/>
              </w:rPr>
              <w:tab/>
            </w:r>
            <w:r w:rsidRPr="006D5BCC">
              <w:rPr>
                <w:rStyle w:val="Hyperlink"/>
                <w:noProof/>
              </w:rPr>
              <w:t>Doctor Manager Requirement</w:t>
            </w:r>
            <w:r>
              <w:rPr>
                <w:noProof/>
                <w:webHidden/>
              </w:rPr>
              <w:tab/>
            </w:r>
            <w:r>
              <w:rPr>
                <w:noProof/>
                <w:webHidden/>
              </w:rPr>
              <w:fldChar w:fldCharType="begin"/>
            </w:r>
            <w:r>
              <w:rPr>
                <w:noProof/>
                <w:webHidden/>
              </w:rPr>
              <w:instrText xml:space="preserve"> PAGEREF _Toc437182740 \h </w:instrText>
            </w:r>
            <w:r>
              <w:rPr>
                <w:noProof/>
                <w:webHidden/>
              </w:rPr>
            </w:r>
            <w:r>
              <w:rPr>
                <w:noProof/>
                <w:webHidden/>
              </w:rPr>
              <w:fldChar w:fldCharType="separate"/>
            </w:r>
            <w:r>
              <w:rPr>
                <w:noProof/>
                <w:webHidden/>
              </w:rPr>
              <w:t>18</w:t>
            </w:r>
            <w:r>
              <w:rPr>
                <w:noProof/>
                <w:webHidden/>
              </w:rPr>
              <w:fldChar w:fldCharType="end"/>
            </w:r>
          </w:hyperlink>
        </w:p>
        <w:p w14:paraId="14E9B95C" w14:textId="77777777" w:rsidR="00283440" w:rsidRDefault="00283440">
          <w:pPr>
            <w:pStyle w:val="TOC3"/>
            <w:tabs>
              <w:tab w:val="left" w:pos="1800"/>
            </w:tabs>
            <w:rPr>
              <w:noProof/>
              <w:lang w:val="en-US" w:eastAsia="en-US"/>
            </w:rPr>
          </w:pPr>
          <w:hyperlink w:anchor="_Toc437182741" w:history="1">
            <w:r w:rsidRPr="006D5BCC">
              <w:rPr>
                <w:rStyle w:val="Hyperlink"/>
                <w:noProof/>
              </w:rPr>
              <w:t>1.3.</w:t>
            </w:r>
            <w:r>
              <w:rPr>
                <w:noProof/>
                <w:lang w:val="en-US" w:eastAsia="en-US"/>
              </w:rPr>
              <w:tab/>
            </w:r>
            <w:r w:rsidRPr="006D5BCC">
              <w:rPr>
                <w:rStyle w:val="Hyperlink"/>
                <w:noProof/>
              </w:rPr>
              <w:t>Nutrition Doctor Requirement</w:t>
            </w:r>
            <w:r>
              <w:rPr>
                <w:noProof/>
                <w:webHidden/>
              </w:rPr>
              <w:tab/>
            </w:r>
            <w:r>
              <w:rPr>
                <w:noProof/>
                <w:webHidden/>
              </w:rPr>
              <w:fldChar w:fldCharType="begin"/>
            </w:r>
            <w:r>
              <w:rPr>
                <w:noProof/>
                <w:webHidden/>
              </w:rPr>
              <w:instrText xml:space="preserve"> PAGEREF _Toc437182741 \h </w:instrText>
            </w:r>
            <w:r>
              <w:rPr>
                <w:noProof/>
                <w:webHidden/>
              </w:rPr>
            </w:r>
            <w:r>
              <w:rPr>
                <w:noProof/>
                <w:webHidden/>
              </w:rPr>
              <w:fldChar w:fldCharType="separate"/>
            </w:r>
            <w:r>
              <w:rPr>
                <w:noProof/>
                <w:webHidden/>
              </w:rPr>
              <w:t>18</w:t>
            </w:r>
            <w:r>
              <w:rPr>
                <w:noProof/>
                <w:webHidden/>
              </w:rPr>
              <w:fldChar w:fldCharType="end"/>
            </w:r>
          </w:hyperlink>
        </w:p>
        <w:p w14:paraId="6578C740" w14:textId="77777777" w:rsidR="00283440" w:rsidRDefault="00283440">
          <w:pPr>
            <w:pStyle w:val="TOC3"/>
            <w:tabs>
              <w:tab w:val="left" w:pos="1800"/>
            </w:tabs>
            <w:rPr>
              <w:noProof/>
              <w:lang w:val="en-US" w:eastAsia="en-US"/>
            </w:rPr>
          </w:pPr>
          <w:hyperlink w:anchor="_Toc437182742" w:history="1">
            <w:r w:rsidRPr="006D5BCC">
              <w:rPr>
                <w:rStyle w:val="Hyperlink"/>
                <w:noProof/>
              </w:rPr>
              <w:t>1.4.</w:t>
            </w:r>
            <w:r>
              <w:rPr>
                <w:noProof/>
                <w:lang w:val="en-US" w:eastAsia="en-US"/>
              </w:rPr>
              <w:tab/>
            </w:r>
            <w:r w:rsidRPr="006D5BCC">
              <w:rPr>
                <w:rStyle w:val="Hyperlink"/>
                <w:noProof/>
              </w:rPr>
              <w:t>Staff Requirement</w:t>
            </w:r>
            <w:r>
              <w:rPr>
                <w:noProof/>
                <w:webHidden/>
              </w:rPr>
              <w:tab/>
            </w:r>
            <w:r>
              <w:rPr>
                <w:noProof/>
                <w:webHidden/>
              </w:rPr>
              <w:fldChar w:fldCharType="begin"/>
            </w:r>
            <w:r>
              <w:rPr>
                <w:noProof/>
                <w:webHidden/>
              </w:rPr>
              <w:instrText xml:space="preserve"> PAGEREF _Toc437182742 \h </w:instrText>
            </w:r>
            <w:r>
              <w:rPr>
                <w:noProof/>
                <w:webHidden/>
              </w:rPr>
            </w:r>
            <w:r>
              <w:rPr>
                <w:noProof/>
                <w:webHidden/>
              </w:rPr>
              <w:fldChar w:fldCharType="separate"/>
            </w:r>
            <w:r>
              <w:rPr>
                <w:noProof/>
                <w:webHidden/>
              </w:rPr>
              <w:t>18</w:t>
            </w:r>
            <w:r>
              <w:rPr>
                <w:noProof/>
                <w:webHidden/>
              </w:rPr>
              <w:fldChar w:fldCharType="end"/>
            </w:r>
          </w:hyperlink>
        </w:p>
        <w:p w14:paraId="6580D15E" w14:textId="77777777" w:rsidR="00283440" w:rsidRDefault="00283440">
          <w:pPr>
            <w:pStyle w:val="TOC3"/>
            <w:tabs>
              <w:tab w:val="left" w:pos="1800"/>
            </w:tabs>
            <w:rPr>
              <w:noProof/>
              <w:lang w:val="en-US" w:eastAsia="en-US"/>
            </w:rPr>
          </w:pPr>
          <w:hyperlink w:anchor="_Toc437182743" w:history="1">
            <w:r w:rsidRPr="006D5BCC">
              <w:rPr>
                <w:rStyle w:val="Hyperlink"/>
                <w:noProof/>
              </w:rPr>
              <w:t>1.5.</w:t>
            </w:r>
            <w:r>
              <w:rPr>
                <w:noProof/>
                <w:lang w:val="en-US" w:eastAsia="en-US"/>
              </w:rPr>
              <w:tab/>
            </w:r>
            <w:r w:rsidRPr="006D5BCC">
              <w:rPr>
                <w:rStyle w:val="Hyperlink"/>
                <w:noProof/>
              </w:rPr>
              <w:t>Patient Requirement</w:t>
            </w:r>
            <w:r>
              <w:rPr>
                <w:noProof/>
                <w:webHidden/>
              </w:rPr>
              <w:tab/>
            </w:r>
            <w:r>
              <w:rPr>
                <w:noProof/>
                <w:webHidden/>
              </w:rPr>
              <w:fldChar w:fldCharType="begin"/>
            </w:r>
            <w:r>
              <w:rPr>
                <w:noProof/>
                <w:webHidden/>
              </w:rPr>
              <w:instrText xml:space="preserve"> PAGEREF _Toc437182743 \h </w:instrText>
            </w:r>
            <w:r>
              <w:rPr>
                <w:noProof/>
                <w:webHidden/>
              </w:rPr>
            </w:r>
            <w:r>
              <w:rPr>
                <w:noProof/>
                <w:webHidden/>
              </w:rPr>
              <w:fldChar w:fldCharType="separate"/>
            </w:r>
            <w:r>
              <w:rPr>
                <w:noProof/>
                <w:webHidden/>
              </w:rPr>
              <w:t>18</w:t>
            </w:r>
            <w:r>
              <w:rPr>
                <w:noProof/>
                <w:webHidden/>
              </w:rPr>
              <w:fldChar w:fldCharType="end"/>
            </w:r>
          </w:hyperlink>
        </w:p>
        <w:p w14:paraId="19ECEB4D" w14:textId="77777777" w:rsidR="00283440" w:rsidRDefault="00283440">
          <w:pPr>
            <w:pStyle w:val="TOC3"/>
            <w:tabs>
              <w:tab w:val="left" w:pos="1800"/>
            </w:tabs>
            <w:rPr>
              <w:noProof/>
              <w:lang w:val="en-US" w:eastAsia="en-US"/>
            </w:rPr>
          </w:pPr>
          <w:hyperlink w:anchor="_Toc437182744" w:history="1">
            <w:r w:rsidRPr="006D5BCC">
              <w:rPr>
                <w:rStyle w:val="Hyperlink"/>
                <w:noProof/>
              </w:rPr>
              <w:t>1.6.</w:t>
            </w:r>
            <w:r>
              <w:rPr>
                <w:noProof/>
                <w:lang w:val="en-US" w:eastAsia="en-US"/>
              </w:rPr>
              <w:tab/>
            </w:r>
            <w:r w:rsidRPr="006D5BCC">
              <w:rPr>
                <w:rStyle w:val="Hyperlink"/>
                <w:noProof/>
              </w:rPr>
              <w:t>Admin Requirement</w:t>
            </w:r>
            <w:r>
              <w:rPr>
                <w:noProof/>
                <w:webHidden/>
              </w:rPr>
              <w:tab/>
            </w:r>
            <w:r>
              <w:rPr>
                <w:noProof/>
                <w:webHidden/>
              </w:rPr>
              <w:fldChar w:fldCharType="begin"/>
            </w:r>
            <w:r>
              <w:rPr>
                <w:noProof/>
                <w:webHidden/>
              </w:rPr>
              <w:instrText xml:space="preserve"> PAGEREF _Toc437182744 \h </w:instrText>
            </w:r>
            <w:r>
              <w:rPr>
                <w:noProof/>
                <w:webHidden/>
              </w:rPr>
            </w:r>
            <w:r>
              <w:rPr>
                <w:noProof/>
                <w:webHidden/>
              </w:rPr>
              <w:fldChar w:fldCharType="separate"/>
            </w:r>
            <w:r>
              <w:rPr>
                <w:noProof/>
                <w:webHidden/>
              </w:rPr>
              <w:t>18</w:t>
            </w:r>
            <w:r>
              <w:rPr>
                <w:noProof/>
                <w:webHidden/>
              </w:rPr>
              <w:fldChar w:fldCharType="end"/>
            </w:r>
          </w:hyperlink>
        </w:p>
        <w:p w14:paraId="310BAEE2" w14:textId="77777777" w:rsidR="00283440" w:rsidRDefault="00283440">
          <w:pPr>
            <w:pStyle w:val="TOC3"/>
            <w:tabs>
              <w:tab w:val="left" w:pos="1800"/>
            </w:tabs>
            <w:rPr>
              <w:noProof/>
              <w:lang w:val="en-US" w:eastAsia="en-US"/>
            </w:rPr>
          </w:pPr>
          <w:hyperlink w:anchor="_Toc437182745" w:history="1">
            <w:r w:rsidRPr="006D5BCC">
              <w:rPr>
                <w:rStyle w:val="Hyperlink"/>
                <w:noProof/>
              </w:rPr>
              <w:t>1.7.</w:t>
            </w:r>
            <w:r>
              <w:rPr>
                <w:noProof/>
                <w:lang w:val="en-US" w:eastAsia="en-US"/>
              </w:rPr>
              <w:tab/>
            </w:r>
            <w:r w:rsidRPr="006D5BCC">
              <w:rPr>
                <w:rStyle w:val="Hyperlink"/>
                <w:noProof/>
              </w:rPr>
              <w:t>Nurse Requirement</w:t>
            </w:r>
            <w:r>
              <w:rPr>
                <w:noProof/>
                <w:webHidden/>
              </w:rPr>
              <w:tab/>
            </w:r>
            <w:r>
              <w:rPr>
                <w:noProof/>
                <w:webHidden/>
              </w:rPr>
              <w:fldChar w:fldCharType="begin"/>
            </w:r>
            <w:r>
              <w:rPr>
                <w:noProof/>
                <w:webHidden/>
              </w:rPr>
              <w:instrText xml:space="preserve"> PAGEREF _Toc437182745 \h </w:instrText>
            </w:r>
            <w:r>
              <w:rPr>
                <w:noProof/>
                <w:webHidden/>
              </w:rPr>
            </w:r>
            <w:r>
              <w:rPr>
                <w:noProof/>
                <w:webHidden/>
              </w:rPr>
              <w:fldChar w:fldCharType="separate"/>
            </w:r>
            <w:r>
              <w:rPr>
                <w:noProof/>
                <w:webHidden/>
              </w:rPr>
              <w:t>19</w:t>
            </w:r>
            <w:r>
              <w:rPr>
                <w:noProof/>
                <w:webHidden/>
              </w:rPr>
              <w:fldChar w:fldCharType="end"/>
            </w:r>
          </w:hyperlink>
        </w:p>
        <w:p w14:paraId="2840D9A3" w14:textId="77777777" w:rsidR="00283440" w:rsidRDefault="00283440">
          <w:pPr>
            <w:pStyle w:val="TOC3"/>
            <w:tabs>
              <w:tab w:val="left" w:pos="1800"/>
            </w:tabs>
            <w:rPr>
              <w:noProof/>
              <w:lang w:val="en-US" w:eastAsia="en-US"/>
            </w:rPr>
          </w:pPr>
          <w:hyperlink w:anchor="_Toc437182746" w:history="1">
            <w:r w:rsidRPr="006D5BCC">
              <w:rPr>
                <w:rStyle w:val="Hyperlink"/>
                <w:noProof/>
              </w:rPr>
              <w:t>1.8.</w:t>
            </w:r>
            <w:r>
              <w:rPr>
                <w:noProof/>
                <w:lang w:val="en-US" w:eastAsia="en-US"/>
              </w:rPr>
              <w:tab/>
            </w:r>
            <w:r w:rsidRPr="006D5BCC">
              <w:rPr>
                <w:rStyle w:val="Hyperlink"/>
                <w:noProof/>
              </w:rPr>
              <w:t>Guest Requirement</w:t>
            </w:r>
            <w:r>
              <w:rPr>
                <w:noProof/>
                <w:webHidden/>
              </w:rPr>
              <w:tab/>
            </w:r>
            <w:r>
              <w:rPr>
                <w:noProof/>
                <w:webHidden/>
              </w:rPr>
              <w:fldChar w:fldCharType="begin"/>
            </w:r>
            <w:r>
              <w:rPr>
                <w:noProof/>
                <w:webHidden/>
              </w:rPr>
              <w:instrText xml:space="preserve"> PAGEREF _Toc437182746 \h </w:instrText>
            </w:r>
            <w:r>
              <w:rPr>
                <w:noProof/>
                <w:webHidden/>
              </w:rPr>
            </w:r>
            <w:r>
              <w:rPr>
                <w:noProof/>
                <w:webHidden/>
              </w:rPr>
              <w:fldChar w:fldCharType="separate"/>
            </w:r>
            <w:r>
              <w:rPr>
                <w:noProof/>
                <w:webHidden/>
              </w:rPr>
              <w:t>19</w:t>
            </w:r>
            <w:r>
              <w:rPr>
                <w:noProof/>
                <w:webHidden/>
              </w:rPr>
              <w:fldChar w:fldCharType="end"/>
            </w:r>
          </w:hyperlink>
        </w:p>
        <w:p w14:paraId="5AEA0B45" w14:textId="77777777" w:rsidR="00283440" w:rsidRDefault="00283440">
          <w:pPr>
            <w:pStyle w:val="TOC3"/>
            <w:tabs>
              <w:tab w:val="left" w:pos="1800"/>
            </w:tabs>
            <w:rPr>
              <w:noProof/>
              <w:lang w:val="en-US" w:eastAsia="en-US"/>
            </w:rPr>
          </w:pPr>
          <w:hyperlink w:anchor="_Toc437182747" w:history="1">
            <w:r w:rsidRPr="006D5BCC">
              <w:rPr>
                <w:rStyle w:val="Hyperlink"/>
                <w:noProof/>
              </w:rPr>
              <w:t>1.9.</w:t>
            </w:r>
            <w:r>
              <w:rPr>
                <w:noProof/>
                <w:lang w:val="en-US" w:eastAsia="en-US"/>
              </w:rPr>
              <w:tab/>
            </w:r>
            <w:r w:rsidRPr="006D5BCC">
              <w:rPr>
                <w:rStyle w:val="Hyperlink"/>
                <w:noProof/>
              </w:rPr>
              <w:t>Authorized User Requirement</w:t>
            </w:r>
            <w:r>
              <w:rPr>
                <w:noProof/>
                <w:webHidden/>
              </w:rPr>
              <w:tab/>
            </w:r>
            <w:r>
              <w:rPr>
                <w:noProof/>
                <w:webHidden/>
              </w:rPr>
              <w:fldChar w:fldCharType="begin"/>
            </w:r>
            <w:r>
              <w:rPr>
                <w:noProof/>
                <w:webHidden/>
              </w:rPr>
              <w:instrText xml:space="preserve"> PAGEREF _Toc437182747 \h </w:instrText>
            </w:r>
            <w:r>
              <w:rPr>
                <w:noProof/>
                <w:webHidden/>
              </w:rPr>
            </w:r>
            <w:r>
              <w:rPr>
                <w:noProof/>
                <w:webHidden/>
              </w:rPr>
              <w:fldChar w:fldCharType="separate"/>
            </w:r>
            <w:r>
              <w:rPr>
                <w:noProof/>
                <w:webHidden/>
              </w:rPr>
              <w:t>19</w:t>
            </w:r>
            <w:r>
              <w:rPr>
                <w:noProof/>
                <w:webHidden/>
              </w:rPr>
              <w:fldChar w:fldCharType="end"/>
            </w:r>
          </w:hyperlink>
        </w:p>
        <w:p w14:paraId="5FBF33BA" w14:textId="77777777" w:rsidR="00283440" w:rsidRDefault="00283440">
          <w:pPr>
            <w:pStyle w:val="TOC3"/>
            <w:tabs>
              <w:tab w:val="left" w:pos="1836"/>
            </w:tabs>
            <w:rPr>
              <w:noProof/>
              <w:lang w:val="en-US" w:eastAsia="en-US"/>
            </w:rPr>
          </w:pPr>
          <w:hyperlink w:anchor="_Toc437182748" w:history="1">
            <w:r w:rsidRPr="006D5BCC">
              <w:rPr>
                <w:rStyle w:val="Hyperlink"/>
                <w:noProof/>
              </w:rPr>
              <w:t>1.10.</w:t>
            </w:r>
            <w:r>
              <w:rPr>
                <w:noProof/>
                <w:lang w:val="en-US" w:eastAsia="en-US"/>
              </w:rPr>
              <w:tab/>
            </w:r>
            <w:r w:rsidRPr="006D5BCC">
              <w:rPr>
                <w:rStyle w:val="Hyperlink"/>
                <w:noProof/>
              </w:rPr>
              <w:t>Scheduler Requirement</w:t>
            </w:r>
            <w:r>
              <w:rPr>
                <w:noProof/>
                <w:webHidden/>
              </w:rPr>
              <w:tab/>
            </w:r>
            <w:r>
              <w:rPr>
                <w:noProof/>
                <w:webHidden/>
              </w:rPr>
              <w:fldChar w:fldCharType="begin"/>
            </w:r>
            <w:r>
              <w:rPr>
                <w:noProof/>
                <w:webHidden/>
              </w:rPr>
              <w:instrText xml:space="preserve"> PAGEREF _Toc437182748 \h </w:instrText>
            </w:r>
            <w:r>
              <w:rPr>
                <w:noProof/>
                <w:webHidden/>
              </w:rPr>
            </w:r>
            <w:r>
              <w:rPr>
                <w:noProof/>
                <w:webHidden/>
              </w:rPr>
              <w:fldChar w:fldCharType="separate"/>
            </w:r>
            <w:r>
              <w:rPr>
                <w:noProof/>
                <w:webHidden/>
              </w:rPr>
              <w:t>19</w:t>
            </w:r>
            <w:r>
              <w:rPr>
                <w:noProof/>
                <w:webHidden/>
              </w:rPr>
              <w:fldChar w:fldCharType="end"/>
            </w:r>
          </w:hyperlink>
        </w:p>
        <w:p w14:paraId="4530425C" w14:textId="77777777" w:rsidR="00283440" w:rsidRDefault="00283440">
          <w:pPr>
            <w:pStyle w:val="TOC2"/>
            <w:tabs>
              <w:tab w:val="left" w:pos="1800"/>
            </w:tabs>
            <w:rPr>
              <w:noProof/>
              <w:lang w:val="en-US" w:eastAsia="en-US"/>
            </w:rPr>
          </w:pPr>
          <w:hyperlink w:anchor="_Toc437182749" w:history="1">
            <w:r w:rsidRPr="006D5BCC">
              <w:rPr>
                <w:rStyle w:val="Hyperlink"/>
                <w:rFonts w:ascii="Times New Roman" w:hAnsi="Times New Roman" w:cs="Times New Roman"/>
                <w:noProof/>
              </w:rPr>
              <w:t>2.</w:t>
            </w:r>
            <w:r>
              <w:rPr>
                <w:noProof/>
                <w:lang w:val="en-US" w:eastAsia="en-US"/>
              </w:rPr>
              <w:tab/>
            </w:r>
            <w:r w:rsidRPr="006D5BCC">
              <w:rPr>
                <w:rStyle w:val="Hyperlink"/>
                <w:rFonts w:ascii="Times New Roman" w:hAnsi="Times New Roman" w:cs="Times New Roman"/>
                <w:noProof/>
              </w:rPr>
              <w:t>System Requirement Specification</w:t>
            </w:r>
            <w:r>
              <w:rPr>
                <w:noProof/>
                <w:webHidden/>
              </w:rPr>
              <w:tab/>
            </w:r>
            <w:r>
              <w:rPr>
                <w:noProof/>
                <w:webHidden/>
              </w:rPr>
              <w:fldChar w:fldCharType="begin"/>
            </w:r>
            <w:r>
              <w:rPr>
                <w:noProof/>
                <w:webHidden/>
              </w:rPr>
              <w:instrText xml:space="preserve"> PAGEREF _Toc437182749 \h </w:instrText>
            </w:r>
            <w:r>
              <w:rPr>
                <w:noProof/>
                <w:webHidden/>
              </w:rPr>
            </w:r>
            <w:r>
              <w:rPr>
                <w:noProof/>
                <w:webHidden/>
              </w:rPr>
              <w:fldChar w:fldCharType="separate"/>
            </w:r>
            <w:r>
              <w:rPr>
                <w:noProof/>
                <w:webHidden/>
              </w:rPr>
              <w:t>20</w:t>
            </w:r>
            <w:r>
              <w:rPr>
                <w:noProof/>
                <w:webHidden/>
              </w:rPr>
              <w:fldChar w:fldCharType="end"/>
            </w:r>
          </w:hyperlink>
        </w:p>
        <w:p w14:paraId="676E8A74" w14:textId="77777777" w:rsidR="00283440" w:rsidRDefault="00283440">
          <w:pPr>
            <w:pStyle w:val="TOC3"/>
            <w:tabs>
              <w:tab w:val="left" w:pos="1800"/>
            </w:tabs>
            <w:rPr>
              <w:noProof/>
              <w:lang w:val="en-US" w:eastAsia="en-US"/>
            </w:rPr>
          </w:pPr>
          <w:hyperlink w:anchor="_Toc437182750" w:history="1">
            <w:r w:rsidRPr="006D5BCC">
              <w:rPr>
                <w:rStyle w:val="Hyperlink"/>
                <w:noProof/>
              </w:rPr>
              <w:t>2.1.</w:t>
            </w:r>
            <w:r>
              <w:rPr>
                <w:noProof/>
                <w:lang w:val="en-US" w:eastAsia="en-US"/>
              </w:rPr>
              <w:tab/>
            </w:r>
            <w:r w:rsidRPr="006D5BCC">
              <w:rPr>
                <w:rStyle w:val="Hyperlink"/>
                <w:noProof/>
              </w:rPr>
              <w:t>Web Application</w:t>
            </w:r>
            <w:r>
              <w:rPr>
                <w:noProof/>
                <w:webHidden/>
              </w:rPr>
              <w:tab/>
            </w:r>
            <w:r>
              <w:rPr>
                <w:noProof/>
                <w:webHidden/>
              </w:rPr>
              <w:fldChar w:fldCharType="begin"/>
            </w:r>
            <w:r>
              <w:rPr>
                <w:noProof/>
                <w:webHidden/>
              </w:rPr>
              <w:instrText xml:space="preserve"> PAGEREF _Toc437182750 \h </w:instrText>
            </w:r>
            <w:r>
              <w:rPr>
                <w:noProof/>
                <w:webHidden/>
              </w:rPr>
            </w:r>
            <w:r>
              <w:rPr>
                <w:noProof/>
                <w:webHidden/>
              </w:rPr>
              <w:fldChar w:fldCharType="separate"/>
            </w:r>
            <w:r>
              <w:rPr>
                <w:noProof/>
                <w:webHidden/>
              </w:rPr>
              <w:t>20</w:t>
            </w:r>
            <w:r>
              <w:rPr>
                <w:noProof/>
                <w:webHidden/>
              </w:rPr>
              <w:fldChar w:fldCharType="end"/>
            </w:r>
          </w:hyperlink>
        </w:p>
        <w:p w14:paraId="16C2657A" w14:textId="77777777" w:rsidR="00283440" w:rsidRDefault="00283440">
          <w:pPr>
            <w:pStyle w:val="TOC3"/>
            <w:tabs>
              <w:tab w:val="left" w:pos="1800"/>
            </w:tabs>
            <w:rPr>
              <w:noProof/>
              <w:lang w:val="en-US" w:eastAsia="en-US"/>
            </w:rPr>
          </w:pPr>
          <w:hyperlink w:anchor="_Toc437182751" w:history="1">
            <w:r w:rsidRPr="006D5BCC">
              <w:rPr>
                <w:rStyle w:val="Hyperlink"/>
                <w:noProof/>
              </w:rPr>
              <w:t>2.2.</w:t>
            </w:r>
            <w:r>
              <w:rPr>
                <w:noProof/>
                <w:lang w:val="en-US" w:eastAsia="en-US"/>
              </w:rPr>
              <w:tab/>
            </w:r>
            <w:r w:rsidRPr="006D5BCC">
              <w:rPr>
                <w:rStyle w:val="Hyperlink"/>
                <w:noProof/>
              </w:rPr>
              <w:t>Mobile Application</w:t>
            </w:r>
            <w:r>
              <w:rPr>
                <w:noProof/>
                <w:webHidden/>
              </w:rPr>
              <w:tab/>
            </w:r>
            <w:r>
              <w:rPr>
                <w:noProof/>
                <w:webHidden/>
              </w:rPr>
              <w:fldChar w:fldCharType="begin"/>
            </w:r>
            <w:r>
              <w:rPr>
                <w:noProof/>
                <w:webHidden/>
              </w:rPr>
              <w:instrText xml:space="preserve"> PAGEREF _Toc437182751 \h </w:instrText>
            </w:r>
            <w:r>
              <w:rPr>
                <w:noProof/>
                <w:webHidden/>
              </w:rPr>
            </w:r>
            <w:r>
              <w:rPr>
                <w:noProof/>
                <w:webHidden/>
              </w:rPr>
              <w:fldChar w:fldCharType="separate"/>
            </w:r>
            <w:r>
              <w:rPr>
                <w:noProof/>
                <w:webHidden/>
              </w:rPr>
              <w:t>21</w:t>
            </w:r>
            <w:r>
              <w:rPr>
                <w:noProof/>
                <w:webHidden/>
              </w:rPr>
              <w:fldChar w:fldCharType="end"/>
            </w:r>
          </w:hyperlink>
        </w:p>
        <w:p w14:paraId="3ABBAAEC" w14:textId="77777777" w:rsidR="00283440" w:rsidRDefault="00283440">
          <w:pPr>
            <w:pStyle w:val="TOC2"/>
            <w:tabs>
              <w:tab w:val="left" w:pos="1800"/>
            </w:tabs>
            <w:rPr>
              <w:noProof/>
              <w:lang w:val="en-US" w:eastAsia="en-US"/>
            </w:rPr>
          </w:pPr>
          <w:hyperlink w:anchor="_Toc437182752" w:history="1">
            <w:r w:rsidRPr="006D5BCC">
              <w:rPr>
                <w:rStyle w:val="Hyperlink"/>
                <w:rFonts w:ascii="Times New Roman" w:hAnsi="Times New Roman" w:cs="Times New Roman"/>
                <w:noProof/>
              </w:rPr>
              <w:t>3.</w:t>
            </w:r>
            <w:r>
              <w:rPr>
                <w:noProof/>
                <w:lang w:val="en-US" w:eastAsia="en-US"/>
              </w:rPr>
              <w:tab/>
            </w:r>
            <w:r w:rsidRPr="006D5BCC">
              <w:rPr>
                <w:rStyle w:val="Hyperlink"/>
                <w:rFonts w:ascii="Times New Roman" w:hAnsi="Times New Roman" w:cs="Times New Roman"/>
                <w:noProof/>
              </w:rPr>
              <w:t>Conceptual Diagram</w:t>
            </w:r>
            <w:r>
              <w:rPr>
                <w:noProof/>
                <w:webHidden/>
              </w:rPr>
              <w:tab/>
            </w:r>
            <w:r>
              <w:rPr>
                <w:noProof/>
                <w:webHidden/>
              </w:rPr>
              <w:fldChar w:fldCharType="begin"/>
            </w:r>
            <w:r>
              <w:rPr>
                <w:noProof/>
                <w:webHidden/>
              </w:rPr>
              <w:instrText xml:space="preserve"> PAGEREF _Toc437182752 \h </w:instrText>
            </w:r>
            <w:r>
              <w:rPr>
                <w:noProof/>
                <w:webHidden/>
              </w:rPr>
            </w:r>
            <w:r>
              <w:rPr>
                <w:noProof/>
                <w:webHidden/>
              </w:rPr>
              <w:fldChar w:fldCharType="separate"/>
            </w:r>
            <w:r>
              <w:rPr>
                <w:noProof/>
                <w:webHidden/>
              </w:rPr>
              <w:t>21</w:t>
            </w:r>
            <w:r>
              <w:rPr>
                <w:noProof/>
                <w:webHidden/>
              </w:rPr>
              <w:fldChar w:fldCharType="end"/>
            </w:r>
          </w:hyperlink>
        </w:p>
        <w:p w14:paraId="4C990304" w14:textId="77777777" w:rsidR="00283440" w:rsidRDefault="00283440">
          <w:pPr>
            <w:pStyle w:val="TOC1"/>
            <w:tabs>
              <w:tab w:val="left" w:pos="1080"/>
            </w:tabs>
            <w:rPr>
              <w:noProof/>
              <w:lang w:val="en-US" w:eastAsia="en-US"/>
            </w:rPr>
          </w:pPr>
          <w:hyperlink w:anchor="_Toc437182753" w:history="1">
            <w:r w:rsidRPr="006D5BCC">
              <w:rPr>
                <w:rStyle w:val="Hyperlink"/>
                <w:rFonts w:ascii="Times New Roman" w:hAnsi="Times New Roman" w:cs="Times New Roman"/>
                <w:noProof/>
              </w:rPr>
              <w:t>C.</w:t>
            </w:r>
            <w:r>
              <w:rPr>
                <w:noProof/>
                <w:lang w:val="en-US" w:eastAsia="en-US"/>
              </w:rPr>
              <w:tab/>
            </w:r>
            <w:r w:rsidRPr="006D5BCC">
              <w:rPr>
                <w:rStyle w:val="Hyperlink"/>
                <w:rFonts w:ascii="Times New Roman" w:hAnsi="Times New Roman" w:cs="Times New Roman"/>
                <w:noProof/>
              </w:rPr>
              <w:t>Software Design Description</w:t>
            </w:r>
            <w:r>
              <w:rPr>
                <w:noProof/>
                <w:webHidden/>
              </w:rPr>
              <w:tab/>
            </w:r>
            <w:r>
              <w:rPr>
                <w:noProof/>
                <w:webHidden/>
              </w:rPr>
              <w:fldChar w:fldCharType="begin"/>
            </w:r>
            <w:r>
              <w:rPr>
                <w:noProof/>
                <w:webHidden/>
              </w:rPr>
              <w:instrText xml:space="preserve"> PAGEREF _Toc437182753 \h </w:instrText>
            </w:r>
            <w:r>
              <w:rPr>
                <w:noProof/>
                <w:webHidden/>
              </w:rPr>
            </w:r>
            <w:r>
              <w:rPr>
                <w:noProof/>
                <w:webHidden/>
              </w:rPr>
              <w:fldChar w:fldCharType="separate"/>
            </w:r>
            <w:r>
              <w:rPr>
                <w:noProof/>
                <w:webHidden/>
              </w:rPr>
              <w:t>23</w:t>
            </w:r>
            <w:r>
              <w:rPr>
                <w:noProof/>
                <w:webHidden/>
              </w:rPr>
              <w:fldChar w:fldCharType="end"/>
            </w:r>
          </w:hyperlink>
        </w:p>
        <w:p w14:paraId="25157DC8" w14:textId="77777777" w:rsidR="00283440" w:rsidRDefault="00283440">
          <w:pPr>
            <w:pStyle w:val="TOC2"/>
            <w:tabs>
              <w:tab w:val="left" w:pos="1800"/>
            </w:tabs>
            <w:rPr>
              <w:noProof/>
              <w:lang w:val="en-US" w:eastAsia="en-US"/>
            </w:rPr>
          </w:pPr>
          <w:hyperlink w:anchor="_Toc437182754" w:history="1">
            <w:r w:rsidRPr="006D5BCC">
              <w:rPr>
                <w:rStyle w:val="Hyperlink"/>
                <w:rFonts w:ascii="Times New Roman" w:hAnsi="Times New Roman" w:cs="Times New Roman"/>
                <w:noProof/>
              </w:rPr>
              <w:t>1.</w:t>
            </w:r>
            <w:r>
              <w:rPr>
                <w:noProof/>
                <w:lang w:val="en-US" w:eastAsia="en-US"/>
              </w:rPr>
              <w:tab/>
            </w:r>
            <w:r w:rsidRPr="006D5BCC">
              <w:rPr>
                <w:rStyle w:val="Hyperlink"/>
                <w:rFonts w:ascii="Times New Roman" w:hAnsi="Times New Roman" w:cs="Times New Roman"/>
                <w:noProof/>
              </w:rPr>
              <w:t>Design Overview</w:t>
            </w:r>
            <w:r>
              <w:rPr>
                <w:noProof/>
                <w:webHidden/>
              </w:rPr>
              <w:tab/>
            </w:r>
            <w:r>
              <w:rPr>
                <w:noProof/>
                <w:webHidden/>
              </w:rPr>
              <w:fldChar w:fldCharType="begin"/>
            </w:r>
            <w:r>
              <w:rPr>
                <w:noProof/>
                <w:webHidden/>
              </w:rPr>
              <w:instrText xml:space="preserve"> PAGEREF _Toc437182754 \h </w:instrText>
            </w:r>
            <w:r>
              <w:rPr>
                <w:noProof/>
                <w:webHidden/>
              </w:rPr>
            </w:r>
            <w:r>
              <w:rPr>
                <w:noProof/>
                <w:webHidden/>
              </w:rPr>
              <w:fldChar w:fldCharType="separate"/>
            </w:r>
            <w:r>
              <w:rPr>
                <w:noProof/>
                <w:webHidden/>
              </w:rPr>
              <w:t>23</w:t>
            </w:r>
            <w:r>
              <w:rPr>
                <w:noProof/>
                <w:webHidden/>
              </w:rPr>
              <w:fldChar w:fldCharType="end"/>
            </w:r>
          </w:hyperlink>
        </w:p>
        <w:p w14:paraId="44872684" w14:textId="77777777" w:rsidR="00283440" w:rsidRDefault="00283440">
          <w:pPr>
            <w:pStyle w:val="TOC2"/>
            <w:tabs>
              <w:tab w:val="left" w:pos="1800"/>
            </w:tabs>
            <w:rPr>
              <w:noProof/>
              <w:lang w:val="en-US" w:eastAsia="en-US"/>
            </w:rPr>
          </w:pPr>
          <w:hyperlink w:anchor="_Toc437182755" w:history="1">
            <w:r w:rsidRPr="006D5BCC">
              <w:rPr>
                <w:rStyle w:val="Hyperlink"/>
                <w:rFonts w:ascii="Times New Roman" w:hAnsi="Times New Roman" w:cs="Times New Roman"/>
                <w:noProof/>
              </w:rPr>
              <w:t>2.</w:t>
            </w:r>
            <w:r>
              <w:rPr>
                <w:noProof/>
                <w:lang w:val="en-US" w:eastAsia="en-US"/>
              </w:rPr>
              <w:tab/>
            </w:r>
            <w:r w:rsidRPr="006D5BCC">
              <w:rPr>
                <w:rStyle w:val="Hyperlink"/>
                <w:rFonts w:ascii="Times New Roman" w:hAnsi="Times New Roman" w:cs="Times New Roman"/>
                <w:noProof/>
              </w:rPr>
              <w:t>`System Architecture Design</w:t>
            </w:r>
            <w:r>
              <w:rPr>
                <w:noProof/>
                <w:webHidden/>
              </w:rPr>
              <w:tab/>
            </w:r>
            <w:r>
              <w:rPr>
                <w:noProof/>
                <w:webHidden/>
              </w:rPr>
              <w:fldChar w:fldCharType="begin"/>
            </w:r>
            <w:r>
              <w:rPr>
                <w:noProof/>
                <w:webHidden/>
              </w:rPr>
              <w:instrText xml:space="preserve"> PAGEREF _Toc437182755 \h </w:instrText>
            </w:r>
            <w:r>
              <w:rPr>
                <w:noProof/>
                <w:webHidden/>
              </w:rPr>
            </w:r>
            <w:r>
              <w:rPr>
                <w:noProof/>
                <w:webHidden/>
              </w:rPr>
              <w:fldChar w:fldCharType="separate"/>
            </w:r>
            <w:r>
              <w:rPr>
                <w:noProof/>
                <w:webHidden/>
              </w:rPr>
              <w:t>23</w:t>
            </w:r>
            <w:r>
              <w:rPr>
                <w:noProof/>
                <w:webHidden/>
              </w:rPr>
              <w:fldChar w:fldCharType="end"/>
            </w:r>
          </w:hyperlink>
        </w:p>
        <w:p w14:paraId="0FDD6D06" w14:textId="77777777" w:rsidR="00283440" w:rsidRDefault="00283440">
          <w:pPr>
            <w:pStyle w:val="TOC3"/>
            <w:tabs>
              <w:tab w:val="left" w:pos="1800"/>
            </w:tabs>
            <w:rPr>
              <w:noProof/>
              <w:lang w:val="en-US" w:eastAsia="en-US"/>
            </w:rPr>
          </w:pPr>
          <w:hyperlink w:anchor="_Toc437182756" w:history="1">
            <w:r w:rsidRPr="006D5BCC">
              <w:rPr>
                <w:rStyle w:val="Hyperlink"/>
                <w:noProof/>
              </w:rPr>
              <w:t>2.1.</w:t>
            </w:r>
            <w:r>
              <w:rPr>
                <w:noProof/>
                <w:lang w:val="en-US" w:eastAsia="en-US"/>
              </w:rPr>
              <w:tab/>
            </w:r>
            <w:r w:rsidRPr="006D5BCC">
              <w:rPr>
                <w:rStyle w:val="Hyperlink"/>
                <w:noProof/>
              </w:rPr>
              <w:t>Web Application Architecture Description</w:t>
            </w:r>
            <w:r>
              <w:rPr>
                <w:noProof/>
                <w:webHidden/>
              </w:rPr>
              <w:tab/>
            </w:r>
            <w:r>
              <w:rPr>
                <w:noProof/>
                <w:webHidden/>
              </w:rPr>
              <w:fldChar w:fldCharType="begin"/>
            </w:r>
            <w:r>
              <w:rPr>
                <w:noProof/>
                <w:webHidden/>
              </w:rPr>
              <w:instrText xml:space="preserve"> PAGEREF _Toc437182756 \h </w:instrText>
            </w:r>
            <w:r>
              <w:rPr>
                <w:noProof/>
                <w:webHidden/>
              </w:rPr>
            </w:r>
            <w:r>
              <w:rPr>
                <w:noProof/>
                <w:webHidden/>
              </w:rPr>
              <w:fldChar w:fldCharType="separate"/>
            </w:r>
            <w:r>
              <w:rPr>
                <w:noProof/>
                <w:webHidden/>
              </w:rPr>
              <w:t>23</w:t>
            </w:r>
            <w:r>
              <w:rPr>
                <w:noProof/>
                <w:webHidden/>
              </w:rPr>
              <w:fldChar w:fldCharType="end"/>
            </w:r>
          </w:hyperlink>
        </w:p>
        <w:p w14:paraId="3CAC3534" w14:textId="77777777" w:rsidR="00283440" w:rsidRDefault="00283440">
          <w:pPr>
            <w:pStyle w:val="TOC3"/>
            <w:tabs>
              <w:tab w:val="left" w:pos="1800"/>
            </w:tabs>
            <w:rPr>
              <w:noProof/>
              <w:lang w:val="en-US" w:eastAsia="en-US"/>
            </w:rPr>
          </w:pPr>
          <w:hyperlink w:anchor="_Toc437182757" w:history="1">
            <w:r w:rsidRPr="006D5BCC">
              <w:rPr>
                <w:rStyle w:val="Hyperlink"/>
                <w:noProof/>
              </w:rPr>
              <w:t>2.2.</w:t>
            </w:r>
            <w:r>
              <w:rPr>
                <w:noProof/>
                <w:lang w:val="en-US" w:eastAsia="en-US"/>
              </w:rPr>
              <w:tab/>
            </w:r>
            <w:r w:rsidRPr="006D5BCC">
              <w:rPr>
                <w:rStyle w:val="Hyperlink"/>
                <w:noProof/>
              </w:rPr>
              <w:t>Mobile Application Architecture Description</w:t>
            </w:r>
            <w:r>
              <w:rPr>
                <w:noProof/>
                <w:webHidden/>
              </w:rPr>
              <w:tab/>
            </w:r>
            <w:r>
              <w:rPr>
                <w:noProof/>
                <w:webHidden/>
              </w:rPr>
              <w:fldChar w:fldCharType="begin"/>
            </w:r>
            <w:r>
              <w:rPr>
                <w:noProof/>
                <w:webHidden/>
              </w:rPr>
              <w:instrText xml:space="preserve"> PAGEREF _Toc437182757 \h </w:instrText>
            </w:r>
            <w:r>
              <w:rPr>
                <w:noProof/>
                <w:webHidden/>
              </w:rPr>
            </w:r>
            <w:r>
              <w:rPr>
                <w:noProof/>
                <w:webHidden/>
              </w:rPr>
              <w:fldChar w:fldCharType="separate"/>
            </w:r>
            <w:r>
              <w:rPr>
                <w:noProof/>
                <w:webHidden/>
              </w:rPr>
              <w:t>24</w:t>
            </w:r>
            <w:r>
              <w:rPr>
                <w:noProof/>
                <w:webHidden/>
              </w:rPr>
              <w:fldChar w:fldCharType="end"/>
            </w:r>
          </w:hyperlink>
        </w:p>
        <w:p w14:paraId="3581E44F" w14:textId="77777777" w:rsidR="00283440" w:rsidRDefault="00283440">
          <w:pPr>
            <w:pStyle w:val="TOC3"/>
            <w:tabs>
              <w:tab w:val="left" w:pos="1800"/>
            </w:tabs>
            <w:rPr>
              <w:noProof/>
              <w:lang w:val="en-US" w:eastAsia="en-US"/>
            </w:rPr>
          </w:pPr>
          <w:hyperlink w:anchor="_Toc437182758" w:history="1">
            <w:r w:rsidRPr="006D5BCC">
              <w:rPr>
                <w:rStyle w:val="Hyperlink"/>
                <w:noProof/>
              </w:rPr>
              <w:t>2.3.</w:t>
            </w:r>
            <w:r>
              <w:rPr>
                <w:noProof/>
                <w:lang w:val="en-US" w:eastAsia="en-US"/>
              </w:rPr>
              <w:tab/>
            </w:r>
            <w:r w:rsidRPr="006D5BCC">
              <w:rPr>
                <w:rStyle w:val="Hyperlink"/>
                <w:noProof/>
              </w:rPr>
              <w:t>Wristband Application Architecture Description</w:t>
            </w:r>
            <w:r>
              <w:rPr>
                <w:noProof/>
                <w:webHidden/>
              </w:rPr>
              <w:tab/>
            </w:r>
            <w:r>
              <w:rPr>
                <w:noProof/>
                <w:webHidden/>
              </w:rPr>
              <w:fldChar w:fldCharType="begin"/>
            </w:r>
            <w:r>
              <w:rPr>
                <w:noProof/>
                <w:webHidden/>
              </w:rPr>
              <w:instrText xml:space="preserve"> PAGEREF _Toc437182758 \h </w:instrText>
            </w:r>
            <w:r>
              <w:rPr>
                <w:noProof/>
                <w:webHidden/>
              </w:rPr>
            </w:r>
            <w:r>
              <w:rPr>
                <w:noProof/>
                <w:webHidden/>
              </w:rPr>
              <w:fldChar w:fldCharType="separate"/>
            </w:r>
            <w:r>
              <w:rPr>
                <w:noProof/>
                <w:webHidden/>
              </w:rPr>
              <w:t>25</w:t>
            </w:r>
            <w:r>
              <w:rPr>
                <w:noProof/>
                <w:webHidden/>
              </w:rPr>
              <w:fldChar w:fldCharType="end"/>
            </w:r>
          </w:hyperlink>
        </w:p>
        <w:p w14:paraId="53206B10" w14:textId="77777777" w:rsidR="00283440" w:rsidRDefault="00283440">
          <w:pPr>
            <w:pStyle w:val="TOC2"/>
            <w:tabs>
              <w:tab w:val="left" w:pos="1800"/>
            </w:tabs>
            <w:rPr>
              <w:noProof/>
              <w:lang w:val="en-US" w:eastAsia="en-US"/>
            </w:rPr>
          </w:pPr>
          <w:hyperlink w:anchor="_Toc437182759" w:history="1">
            <w:r w:rsidRPr="006D5BCC">
              <w:rPr>
                <w:rStyle w:val="Hyperlink"/>
                <w:rFonts w:ascii="Times New Roman" w:hAnsi="Times New Roman" w:cs="Times New Roman"/>
                <w:noProof/>
              </w:rPr>
              <w:t>3.</w:t>
            </w:r>
            <w:r>
              <w:rPr>
                <w:noProof/>
                <w:lang w:val="en-US" w:eastAsia="en-US"/>
              </w:rPr>
              <w:tab/>
            </w:r>
            <w:r w:rsidRPr="006D5BCC">
              <w:rPr>
                <w:rStyle w:val="Hyperlink"/>
                <w:rFonts w:ascii="Times New Roman" w:hAnsi="Times New Roman" w:cs="Times New Roman"/>
                <w:noProof/>
              </w:rPr>
              <w:t>Component Diagram</w:t>
            </w:r>
            <w:r>
              <w:rPr>
                <w:noProof/>
                <w:webHidden/>
              </w:rPr>
              <w:tab/>
            </w:r>
            <w:r>
              <w:rPr>
                <w:noProof/>
                <w:webHidden/>
              </w:rPr>
              <w:fldChar w:fldCharType="begin"/>
            </w:r>
            <w:r>
              <w:rPr>
                <w:noProof/>
                <w:webHidden/>
              </w:rPr>
              <w:instrText xml:space="preserve"> PAGEREF _Toc437182759 \h </w:instrText>
            </w:r>
            <w:r>
              <w:rPr>
                <w:noProof/>
                <w:webHidden/>
              </w:rPr>
            </w:r>
            <w:r>
              <w:rPr>
                <w:noProof/>
                <w:webHidden/>
              </w:rPr>
              <w:fldChar w:fldCharType="separate"/>
            </w:r>
            <w:r>
              <w:rPr>
                <w:noProof/>
                <w:webHidden/>
              </w:rPr>
              <w:t>25</w:t>
            </w:r>
            <w:r>
              <w:rPr>
                <w:noProof/>
                <w:webHidden/>
              </w:rPr>
              <w:fldChar w:fldCharType="end"/>
            </w:r>
          </w:hyperlink>
        </w:p>
        <w:p w14:paraId="1DB81FC7" w14:textId="77777777" w:rsidR="00283440" w:rsidRDefault="00283440">
          <w:pPr>
            <w:pStyle w:val="TOC2"/>
            <w:tabs>
              <w:tab w:val="left" w:pos="1800"/>
            </w:tabs>
            <w:rPr>
              <w:noProof/>
              <w:lang w:val="en-US" w:eastAsia="en-US"/>
            </w:rPr>
          </w:pPr>
          <w:hyperlink w:anchor="_Toc437182760" w:history="1">
            <w:r w:rsidRPr="006D5BCC">
              <w:rPr>
                <w:rStyle w:val="Hyperlink"/>
                <w:rFonts w:ascii="Times New Roman" w:hAnsi="Times New Roman" w:cs="Times New Roman"/>
                <w:noProof/>
              </w:rPr>
              <w:t>4.</w:t>
            </w:r>
            <w:r>
              <w:rPr>
                <w:noProof/>
                <w:lang w:val="en-US" w:eastAsia="en-US"/>
              </w:rPr>
              <w:tab/>
            </w:r>
            <w:r w:rsidRPr="006D5BCC">
              <w:rPr>
                <w:rStyle w:val="Hyperlink"/>
                <w:rFonts w:ascii="Times New Roman" w:hAnsi="Times New Roman" w:cs="Times New Roman"/>
                <w:noProof/>
              </w:rPr>
              <w:t>Detailed Description</w:t>
            </w:r>
            <w:r>
              <w:rPr>
                <w:noProof/>
                <w:webHidden/>
              </w:rPr>
              <w:tab/>
            </w:r>
            <w:r>
              <w:rPr>
                <w:noProof/>
                <w:webHidden/>
              </w:rPr>
              <w:fldChar w:fldCharType="begin"/>
            </w:r>
            <w:r>
              <w:rPr>
                <w:noProof/>
                <w:webHidden/>
              </w:rPr>
              <w:instrText xml:space="preserve"> PAGEREF _Toc437182760 \h </w:instrText>
            </w:r>
            <w:r>
              <w:rPr>
                <w:noProof/>
                <w:webHidden/>
              </w:rPr>
            </w:r>
            <w:r>
              <w:rPr>
                <w:noProof/>
                <w:webHidden/>
              </w:rPr>
              <w:fldChar w:fldCharType="separate"/>
            </w:r>
            <w:r>
              <w:rPr>
                <w:noProof/>
                <w:webHidden/>
              </w:rPr>
              <w:t>26</w:t>
            </w:r>
            <w:r>
              <w:rPr>
                <w:noProof/>
                <w:webHidden/>
              </w:rPr>
              <w:fldChar w:fldCharType="end"/>
            </w:r>
          </w:hyperlink>
        </w:p>
        <w:p w14:paraId="3BA7DC67" w14:textId="77777777" w:rsidR="00283440" w:rsidRDefault="00283440">
          <w:pPr>
            <w:pStyle w:val="TOC3"/>
            <w:tabs>
              <w:tab w:val="left" w:pos="1800"/>
            </w:tabs>
            <w:rPr>
              <w:noProof/>
              <w:lang w:val="en-US" w:eastAsia="en-US"/>
            </w:rPr>
          </w:pPr>
          <w:hyperlink w:anchor="_Toc437182761" w:history="1">
            <w:r w:rsidRPr="006D5BCC">
              <w:rPr>
                <w:rStyle w:val="Hyperlink"/>
                <w:noProof/>
              </w:rPr>
              <w:t>4.1.</w:t>
            </w:r>
            <w:r>
              <w:rPr>
                <w:noProof/>
                <w:lang w:val="en-US" w:eastAsia="en-US"/>
              </w:rPr>
              <w:tab/>
            </w:r>
            <w:r w:rsidRPr="006D5BCC">
              <w:rPr>
                <w:rStyle w:val="Hyperlink"/>
                <w:noProof/>
              </w:rPr>
              <w:t>Class Diagram</w:t>
            </w:r>
            <w:r>
              <w:rPr>
                <w:noProof/>
                <w:webHidden/>
              </w:rPr>
              <w:tab/>
            </w:r>
            <w:r>
              <w:rPr>
                <w:noProof/>
                <w:webHidden/>
              </w:rPr>
              <w:fldChar w:fldCharType="begin"/>
            </w:r>
            <w:r>
              <w:rPr>
                <w:noProof/>
                <w:webHidden/>
              </w:rPr>
              <w:instrText xml:space="preserve"> PAGEREF _Toc437182761 \h </w:instrText>
            </w:r>
            <w:r>
              <w:rPr>
                <w:noProof/>
                <w:webHidden/>
              </w:rPr>
            </w:r>
            <w:r>
              <w:rPr>
                <w:noProof/>
                <w:webHidden/>
              </w:rPr>
              <w:fldChar w:fldCharType="separate"/>
            </w:r>
            <w:r>
              <w:rPr>
                <w:noProof/>
                <w:webHidden/>
              </w:rPr>
              <w:t>26</w:t>
            </w:r>
            <w:r>
              <w:rPr>
                <w:noProof/>
                <w:webHidden/>
              </w:rPr>
              <w:fldChar w:fldCharType="end"/>
            </w:r>
          </w:hyperlink>
        </w:p>
        <w:p w14:paraId="31BF1D5B" w14:textId="77777777" w:rsidR="00283440" w:rsidRDefault="00283440">
          <w:pPr>
            <w:pStyle w:val="TOC3"/>
            <w:tabs>
              <w:tab w:val="left" w:pos="1800"/>
            </w:tabs>
            <w:rPr>
              <w:noProof/>
              <w:lang w:val="en-US" w:eastAsia="en-US"/>
            </w:rPr>
          </w:pPr>
          <w:hyperlink w:anchor="_Toc437182762" w:history="1">
            <w:r w:rsidRPr="006D5BCC">
              <w:rPr>
                <w:rStyle w:val="Hyperlink"/>
                <w:noProof/>
              </w:rPr>
              <w:t>4.2.</w:t>
            </w:r>
            <w:r>
              <w:rPr>
                <w:noProof/>
                <w:lang w:val="en-US" w:eastAsia="en-US"/>
              </w:rPr>
              <w:tab/>
            </w:r>
            <w:r w:rsidRPr="006D5BCC">
              <w:rPr>
                <w:rStyle w:val="Hyperlink"/>
                <w:noProof/>
              </w:rPr>
              <w:t>Class Diagram Explanation</w:t>
            </w:r>
            <w:r>
              <w:rPr>
                <w:noProof/>
                <w:webHidden/>
              </w:rPr>
              <w:tab/>
            </w:r>
            <w:r>
              <w:rPr>
                <w:noProof/>
                <w:webHidden/>
              </w:rPr>
              <w:fldChar w:fldCharType="begin"/>
            </w:r>
            <w:r>
              <w:rPr>
                <w:noProof/>
                <w:webHidden/>
              </w:rPr>
              <w:instrText xml:space="preserve"> PAGEREF _Toc437182762 \h </w:instrText>
            </w:r>
            <w:r>
              <w:rPr>
                <w:noProof/>
                <w:webHidden/>
              </w:rPr>
            </w:r>
            <w:r>
              <w:rPr>
                <w:noProof/>
                <w:webHidden/>
              </w:rPr>
              <w:fldChar w:fldCharType="separate"/>
            </w:r>
            <w:r>
              <w:rPr>
                <w:noProof/>
                <w:webHidden/>
              </w:rPr>
              <w:t>29</w:t>
            </w:r>
            <w:r>
              <w:rPr>
                <w:noProof/>
                <w:webHidden/>
              </w:rPr>
              <w:fldChar w:fldCharType="end"/>
            </w:r>
          </w:hyperlink>
        </w:p>
        <w:p w14:paraId="0BD5FFE8" w14:textId="77777777" w:rsidR="00283440" w:rsidRDefault="00283440">
          <w:pPr>
            <w:pStyle w:val="TOC2"/>
            <w:tabs>
              <w:tab w:val="left" w:pos="1800"/>
            </w:tabs>
            <w:rPr>
              <w:noProof/>
              <w:lang w:val="en-US" w:eastAsia="en-US"/>
            </w:rPr>
          </w:pPr>
          <w:hyperlink w:anchor="_Toc437182763" w:history="1">
            <w:r w:rsidRPr="006D5BCC">
              <w:rPr>
                <w:rStyle w:val="Hyperlink"/>
                <w:rFonts w:ascii="Times New Roman" w:hAnsi="Times New Roman" w:cs="Times New Roman"/>
                <w:noProof/>
              </w:rPr>
              <w:t>5.</w:t>
            </w:r>
            <w:r>
              <w:rPr>
                <w:noProof/>
                <w:lang w:val="en-US" w:eastAsia="en-US"/>
              </w:rPr>
              <w:tab/>
            </w:r>
            <w:r w:rsidRPr="006D5BCC">
              <w:rPr>
                <w:rStyle w:val="Hyperlink"/>
                <w:rFonts w:ascii="Times New Roman" w:hAnsi="Times New Roman" w:cs="Times New Roman"/>
                <w:noProof/>
              </w:rPr>
              <w:t>Algorithms</w:t>
            </w:r>
            <w:r>
              <w:rPr>
                <w:noProof/>
                <w:webHidden/>
              </w:rPr>
              <w:tab/>
            </w:r>
            <w:r>
              <w:rPr>
                <w:noProof/>
                <w:webHidden/>
              </w:rPr>
              <w:fldChar w:fldCharType="begin"/>
            </w:r>
            <w:r>
              <w:rPr>
                <w:noProof/>
                <w:webHidden/>
              </w:rPr>
              <w:instrText xml:space="preserve"> PAGEREF _Toc437182763 \h </w:instrText>
            </w:r>
            <w:r>
              <w:rPr>
                <w:noProof/>
                <w:webHidden/>
              </w:rPr>
            </w:r>
            <w:r>
              <w:rPr>
                <w:noProof/>
                <w:webHidden/>
              </w:rPr>
              <w:fldChar w:fldCharType="separate"/>
            </w:r>
            <w:r>
              <w:rPr>
                <w:noProof/>
                <w:webHidden/>
              </w:rPr>
              <w:t>35</w:t>
            </w:r>
            <w:r>
              <w:rPr>
                <w:noProof/>
                <w:webHidden/>
              </w:rPr>
              <w:fldChar w:fldCharType="end"/>
            </w:r>
          </w:hyperlink>
        </w:p>
        <w:p w14:paraId="2BC72493" w14:textId="77777777" w:rsidR="00283440" w:rsidRDefault="00283440">
          <w:pPr>
            <w:pStyle w:val="TOC3"/>
            <w:tabs>
              <w:tab w:val="left" w:pos="1800"/>
            </w:tabs>
            <w:rPr>
              <w:noProof/>
              <w:lang w:val="en-US" w:eastAsia="en-US"/>
            </w:rPr>
          </w:pPr>
          <w:hyperlink w:anchor="_Toc437182764" w:history="1">
            <w:r w:rsidRPr="006D5BCC">
              <w:rPr>
                <w:rStyle w:val="Hyperlink"/>
                <w:noProof/>
              </w:rPr>
              <w:t>5.1.</w:t>
            </w:r>
            <w:r>
              <w:rPr>
                <w:noProof/>
                <w:lang w:val="en-US" w:eastAsia="en-US"/>
              </w:rPr>
              <w:tab/>
            </w:r>
            <w:r w:rsidRPr="006D5BCC">
              <w:rPr>
                <w:rStyle w:val="Hyperlink"/>
                <w:noProof/>
              </w:rPr>
              <w:t>Connecting Wristband Algorithm.</w:t>
            </w:r>
            <w:r>
              <w:rPr>
                <w:noProof/>
                <w:webHidden/>
              </w:rPr>
              <w:tab/>
            </w:r>
            <w:r>
              <w:rPr>
                <w:noProof/>
                <w:webHidden/>
              </w:rPr>
              <w:fldChar w:fldCharType="begin"/>
            </w:r>
            <w:r>
              <w:rPr>
                <w:noProof/>
                <w:webHidden/>
              </w:rPr>
              <w:instrText xml:space="preserve"> PAGEREF _Toc437182764 \h </w:instrText>
            </w:r>
            <w:r>
              <w:rPr>
                <w:noProof/>
                <w:webHidden/>
              </w:rPr>
            </w:r>
            <w:r>
              <w:rPr>
                <w:noProof/>
                <w:webHidden/>
              </w:rPr>
              <w:fldChar w:fldCharType="separate"/>
            </w:r>
            <w:r>
              <w:rPr>
                <w:noProof/>
                <w:webHidden/>
              </w:rPr>
              <w:t>35</w:t>
            </w:r>
            <w:r>
              <w:rPr>
                <w:noProof/>
                <w:webHidden/>
              </w:rPr>
              <w:fldChar w:fldCharType="end"/>
            </w:r>
          </w:hyperlink>
        </w:p>
        <w:p w14:paraId="11D2E536" w14:textId="77777777" w:rsidR="00283440" w:rsidRDefault="00283440">
          <w:pPr>
            <w:pStyle w:val="TOC3"/>
            <w:tabs>
              <w:tab w:val="left" w:pos="1800"/>
            </w:tabs>
            <w:rPr>
              <w:noProof/>
              <w:lang w:val="en-US" w:eastAsia="en-US"/>
            </w:rPr>
          </w:pPr>
          <w:hyperlink w:anchor="_Toc437182765" w:history="1">
            <w:r w:rsidRPr="006D5BCC">
              <w:rPr>
                <w:rStyle w:val="Hyperlink"/>
                <w:noProof/>
              </w:rPr>
              <w:t>5.2.</w:t>
            </w:r>
            <w:r>
              <w:rPr>
                <w:noProof/>
                <w:lang w:val="en-US" w:eastAsia="en-US"/>
              </w:rPr>
              <w:tab/>
            </w:r>
            <w:r w:rsidRPr="006D5BCC">
              <w:rPr>
                <w:rStyle w:val="Hyperlink"/>
                <w:noProof/>
              </w:rPr>
              <w:t>Analytic Meal By Voice.</w:t>
            </w:r>
            <w:r>
              <w:rPr>
                <w:noProof/>
                <w:webHidden/>
              </w:rPr>
              <w:tab/>
            </w:r>
            <w:r>
              <w:rPr>
                <w:noProof/>
                <w:webHidden/>
              </w:rPr>
              <w:fldChar w:fldCharType="begin"/>
            </w:r>
            <w:r>
              <w:rPr>
                <w:noProof/>
                <w:webHidden/>
              </w:rPr>
              <w:instrText xml:space="preserve"> PAGEREF _Toc437182765 \h </w:instrText>
            </w:r>
            <w:r>
              <w:rPr>
                <w:noProof/>
                <w:webHidden/>
              </w:rPr>
            </w:r>
            <w:r>
              <w:rPr>
                <w:noProof/>
                <w:webHidden/>
              </w:rPr>
              <w:fldChar w:fldCharType="separate"/>
            </w:r>
            <w:r>
              <w:rPr>
                <w:noProof/>
                <w:webHidden/>
              </w:rPr>
              <w:t>36</w:t>
            </w:r>
            <w:r>
              <w:rPr>
                <w:noProof/>
                <w:webHidden/>
              </w:rPr>
              <w:fldChar w:fldCharType="end"/>
            </w:r>
          </w:hyperlink>
        </w:p>
        <w:p w14:paraId="62AFF8DF" w14:textId="77777777" w:rsidR="00283440" w:rsidRDefault="00283440">
          <w:pPr>
            <w:pStyle w:val="TOC3"/>
            <w:tabs>
              <w:tab w:val="left" w:pos="1800"/>
            </w:tabs>
            <w:rPr>
              <w:noProof/>
              <w:lang w:val="en-US" w:eastAsia="en-US"/>
            </w:rPr>
          </w:pPr>
          <w:hyperlink w:anchor="_Toc437182766" w:history="1">
            <w:r w:rsidRPr="006D5BCC">
              <w:rPr>
                <w:rStyle w:val="Hyperlink"/>
                <w:noProof/>
              </w:rPr>
              <w:t>5.3.</w:t>
            </w:r>
            <w:r>
              <w:rPr>
                <w:noProof/>
                <w:lang w:val="en-US" w:eastAsia="en-US"/>
              </w:rPr>
              <w:tab/>
            </w:r>
            <w:r w:rsidRPr="006D5BCC">
              <w:rPr>
                <w:rStyle w:val="Hyperlink"/>
                <w:noProof/>
              </w:rPr>
              <w:t>Mail Scheduler Process</w:t>
            </w:r>
            <w:r>
              <w:rPr>
                <w:noProof/>
                <w:webHidden/>
              </w:rPr>
              <w:tab/>
            </w:r>
            <w:r>
              <w:rPr>
                <w:noProof/>
                <w:webHidden/>
              </w:rPr>
              <w:fldChar w:fldCharType="begin"/>
            </w:r>
            <w:r>
              <w:rPr>
                <w:noProof/>
                <w:webHidden/>
              </w:rPr>
              <w:instrText xml:space="preserve"> PAGEREF _Toc437182766 \h </w:instrText>
            </w:r>
            <w:r>
              <w:rPr>
                <w:noProof/>
                <w:webHidden/>
              </w:rPr>
            </w:r>
            <w:r>
              <w:rPr>
                <w:noProof/>
                <w:webHidden/>
              </w:rPr>
              <w:fldChar w:fldCharType="separate"/>
            </w:r>
            <w:r>
              <w:rPr>
                <w:noProof/>
                <w:webHidden/>
              </w:rPr>
              <w:t>37</w:t>
            </w:r>
            <w:r>
              <w:rPr>
                <w:noProof/>
                <w:webHidden/>
              </w:rPr>
              <w:fldChar w:fldCharType="end"/>
            </w:r>
          </w:hyperlink>
        </w:p>
        <w:p w14:paraId="13EB5BF4" w14:textId="77777777" w:rsidR="00283440" w:rsidRDefault="00283440">
          <w:pPr>
            <w:pStyle w:val="TOC3"/>
            <w:tabs>
              <w:tab w:val="left" w:pos="1800"/>
            </w:tabs>
            <w:rPr>
              <w:noProof/>
              <w:lang w:val="en-US" w:eastAsia="en-US"/>
            </w:rPr>
          </w:pPr>
          <w:hyperlink w:anchor="_Toc437182767" w:history="1">
            <w:r w:rsidRPr="006D5BCC">
              <w:rPr>
                <w:rStyle w:val="Hyperlink"/>
                <w:noProof/>
              </w:rPr>
              <w:t>5.4.</w:t>
            </w:r>
            <w:r>
              <w:rPr>
                <w:noProof/>
                <w:lang w:val="en-US" w:eastAsia="en-US"/>
              </w:rPr>
              <w:tab/>
            </w:r>
            <w:r w:rsidRPr="006D5BCC">
              <w:rPr>
                <w:rStyle w:val="Hyperlink"/>
                <w:noProof/>
              </w:rPr>
              <w:t>Analytic Medical Record Data Process</w:t>
            </w:r>
            <w:r>
              <w:rPr>
                <w:noProof/>
                <w:webHidden/>
              </w:rPr>
              <w:tab/>
            </w:r>
            <w:r>
              <w:rPr>
                <w:noProof/>
                <w:webHidden/>
              </w:rPr>
              <w:fldChar w:fldCharType="begin"/>
            </w:r>
            <w:r>
              <w:rPr>
                <w:noProof/>
                <w:webHidden/>
              </w:rPr>
              <w:instrText xml:space="preserve"> PAGEREF _Toc437182767 \h </w:instrText>
            </w:r>
            <w:r>
              <w:rPr>
                <w:noProof/>
                <w:webHidden/>
              </w:rPr>
            </w:r>
            <w:r>
              <w:rPr>
                <w:noProof/>
                <w:webHidden/>
              </w:rPr>
              <w:fldChar w:fldCharType="separate"/>
            </w:r>
            <w:r>
              <w:rPr>
                <w:noProof/>
                <w:webHidden/>
              </w:rPr>
              <w:t>37</w:t>
            </w:r>
            <w:r>
              <w:rPr>
                <w:noProof/>
                <w:webHidden/>
              </w:rPr>
              <w:fldChar w:fldCharType="end"/>
            </w:r>
          </w:hyperlink>
        </w:p>
        <w:p w14:paraId="47336A6B" w14:textId="77777777" w:rsidR="00283440" w:rsidRDefault="00283440">
          <w:pPr>
            <w:pStyle w:val="TOC3"/>
            <w:tabs>
              <w:tab w:val="left" w:pos="1800"/>
            </w:tabs>
            <w:rPr>
              <w:noProof/>
              <w:lang w:val="en-US" w:eastAsia="en-US"/>
            </w:rPr>
          </w:pPr>
          <w:hyperlink w:anchor="_Toc437182768" w:history="1">
            <w:r w:rsidRPr="006D5BCC">
              <w:rPr>
                <w:rStyle w:val="Hyperlink"/>
                <w:noProof/>
              </w:rPr>
              <w:t>5.5.</w:t>
            </w:r>
            <w:r>
              <w:rPr>
                <w:noProof/>
                <w:lang w:val="en-US" w:eastAsia="en-US"/>
              </w:rPr>
              <w:tab/>
            </w:r>
            <w:r w:rsidRPr="006D5BCC">
              <w:rPr>
                <w:rStyle w:val="Hyperlink"/>
                <w:noProof/>
              </w:rPr>
              <w:t>Analytic Treatment From Server</w:t>
            </w:r>
            <w:r>
              <w:rPr>
                <w:noProof/>
                <w:webHidden/>
              </w:rPr>
              <w:tab/>
            </w:r>
            <w:r>
              <w:rPr>
                <w:noProof/>
                <w:webHidden/>
              </w:rPr>
              <w:fldChar w:fldCharType="begin"/>
            </w:r>
            <w:r>
              <w:rPr>
                <w:noProof/>
                <w:webHidden/>
              </w:rPr>
              <w:instrText xml:space="preserve"> PAGEREF _Toc437182768 \h </w:instrText>
            </w:r>
            <w:r>
              <w:rPr>
                <w:noProof/>
                <w:webHidden/>
              </w:rPr>
            </w:r>
            <w:r>
              <w:rPr>
                <w:noProof/>
                <w:webHidden/>
              </w:rPr>
              <w:fldChar w:fldCharType="separate"/>
            </w:r>
            <w:r>
              <w:rPr>
                <w:noProof/>
                <w:webHidden/>
              </w:rPr>
              <w:t>39</w:t>
            </w:r>
            <w:r>
              <w:rPr>
                <w:noProof/>
                <w:webHidden/>
              </w:rPr>
              <w:fldChar w:fldCharType="end"/>
            </w:r>
          </w:hyperlink>
        </w:p>
        <w:p w14:paraId="1A866F5A" w14:textId="77777777" w:rsidR="00283440" w:rsidRDefault="00283440">
          <w:pPr>
            <w:pStyle w:val="TOC1"/>
            <w:tabs>
              <w:tab w:val="left" w:pos="1080"/>
            </w:tabs>
            <w:rPr>
              <w:noProof/>
              <w:lang w:val="en-US" w:eastAsia="en-US"/>
            </w:rPr>
          </w:pPr>
          <w:hyperlink w:anchor="_Toc437182769" w:history="1">
            <w:r w:rsidRPr="006D5BCC">
              <w:rPr>
                <w:rStyle w:val="Hyperlink"/>
                <w:rFonts w:ascii="Times New Roman" w:hAnsi="Times New Roman" w:cs="Times New Roman"/>
                <w:noProof/>
              </w:rPr>
              <w:t>D.</w:t>
            </w:r>
            <w:r>
              <w:rPr>
                <w:noProof/>
                <w:lang w:val="en-US" w:eastAsia="en-US"/>
              </w:rPr>
              <w:tab/>
            </w:r>
            <w:r w:rsidRPr="006D5BCC">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_Toc437182769 \h </w:instrText>
            </w:r>
            <w:r>
              <w:rPr>
                <w:noProof/>
                <w:webHidden/>
              </w:rPr>
            </w:r>
            <w:r>
              <w:rPr>
                <w:noProof/>
                <w:webHidden/>
              </w:rPr>
              <w:fldChar w:fldCharType="separate"/>
            </w:r>
            <w:r>
              <w:rPr>
                <w:noProof/>
                <w:webHidden/>
              </w:rPr>
              <w:t>40</w:t>
            </w:r>
            <w:r>
              <w:rPr>
                <w:noProof/>
                <w:webHidden/>
              </w:rPr>
              <w:fldChar w:fldCharType="end"/>
            </w:r>
          </w:hyperlink>
        </w:p>
        <w:p w14:paraId="326A996D" w14:textId="77777777" w:rsidR="00283440" w:rsidRDefault="00283440">
          <w:pPr>
            <w:pStyle w:val="TOC2"/>
            <w:tabs>
              <w:tab w:val="left" w:pos="1800"/>
            </w:tabs>
            <w:rPr>
              <w:noProof/>
              <w:lang w:val="en-US" w:eastAsia="en-US"/>
            </w:rPr>
          </w:pPr>
          <w:hyperlink w:anchor="_Toc437182770" w:history="1">
            <w:r w:rsidRPr="006D5BCC">
              <w:rPr>
                <w:rStyle w:val="Hyperlink"/>
                <w:rFonts w:ascii="Times New Roman" w:hAnsi="Times New Roman" w:cs="Times New Roman"/>
                <w:noProof/>
              </w:rPr>
              <w:t>1.</w:t>
            </w:r>
            <w:r>
              <w:rPr>
                <w:noProof/>
                <w:lang w:val="en-US" w:eastAsia="en-US"/>
              </w:rPr>
              <w:tab/>
            </w:r>
            <w:r w:rsidRPr="006D5BCC">
              <w:rPr>
                <w:rStyle w:val="Hyperlink"/>
                <w:rFonts w:ascii="Times New Roman" w:hAnsi="Times New Roman" w:cs="Times New Roman"/>
                <w:noProof/>
              </w:rPr>
              <w:t>SOFTWARE ENGINEERING 9th Edition, by Ian Sommerville.</w:t>
            </w:r>
            <w:r>
              <w:rPr>
                <w:noProof/>
                <w:webHidden/>
              </w:rPr>
              <w:tab/>
            </w:r>
            <w:r>
              <w:rPr>
                <w:noProof/>
                <w:webHidden/>
              </w:rPr>
              <w:fldChar w:fldCharType="begin"/>
            </w:r>
            <w:r>
              <w:rPr>
                <w:noProof/>
                <w:webHidden/>
              </w:rPr>
              <w:instrText xml:space="preserve"> PAGEREF _Toc437182770 \h </w:instrText>
            </w:r>
            <w:r>
              <w:rPr>
                <w:noProof/>
                <w:webHidden/>
              </w:rPr>
            </w:r>
            <w:r>
              <w:rPr>
                <w:noProof/>
                <w:webHidden/>
              </w:rPr>
              <w:fldChar w:fldCharType="separate"/>
            </w:r>
            <w:r>
              <w:rPr>
                <w:noProof/>
                <w:webHidden/>
              </w:rPr>
              <w:t>40</w:t>
            </w:r>
            <w:r>
              <w:rPr>
                <w:noProof/>
                <w:webHidden/>
              </w:rPr>
              <w:fldChar w:fldCharType="end"/>
            </w:r>
          </w:hyperlink>
        </w:p>
        <w:p w14:paraId="3E8CBA3F" w14:textId="77777777" w:rsidR="00283440" w:rsidRDefault="00283440">
          <w:pPr>
            <w:pStyle w:val="TOC2"/>
            <w:tabs>
              <w:tab w:val="left" w:pos="1800"/>
            </w:tabs>
            <w:rPr>
              <w:noProof/>
              <w:lang w:val="en-US" w:eastAsia="en-US"/>
            </w:rPr>
          </w:pPr>
          <w:hyperlink w:anchor="_Toc437182771" w:history="1">
            <w:r w:rsidRPr="006D5BCC">
              <w:rPr>
                <w:rStyle w:val="Hyperlink"/>
                <w:rFonts w:ascii="Times New Roman" w:hAnsi="Times New Roman" w:cs="Times New Roman"/>
                <w:noProof/>
              </w:rPr>
              <w:t>2.</w:t>
            </w:r>
            <w:r>
              <w:rPr>
                <w:noProof/>
                <w:lang w:val="en-US" w:eastAsia="en-US"/>
              </w:rPr>
              <w:tab/>
            </w:r>
            <w:r w:rsidRPr="006D5BCC">
              <w:rPr>
                <w:rStyle w:val="Hyperlink"/>
                <w:rFonts w:ascii="Times New Roman" w:hAnsi="Times New Roman" w:cs="Times New Roman"/>
                <w:noProof/>
              </w:rPr>
              <w:t>Code Conventions for the Java TM Programming Language, by Sun Microsystems, rev April 20, 1999.</w:t>
            </w:r>
            <w:r>
              <w:rPr>
                <w:noProof/>
                <w:webHidden/>
              </w:rPr>
              <w:tab/>
            </w:r>
            <w:r>
              <w:rPr>
                <w:noProof/>
                <w:webHidden/>
              </w:rPr>
              <w:fldChar w:fldCharType="begin"/>
            </w:r>
            <w:r>
              <w:rPr>
                <w:noProof/>
                <w:webHidden/>
              </w:rPr>
              <w:instrText xml:space="preserve"> PAGEREF _Toc437182771 \h </w:instrText>
            </w:r>
            <w:r>
              <w:rPr>
                <w:noProof/>
                <w:webHidden/>
              </w:rPr>
            </w:r>
            <w:r>
              <w:rPr>
                <w:noProof/>
                <w:webHidden/>
              </w:rPr>
              <w:fldChar w:fldCharType="separate"/>
            </w:r>
            <w:r>
              <w:rPr>
                <w:noProof/>
                <w:webHidden/>
              </w:rPr>
              <w:t>40</w:t>
            </w:r>
            <w:r>
              <w:rPr>
                <w:noProof/>
                <w:webHidden/>
              </w:rPr>
              <w:fldChar w:fldCharType="end"/>
            </w:r>
          </w:hyperlink>
        </w:p>
        <w:p w14:paraId="37D1DFF3" w14:textId="77777777" w:rsidR="00283440" w:rsidRDefault="00283440">
          <w:pPr>
            <w:pStyle w:val="TOC2"/>
            <w:tabs>
              <w:tab w:val="left" w:pos="1800"/>
            </w:tabs>
            <w:rPr>
              <w:noProof/>
              <w:lang w:val="en-US" w:eastAsia="en-US"/>
            </w:rPr>
          </w:pPr>
          <w:hyperlink w:anchor="_Toc437182772" w:history="1">
            <w:r w:rsidRPr="006D5BCC">
              <w:rPr>
                <w:rStyle w:val="Hyperlink"/>
                <w:rFonts w:ascii="Times New Roman" w:hAnsi="Times New Roman" w:cs="Times New Roman"/>
                <w:noProof/>
              </w:rPr>
              <w:t>3.</w:t>
            </w:r>
            <w:r>
              <w:rPr>
                <w:noProof/>
                <w:lang w:val="en-US" w:eastAsia="en-US"/>
              </w:rPr>
              <w:tab/>
            </w:r>
            <w:r w:rsidRPr="006D5BCC">
              <w:rPr>
                <w:rStyle w:val="Hyperlink"/>
                <w:rFonts w:ascii="Times New Roman" w:hAnsi="Times New Roman" w:cs="Times New Roman"/>
                <w:noProof/>
              </w:rPr>
              <w:t xml:space="preserve">Android Developer Guide - Application Fundamentals - </w:t>
            </w:r>
            <w:r w:rsidRPr="006D5BCC">
              <w:rPr>
                <w:rStyle w:val="Hyperlink"/>
                <w:rFonts w:ascii="Times New Roman" w:hAnsi="Times New Roman" w:cs="Times New Roman"/>
                <w:i/>
                <w:noProof/>
              </w:rPr>
              <w:t>http://developer.android.com/guide/components/fundamentals.html</w:t>
            </w:r>
            <w:r>
              <w:rPr>
                <w:noProof/>
                <w:webHidden/>
              </w:rPr>
              <w:tab/>
            </w:r>
            <w:r>
              <w:rPr>
                <w:noProof/>
                <w:webHidden/>
              </w:rPr>
              <w:fldChar w:fldCharType="begin"/>
            </w:r>
            <w:r>
              <w:rPr>
                <w:noProof/>
                <w:webHidden/>
              </w:rPr>
              <w:instrText xml:space="preserve"> PAGEREF _Toc437182772 \h </w:instrText>
            </w:r>
            <w:r>
              <w:rPr>
                <w:noProof/>
                <w:webHidden/>
              </w:rPr>
            </w:r>
            <w:r>
              <w:rPr>
                <w:noProof/>
                <w:webHidden/>
              </w:rPr>
              <w:fldChar w:fldCharType="separate"/>
            </w:r>
            <w:r>
              <w:rPr>
                <w:noProof/>
                <w:webHidden/>
              </w:rPr>
              <w:t>40</w:t>
            </w:r>
            <w:r>
              <w:rPr>
                <w:noProof/>
                <w:webHidden/>
              </w:rPr>
              <w:fldChar w:fldCharType="end"/>
            </w:r>
          </w:hyperlink>
        </w:p>
        <w:p w14:paraId="098937AF" w14:textId="77777777" w:rsidR="00283440" w:rsidRDefault="00283440">
          <w:pPr>
            <w:pStyle w:val="TOC2"/>
            <w:tabs>
              <w:tab w:val="left" w:pos="1800"/>
            </w:tabs>
            <w:rPr>
              <w:noProof/>
              <w:lang w:val="en-US" w:eastAsia="en-US"/>
            </w:rPr>
          </w:pPr>
          <w:hyperlink w:anchor="_Toc437182773" w:history="1">
            <w:r w:rsidRPr="006D5BCC">
              <w:rPr>
                <w:rStyle w:val="Hyperlink"/>
                <w:rFonts w:ascii="Times New Roman" w:hAnsi="Times New Roman" w:cs="Times New Roman"/>
                <w:noProof/>
              </w:rPr>
              <w:t>4.</w:t>
            </w:r>
            <w:r>
              <w:rPr>
                <w:noProof/>
                <w:lang w:val="en-US" w:eastAsia="en-US"/>
              </w:rPr>
              <w:tab/>
            </w:r>
            <w:r w:rsidRPr="006D5BCC">
              <w:rPr>
                <w:rStyle w:val="Hyperlink"/>
                <w:rFonts w:ascii="Times New Roman" w:hAnsi="Times New Roman" w:cs="Times New Roman"/>
                <w:noProof/>
              </w:rPr>
              <w:t xml:space="preserve">RFC2532 standard for email validation - </w:t>
            </w:r>
            <w:r w:rsidRPr="006D5BCC">
              <w:rPr>
                <w:rStyle w:val="Hyperlink"/>
                <w:rFonts w:ascii="Times New Roman" w:hAnsi="Times New Roman" w:cs="Times New Roman"/>
                <w:i/>
                <w:noProof/>
              </w:rPr>
              <w:t>https://html.spec.whatwg.org/multipage/forms.html#valid-e-mail-address</w:t>
            </w:r>
            <w:r>
              <w:rPr>
                <w:noProof/>
                <w:webHidden/>
              </w:rPr>
              <w:tab/>
            </w:r>
            <w:r>
              <w:rPr>
                <w:noProof/>
                <w:webHidden/>
              </w:rPr>
              <w:fldChar w:fldCharType="begin"/>
            </w:r>
            <w:r>
              <w:rPr>
                <w:noProof/>
                <w:webHidden/>
              </w:rPr>
              <w:instrText xml:space="preserve"> PAGEREF _Toc437182773 \h </w:instrText>
            </w:r>
            <w:r>
              <w:rPr>
                <w:noProof/>
                <w:webHidden/>
              </w:rPr>
            </w:r>
            <w:r>
              <w:rPr>
                <w:noProof/>
                <w:webHidden/>
              </w:rPr>
              <w:fldChar w:fldCharType="separate"/>
            </w:r>
            <w:r>
              <w:rPr>
                <w:noProof/>
                <w:webHidden/>
              </w:rPr>
              <w:t>40</w:t>
            </w:r>
            <w:r>
              <w:rPr>
                <w:noProof/>
                <w:webHidden/>
              </w:rPr>
              <w:fldChar w:fldCharType="end"/>
            </w:r>
          </w:hyperlink>
        </w:p>
        <w:p w14:paraId="7029F635" w14:textId="77777777" w:rsidR="00283440" w:rsidRDefault="00283440">
          <w:pPr>
            <w:pStyle w:val="TOC2"/>
            <w:tabs>
              <w:tab w:val="left" w:pos="1800"/>
            </w:tabs>
            <w:rPr>
              <w:noProof/>
              <w:lang w:val="en-US" w:eastAsia="en-US"/>
            </w:rPr>
          </w:pPr>
          <w:hyperlink w:anchor="_Toc437182774" w:history="1">
            <w:r w:rsidRPr="006D5BCC">
              <w:rPr>
                <w:rStyle w:val="Hyperlink"/>
                <w:rFonts w:ascii="Times New Roman" w:hAnsi="Times New Roman" w:cs="Times New Roman"/>
                <w:noProof/>
              </w:rPr>
              <w:t>5.</w:t>
            </w:r>
            <w:r>
              <w:rPr>
                <w:noProof/>
                <w:lang w:val="en-US" w:eastAsia="en-US"/>
              </w:rPr>
              <w:tab/>
            </w:r>
            <w:r w:rsidRPr="006D5BCC">
              <w:rPr>
                <w:rStyle w:val="Hyperlink"/>
                <w:rFonts w:ascii="Times New Roman" w:hAnsi="Times New Roman" w:cs="Times New Roman"/>
                <w:noProof/>
              </w:rPr>
              <w:t xml:space="preserve">Characteristics Standard in BLE - </w:t>
            </w:r>
            <w:r w:rsidRPr="006D5BCC">
              <w:rPr>
                <w:rStyle w:val="Hyperlink"/>
                <w:rFonts w:ascii="Times New Roman" w:hAnsi="Times New Roman" w:cs="Times New Roman"/>
                <w:i/>
                <w:noProof/>
              </w:rPr>
              <w:t>https://developer.bluetooth.org/gatt/characteristics/Pages/CharacteristicsHome.aspx</w:t>
            </w:r>
            <w:r>
              <w:rPr>
                <w:noProof/>
                <w:webHidden/>
              </w:rPr>
              <w:tab/>
            </w:r>
            <w:r>
              <w:rPr>
                <w:noProof/>
                <w:webHidden/>
              </w:rPr>
              <w:fldChar w:fldCharType="begin"/>
            </w:r>
            <w:r>
              <w:rPr>
                <w:noProof/>
                <w:webHidden/>
              </w:rPr>
              <w:instrText xml:space="preserve"> PAGEREF _Toc437182774 \h </w:instrText>
            </w:r>
            <w:r>
              <w:rPr>
                <w:noProof/>
                <w:webHidden/>
              </w:rPr>
            </w:r>
            <w:r>
              <w:rPr>
                <w:noProof/>
                <w:webHidden/>
              </w:rPr>
              <w:fldChar w:fldCharType="separate"/>
            </w:r>
            <w:r>
              <w:rPr>
                <w:noProof/>
                <w:webHidden/>
              </w:rPr>
              <w:t>40</w:t>
            </w:r>
            <w:r>
              <w:rPr>
                <w:noProof/>
                <w:webHidden/>
              </w:rPr>
              <w:fldChar w:fldCharType="end"/>
            </w:r>
          </w:hyperlink>
        </w:p>
        <w:p w14:paraId="14D753F4" w14:textId="77777777" w:rsidR="00283440" w:rsidRDefault="00283440">
          <w:pPr>
            <w:pStyle w:val="TOC2"/>
            <w:tabs>
              <w:tab w:val="left" w:pos="1800"/>
            </w:tabs>
            <w:rPr>
              <w:noProof/>
              <w:lang w:val="en-US" w:eastAsia="en-US"/>
            </w:rPr>
          </w:pPr>
          <w:hyperlink w:anchor="_Toc437182775" w:history="1">
            <w:r w:rsidRPr="006D5BCC">
              <w:rPr>
                <w:rStyle w:val="Hyperlink"/>
                <w:rFonts w:ascii="Times New Roman" w:hAnsi="Times New Roman" w:cs="Times New Roman"/>
                <w:noProof/>
              </w:rPr>
              <w:t>6.</w:t>
            </w:r>
            <w:r>
              <w:rPr>
                <w:noProof/>
                <w:lang w:val="en-US" w:eastAsia="en-US"/>
              </w:rPr>
              <w:tab/>
            </w:r>
            <w:r w:rsidRPr="006D5BCC">
              <w:rPr>
                <w:rStyle w:val="Hyperlink"/>
                <w:rFonts w:ascii="Times New Roman" w:hAnsi="Times New Roman" w:cs="Times New Roman"/>
                <w:noProof/>
              </w:rPr>
              <w:t xml:space="preserve">Way to use Bluetooth Low Energy Standard in Android - </w:t>
            </w:r>
            <w:r w:rsidRPr="006D5BCC">
              <w:rPr>
                <w:rStyle w:val="Hyperlink"/>
                <w:rFonts w:ascii="Times New Roman" w:hAnsi="Times New Roman" w:cs="Times New Roman"/>
                <w:i/>
                <w:noProof/>
              </w:rPr>
              <w:t>https://developer.android.com/guide/topics/connectivity/bluetooth-le.html</w:t>
            </w:r>
            <w:r>
              <w:rPr>
                <w:noProof/>
                <w:webHidden/>
              </w:rPr>
              <w:tab/>
            </w:r>
            <w:r>
              <w:rPr>
                <w:noProof/>
                <w:webHidden/>
              </w:rPr>
              <w:fldChar w:fldCharType="begin"/>
            </w:r>
            <w:r>
              <w:rPr>
                <w:noProof/>
                <w:webHidden/>
              </w:rPr>
              <w:instrText xml:space="preserve"> PAGEREF _Toc437182775 \h </w:instrText>
            </w:r>
            <w:r>
              <w:rPr>
                <w:noProof/>
                <w:webHidden/>
              </w:rPr>
            </w:r>
            <w:r>
              <w:rPr>
                <w:noProof/>
                <w:webHidden/>
              </w:rPr>
              <w:fldChar w:fldCharType="separate"/>
            </w:r>
            <w:r>
              <w:rPr>
                <w:noProof/>
                <w:webHidden/>
              </w:rPr>
              <w:t>40</w:t>
            </w:r>
            <w:r>
              <w:rPr>
                <w:noProof/>
                <w:webHidden/>
              </w:rPr>
              <w:fldChar w:fldCharType="end"/>
            </w:r>
          </w:hyperlink>
        </w:p>
        <w:p w14:paraId="23BC857E" w14:textId="77777777" w:rsidR="00283440" w:rsidRDefault="00283440">
          <w:pPr>
            <w:pStyle w:val="TOC2"/>
            <w:tabs>
              <w:tab w:val="left" w:pos="1800"/>
            </w:tabs>
            <w:rPr>
              <w:noProof/>
              <w:lang w:val="en-US" w:eastAsia="en-US"/>
            </w:rPr>
          </w:pPr>
          <w:hyperlink w:anchor="_Toc437182776" w:history="1">
            <w:r w:rsidRPr="006D5BCC">
              <w:rPr>
                <w:rStyle w:val="Hyperlink"/>
                <w:rFonts w:ascii="Times New Roman" w:hAnsi="Times New Roman" w:cs="Times New Roman"/>
                <w:noProof/>
              </w:rPr>
              <w:t>7.</w:t>
            </w:r>
            <w:r>
              <w:rPr>
                <w:noProof/>
                <w:lang w:val="en-US" w:eastAsia="en-US"/>
              </w:rPr>
              <w:tab/>
            </w:r>
            <w:r w:rsidRPr="006D5BCC">
              <w:rPr>
                <w:rStyle w:val="Hyperlink"/>
                <w:rFonts w:ascii="Times New Roman" w:hAnsi="Times New Roman" w:cs="Times New Roman"/>
                <w:noProof/>
              </w:rPr>
              <w:t xml:space="preserve">Formula to calculate distances, calories based on number steps - </w:t>
            </w:r>
            <w:r w:rsidRPr="006D5BCC">
              <w:rPr>
                <w:rStyle w:val="Hyperlink"/>
                <w:rFonts w:ascii="Times New Roman" w:hAnsi="Times New Roman" w:cs="Times New Roman"/>
                <w:i/>
                <w:noProof/>
              </w:rPr>
              <w:t>http://www.indiacurry.com/weightloss/walkingrunningcalories.htm</w:t>
            </w:r>
            <w:r>
              <w:rPr>
                <w:noProof/>
                <w:webHidden/>
              </w:rPr>
              <w:tab/>
            </w:r>
            <w:r>
              <w:rPr>
                <w:noProof/>
                <w:webHidden/>
              </w:rPr>
              <w:fldChar w:fldCharType="begin"/>
            </w:r>
            <w:r>
              <w:rPr>
                <w:noProof/>
                <w:webHidden/>
              </w:rPr>
              <w:instrText xml:space="preserve"> PAGEREF _Toc437182776 \h </w:instrText>
            </w:r>
            <w:r>
              <w:rPr>
                <w:noProof/>
                <w:webHidden/>
              </w:rPr>
            </w:r>
            <w:r>
              <w:rPr>
                <w:noProof/>
                <w:webHidden/>
              </w:rPr>
              <w:fldChar w:fldCharType="separate"/>
            </w:r>
            <w:r>
              <w:rPr>
                <w:noProof/>
                <w:webHidden/>
              </w:rPr>
              <w:t>40</w:t>
            </w:r>
            <w:r>
              <w:rPr>
                <w:noProof/>
                <w:webHidden/>
              </w:rPr>
              <w:fldChar w:fldCharType="end"/>
            </w:r>
          </w:hyperlink>
        </w:p>
        <w:p w14:paraId="125A020D" w14:textId="77777777" w:rsidR="00283440" w:rsidRDefault="00283440">
          <w:pPr>
            <w:pStyle w:val="TOC2"/>
            <w:tabs>
              <w:tab w:val="left" w:pos="1800"/>
            </w:tabs>
            <w:rPr>
              <w:noProof/>
              <w:lang w:val="en-US" w:eastAsia="en-US"/>
            </w:rPr>
          </w:pPr>
          <w:hyperlink w:anchor="_Toc437182777" w:history="1">
            <w:r w:rsidRPr="006D5BCC">
              <w:rPr>
                <w:rStyle w:val="Hyperlink"/>
                <w:rFonts w:ascii="Times New Roman" w:hAnsi="Times New Roman" w:cs="Times New Roman"/>
                <w:noProof/>
              </w:rPr>
              <w:t>8.</w:t>
            </w:r>
            <w:r>
              <w:rPr>
                <w:noProof/>
                <w:lang w:val="en-US" w:eastAsia="en-US"/>
              </w:rPr>
              <w:tab/>
            </w:r>
            <w:r w:rsidRPr="006D5BCC">
              <w:rPr>
                <w:rStyle w:val="Hyperlink"/>
                <w:rFonts w:ascii="Times New Roman" w:hAnsi="Times New Roman" w:cs="Times New Roman"/>
                <w:noProof/>
              </w:rPr>
              <w:t xml:space="preserve">Standard Fat Regimen - </w:t>
            </w:r>
            <w:r w:rsidRPr="006D5BCC">
              <w:rPr>
                <w:rStyle w:val="Hyperlink"/>
                <w:rFonts w:ascii="Times New Roman" w:hAnsi="Times New Roman" w:cs="Times New Roman"/>
                <w:i/>
                <w:noProof/>
              </w:rPr>
              <w:t>http://bacsinoitru.vn/content/benh-beo-phi-1469.html</w:t>
            </w:r>
            <w:r>
              <w:rPr>
                <w:noProof/>
                <w:webHidden/>
              </w:rPr>
              <w:tab/>
            </w:r>
            <w:r>
              <w:rPr>
                <w:noProof/>
                <w:webHidden/>
              </w:rPr>
              <w:fldChar w:fldCharType="begin"/>
            </w:r>
            <w:r>
              <w:rPr>
                <w:noProof/>
                <w:webHidden/>
              </w:rPr>
              <w:instrText xml:space="preserve"> PAGEREF _Toc437182777 \h </w:instrText>
            </w:r>
            <w:r>
              <w:rPr>
                <w:noProof/>
                <w:webHidden/>
              </w:rPr>
            </w:r>
            <w:r>
              <w:rPr>
                <w:noProof/>
                <w:webHidden/>
              </w:rPr>
              <w:fldChar w:fldCharType="separate"/>
            </w:r>
            <w:r>
              <w:rPr>
                <w:noProof/>
                <w:webHidden/>
              </w:rPr>
              <w:t>40</w:t>
            </w:r>
            <w:r>
              <w:rPr>
                <w:noProof/>
                <w:webHidden/>
              </w:rPr>
              <w:fldChar w:fldCharType="end"/>
            </w:r>
          </w:hyperlink>
        </w:p>
        <w:p w14:paraId="220D66F2" w14:textId="77777777" w:rsidR="00283440" w:rsidRDefault="00283440">
          <w:pPr>
            <w:pStyle w:val="TOC2"/>
            <w:tabs>
              <w:tab w:val="left" w:pos="1800"/>
            </w:tabs>
            <w:rPr>
              <w:noProof/>
              <w:lang w:val="en-US" w:eastAsia="en-US"/>
            </w:rPr>
          </w:pPr>
          <w:hyperlink w:anchor="_Toc437182778" w:history="1">
            <w:r w:rsidRPr="006D5BCC">
              <w:rPr>
                <w:rStyle w:val="Hyperlink"/>
                <w:rFonts w:ascii="Times New Roman" w:hAnsi="Times New Roman" w:cs="Times New Roman"/>
                <w:noProof/>
              </w:rPr>
              <w:t>9.</w:t>
            </w:r>
            <w:r>
              <w:rPr>
                <w:noProof/>
                <w:lang w:val="en-US" w:eastAsia="en-US"/>
              </w:rPr>
              <w:tab/>
            </w:r>
            <w:r w:rsidRPr="006D5BCC">
              <w:rPr>
                <w:rStyle w:val="Hyperlink"/>
                <w:rFonts w:ascii="Times New Roman" w:hAnsi="Times New Roman" w:cs="Times New Roman"/>
                <w:noProof/>
              </w:rPr>
              <w:t xml:space="preserve">Bảng Thành phần hóa học thức ăn Việt Nam (Viện Dinh Dưỡng Việt Nam) - </w:t>
            </w:r>
            <w:bookmarkStart w:id="1" w:name="_GoBack"/>
            <w:bookmarkEnd w:id="1"/>
            <w:r w:rsidRPr="006D5BCC">
              <w:rPr>
                <w:rStyle w:val="Hyperlink"/>
                <w:rFonts w:ascii="Times New Roman" w:hAnsi="Times New Roman" w:cs="Times New Roman"/>
                <w:i/>
                <w:noProof/>
              </w:rPr>
              <w:t>http://viendinhduong.vn/home/vi/25/Download.aspx</w:t>
            </w:r>
            <w:r>
              <w:rPr>
                <w:noProof/>
                <w:webHidden/>
              </w:rPr>
              <w:tab/>
            </w:r>
            <w:r>
              <w:rPr>
                <w:noProof/>
                <w:webHidden/>
              </w:rPr>
              <w:fldChar w:fldCharType="begin"/>
            </w:r>
            <w:r>
              <w:rPr>
                <w:noProof/>
                <w:webHidden/>
              </w:rPr>
              <w:instrText xml:space="preserve"> PAGEREF _Toc437182778 \h </w:instrText>
            </w:r>
            <w:r>
              <w:rPr>
                <w:noProof/>
                <w:webHidden/>
              </w:rPr>
            </w:r>
            <w:r>
              <w:rPr>
                <w:noProof/>
                <w:webHidden/>
              </w:rPr>
              <w:fldChar w:fldCharType="separate"/>
            </w:r>
            <w:r>
              <w:rPr>
                <w:noProof/>
                <w:webHidden/>
              </w:rPr>
              <w:t>40</w:t>
            </w:r>
            <w:r>
              <w:rPr>
                <w:noProof/>
                <w:webHidden/>
              </w:rPr>
              <w:fldChar w:fldCharType="end"/>
            </w:r>
          </w:hyperlink>
        </w:p>
        <w:p w14:paraId="14868212" w14:textId="4647A6B2" w:rsidR="007E1B4D" w:rsidRPr="00A13485" w:rsidRDefault="007E1B4D" w:rsidP="007E1B4D">
          <w:pPr>
            <w:spacing w:line="276" w:lineRule="auto"/>
            <w:rPr>
              <w:noProof/>
            </w:rPr>
          </w:pPr>
          <w:r w:rsidRPr="00A13485">
            <w:rPr>
              <w:b/>
              <w:bCs/>
              <w:noProof/>
              <w:sz w:val="24"/>
              <w:szCs w:val="24"/>
            </w:rPr>
            <w:fldChar w:fldCharType="end"/>
          </w:r>
        </w:p>
      </w:sdtContent>
    </w:sdt>
    <w:p w14:paraId="0738B380" w14:textId="77777777" w:rsidR="007E1B4D" w:rsidRPr="00A13485" w:rsidRDefault="007E1B4D">
      <w:pPr>
        <w:rPr>
          <w:rFonts w:eastAsia="Cambria"/>
          <w:b/>
          <w:sz w:val="32"/>
          <w:szCs w:val="32"/>
        </w:rPr>
      </w:pPr>
      <w:r w:rsidRPr="00A13485">
        <w:rPr>
          <w:rFonts w:eastAsia="Cambria"/>
          <w:b/>
          <w:sz w:val="32"/>
          <w:szCs w:val="32"/>
        </w:rPr>
        <w:br w:type="page"/>
      </w:r>
    </w:p>
    <w:p w14:paraId="2C0A46AB" w14:textId="77777777" w:rsidR="001F489E" w:rsidRDefault="00A84850" w:rsidP="000021F3">
      <w:pPr>
        <w:pStyle w:val="Heading1"/>
        <w:numPr>
          <w:ilvl w:val="0"/>
          <w:numId w:val="0"/>
        </w:numPr>
        <w:spacing w:after="240"/>
        <w:ind w:firstLine="540"/>
        <w:rPr>
          <w:noProof/>
        </w:rPr>
      </w:pPr>
      <w:bookmarkStart w:id="2" w:name="_Toc395974116"/>
      <w:bookmarkStart w:id="3" w:name="_Toc437182723"/>
      <w:r w:rsidRPr="00A13485">
        <w:rPr>
          <w:rFonts w:ascii="Times New Roman" w:hAnsi="Times New Roman" w:cs="Times New Roman"/>
        </w:rPr>
        <w:lastRenderedPageBreak/>
        <w:t>List of Tables</w:t>
      </w:r>
      <w:bookmarkEnd w:id="2"/>
      <w:bookmarkEnd w:id="3"/>
      <w:r w:rsidRPr="00A13485">
        <w:rPr>
          <w:rStyle w:val="Hyperlink"/>
          <w:rFonts w:ascii="Times New Roman" w:hAnsi="Times New Roman" w:cs="Times New Roman"/>
          <w:bCs w:val="0"/>
          <w:noProof/>
          <w:color w:val="244061" w:themeColor="accent1" w:themeShade="80"/>
          <w:sz w:val="22"/>
          <w:szCs w:val="22"/>
        </w:rPr>
        <w:fldChar w:fldCharType="begin"/>
      </w:r>
      <w:r w:rsidRPr="00A13485">
        <w:rPr>
          <w:rStyle w:val="Hyperlink"/>
          <w:rFonts w:ascii="Times New Roman" w:hAnsi="Times New Roman" w:cs="Times New Roman"/>
          <w:bCs w:val="0"/>
          <w:noProof/>
          <w:color w:val="244061" w:themeColor="accent1" w:themeShade="80"/>
          <w:sz w:val="22"/>
          <w:szCs w:val="22"/>
        </w:rPr>
        <w:instrText xml:space="preserve"> TOC \h \z \c "Table" </w:instrText>
      </w:r>
      <w:r w:rsidRPr="00A13485">
        <w:rPr>
          <w:rStyle w:val="Hyperlink"/>
          <w:rFonts w:ascii="Times New Roman" w:hAnsi="Times New Roman" w:cs="Times New Roman"/>
          <w:bCs w:val="0"/>
          <w:noProof/>
          <w:color w:val="244061" w:themeColor="accent1" w:themeShade="80"/>
          <w:sz w:val="22"/>
          <w:szCs w:val="22"/>
        </w:rPr>
        <w:fldChar w:fldCharType="separate"/>
      </w:r>
    </w:p>
    <w:p w14:paraId="2145E51D"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390" w:history="1">
        <w:r w:rsidRPr="008C0AA3">
          <w:rPr>
            <w:rStyle w:val="Hyperlink"/>
            <w:rFonts w:eastAsiaTheme="minorHAnsi" w:cs="Times New Roman"/>
            <w:iCs/>
            <w:noProof/>
            <w:lang w:val="en-US" w:eastAsia="en-US"/>
          </w:rPr>
          <w:t>Table 1: Definitions, Acronyms, and Abbreviations</w:t>
        </w:r>
        <w:r>
          <w:rPr>
            <w:noProof/>
            <w:webHidden/>
          </w:rPr>
          <w:tab/>
        </w:r>
        <w:r>
          <w:rPr>
            <w:noProof/>
            <w:webHidden/>
          </w:rPr>
          <w:fldChar w:fldCharType="begin"/>
        </w:r>
        <w:r>
          <w:rPr>
            <w:noProof/>
            <w:webHidden/>
          </w:rPr>
          <w:instrText xml:space="preserve"> PAGEREF _Toc437183390 \h </w:instrText>
        </w:r>
        <w:r>
          <w:rPr>
            <w:noProof/>
            <w:webHidden/>
          </w:rPr>
        </w:r>
        <w:r>
          <w:rPr>
            <w:noProof/>
            <w:webHidden/>
          </w:rPr>
          <w:fldChar w:fldCharType="separate"/>
        </w:r>
        <w:r>
          <w:rPr>
            <w:noProof/>
            <w:webHidden/>
          </w:rPr>
          <w:t>7</w:t>
        </w:r>
        <w:r>
          <w:rPr>
            <w:noProof/>
            <w:webHidden/>
          </w:rPr>
          <w:fldChar w:fldCharType="end"/>
        </w:r>
      </w:hyperlink>
    </w:p>
    <w:p w14:paraId="11735EF5"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391" w:history="1">
        <w:r w:rsidRPr="008C0AA3">
          <w:rPr>
            <w:rStyle w:val="Hyperlink"/>
            <w:rFonts w:eastAsiaTheme="minorHAnsi" w:cs="Times New Roman"/>
            <w:iCs/>
            <w:noProof/>
            <w:lang w:val="en-US" w:eastAsia="en-US"/>
          </w:rPr>
          <w:t>Table 3: Hardware requirement for continuous integrating server</w:t>
        </w:r>
        <w:r>
          <w:rPr>
            <w:noProof/>
            <w:webHidden/>
          </w:rPr>
          <w:tab/>
        </w:r>
        <w:r>
          <w:rPr>
            <w:noProof/>
            <w:webHidden/>
          </w:rPr>
          <w:fldChar w:fldCharType="begin"/>
        </w:r>
        <w:r>
          <w:rPr>
            <w:noProof/>
            <w:webHidden/>
          </w:rPr>
          <w:instrText xml:space="preserve"> PAGEREF _Toc437183391 \h </w:instrText>
        </w:r>
        <w:r>
          <w:rPr>
            <w:noProof/>
            <w:webHidden/>
          </w:rPr>
        </w:r>
        <w:r>
          <w:rPr>
            <w:noProof/>
            <w:webHidden/>
          </w:rPr>
          <w:fldChar w:fldCharType="separate"/>
        </w:r>
        <w:r>
          <w:rPr>
            <w:noProof/>
            <w:webHidden/>
          </w:rPr>
          <w:t>10</w:t>
        </w:r>
        <w:r>
          <w:rPr>
            <w:noProof/>
            <w:webHidden/>
          </w:rPr>
          <w:fldChar w:fldCharType="end"/>
        </w:r>
      </w:hyperlink>
    </w:p>
    <w:p w14:paraId="120E932E"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392" w:history="1">
        <w:r w:rsidRPr="008C0AA3">
          <w:rPr>
            <w:rStyle w:val="Hyperlink"/>
            <w:rFonts w:eastAsiaTheme="minorHAnsi" w:cs="Times New Roman"/>
            <w:iCs/>
            <w:noProof/>
            <w:lang w:val="en-US" w:eastAsia="en-US"/>
          </w:rPr>
          <w:t>Table 4: Hardware requirement for web development</w:t>
        </w:r>
        <w:r>
          <w:rPr>
            <w:noProof/>
            <w:webHidden/>
          </w:rPr>
          <w:tab/>
        </w:r>
        <w:r>
          <w:rPr>
            <w:noProof/>
            <w:webHidden/>
          </w:rPr>
          <w:fldChar w:fldCharType="begin"/>
        </w:r>
        <w:r>
          <w:rPr>
            <w:noProof/>
            <w:webHidden/>
          </w:rPr>
          <w:instrText xml:space="preserve"> PAGEREF _Toc437183392 \h </w:instrText>
        </w:r>
        <w:r>
          <w:rPr>
            <w:noProof/>
            <w:webHidden/>
          </w:rPr>
        </w:r>
        <w:r>
          <w:rPr>
            <w:noProof/>
            <w:webHidden/>
          </w:rPr>
          <w:fldChar w:fldCharType="separate"/>
        </w:r>
        <w:r>
          <w:rPr>
            <w:noProof/>
            <w:webHidden/>
          </w:rPr>
          <w:t>10</w:t>
        </w:r>
        <w:r>
          <w:rPr>
            <w:noProof/>
            <w:webHidden/>
          </w:rPr>
          <w:fldChar w:fldCharType="end"/>
        </w:r>
      </w:hyperlink>
    </w:p>
    <w:p w14:paraId="54310BB3"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393" w:history="1">
        <w:r w:rsidRPr="008C0AA3">
          <w:rPr>
            <w:rStyle w:val="Hyperlink"/>
            <w:rFonts w:eastAsiaTheme="minorHAnsi" w:cs="Times New Roman"/>
            <w:iCs/>
            <w:noProof/>
            <w:lang w:val="en-US" w:eastAsia="en-US"/>
          </w:rPr>
          <w:t>Table 5: Hardware requirement for mobile development</w:t>
        </w:r>
        <w:r>
          <w:rPr>
            <w:noProof/>
            <w:webHidden/>
          </w:rPr>
          <w:tab/>
        </w:r>
        <w:r>
          <w:rPr>
            <w:noProof/>
            <w:webHidden/>
          </w:rPr>
          <w:fldChar w:fldCharType="begin"/>
        </w:r>
        <w:r>
          <w:rPr>
            <w:noProof/>
            <w:webHidden/>
          </w:rPr>
          <w:instrText xml:space="preserve"> PAGEREF _Toc437183393 \h </w:instrText>
        </w:r>
        <w:r>
          <w:rPr>
            <w:noProof/>
            <w:webHidden/>
          </w:rPr>
        </w:r>
        <w:r>
          <w:rPr>
            <w:noProof/>
            <w:webHidden/>
          </w:rPr>
          <w:fldChar w:fldCharType="separate"/>
        </w:r>
        <w:r>
          <w:rPr>
            <w:noProof/>
            <w:webHidden/>
          </w:rPr>
          <w:t>10</w:t>
        </w:r>
        <w:r>
          <w:rPr>
            <w:noProof/>
            <w:webHidden/>
          </w:rPr>
          <w:fldChar w:fldCharType="end"/>
        </w:r>
      </w:hyperlink>
    </w:p>
    <w:p w14:paraId="789AB082"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394" w:history="1">
        <w:r w:rsidRPr="008C0AA3">
          <w:rPr>
            <w:rStyle w:val="Hyperlink"/>
            <w:rFonts w:eastAsiaTheme="minorHAnsi" w:cs="Times New Roman"/>
            <w:iCs/>
            <w:noProof/>
            <w:lang w:val="en-US" w:eastAsia="en-US"/>
          </w:rPr>
          <w:t>Table 6: Hardware requirement for wristband</w:t>
        </w:r>
        <w:r>
          <w:rPr>
            <w:noProof/>
            <w:webHidden/>
          </w:rPr>
          <w:tab/>
        </w:r>
        <w:r>
          <w:rPr>
            <w:noProof/>
            <w:webHidden/>
          </w:rPr>
          <w:fldChar w:fldCharType="begin"/>
        </w:r>
        <w:r>
          <w:rPr>
            <w:noProof/>
            <w:webHidden/>
          </w:rPr>
          <w:instrText xml:space="preserve"> PAGEREF _Toc437183394 \h </w:instrText>
        </w:r>
        <w:r>
          <w:rPr>
            <w:noProof/>
            <w:webHidden/>
          </w:rPr>
        </w:r>
        <w:r>
          <w:rPr>
            <w:noProof/>
            <w:webHidden/>
          </w:rPr>
          <w:fldChar w:fldCharType="separate"/>
        </w:r>
        <w:r>
          <w:rPr>
            <w:noProof/>
            <w:webHidden/>
          </w:rPr>
          <w:t>11</w:t>
        </w:r>
        <w:r>
          <w:rPr>
            <w:noProof/>
            <w:webHidden/>
          </w:rPr>
          <w:fldChar w:fldCharType="end"/>
        </w:r>
      </w:hyperlink>
    </w:p>
    <w:p w14:paraId="61726D4D"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395" w:history="1">
        <w:r w:rsidRPr="008C0AA3">
          <w:rPr>
            <w:rStyle w:val="Hyperlink"/>
            <w:rFonts w:eastAsiaTheme="minorHAnsi" w:cs="Times New Roman"/>
            <w:iCs/>
            <w:noProof/>
            <w:lang w:val="en-US" w:eastAsia="en-US"/>
          </w:rPr>
          <w:t>Table 7: Software requirement for this project</w:t>
        </w:r>
        <w:r>
          <w:rPr>
            <w:noProof/>
            <w:webHidden/>
          </w:rPr>
          <w:tab/>
        </w:r>
        <w:r>
          <w:rPr>
            <w:noProof/>
            <w:webHidden/>
          </w:rPr>
          <w:fldChar w:fldCharType="begin"/>
        </w:r>
        <w:r>
          <w:rPr>
            <w:noProof/>
            <w:webHidden/>
          </w:rPr>
          <w:instrText xml:space="preserve"> PAGEREF _Toc437183395 \h </w:instrText>
        </w:r>
        <w:r>
          <w:rPr>
            <w:noProof/>
            <w:webHidden/>
          </w:rPr>
        </w:r>
        <w:r>
          <w:rPr>
            <w:noProof/>
            <w:webHidden/>
          </w:rPr>
          <w:fldChar w:fldCharType="separate"/>
        </w:r>
        <w:r>
          <w:rPr>
            <w:noProof/>
            <w:webHidden/>
          </w:rPr>
          <w:t>11</w:t>
        </w:r>
        <w:r>
          <w:rPr>
            <w:noProof/>
            <w:webHidden/>
          </w:rPr>
          <w:fldChar w:fldCharType="end"/>
        </w:r>
      </w:hyperlink>
    </w:p>
    <w:p w14:paraId="7DD80965"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396" w:history="1">
        <w:r w:rsidRPr="008C0AA3">
          <w:rPr>
            <w:rStyle w:val="Hyperlink"/>
            <w:rFonts w:eastAsiaTheme="minorHAnsi" w:cs="Times New Roman"/>
            <w:iCs/>
            <w:noProof/>
            <w:lang w:val="en-US" w:eastAsia="en-US"/>
          </w:rPr>
          <w:t>Table 8: Roles and Responsibility Details</w:t>
        </w:r>
        <w:r>
          <w:rPr>
            <w:noProof/>
            <w:webHidden/>
          </w:rPr>
          <w:tab/>
        </w:r>
        <w:r>
          <w:rPr>
            <w:noProof/>
            <w:webHidden/>
          </w:rPr>
          <w:fldChar w:fldCharType="begin"/>
        </w:r>
        <w:r>
          <w:rPr>
            <w:noProof/>
            <w:webHidden/>
          </w:rPr>
          <w:instrText xml:space="preserve"> PAGEREF _Toc437183396 \h </w:instrText>
        </w:r>
        <w:r>
          <w:rPr>
            <w:noProof/>
            <w:webHidden/>
          </w:rPr>
        </w:r>
        <w:r>
          <w:rPr>
            <w:noProof/>
            <w:webHidden/>
          </w:rPr>
          <w:fldChar w:fldCharType="separate"/>
        </w:r>
        <w:r>
          <w:rPr>
            <w:noProof/>
            <w:webHidden/>
          </w:rPr>
          <w:t>12</w:t>
        </w:r>
        <w:r>
          <w:rPr>
            <w:noProof/>
            <w:webHidden/>
          </w:rPr>
          <w:fldChar w:fldCharType="end"/>
        </w:r>
      </w:hyperlink>
    </w:p>
    <w:p w14:paraId="63ED7381"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397" w:history="1">
        <w:r w:rsidRPr="008C0AA3">
          <w:rPr>
            <w:rStyle w:val="Hyperlink"/>
            <w:rFonts w:eastAsiaTheme="minorHAnsi" w:cs="Times New Roman"/>
            <w:iCs/>
            <w:noProof/>
            <w:lang w:val="en-US" w:eastAsia="en-US"/>
          </w:rPr>
          <w:t>Table 9: Tools and Techniques</w:t>
        </w:r>
        <w:r>
          <w:rPr>
            <w:noProof/>
            <w:webHidden/>
          </w:rPr>
          <w:tab/>
        </w:r>
        <w:r>
          <w:rPr>
            <w:noProof/>
            <w:webHidden/>
          </w:rPr>
          <w:fldChar w:fldCharType="begin"/>
        </w:r>
        <w:r>
          <w:rPr>
            <w:noProof/>
            <w:webHidden/>
          </w:rPr>
          <w:instrText xml:space="preserve"> PAGEREF _Toc437183397 \h </w:instrText>
        </w:r>
        <w:r>
          <w:rPr>
            <w:noProof/>
            <w:webHidden/>
          </w:rPr>
        </w:r>
        <w:r>
          <w:rPr>
            <w:noProof/>
            <w:webHidden/>
          </w:rPr>
          <w:fldChar w:fldCharType="separate"/>
        </w:r>
        <w:r>
          <w:rPr>
            <w:noProof/>
            <w:webHidden/>
          </w:rPr>
          <w:t>12</w:t>
        </w:r>
        <w:r>
          <w:rPr>
            <w:noProof/>
            <w:webHidden/>
          </w:rPr>
          <w:fldChar w:fldCharType="end"/>
        </w:r>
      </w:hyperlink>
    </w:p>
    <w:p w14:paraId="277519F8"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398" w:history="1">
        <w:r w:rsidRPr="008C0AA3">
          <w:rPr>
            <w:rStyle w:val="Hyperlink"/>
            <w:rFonts w:eastAsiaTheme="minorHAnsi" w:cs="Times New Roman"/>
            <w:iCs/>
            <w:noProof/>
            <w:lang w:val="en-US" w:eastAsia="en-US"/>
          </w:rPr>
          <w:t>Table 10: Software development lifecycle</w:t>
        </w:r>
        <w:r>
          <w:rPr>
            <w:noProof/>
            <w:webHidden/>
          </w:rPr>
          <w:tab/>
        </w:r>
        <w:r>
          <w:rPr>
            <w:noProof/>
            <w:webHidden/>
          </w:rPr>
          <w:fldChar w:fldCharType="begin"/>
        </w:r>
        <w:r>
          <w:rPr>
            <w:noProof/>
            <w:webHidden/>
          </w:rPr>
          <w:instrText xml:space="preserve"> PAGEREF _Toc437183398 \h </w:instrText>
        </w:r>
        <w:r>
          <w:rPr>
            <w:noProof/>
            <w:webHidden/>
          </w:rPr>
        </w:r>
        <w:r>
          <w:rPr>
            <w:noProof/>
            <w:webHidden/>
          </w:rPr>
          <w:fldChar w:fldCharType="separate"/>
        </w:r>
        <w:r>
          <w:rPr>
            <w:noProof/>
            <w:webHidden/>
          </w:rPr>
          <w:t>13</w:t>
        </w:r>
        <w:r>
          <w:rPr>
            <w:noProof/>
            <w:webHidden/>
          </w:rPr>
          <w:fldChar w:fldCharType="end"/>
        </w:r>
      </w:hyperlink>
    </w:p>
    <w:p w14:paraId="52720D78"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399" w:history="1">
        <w:r w:rsidRPr="008C0AA3">
          <w:rPr>
            <w:rStyle w:val="Hyperlink"/>
            <w:rFonts w:cs="Times New Roman"/>
            <w:noProof/>
          </w:rPr>
          <w:t>Table 50: Component Dictionary - Describes components</w:t>
        </w:r>
        <w:r>
          <w:rPr>
            <w:noProof/>
            <w:webHidden/>
          </w:rPr>
          <w:tab/>
        </w:r>
        <w:r>
          <w:rPr>
            <w:noProof/>
            <w:webHidden/>
          </w:rPr>
          <w:fldChar w:fldCharType="begin"/>
        </w:r>
        <w:r>
          <w:rPr>
            <w:noProof/>
            <w:webHidden/>
          </w:rPr>
          <w:instrText xml:space="preserve"> PAGEREF _Toc437183399 \h </w:instrText>
        </w:r>
        <w:r>
          <w:rPr>
            <w:noProof/>
            <w:webHidden/>
          </w:rPr>
        </w:r>
        <w:r>
          <w:rPr>
            <w:noProof/>
            <w:webHidden/>
          </w:rPr>
          <w:fldChar w:fldCharType="separate"/>
        </w:r>
        <w:r>
          <w:rPr>
            <w:noProof/>
            <w:webHidden/>
          </w:rPr>
          <w:t>21</w:t>
        </w:r>
        <w:r>
          <w:rPr>
            <w:noProof/>
            <w:webHidden/>
          </w:rPr>
          <w:fldChar w:fldCharType="end"/>
        </w:r>
      </w:hyperlink>
    </w:p>
    <w:p w14:paraId="7C7B8E48"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400" w:history="1">
        <w:r w:rsidRPr="008C0AA3">
          <w:rPr>
            <w:rStyle w:val="Hyperlink"/>
            <w:rFonts w:eastAsiaTheme="minorHAnsi" w:cs="Times New Roman"/>
            <w:iCs/>
            <w:noProof/>
            <w:lang w:val="en-US" w:eastAsia="en-US"/>
          </w:rPr>
          <w:t>Table 51: Class dictionary: Describe Class</w:t>
        </w:r>
        <w:r>
          <w:rPr>
            <w:noProof/>
            <w:webHidden/>
          </w:rPr>
          <w:tab/>
        </w:r>
        <w:r>
          <w:rPr>
            <w:noProof/>
            <w:webHidden/>
          </w:rPr>
          <w:fldChar w:fldCharType="begin"/>
        </w:r>
        <w:r>
          <w:rPr>
            <w:noProof/>
            <w:webHidden/>
          </w:rPr>
          <w:instrText xml:space="preserve"> PAGEREF _Toc437183400 \h </w:instrText>
        </w:r>
        <w:r>
          <w:rPr>
            <w:noProof/>
            <w:webHidden/>
          </w:rPr>
        </w:r>
        <w:r>
          <w:rPr>
            <w:noProof/>
            <w:webHidden/>
          </w:rPr>
          <w:fldChar w:fldCharType="separate"/>
        </w:r>
        <w:r>
          <w:rPr>
            <w:noProof/>
            <w:webHidden/>
          </w:rPr>
          <w:t>25</w:t>
        </w:r>
        <w:r>
          <w:rPr>
            <w:noProof/>
            <w:webHidden/>
          </w:rPr>
          <w:fldChar w:fldCharType="end"/>
        </w:r>
      </w:hyperlink>
    </w:p>
    <w:p w14:paraId="2B0E4A42"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401" w:history="1">
        <w:r w:rsidRPr="008C0AA3">
          <w:rPr>
            <w:rStyle w:val="Hyperlink"/>
            <w:rFonts w:eastAsiaTheme="minorHAnsi" w:cs="Times New Roman"/>
            <w:iCs/>
            <w:noProof/>
            <w:lang w:val="en-US" w:eastAsia="en-US"/>
          </w:rPr>
          <w:t>Table 52: Class Diagram Explanation - Account</w:t>
        </w:r>
        <w:r>
          <w:rPr>
            <w:noProof/>
            <w:webHidden/>
          </w:rPr>
          <w:tab/>
        </w:r>
        <w:r>
          <w:rPr>
            <w:noProof/>
            <w:webHidden/>
          </w:rPr>
          <w:fldChar w:fldCharType="begin"/>
        </w:r>
        <w:r>
          <w:rPr>
            <w:noProof/>
            <w:webHidden/>
          </w:rPr>
          <w:instrText xml:space="preserve"> PAGEREF _Toc437183401 \h </w:instrText>
        </w:r>
        <w:r>
          <w:rPr>
            <w:noProof/>
            <w:webHidden/>
          </w:rPr>
        </w:r>
        <w:r>
          <w:rPr>
            <w:noProof/>
            <w:webHidden/>
          </w:rPr>
          <w:fldChar w:fldCharType="separate"/>
        </w:r>
        <w:r>
          <w:rPr>
            <w:noProof/>
            <w:webHidden/>
          </w:rPr>
          <w:t>25</w:t>
        </w:r>
        <w:r>
          <w:rPr>
            <w:noProof/>
            <w:webHidden/>
          </w:rPr>
          <w:fldChar w:fldCharType="end"/>
        </w:r>
      </w:hyperlink>
    </w:p>
    <w:p w14:paraId="5E43813E"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402" w:history="1">
        <w:r w:rsidRPr="008C0AA3">
          <w:rPr>
            <w:rStyle w:val="Hyperlink"/>
            <w:rFonts w:eastAsiaTheme="minorHAnsi" w:cs="Times New Roman"/>
            <w:iCs/>
            <w:noProof/>
            <w:lang w:val="en-US" w:eastAsia="en-US"/>
          </w:rPr>
          <w:t>Table 53: Class Diagram Explanation - Role</w:t>
        </w:r>
        <w:r>
          <w:rPr>
            <w:noProof/>
            <w:webHidden/>
          </w:rPr>
          <w:tab/>
        </w:r>
        <w:r>
          <w:rPr>
            <w:noProof/>
            <w:webHidden/>
          </w:rPr>
          <w:fldChar w:fldCharType="begin"/>
        </w:r>
        <w:r>
          <w:rPr>
            <w:noProof/>
            <w:webHidden/>
          </w:rPr>
          <w:instrText xml:space="preserve"> PAGEREF _Toc437183402 \h </w:instrText>
        </w:r>
        <w:r>
          <w:rPr>
            <w:noProof/>
            <w:webHidden/>
          </w:rPr>
        </w:r>
        <w:r>
          <w:rPr>
            <w:noProof/>
            <w:webHidden/>
          </w:rPr>
          <w:fldChar w:fldCharType="separate"/>
        </w:r>
        <w:r>
          <w:rPr>
            <w:noProof/>
            <w:webHidden/>
          </w:rPr>
          <w:t>25</w:t>
        </w:r>
        <w:r>
          <w:rPr>
            <w:noProof/>
            <w:webHidden/>
          </w:rPr>
          <w:fldChar w:fldCharType="end"/>
        </w:r>
      </w:hyperlink>
    </w:p>
    <w:p w14:paraId="5EC21B5C"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403" w:history="1">
        <w:r w:rsidRPr="008C0AA3">
          <w:rPr>
            <w:rStyle w:val="Hyperlink"/>
            <w:rFonts w:eastAsiaTheme="minorHAnsi" w:cs="Times New Roman"/>
            <w:iCs/>
            <w:noProof/>
            <w:lang w:val="en-US" w:eastAsia="en-US"/>
          </w:rPr>
          <w:t>Table 54: Class Diagram Explanation - Notify</w:t>
        </w:r>
        <w:r>
          <w:rPr>
            <w:noProof/>
            <w:webHidden/>
          </w:rPr>
          <w:tab/>
        </w:r>
        <w:r>
          <w:rPr>
            <w:noProof/>
            <w:webHidden/>
          </w:rPr>
          <w:fldChar w:fldCharType="begin"/>
        </w:r>
        <w:r>
          <w:rPr>
            <w:noProof/>
            <w:webHidden/>
          </w:rPr>
          <w:instrText xml:space="preserve"> PAGEREF _Toc437183403 \h </w:instrText>
        </w:r>
        <w:r>
          <w:rPr>
            <w:noProof/>
            <w:webHidden/>
          </w:rPr>
        </w:r>
        <w:r>
          <w:rPr>
            <w:noProof/>
            <w:webHidden/>
          </w:rPr>
          <w:fldChar w:fldCharType="separate"/>
        </w:r>
        <w:r>
          <w:rPr>
            <w:noProof/>
            <w:webHidden/>
          </w:rPr>
          <w:t>25</w:t>
        </w:r>
        <w:r>
          <w:rPr>
            <w:noProof/>
            <w:webHidden/>
          </w:rPr>
          <w:fldChar w:fldCharType="end"/>
        </w:r>
      </w:hyperlink>
    </w:p>
    <w:p w14:paraId="57A09194"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404" w:history="1">
        <w:r w:rsidRPr="008C0AA3">
          <w:rPr>
            <w:rStyle w:val="Hyperlink"/>
            <w:rFonts w:eastAsiaTheme="minorHAnsi" w:cs="Times New Roman"/>
            <w:iCs/>
            <w:noProof/>
            <w:lang w:val="en-US" w:eastAsia="en-US"/>
          </w:rPr>
          <w:t>Table 55: Class Diagram Explanation - Doctor</w:t>
        </w:r>
        <w:r>
          <w:rPr>
            <w:noProof/>
            <w:webHidden/>
          </w:rPr>
          <w:tab/>
        </w:r>
        <w:r>
          <w:rPr>
            <w:noProof/>
            <w:webHidden/>
          </w:rPr>
          <w:fldChar w:fldCharType="begin"/>
        </w:r>
        <w:r>
          <w:rPr>
            <w:noProof/>
            <w:webHidden/>
          </w:rPr>
          <w:instrText xml:space="preserve"> PAGEREF _Toc437183404 \h </w:instrText>
        </w:r>
        <w:r>
          <w:rPr>
            <w:noProof/>
            <w:webHidden/>
          </w:rPr>
        </w:r>
        <w:r>
          <w:rPr>
            <w:noProof/>
            <w:webHidden/>
          </w:rPr>
          <w:fldChar w:fldCharType="separate"/>
        </w:r>
        <w:r>
          <w:rPr>
            <w:noProof/>
            <w:webHidden/>
          </w:rPr>
          <w:t>25</w:t>
        </w:r>
        <w:r>
          <w:rPr>
            <w:noProof/>
            <w:webHidden/>
          </w:rPr>
          <w:fldChar w:fldCharType="end"/>
        </w:r>
      </w:hyperlink>
    </w:p>
    <w:p w14:paraId="45FDCFF4"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405" w:history="1">
        <w:r w:rsidRPr="008C0AA3">
          <w:rPr>
            <w:rStyle w:val="Hyperlink"/>
            <w:rFonts w:eastAsiaTheme="minorHAnsi" w:cs="Times New Roman"/>
            <w:iCs/>
            <w:noProof/>
            <w:lang w:val="en-US" w:eastAsia="en-US"/>
          </w:rPr>
          <w:t>Table 56: Class Diagram Explanation - Patient</w:t>
        </w:r>
        <w:r>
          <w:rPr>
            <w:noProof/>
            <w:webHidden/>
          </w:rPr>
          <w:tab/>
        </w:r>
        <w:r>
          <w:rPr>
            <w:noProof/>
            <w:webHidden/>
          </w:rPr>
          <w:fldChar w:fldCharType="begin"/>
        </w:r>
        <w:r>
          <w:rPr>
            <w:noProof/>
            <w:webHidden/>
          </w:rPr>
          <w:instrText xml:space="preserve"> PAGEREF _Toc437183405 \h </w:instrText>
        </w:r>
        <w:r>
          <w:rPr>
            <w:noProof/>
            <w:webHidden/>
          </w:rPr>
        </w:r>
        <w:r>
          <w:rPr>
            <w:noProof/>
            <w:webHidden/>
          </w:rPr>
          <w:fldChar w:fldCharType="separate"/>
        </w:r>
        <w:r>
          <w:rPr>
            <w:noProof/>
            <w:webHidden/>
          </w:rPr>
          <w:t>26</w:t>
        </w:r>
        <w:r>
          <w:rPr>
            <w:noProof/>
            <w:webHidden/>
          </w:rPr>
          <w:fldChar w:fldCharType="end"/>
        </w:r>
      </w:hyperlink>
    </w:p>
    <w:p w14:paraId="351FA0C7"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406" w:history="1">
        <w:r w:rsidRPr="008C0AA3">
          <w:rPr>
            <w:rStyle w:val="Hyperlink"/>
            <w:rFonts w:eastAsiaTheme="minorHAnsi" w:cs="Times New Roman"/>
            <w:iCs/>
            <w:noProof/>
            <w:lang w:val="en-US" w:eastAsia="en-US"/>
          </w:rPr>
          <w:t>Table 57: Class Diagram Explanation – ParamMearsurement</w:t>
        </w:r>
        <w:r>
          <w:rPr>
            <w:noProof/>
            <w:webHidden/>
          </w:rPr>
          <w:tab/>
        </w:r>
        <w:r>
          <w:rPr>
            <w:noProof/>
            <w:webHidden/>
          </w:rPr>
          <w:fldChar w:fldCharType="begin"/>
        </w:r>
        <w:r>
          <w:rPr>
            <w:noProof/>
            <w:webHidden/>
          </w:rPr>
          <w:instrText xml:space="preserve"> PAGEREF _Toc437183406 \h </w:instrText>
        </w:r>
        <w:r>
          <w:rPr>
            <w:noProof/>
            <w:webHidden/>
          </w:rPr>
        </w:r>
        <w:r>
          <w:rPr>
            <w:noProof/>
            <w:webHidden/>
          </w:rPr>
          <w:fldChar w:fldCharType="separate"/>
        </w:r>
        <w:r>
          <w:rPr>
            <w:noProof/>
            <w:webHidden/>
          </w:rPr>
          <w:t>26</w:t>
        </w:r>
        <w:r>
          <w:rPr>
            <w:noProof/>
            <w:webHidden/>
          </w:rPr>
          <w:fldChar w:fldCharType="end"/>
        </w:r>
      </w:hyperlink>
    </w:p>
    <w:p w14:paraId="1967C3AB"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407" w:history="1">
        <w:r w:rsidRPr="008C0AA3">
          <w:rPr>
            <w:rStyle w:val="Hyperlink"/>
            <w:rFonts w:eastAsiaTheme="minorHAnsi" w:cs="Times New Roman"/>
            <w:iCs/>
            <w:noProof/>
            <w:lang w:val="en-US" w:eastAsia="en-US"/>
          </w:rPr>
          <w:t>Table 58: Class Diagram Explanation - Appointment</w:t>
        </w:r>
        <w:r>
          <w:rPr>
            <w:noProof/>
            <w:webHidden/>
          </w:rPr>
          <w:tab/>
        </w:r>
        <w:r>
          <w:rPr>
            <w:noProof/>
            <w:webHidden/>
          </w:rPr>
          <w:fldChar w:fldCharType="begin"/>
        </w:r>
        <w:r>
          <w:rPr>
            <w:noProof/>
            <w:webHidden/>
          </w:rPr>
          <w:instrText xml:space="preserve"> PAGEREF _Toc437183407 \h </w:instrText>
        </w:r>
        <w:r>
          <w:rPr>
            <w:noProof/>
            <w:webHidden/>
          </w:rPr>
        </w:r>
        <w:r>
          <w:rPr>
            <w:noProof/>
            <w:webHidden/>
          </w:rPr>
          <w:fldChar w:fldCharType="separate"/>
        </w:r>
        <w:r>
          <w:rPr>
            <w:noProof/>
            <w:webHidden/>
          </w:rPr>
          <w:t>26</w:t>
        </w:r>
        <w:r>
          <w:rPr>
            <w:noProof/>
            <w:webHidden/>
          </w:rPr>
          <w:fldChar w:fldCharType="end"/>
        </w:r>
      </w:hyperlink>
    </w:p>
    <w:p w14:paraId="3CCA34A3"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408" w:history="1">
        <w:r w:rsidRPr="008C0AA3">
          <w:rPr>
            <w:rStyle w:val="Hyperlink"/>
            <w:rFonts w:eastAsiaTheme="minorHAnsi" w:cs="Times New Roman"/>
            <w:iCs/>
            <w:noProof/>
            <w:lang w:val="en-US" w:eastAsia="en-US"/>
          </w:rPr>
          <w:t>Table 59: Class Diagram Explanation - Wristband</w:t>
        </w:r>
        <w:r>
          <w:rPr>
            <w:noProof/>
            <w:webHidden/>
          </w:rPr>
          <w:tab/>
        </w:r>
        <w:r>
          <w:rPr>
            <w:noProof/>
            <w:webHidden/>
          </w:rPr>
          <w:fldChar w:fldCharType="begin"/>
        </w:r>
        <w:r>
          <w:rPr>
            <w:noProof/>
            <w:webHidden/>
          </w:rPr>
          <w:instrText xml:space="preserve"> PAGEREF _Toc437183408 \h </w:instrText>
        </w:r>
        <w:r>
          <w:rPr>
            <w:noProof/>
            <w:webHidden/>
          </w:rPr>
        </w:r>
        <w:r>
          <w:rPr>
            <w:noProof/>
            <w:webHidden/>
          </w:rPr>
          <w:fldChar w:fldCharType="separate"/>
        </w:r>
        <w:r>
          <w:rPr>
            <w:noProof/>
            <w:webHidden/>
          </w:rPr>
          <w:t>26</w:t>
        </w:r>
        <w:r>
          <w:rPr>
            <w:noProof/>
            <w:webHidden/>
          </w:rPr>
          <w:fldChar w:fldCharType="end"/>
        </w:r>
      </w:hyperlink>
    </w:p>
    <w:p w14:paraId="34522FED"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409" w:history="1">
        <w:r w:rsidRPr="008C0AA3">
          <w:rPr>
            <w:rStyle w:val="Hyperlink"/>
            <w:rFonts w:eastAsiaTheme="minorHAnsi" w:cs="Times New Roman"/>
            <w:iCs/>
            <w:noProof/>
            <w:lang w:val="en-US" w:eastAsia="en-US"/>
          </w:rPr>
          <w:t>Table 60: Class Diagram Explanation - Food</w:t>
        </w:r>
        <w:r>
          <w:rPr>
            <w:noProof/>
            <w:webHidden/>
          </w:rPr>
          <w:tab/>
        </w:r>
        <w:r>
          <w:rPr>
            <w:noProof/>
            <w:webHidden/>
          </w:rPr>
          <w:fldChar w:fldCharType="begin"/>
        </w:r>
        <w:r>
          <w:rPr>
            <w:noProof/>
            <w:webHidden/>
          </w:rPr>
          <w:instrText xml:space="preserve"> PAGEREF _Toc437183409 \h </w:instrText>
        </w:r>
        <w:r>
          <w:rPr>
            <w:noProof/>
            <w:webHidden/>
          </w:rPr>
        </w:r>
        <w:r>
          <w:rPr>
            <w:noProof/>
            <w:webHidden/>
          </w:rPr>
          <w:fldChar w:fldCharType="separate"/>
        </w:r>
        <w:r>
          <w:rPr>
            <w:noProof/>
            <w:webHidden/>
          </w:rPr>
          <w:t>27</w:t>
        </w:r>
        <w:r>
          <w:rPr>
            <w:noProof/>
            <w:webHidden/>
          </w:rPr>
          <w:fldChar w:fldCharType="end"/>
        </w:r>
      </w:hyperlink>
    </w:p>
    <w:p w14:paraId="5005615A"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410" w:history="1">
        <w:r w:rsidRPr="008C0AA3">
          <w:rPr>
            <w:rStyle w:val="Hyperlink"/>
            <w:rFonts w:eastAsiaTheme="minorHAnsi" w:cs="Times New Roman"/>
            <w:iCs/>
            <w:noProof/>
            <w:lang w:val="en-US" w:eastAsia="en-US"/>
          </w:rPr>
          <w:t>Table 61: Class Diagram Explanation - FoodIngredient</w:t>
        </w:r>
        <w:r>
          <w:rPr>
            <w:noProof/>
            <w:webHidden/>
          </w:rPr>
          <w:tab/>
        </w:r>
        <w:r>
          <w:rPr>
            <w:noProof/>
            <w:webHidden/>
          </w:rPr>
          <w:fldChar w:fldCharType="begin"/>
        </w:r>
        <w:r>
          <w:rPr>
            <w:noProof/>
            <w:webHidden/>
          </w:rPr>
          <w:instrText xml:space="preserve"> PAGEREF _Toc437183410 \h </w:instrText>
        </w:r>
        <w:r>
          <w:rPr>
            <w:noProof/>
            <w:webHidden/>
          </w:rPr>
        </w:r>
        <w:r>
          <w:rPr>
            <w:noProof/>
            <w:webHidden/>
          </w:rPr>
          <w:fldChar w:fldCharType="separate"/>
        </w:r>
        <w:r>
          <w:rPr>
            <w:noProof/>
            <w:webHidden/>
          </w:rPr>
          <w:t>27</w:t>
        </w:r>
        <w:r>
          <w:rPr>
            <w:noProof/>
            <w:webHidden/>
          </w:rPr>
          <w:fldChar w:fldCharType="end"/>
        </w:r>
      </w:hyperlink>
    </w:p>
    <w:p w14:paraId="797493C2"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411" w:history="1">
        <w:r w:rsidRPr="008C0AA3">
          <w:rPr>
            <w:rStyle w:val="Hyperlink"/>
            <w:rFonts w:eastAsiaTheme="minorHAnsi" w:cs="Times New Roman"/>
            <w:iCs/>
            <w:noProof/>
            <w:lang w:val="en-US" w:eastAsia="en-US"/>
          </w:rPr>
          <w:t>Table 62: Class Diagram Explanation - Illness</w:t>
        </w:r>
        <w:r>
          <w:rPr>
            <w:noProof/>
            <w:webHidden/>
          </w:rPr>
          <w:tab/>
        </w:r>
        <w:r>
          <w:rPr>
            <w:noProof/>
            <w:webHidden/>
          </w:rPr>
          <w:fldChar w:fldCharType="begin"/>
        </w:r>
        <w:r>
          <w:rPr>
            <w:noProof/>
            <w:webHidden/>
          </w:rPr>
          <w:instrText xml:space="preserve"> PAGEREF _Toc437183411 \h </w:instrText>
        </w:r>
        <w:r>
          <w:rPr>
            <w:noProof/>
            <w:webHidden/>
          </w:rPr>
        </w:r>
        <w:r>
          <w:rPr>
            <w:noProof/>
            <w:webHidden/>
          </w:rPr>
          <w:fldChar w:fldCharType="separate"/>
        </w:r>
        <w:r>
          <w:rPr>
            <w:noProof/>
            <w:webHidden/>
          </w:rPr>
          <w:t>27</w:t>
        </w:r>
        <w:r>
          <w:rPr>
            <w:noProof/>
            <w:webHidden/>
          </w:rPr>
          <w:fldChar w:fldCharType="end"/>
        </w:r>
      </w:hyperlink>
    </w:p>
    <w:p w14:paraId="0855600F"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412" w:history="1">
        <w:r w:rsidRPr="008C0AA3">
          <w:rPr>
            <w:rStyle w:val="Hyperlink"/>
            <w:rFonts w:eastAsiaTheme="minorHAnsi" w:cs="Times New Roman"/>
            <w:iCs/>
            <w:noProof/>
            <w:lang w:val="en-US" w:eastAsia="en-US"/>
          </w:rPr>
          <w:t>Table 63: Class Diagram Explanation - MedicalRecord</w:t>
        </w:r>
        <w:r>
          <w:rPr>
            <w:noProof/>
            <w:webHidden/>
          </w:rPr>
          <w:tab/>
        </w:r>
        <w:r>
          <w:rPr>
            <w:noProof/>
            <w:webHidden/>
          </w:rPr>
          <w:fldChar w:fldCharType="begin"/>
        </w:r>
        <w:r>
          <w:rPr>
            <w:noProof/>
            <w:webHidden/>
          </w:rPr>
          <w:instrText xml:space="preserve"> PAGEREF _Toc437183412 \h </w:instrText>
        </w:r>
        <w:r>
          <w:rPr>
            <w:noProof/>
            <w:webHidden/>
          </w:rPr>
        </w:r>
        <w:r>
          <w:rPr>
            <w:noProof/>
            <w:webHidden/>
          </w:rPr>
          <w:fldChar w:fldCharType="separate"/>
        </w:r>
        <w:r>
          <w:rPr>
            <w:noProof/>
            <w:webHidden/>
          </w:rPr>
          <w:t>28</w:t>
        </w:r>
        <w:r>
          <w:rPr>
            <w:noProof/>
            <w:webHidden/>
          </w:rPr>
          <w:fldChar w:fldCharType="end"/>
        </w:r>
      </w:hyperlink>
    </w:p>
    <w:p w14:paraId="4E52C630"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413" w:history="1">
        <w:r w:rsidRPr="008C0AA3">
          <w:rPr>
            <w:rStyle w:val="Hyperlink"/>
            <w:rFonts w:eastAsiaTheme="minorHAnsi" w:cs="Times New Roman"/>
            <w:iCs/>
            <w:noProof/>
            <w:lang w:val="en-US" w:eastAsia="en-US"/>
          </w:rPr>
          <w:t>Table 64: Class Diagram Explanation - MedicalRecordData</w:t>
        </w:r>
        <w:r>
          <w:rPr>
            <w:noProof/>
            <w:webHidden/>
          </w:rPr>
          <w:tab/>
        </w:r>
        <w:r>
          <w:rPr>
            <w:noProof/>
            <w:webHidden/>
          </w:rPr>
          <w:fldChar w:fldCharType="begin"/>
        </w:r>
        <w:r>
          <w:rPr>
            <w:noProof/>
            <w:webHidden/>
          </w:rPr>
          <w:instrText xml:space="preserve"> PAGEREF _Toc437183413 \h </w:instrText>
        </w:r>
        <w:r>
          <w:rPr>
            <w:noProof/>
            <w:webHidden/>
          </w:rPr>
        </w:r>
        <w:r>
          <w:rPr>
            <w:noProof/>
            <w:webHidden/>
          </w:rPr>
          <w:fldChar w:fldCharType="separate"/>
        </w:r>
        <w:r>
          <w:rPr>
            <w:noProof/>
            <w:webHidden/>
          </w:rPr>
          <w:t>28</w:t>
        </w:r>
        <w:r>
          <w:rPr>
            <w:noProof/>
            <w:webHidden/>
          </w:rPr>
          <w:fldChar w:fldCharType="end"/>
        </w:r>
      </w:hyperlink>
    </w:p>
    <w:p w14:paraId="5889F5C1"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414" w:history="1">
        <w:r w:rsidRPr="008C0AA3">
          <w:rPr>
            <w:rStyle w:val="Hyperlink"/>
            <w:rFonts w:eastAsiaTheme="minorHAnsi" w:cs="Times New Roman"/>
            <w:iCs/>
            <w:noProof/>
            <w:lang w:val="en-US" w:eastAsia="en-US"/>
          </w:rPr>
          <w:t>Table 65: Class Diagram Explanation - Medicine</w:t>
        </w:r>
        <w:r>
          <w:rPr>
            <w:noProof/>
            <w:webHidden/>
          </w:rPr>
          <w:tab/>
        </w:r>
        <w:r>
          <w:rPr>
            <w:noProof/>
            <w:webHidden/>
          </w:rPr>
          <w:fldChar w:fldCharType="begin"/>
        </w:r>
        <w:r>
          <w:rPr>
            <w:noProof/>
            <w:webHidden/>
          </w:rPr>
          <w:instrText xml:space="preserve"> PAGEREF _Toc437183414 \h </w:instrText>
        </w:r>
        <w:r>
          <w:rPr>
            <w:noProof/>
            <w:webHidden/>
          </w:rPr>
        </w:r>
        <w:r>
          <w:rPr>
            <w:noProof/>
            <w:webHidden/>
          </w:rPr>
          <w:fldChar w:fldCharType="separate"/>
        </w:r>
        <w:r>
          <w:rPr>
            <w:noProof/>
            <w:webHidden/>
          </w:rPr>
          <w:t>28</w:t>
        </w:r>
        <w:r>
          <w:rPr>
            <w:noProof/>
            <w:webHidden/>
          </w:rPr>
          <w:fldChar w:fldCharType="end"/>
        </w:r>
      </w:hyperlink>
    </w:p>
    <w:p w14:paraId="3FA5D08B"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415" w:history="1">
        <w:r w:rsidRPr="008C0AA3">
          <w:rPr>
            <w:rStyle w:val="Hyperlink"/>
            <w:rFonts w:eastAsiaTheme="minorHAnsi" w:cs="Times New Roman"/>
            <w:iCs/>
            <w:noProof/>
            <w:lang w:val="en-US" w:eastAsia="en-US"/>
          </w:rPr>
          <w:t>Table 66: Class Diagram Explanation - Phase</w:t>
        </w:r>
        <w:r>
          <w:rPr>
            <w:noProof/>
            <w:webHidden/>
          </w:rPr>
          <w:tab/>
        </w:r>
        <w:r>
          <w:rPr>
            <w:noProof/>
            <w:webHidden/>
          </w:rPr>
          <w:fldChar w:fldCharType="begin"/>
        </w:r>
        <w:r>
          <w:rPr>
            <w:noProof/>
            <w:webHidden/>
          </w:rPr>
          <w:instrText xml:space="preserve"> PAGEREF _Toc437183415 \h </w:instrText>
        </w:r>
        <w:r>
          <w:rPr>
            <w:noProof/>
            <w:webHidden/>
          </w:rPr>
        </w:r>
        <w:r>
          <w:rPr>
            <w:noProof/>
            <w:webHidden/>
          </w:rPr>
          <w:fldChar w:fldCharType="separate"/>
        </w:r>
        <w:r>
          <w:rPr>
            <w:noProof/>
            <w:webHidden/>
          </w:rPr>
          <w:t>28</w:t>
        </w:r>
        <w:r>
          <w:rPr>
            <w:noProof/>
            <w:webHidden/>
          </w:rPr>
          <w:fldChar w:fldCharType="end"/>
        </w:r>
      </w:hyperlink>
    </w:p>
    <w:p w14:paraId="573E3FC2"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416" w:history="1">
        <w:r w:rsidRPr="008C0AA3">
          <w:rPr>
            <w:rStyle w:val="Hyperlink"/>
            <w:rFonts w:eastAsiaTheme="minorHAnsi" w:cs="Times New Roman"/>
            <w:iCs/>
            <w:noProof/>
            <w:lang w:val="en-US" w:eastAsia="en-US"/>
          </w:rPr>
          <w:t>Table 67: Class Diagram Explanation – Practice</w:t>
        </w:r>
        <w:r>
          <w:rPr>
            <w:noProof/>
            <w:webHidden/>
          </w:rPr>
          <w:tab/>
        </w:r>
        <w:r>
          <w:rPr>
            <w:noProof/>
            <w:webHidden/>
          </w:rPr>
          <w:fldChar w:fldCharType="begin"/>
        </w:r>
        <w:r>
          <w:rPr>
            <w:noProof/>
            <w:webHidden/>
          </w:rPr>
          <w:instrText xml:space="preserve"> PAGEREF _Toc437183416 \h </w:instrText>
        </w:r>
        <w:r>
          <w:rPr>
            <w:noProof/>
            <w:webHidden/>
          </w:rPr>
        </w:r>
        <w:r>
          <w:rPr>
            <w:noProof/>
            <w:webHidden/>
          </w:rPr>
          <w:fldChar w:fldCharType="separate"/>
        </w:r>
        <w:r>
          <w:rPr>
            <w:noProof/>
            <w:webHidden/>
          </w:rPr>
          <w:t>28</w:t>
        </w:r>
        <w:r>
          <w:rPr>
            <w:noProof/>
            <w:webHidden/>
          </w:rPr>
          <w:fldChar w:fldCharType="end"/>
        </w:r>
      </w:hyperlink>
    </w:p>
    <w:p w14:paraId="0A20D876"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417" w:history="1">
        <w:r w:rsidRPr="008C0AA3">
          <w:rPr>
            <w:rStyle w:val="Hyperlink"/>
            <w:rFonts w:eastAsiaTheme="minorHAnsi" w:cs="Times New Roman"/>
            <w:iCs/>
            <w:noProof/>
            <w:lang w:val="en-US" w:eastAsia="en-US"/>
          </w:rPr>
          <w:t>Table 68: Class Diagram Explanation - PreventCheck</w:t>
        </w:r>
        <w:r>
          <w:rPr>
            <w:noProof/>
            <w:webHidden/>
          </w:rPr>
          <w:tab/>
        </w:r>
        <w:r>
          <w:rPr>
            <w:noProof/>
            <w:webHidden/>
          </w:rPr>
          <w:fldChar w:fldCharType="begin"/>
        </w:r>
        <w:r>
          <w:rPr>
            <w:noProof/>
            <w:webHidden/>
          </w:rPr>
          <w:instrText xml:space="preserve"> PAGEREF _Toc437183417 \h </w:instrText>
        </w:r>
        <w:r>
          <w:rPr>
            <w:noProof/>
            <w:webHidden/>
          </w:rPr>
        </w:r>
        <w:r>
          <w:rPr>
            <w:noProof/>
            <w:webHidden/>
          </w:rPr>
          <w:fldChar w:fldCharType="separate"/>
        </w:r>
        <w:r>
          <w:rPr>
            <w:noProof/>
            <w:webHidden/>
          </w:rPr>
          <w:t>29</w:t>
        </w:r>
        <w:r>
          <w:rPr>
            <w:noProof/>
            <w:webHidden/>
          </w:rPr>
          <w:fldChar w:fldCharType="end"/>
        </w:r>
      </w:hyperlink>
    </w:p>
    <w:p w14:paraId="291CD852"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418" w:history="1">
        <w:r w:rsidRPr="008C0AA3">
          <w:rPr>
            <w:rStyle w:val="Hyperlink"/>
            <w:rFonts w:eastAsiaTheme="minorHAnsi" w:cs="Times New Roman"/>
            <w:iCs/>
            <w:noProof/>
            <w:lang w:val="en-US" w:eastAsia="en-US"/>
          </w:rPr>
          <w:t>Table 69: Class Diagram Explanation - PropertyRecord</w:t>
        </w:r>
        <w:r>
          <w:rPr>
            <w:noProof/>
            <w:webHidden/>
          </w:rPr>
          <w:tab/>
        </w:r>
        <w:r>
          <w:rPr>
            <w:noProof/>
            <w:webHidden/>
          </w:rPr>
          <w:fldChar w:fldCharType="begin"/>
        </w:r>
        <w:r>
          <w:rPr>
            <w:noProof/>
            <w:webHidden/>
          </w:rPr>
          <w:instrText xml:space="preserve"> PAGEREF _Toc437183418 \h </w:instrText>
        </w:r>
        <w:r>
          <w:rPr>
            <w:noProof/>
            <w:webHidden/>
          </w:rPr>
        </w:r>
        <w:r>
          <w:rPr>
            <w:noProof/>
            <w:webHidden/>
          </w:rPr>
          <w:fldChar w:fldCharType="separate"/>
        </w:r>
        <w:r>
          <w:rPr>
            <w:noProof/>
            <w:webHidden/>
          </w:rPr>
          <w:t>29</w:t>
        </w:r>
        <w:r>
          <w:rPr>
            <w:noProof/>
            <w:webHidden/>
          </w:rPr>
          <w:fldChar w:fldCharType="end"/>
        </w:r>
      </w:hyperlink>
    </w:p>
    <w:p w14:paraId="52A39722"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419" w:history="1">
        <w:r w:rsidRPr="008C0AA3">
          <w:rPr>
            <w:rStyle w:val="Hyperlink"/>
            <w:rFonts w:eastAsiaTheme="minorHAnsi" w:cs="Times New Roman"/>
            <w:iCs/>
            <w:noProof/>
            <w:lang w:val="en-US" w:eastAsia="en-US"/>
          </w:rPr>
          <w:t>Table 70: Class Diagram Explanation - Regimen</w:t>
        </w:r>
        <w:r>
          <w:rPr>
            <w:noProof/>
            <w:webHidden/>
          </w:rPr>
          <w:tab/>
        </w:r>
        <w:r>
          <w:rPr>
            <w:noProof/>
            <w:webHidden/>
          </w:rPr>
          <w:fldChar w:fldCharType="begin"/>
        </w:r>
        <w:r>
          <w:rPr>
            <w:noProof/>
            <w:webHidden/>
          </w:rPr>
          <w:instrText xml:space="preserve"> PAGEREF _Toc437183419 \h </w:instrText>
        </w:r>
        <w:r>
          <w:rPr>
            <w:noProof/>
            <w:webHidden/>
          </w:rPr>
        </w:r>
        <w:r>
          <w:rPr>
            <w:noProof/>
            <w:webHidden/>
          </w:rPr>
          <w:fldChar w:fldCharType="separate"/>
        </w:r>
        <w:r>
          <w:rPr>
            <w:noProof/>
            <w:webHidden/>
          </w:rPr>
          <w:t>29</w:t>
        </w:r>
        <w:r>
          <w:rPr>
            <w:noProof/>
            <w:webHidden/>
          </w:rPr>
          <w:fldChar w:fldCharType="end"/>
        </w:r>
      </w:hyperlink>
    </w:p>
    <w:p w14:paraId="68E9C8EB"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420" w:history="1">
        <w:r w:rsidRPr="008C0AA3">
          <w:rPr>
            <w:rStyle w:val="Hyperlink"/>
            <w:rFonts w:eastAsiaTheme="minorHAnsi" w:cs="Times New Roman"/>
            <w:iCs/>
            <w:noProof/>
            <w:lang w:val="en-US" w:eastAsia="en-US"/>
          </w:rPr>
          <w:t>Table 71: Class Diagram Explanation - Role</w:t>
        </w:r>
        <w:r>
          <w:rPr>
            <w:noProof/>
            <w:webHidden/>
          </w:rPr>
          <w:tab/>
        </w:r>
        <w:r>
          <w:rPr>
            <w:noProof/>
            <w:webHidden/>
          </w:rPr>
          <w:fldChar w:fldCharType="begin"/>
        </w:r>
        <w:r>
          <w:rPr>
            <w:noProof/>
            <w:webHidden/>
          </w:rPr>
          <w:instrText xml:space="preserve"> PAGEREF _Toc437183420 \h </w:instrText>
        </w:r>
        <w:r>
          <w:rPr>
            <w:noProof/>
            <w:webHidden/>
          </w:rPr>
        </w:r>
        <w:r>
          <w:rPr>
            <w:noProof/>
            <w:webHidden/>
          </w:rPr>
          <w:fldChar w:fldCharType="separate"/>
        </w:r>
        <w:r>
          <w:rPr>
            <w:noProof/>
            <w:webHidden/>
          </w:rPr>
          <w:t>29</w:t>
        </w:r>
        <w:r>
          <w:rPr>
            <w:noProof/>
            <w:webHidden/>
          </w:rPr>
          <w:fldChar w:fldCharType="end"/>
        </w:r>
      </w:hyperlink>
    </w:p>
    <w:p w14:paraId="6BCDC9D8"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421" w:history="1">
        <w:r w:rsidRPr="008C0AA3">
          <w:rPr>
            <w:rStyle w:val="Hyperlink"/>
            <w:rFonts w:eastAsiaTheme="minorHAnsi" w:cs="Times New Roman"/>
            <w:iCs/>
            <w:noProof/>
            <w:lang w:val="en-US" w:eastAsia="en-US"/>
          </w:rPr>
          <w:t>Table 72: Class Diagram Explanation - Treatment</w:t>
        </w:r>
        <w:r>
          <w:rPr>
            <w:noProof/>
            <w:webHidden/>
          </w:rPr>
          <w:tab/>
        </w:r>
        <w:r>
          <w:rPr>
            <w:noProof/>
            <w:webHidden/>
          </w:rPr>
          <w:fldChar w:fldCharType="begin"/>
        </w:r>
        <w:r>
          <w:rPr>
            <w:noProof/>
            <w:webHidden/>
          </w:rPr>
          <w:instrText xml:space="preserve"> PAGEREF _Toc437183421 \h </w:instrText>
        </w:r>
        <w:r>
          <w:rPr>
            <w:noProof/>
            <w:webHidden/>
          </w:rPr>
        </w:r>
        <w:r>
          <w:rPr>
            <w:noProof/>
            <w:webHidden/>
          </w:rPr>
          <w:fldChar w:fldCharType="separate"/>
        </w:r>
        <w:r>
          <w:rPr>
            <w:noProof/>
            <w:webHidden/>
          </w:rPr>
          <w:t>30</w:t>
        </w:r>
        <w:r>
          <w:rPr>
            <w:noProof/>
            <w:webHidden/>
          </w:rPr>
          <w:fldChar w:fldCharType="end"/>
        </w:r>
      </w:hyperlink>
    </w:p>
    <w:p w14:paraId="50C54194" w14:textId="77777777" w:rsidR="001F489E" w:rsidRDefault="001F489E">
      <w:pPr>
        <w:pStyle w:val="TableofFigures"/>
        <w:tabs>
          <w:tab w:val="right" w:leader="dot" w:pos="10088"/>
        </w:tabs>
        <w:rPr>
          <w:rFonts w:asciiTheme="minorHAnsi" w:hAnsiTheme="minorHAnsi"/>
          <w:i w:val="0"/>
          <w:noProof/>
          <w:color w:val="auto"/>
          <w:sz w:val="22"/>
          <w:lang w:val="en-US" w:eastAsia="en-US"/>
        </w:rPr>
      </w:pPr>
      <w:hyperlink w:anchor="_Toc437183422" w:history="1">
        <w:r w:rsidRPr="008C0AA3">
          <w:rPr>
            <w:rStyle w:val="Hyperlink"/>
            <w:rFonts w:eastAsiaTheme="minorHAnsi" w:cs="Times New Roman"/>
            <w:iCs/>
            <w:noProof/>
            <w:lang w:val="en-US" w:eastAsia="en-US"/>
          </w:rPr>
          <w:t>Table 73: Class Diagram Explanation - UnitOfFood</w:t>
        </w:r>
        <w:r>
          <w:rPr>
            <w:noProof/>
            <w:webHidden/>
          </w:rPr>
          <w:tab/>
        </w:r>
        <w:r>
          <w:rPr>
            <w:noProof/>
            <w:webHidden/>
          </w:rPr>
          <w:fldChar w:fldCharType="begin"/>
        </w:r>
        <w:r>
          <w:rPr>
            <w:noProof/>
            <w:webHidden/>
          </w:rPr>
          <w:instrText xml:space="preserve"> PAGEREF _Toc437183422 \h </w:instrText>
        </w:r>
        <w:r>
          <w:rPr>
            <w:noProof/>
            <w:webHidden/>
          </w:rPr>
        </w:r>
        <w:r>
          <w:rPr>
            <w:noProof/>
            <w:webHidden/>
          </w:rPr>
          <w:fldChar w:fldCharType="separate"/>
        </w:r>
        <w:r>
          <w:rPr>
            <w:noProof/>
            <w:webHidden/>
          </w:rPr>
          <w:t>30</w:t>
        </w:r>
        <w:r>
          <w:rPr>
            <w:noProof/>
            <w:webHidden/>
          </w:rPr>
          <w:fldChar w:fldCharType="end"/>
        </w:r>
      </w:hyperlink>
    </w:p>
    <w:p w14:paraId="2519704B" w14:textId="57C8D4AF" w:rsidR="001767C5" w:rsidRPr="00A13485" w:rsidRDefault="00A84850" w:rsidP="00E63B5B">
      <w:pPr>
        <w:pStyle w:val="TableofFigures"/>
        <w:tabs>
          <w:tab w:val="right" w:leader="dot" w:pos="10088"/>
        </w:tabs>
        <w:rPr>
          <w:rStyle w:val="Hyperlink"/>
          <w:rFonts w:cs="Times New Roman"/>
          <w:i w:val="0"/>
          <w:noProof/>
          <w:color w:val="auto"/>
          <w:sz w:val="22"/>
          <w:u w:val="none"/>
          <w:lang w:val="en-US" w:eastAsia="en-US"/>
        </w:rPr>
      </w:pPr>
      <w:r w:rsidRPr="00A13485">
        <w:rPr>
          <w:rStyle w:val="Hyperlink"/>
          <w:rFonts w:cs="Times New Roman"/>
          <w:noProof/>
          <w:color w:val="244061" w:themeColor="accent1" w:themeShade="80"/>
        </w:rPr>
        <w:fldChar w:fldCharType="end"/>
      </w:r>
      <w:r w:rsidR="001767C5" w:rsidRPr="00A13485">
        <w:rPr>
          <w:rStyle w:val="Hyperlink"/>
          <w:rFonts w:cs="Times New Roman"/>
          <w:noProof/>
          <w:color w:val="auto"/>
        </w:rPr>
        <w:br w:type="page"/>
      </w:r>
    </w:p>
    <w:p w14:paraId="1C6126AA" w14:textId="77777777" w:rsidR="001015DB" w:rsidRDefault="00765171" w:rsidP="00765171">
      <w:pPr>
        <w:pStyle w:val="Heading1"/>
        <w:numPr>
          <w:ilvl w:val="0"/>
          <w:numId w:val="0"/>
        </w:numPr>
        <w:spacing w:after="240"/>
        <w:rPr>
          <w:noProof/>
        </w:rPr>
      </w:pPr>
      <w:bookmarkStart w:id="4" w:name="_Toc437182724"/>
      <w:r w:rsidRPr="00A13485">
        <w:rPr>
          <w:rStyle w:val="Hyperlink"/>
          <w:rFonts w:ascii="Times New Roman" w:hAnsi="Times New Roman" w:cs="Times New Roman"/>
          <w:noProof/>
          <w:color w:val="auto"/>
        </w:rPr>
        <w:lastRenderedPageBreak/>
        <w:t>List of Figure</w:t>
      </w:r>
      <w:bookmarkEnd w:id="4"/>
      <w:r w:rsidRPr="00A13485">
        <w:rPr>
          <w:rStyle w:val="Hyperlink"/>
          <w:rFonts w:ascii="Times New Roman" w:eastAsiaTheme="minorEastAsia" w:hAnsi="Times New Roman" w:cs="Times New Roman"/>
          <w:b w:val="0"/>
          <w:bCs w:val="0"/>
          <w:i/>
          <w:noProof/>
          <w:kern w:val="0"/>
          <w:sz w:val="24"/>
          <w:szCs w:val="22"/>
          <w:lang w:val="en-GB" w:eastAsia="ja-JP"/>
        </w:rPr>
        <w:fldChar w:fldCharType="begin"/>
      </w:r>
      <w:r w:rsidRPr="00A13485">
        <w:rPr>
          <w:rStyle w:val="Hyperlink"/>
          <w:rFonts w:ascii="Times New Roman" w:eastAsiaTheme="minorEastAsia" w:hAnsi="Times New Roman" w:cs="Times New Roman"/>
          <w:b w:val="0"/>
          <w:bCs w:val="0"/>
          <w:i/>
          <w:noProof/>
          <w:kern w:val="0"/>
          <w:sz w:val="24"/>
          <w:szCs w:val="22"/>
          <w:lang w:val="en-GB" w:eastAsia="ja-JP"/>
        </w:rPr>
        <w:instrText xml:space="preserve"> TOC \h \z \c "Figure" </w:instrText>
      </w:r>
      <w:r w:rsidRPr="00A13485">
        <w:rPr>
          <w:rStyle w:val="Hyperlink"/>
          <w:rFonts w:ascii="Times New Roman" w:eastAsiaTheme="minorEastAsia" w:hAnsi="Times New Roman" w:cs="Times New Roman"/>
          <w:b w:val="0"/>
          <w:bCs w:val="0"/>
          <w:i/>
          <w:noProof/>
          <w:kern w:val="0"/>
          <w:sz w:val="24"/>
          <w:szCs w:val="22"/>
          <w:lang w:val="en-GB" w:eastAsia="ja-JP"/>
        </w:rPr>
        <w:fldChar w:fldCharType="separate"/>
      </w:r>
    </w:p>
    <w:p w14:paraId="56150CFE" w14:textId="77777777" w:rsidR="001015DB" w:rsidRDefault="001015DB">
      <w:pPr>
        <w:pStyle w:val="TableofFigures"/>
        <w:tabs>
          <w:tab w:val="right" w:leader="dot" w:pos="10088"/>
        </w:tabs>
        <w:rPr>
          <w:rFonts w:asciiTheme="minorHAnsi" w:hAnsiTheme="minorHAnsi"/>
          <w:i w:val="0"/>
          <w:noProof/>
          <w:color w:val="auto"/>
          <w:sz w:val="22"/>
          <w:lang w:val="en-US" w:eastAsia="en-US"/>
        </w:rPr>
      </w:pPr>
      <w:hyperlink w:anchor="_Toc437183433" w:history="1">
        <w:r w:rsidRPr="005C4E9C">
          <w:rPr>
            <w:rStyle w:val="Hyperlink"/>
            <w:rFonts w:cs="Times New Roman"/>
            <w:noProof/>
          </w:rPr>
          <w:t>Figure 1 Modified Waterfall Development Model</w:t>
        </w:r>
        <w:r>
          <w:rPr>
            <w:noProof/>
            <w:webHidden/>
          </w:rPr>
          <w:tab/>
        </w:r>
        <w:r>
          <w:rPr>
            <w:noProof/>
            <w:webHidden/>
          </w:rPr>
          <w:fldChar w:fldCharType="begin"/>
        </w:r>
        <w:r>
          <w:rPr>
            <w:noProof/>
            <w:webHidden/>
          </w:rPr>
          <w:instrText xml:space="preserve"> PAGEREF _Toc437183433 \h </w:instrText>
        </w:r>
        <w:r>
          <w:rPr>
            <w:noProof/>
            <w:webHidden/>
          </w:rPr>
        </w:r>
        <w:r>
          <w:rPr>
            <w:noProof/>
            <w:webHidden/>
          </w:rPr>
          <w:fldChar w:fldCharType="separate"/>
        </w:r>
        <w:r>
          <w:rPr>
            <w:noProof/>
            <w:webHidden/>
          </w:rPr>
          <w:t>11</w:t>
        </w:r>
        <w:r>
          <w:rPr>
            <w:noProof/>
            <w:webHidden/>
          </w:rPr>
          <w:fldChar w:fldCharType="end"/>
        </w:r>
      </w:hyperlink>
    </w:p>
    <w:p w14:paraId="00A03FD3" w14:textId="77777777" w:rsidR="001015DB" w:rsidRDefault="001015DB">
      <w:pPr>
        <w:pStyle w:val="TableofFigures"/>
        <w:tabs>
          <w:tab w:val="right" w:leader="dot" w:pos="10088"/>
        </w:tabs>
        <w:rPr>
          <w:rFonts w:asciiTheme="minorHAnsi" w:hAnsiTheme="minorHAnsi"/>
          <w:i w:val="0"/>
          <w:noProof/>
          <w:color w:val="auto"/>
          <w:sz w:val="22"/>
          <w:lang w:val="en-US" w:eastAsia="en-US"/>
        </w:rPr>
      </w:pPr>
      <w:hyperlink w:anchor="_Toc437183434" w:history="1">
        <w:r w:rsidRPr="005C4E9C">
          <w:rPr>
            <w:rStyle w:val="Hyperlink"/>
            <w:rFonts w:cs="Times New Roman"/>
            <w:noProof/>
          </w:rPr>
          <w:t>Figure 2: System Overview Use Case – Web Application</w:t>
        </w:r>
        <w:r>
          <w:rPr>
            <w:noProof/>
            <w:webHidden/>
          </w:rPr>
          <w:tab/>
        </w:r>
        <w:r>
          <w:rPr>
            <w:noProof/>
            <w:webHidden/>
          </w:rPr>
          <w:fldChar w:fldCharType="begin"/>
        </w:r>
        <w:r>
          <w:rPr>
            <w:noProof/>
            <w:webHidden/>
          </w:rPr>
          <w:instrText xml:space="preserve"> PAGEREF _Toc437183434 \h </w:instrText>
        </w:r>
        <w:r>
          <w:rPr>
            <w:noProof/>
            <w:webHidden/>
          </w:rPr>
        </w:r>
        <w:r>
          <w:rPr>
            <w:noProof/>
            <w:webHidden/>
          </w:rPr>
          <w:fldChar w:fldCharType="separate"/>
        </w:r>
        <w:r>
          <w:rPr>
            <w:noProof/>
            <w:webHidden/>
          </w:rPr>
          <w:t>16</w:t>
        </w:r>
        <w:r>
          <w:rPr>
            <w:noProof/>
            <w:webHidden/>
          </w:rPr>
          <w:fldChar w:fldCharType="end"/>
        </w:r>
      </w:hyperlink>
    </w:p>
    <w:p w14:paraId="1EBD2313" w14:textId="77777777" w:rsidR="001015DB" w:rsidRDefault="001015DB">
      <w:pPr>
        <w:pStyle w:val="TableofFigures"/>
        <w:tabs>
          <w:tab w:val="right" w:leader="dot" w:pos="10088"/>
        </w:tabs>
        <w:rPr>
          <w:rFonts w:asciiTheme="minorHAnsi" w:hAnsiTheme="minorHAnsi"/>
          <w:i w:val="0"/>
          <w:noProof/>
          <w:color w:val="auto"/>
          <w:sz w:val="22"/>
          <w:lang w:val="en-US" w:eastAsia="en-US"/>
        </w:rPr>
      </w:pPr>
      <w:hyperlink w:anchor="_Toc437183435" w:history="1">
        <w:r w:rsidRPr="005C4E9C">
          <w:rPr>
            <w:rStyle w:val="Hyperlink"/>
            <w:rFonts w:cs="Times New Roman"/>
            <w:noProof/>
          </w:rPr>
          <w:t>Figure 3: System Overview Use Case – Mobile Application</w:t>
        </w:r>
        <w:r>
          <w:rPr>
            <w:noProof/>
            <w:webHidden/>
          </w:rPr>
          <w:tab/>
        </w:r>
        <w:r>
          <w:rPr>
            <w:noProof/>
            <w:webHidden/>
          </w:rPr>
          <w:fldChar w:fldCharType="begin"/>
        </w:r>
        <w:r>
          <w:rPr>
            <w:noProof/>
            <w:webHidden/>
          </w:rPr>
          <w:instrText xml:space="preserve"> PAGEREF _Toc437183435 \h </w:instrText>
        </w:r>
        <w:r>
          <w:rPr>
            <w:noProof/>
            <w:webHidden/>
          </w:rPr>
        </w:r>
        <w:r>
          <w:rPr>
            <w:noProof/>
            <w:webHidden/>
          </w:rPr>
          <w:fldChar w:fldCharType="separate"/>
        </w:r>
        <w:r>
          <w:rPr>
            <w:noProof/>
            <w:webHidden/>
          </w:rPr>
          <w:t>17</w:t>
        </w:r>
        <w:r>
          <w:rPr>
            <w:noProof/>
            <w:webHidden/>
          </w:rPr>
          <w:fldChar w:fldCharType="end"/>
        </w:r>
      </w:hyperlink>
    </w:p>
    <w:p w14:paraId="58F743D4" w14:textId="77777777" w:rsidR="001015DB" w:rsidRDefault="001015DB">
      <w:pPr>
        <w:pStyle w:val="TableofFigures"/>
        <w:tabs>
          <w:tab w:val="right" w:leader="dot" w:pos="10088"/>
        </w:tabs>
        <w:rPr>
          <w:rFonts w:asciiTheme="minorHAnsi" w:hAnsiTheme="minorHAnsi"/>
          <w:i w:val="0"/>
          <w:noProof/>
          <w:color w:val="auto"/>
          <w:sz w:val="22"/>
          <w:lang w:val="en-US" w:eastAsia="en-US"/>
        </w:rPr>
      </w:pPr>
      <w:hyperlink w:anchor="_Toc437183436" w:history="1">
        <w:r w:rsidRPr="005C4E9C">
          <w:rPr>
            <w:rStyle w:val="Hyperlink"/>
            <w:rFonts w:cs="Times New Roman"/>
            <w:noProof/>
          </w:rPr>
          <w:t>Figure 4: Conceptual Diagram</w:t>
        </w:r>
        <w:r>
          <w:rPr>
            <w:noProof/>
            <w:webHidden/>
          </w:rPr>
          <w:tab/>
        </w:r>
        <w:r>
          <w:rPr>
            <w:noProof/>
            <w:webHidden/>
          </w:rPr>
          <w:fldChar w:fldCharType="begin"/>
        </w:r>
        <w:r>
          <w:rPr>
            <w:noProof/>
            <w:webHidden/>
          </w:rPr>
          <w:instrText xml:space="preserve"> PAGEREF _Toc437183436 \h </w:instrText>
        </w:r>
        <w:r>
          <w:rPr>
            <w:noProof/>
            <w:webHidden/>
          </w:rPr>
        </w:r>
        <w:r>
          <w:rPr>
            <w:noProof/>
            <w:webHidden/>
          </w:rPr>
          <w:fldChar w:fldCharType="separate"/>
        </w:r>
        <w:r>
          <w:rPr>
            <w:noProof/>
            <w:webHidden/>
          </w:rPr>
          <w:t>18</w:t>
        </w:r>
        <w:r>
          <w:rPr>
            <w:noProof/>
            <w:webHidden/>
          </w:rPr>
          <w:fldChar w:fldCharType="end"/>
        </w:r>
      </w:hyperlink>
    </w:p>
    <w:p w14:paraId="20F1FCA3" w14:textId="77777777" w:rsidR="001015DB" w:rsidRDefault="001015DB">
      <w:pPr>
        <w:pStyle w:val="TableofFigures"/>
        <w:tabs>
          <w:tab w:val="right" w:leader="dot" w:pos="10088"/>
        </w:tabs>
        <w:rPr>
          <w:rFonts w:asciiTheme="minorHAnsi" w:hAnsiTheme="minorHAnsi"/>
          <w:i w:val="0"/>
          <w:noProof/>
          <w:color w:val="auto"/>
          <w:sz w:val="22"/>
          <w:lang w:val="en-US" w:eastAsia="en-US"/>
        </w:rPr>
      </w:pPr>
      <w:hyperlink w:anchor="_Toc437183437" w:history="1">
        <w:r w:rsidRPr="005C4E9C">
          <w:rPr>
            <w:rStyle w:val="Hyperlink"/>
            <w:rFonts w:cs="Times New Roman"/>
            <w:noProof/>
          </w:rPr>
          <w:t>Figure 5: Algorithms – Connecting Wristband Algorithm - Flow Chart</w:t>
        </w:r>
        <w:r>
          <w:rPr>
            <w:noProof/>
            <w:webHidden/>
          </w:rPr>
          <w:tab/>
        </w:r>
        <w:r>
          <w:rPr>
            <w:noProof/>
            <w:webHidden/>
          </w:rPr>
          <w:fldChar w:fldCharType="begin"/>
        </w:r>
        <w:r>
          <w:rPr>
            <w:noProof/>
            <w:webHidden/>
          </w:rPr>
          <w:instrText xml:space="preserve"> PAGEREF _Toc437183437 \h </w:instrText>
        </w:r>
        <w:r>
          <w:rPr>
            <w:noProof/>
            <w:webHidden/>
          </w:rPr>
        </w:r>
        <w:r>
          <w:rPr>
            <w:noProof/>
            <w:webHidden/>
          </w:rPr>
          <w:fldChar w:fldCharType="separate"/>
        </w:r>
        <w:r>
          <w:rPr>
            <w:noProof/>
            <w:webHidden/>
          </w:rPr>
          <w:t>31</w:t>
        </w:r>
        <w:r>
          <w:rPr>
            <w:noProof/>
            <w:webHidden/>
          </w:rPr>
          <w:fldChar w:fldCharType="end"/>
        </w:r>
      </w:hyperlink>
    </w:p>
    <w:p w14:paraId="7E75C87C" w14:textId="77777777" w:rsidR="001015DB" w:rsidRDefault="001015DB">
      <w:pPr>
        <w:pStyle w:val="TableofFigures"/>
        <w:tabs>
          <w:tab w:val="right" w:leader="dot" w:pos="10088"/>
        </w:tabs>
        <w:rPr>
          <w:rFonts w:asciiTheme="minorHAnsi" w:hAnsiTheme="minorHAnsi"/>
          <w:i w:val="0"/>
          <w:noProof/>
          <w:color w:val="auto"/>
          <w:sz w:val="22"/>
          <w:lang w:val="en-US" w:eastAsia="en-US"/>
        </w:rPr>
      </w:pPr>
      <w:hyperlink w:anchor="_Toc437183438" w:history="1">
        <w:r w:rsidRPr="005C4E9C">
          <w:rPr>
            <w:rStyle w:val="Hyperlink"/>
            <w:rFonts w:cs="Times New Roman"/>
            <w:noProof/>
          </w:rPr>
          <w:t>Figure 6: Algorithms - Analytic Meal By Voice - Flow Chart</w:t>
        </w:r>
        <w:r>
          <w:rPr>
            <w:noProof/>
            <w:webHidden/>
          </w:rPr>
          <w:tab/>
        </w:r>
        <w:r>
          <w:rPr>
            <w:noProof/>
            <w:webHidden/>
          </w:rPr>
          <w:fldChar w:fldCharType="begin"/>
        </w:r>
        <w:r>
          <w:rPr>
            <w:noProof/>
            <w:webHidden/>
          </w:rPr>
          <w:instrText xml:space="preserve"> PAGEREF _Toc437183438 \h </w:instrText>
        </w:r>
        <w:r>
          <w:rPr>
            <w:noProof/>
            <w:webHidden/>
          </w:rPr>
        </w:r>
        <w:r>
          <w:rPr>
            <w:noProof/>
            <w:webHidden/>
          </w:rPr>
          <w:fldChar w:fldCharType="separate"/>
        </w:r>
        <w:r>
          <w:rPr>
            <w:noProof/>
            <w:webHidden/>
          </w:rPr>
          <w:t>32</w:t>
        </w:r>
        <w:r>
          <w:rPr>
            <w:noProof/>
            <w:webHidden/>
          </w:rPr>
          <w:fldChar w:fldCharType="end"/>
        </w:r>
      </w:hyperlink>
    </w:p>
    <w:p w14:paraId="0C7BBB42" w14:textId="7235A71A" w:rsidR="00AD68DB" w:rsidRPr="00A13485" w:rsidRDefault="00765171" w:rsidP="00255CDD">
      <w:pPr>
        <w:pStyle w:val="Heading1"/>
        <w:numPr>
          <w:ilvl w:val="0"/>
          <w:numId w:val="0"/>
        </w:numPr>
        <w:spacing w:after="240"/>
        <w:rPr>
          <w:rFonts w:ascii="Times New Roman" w:eastAsia="Cambria" w:hAnsi="Times New Roman" w:cs="Times New Roman"/>
        </w:rPr>
      </w:pPr>
      <w:r w:rsidRPr="00A13485">
        <w:rPr>
          <w:rStyle w:val="Hyperlink"/>
          <w:rFonts w:ascii="Times New Roman" w:eastAsiaTheme="minorEastAsia" w:hAnsi="Times New Roman" w:cs="Times New Roman"/>
          <w:b w:val="0"/>
          <w:bCs w:val="0"/>
          <w:i/>
          <w:noProof/>
          <w:kern w:val="0"/>
          <w:sz w:val="24"/>
          <w:szCs w:val="22"/>
          <w:lang w:val="en-GB" w:eastAsia="ja-JP"/>
        </w:rPr>
        <w:fldChar w:fldCharType="end"/>
      </w:r>
      <w:r w:rsidR="007C0317" w:rsidRPr="00A13485">
        <w:rPr>
          <w:rStyle w:val="Hyperlink"/>
          <w:rFonts w:ascii="Times New Roman" w:hAnsi="Times New Roman" w:cs="Times New Roman"/>
          <w:noProof/>
          <w:color w:val="auto"/>
        </w:rPr>
        <w:br w:type="page"/>
      </w:r>
      <w:bookmarkStart w:id="5" w:name="_Toc437182725"/>
      <w:r w:rsidR="00D724A8" w:rsidRPr="00A13485">
        <w:rPr>
          <w:rFonts w:ascii="Times New Roman" w:eastAsia="Cambria" w:hAnsi="Times New Roman" w:cs="Times New Roman"/>
        </w:rPr>
        <w:lastRenderedPageBreak/>
        <w:t>D</w:t>
      </w:r>
      <w:r w:rsidR="00D724A8" w:rsidRPr="00A13485">
        <w:rPr>
          <w:rFonts w:ascii="Times New Roman" w:eastAsia="Cambria" w:hAnsi="Times New Roman" w:cs="Times New Roman"/>
          <w:spacing w:val="1"/>
        </w:rPr>
        <w:t>e</w:t>
      </w:r>
      <w:r w:rsidR="00D724A8" w:rsidRPr="00A13485">
        <w:rPr>
          <w:rFonts w:ascii="Times New Roman" w:eastAsia="Cambria" w:hAnsi="Times New Roman" w:cs="Times New Roman"/>
        </w:rPr>
        <w:t>fini</w:t>
      </w:r>
      <w:r w:rsidR="00D724A8" w:rsidRPr="00A13485">
        <w:rPr>
          <w:rFonts w:ascii="Times New Roman" w:eastAsia="Cambria" w:hAnsi="Times New Roman" w:cs="Times New Roman"/>
          <w:spacing w:val="1"/>
        </w:rPr>
        <w:t>t</w:t>
      </w:r>
      <w:r w:rsidR="00D724A8" w:rsidRPr="00A13485">
        <w:rPr>
          <w:rFonts w:ascii="Times New Roman" w:eastAsia="Cambria" w:hAnsi="Times New Roman" w:cs="Times New Roman"/>
        </w:rPr>
        <w:t>i</w:t>
      </w:r>
      <w:r w:rsidR="00D724A8" w:rsidRPr="00A13485">
        <w:rPr>
          <w:rFonts w:ascii="Times New Roman" w:eastAsia="Cambria" w:hAnsi="Times New Roman" w:cs="Times New Roman"/>
          <w:spacing w:val="-1"/>
        </w:rPr>
        <w:t>o</w:t>
      </w:r>
      <w:r w:rsidR="00D724A8" w:rsidRPr="00A13485">
        <w:rPr>
          <w:rFonts w:ascii="Times New Roman" w:eastAsia="Cambria" w:hAnsi="Times New Roman" w:cs="Times New Roman"/>
        </w:rPr>
        <w:t>n</w:t>
      </w:r>
      <w:r w:rsidR="00D724A8" w:rsidRPr="00A13485">
        <w:rPr>
          <w:rFonts w:ascii="Times New Roman" w:eastAsia="Cambria" w:hAnsi="Times New Roman" w:cs="Times New Roman"/>
          <w:spacing w:val="1"/>
        </w:rPr>
        <w:t>s</w:t>
      </w:r>
      <w:r w:rsidR="00D724A8" w:rsidRPr="00A13485">
        <w:rPr>
          <w:rFonts w:ascii="Times New Roman" w:eastAsia="Cambria" w:hAnsi="Times New Roman" w:cs="Times New Roman"/>
        </w:rPr>
        <w:t>,</w:t>
      </w:r>
      <w:r w:rsidR="00D724A8" w:rsidRPr="00A13485">
        <w:rPr>
          <w:rFonts w:ascii="Times New Roman" w:eastAsia="Cambria" w:hAnsi="Times New Roman" w:cs="Times New Roman"/>
          <w:spacing w:val="-2"/>
        </w:rPr>
        <w:t xml:space="preserve"> </w:t>
      </w:r>
      <w:r w:rsidR="00D724A8" w:rsidRPr="00A13485">
        <w:rPr>
          <w:rFonts w:ascii="Times New Roman" w:eastAsia="Cambria" w:hAnsi="Times New Roman" w:cs="Times New Roman"/>
        </w:rPr>
        <w:t>Acr</w:t>
      </w:r>
      <w:r w:rsidR="00D724A8" w:rsidRPr="00A13485">
        <w:rPr>
          <w:rFonts w:ascii="Times New Roman" w:eastAsia="Cambria" w:hAnsi="Times New Roman" w:cs="Times New Roman"/>
          <w:spacing w:val="-2"/>
        </w:rPr>
        <w:t>o</w:t>
      </w:r>
      <w:r w:rsidR="00D724A8" w:rsidRPr="00A13485">
        <w:rPr>
          <w:rFonts w:ascii="Times New Roman" w:eastAsia="Cambria" w:hAnsi="Times New Roman" w:cs="Times New Roman"/>
        </w:rPr>
        <w:t>n</w:t>
      </w:r>
      <w:r w:rsidR="00D724A8" w:rsidRPr="00A13485">
        <w:rPr>
          <w:rFonts w:ascii="Times New Roman" w:eastAsia="Cambria" w:hAnsi="Times New Roman" w:cs="Times New Roman"/>
          <w:spacing w:val="2"/>
        </w:rPr>
        <w:t>y</w:t>
      </w:r>
      <w:r w:rsidR="00D724A8" w:rsidRPr="00A13485">
        <w:rPr>
          <w:rFonts w:ascii="Times New Roman" w:eastAsia="Cambria" w:hAnsi="Times New Roman" w:cs="Times New Roman"/>
          <w:spacing w:val="1"/>
        </w:rPr>
        <w:t>m</w:t>
      </w:r>
      <w:r w:rsidR="00D724A8" w:rsidRPr="00A13485">
        <w:rPr>
          <w:rFonts w:ascii="Times New Roman" w:eastAsia="Cambria" w:hAnsi="Times New Roman" w:cs="Times New Roman"/>
        </w:rPr>
        <w:t>s, a</w:t>
      </w:r>
      <w:r w:rsidR="00D724A8" w:rsidRPr="00A13485">
        <w:rPr>
          <w:rFonts w:ascii="Times New Roman" w:eastAsia="Cambria" w:hAnsi="Times New Roman" w:cs="Times New Roman"/>
          <w:spacing w:val="-1"/>
        </w:rPr>
        <w:t>n</w:t>
      </w:r>
      <w:r w:rsidR="00D724A8" w:rsidRPr="00A13485">
        <w:rPr>
          <w:rFonts w:ascii="Times New Roman" w:eastAsia="Cambria" w:hAnsi="Times New Roman" w:cs="Times New Roman"/>
        </w:rPr>
        <w:t xml:space="preserve">d </w:t>
      </w:r>
      <w:r w:rsidR="00D724A8" w:rsidRPr="00A13485">
        <w:rPr>
          <w:rFonts w:ascii="Times New Roman" w:eastAsia="Cambria" w:hAnsi="Times New Roman" w:cs="Times New Roman"/>
          <w:spacing w:val="-2"/>
        </w:rPr>
        <w:t>A</w:t>
      </w:r>
      <w:r w:rsidR="00D724A8" w:rsidRPr="00A13485">
        <w:rPr>
          <w:rFonts w:ascii="Times New Roman" w:eastAsia="Cambria" w:hAnsi="Times New Roman" w:cs="Times New Roman"/>
        </w:rPr>
        <w:t>b</w:t>
      </w:r>
      <w:r w:rsidR="00D724A8" w:rsidRPr="00A13485">
        <w:rPr>
          <w:rFonts w:ascii="Times New Roman" w:eastAsia="Cambria" w:hAnsi="Times New Roman" w:cs="Times New Roman"/>
          <w:spacing w:val="1"/>
        </w:rPr>
        <w:t>b</w:t>
      </w:r>
      <w:r w:rsidR="00D724A8" w:rsidRPr="00A13485">
        <w:rPr>
          <w:rFonts w:ascii="Times New Roman" w:eastAsia="Cambria" w:hAnsi="Times New Roman" w:cs="Times New Roman"/>
        </w:rPr>
        <w:t>re</w:t>
      </w:r>
      <w:r w:rsidR="00D724A8" w:rsidRPr="00A13485">
        <w:rPr>
          <w:rFonts w:ascii="Times New Roman" w:eastAsia="Cambria" w:hAnsi="Times New Roman" w:cs="Times New Roman"/>
          <w:spacing w:val="1"/>
        </w:rPr>
        <w:t>v</w:t>
      </w:r>
      <w:r w:rsidR="00D724A8" w:rsidRPr="00A13485">
        <w:rPr>
          <w:rFonts w:ascii="Times New Roman" w:eastAsia="Cambria" w:hAnsi="Times New Roman" w:cs="Times New Roman"/>
        </w:rPr>
        <w:t>iati</w:t>
      </w:r>
      <w:r w:rsidR="00D724A8" w:rsidRPr="00A13485">
        <w:rPr>
          <w:rFonts w:ascii="Times New Roman" w:eastAsia="Cambria" w:hAnsi="Times New Roman" w:cs="Times New Roman"/>
          <w:spacing w:val="-2"/>
        </w:rPr>
        <w:t>o</w:t>
      </w:r>
      <w:r w:rsidR="00D724A8" w:rsidRPr="00A13485">
        <w:rPr>
          <w:rFonts w:ascii="Times New Roman" w:eastAsia="Cambria" w:hAnsi="Times New Roman" w:cs="Times New Roman"/>
        </w:rPr>
        <w:t>ns</w:t>
      </w:r>
      <w:bookmarkEnd w:id="5"/>
    </w:p>
    <w:p w14:paraId="01CB9C43" w14:textId="77777777" w:rsidR="00AD68DB" w:rsidRPr="00A13485" w:rsidRDefault="00AD68DB">
      <w:pPr>
        <w:spacing w:line="200" w:lineRule="exact"/>
      </w:pPr>
    </w:p>
    <w:tbl>
      <w:tblPr>
        <w:tblStyle w:val="TableGrid"/>
        <w:tblW w:w="4604" w:type="pct"/>
        <w:tblInd w:w="648" w:type="dxa"/>
        <w:tblLook w:val="04A0" w:firstRow="1" w:lastRow="0" w:firstColumn="1" w:lastColumn="0" w:noHBand="0" w:noVBand="1"/>
      </w:tblPr>
      <w:tblGrid>
        <w:gridCol w:w="802"/>
        <w:gridCol w:w="3983"/>
        <w:gridCol w:w="4712"/>
      </w:tblGrid>
      <w:tr w:rsidR="00414A50" w:rsidRPr="00A13485" w14:paraId="6F5FE805"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B365C2D" w14:textId="77777777" w:rsidR="00414A50" w:rsidRPr="00A13485" w:rsidRDefault="00414A50">
            <w:pPr>
              <w:jc w:val="center"/>
              <w:rPr>
                <w:rFonts w:ascii="Times New Roman" w:hAnsi="Times New Roman" w:cs="Times New Roman"/>
                <w:b/>
                <w:sz w:val="24"/>
                <w:szCs w:val="24"/>
              </w:rPr>
            </w:pPr>
            <w:r w:rsidRPr="00A13485">
              <w:rPr>
                <w:rFonts w:ascii="Times New Roman" w:hAnsi="Times New Roman" w:cs="Times New Roman"/>
                <w:b/>
                <w:sz w:val="24"/>
                <w:szCs w:val="24"/>
              </w:rPr>
              <w:t>No.</w:t>
            </w:r>
          </w:p>
        </w:tc>
        <w:tc>
          <w:tcPr>
            <w:tcW w:w="2097" w:type="pct"/>
            <w:tcBorders>
              <w:top w:val="single" w:sz="4" w:space="0" w:color="auto"/>
              <w:left w:val="single" w:sz="4" w:space="0" w:color="auto"/>
              <w:bottom w:val="single" w:sz="4" w:space="0" w:color="auto"/>
              <w:right w:val="single" w:sz="4" w:space="0" w:color="auto"/>
            </w:tcBorders>
            <w:hideMark/>
          </w:tcPr>
          <w:p w14:paraId="6F7B2022" w14:textId="77777777" w:rsidR="00414A50" w:rsidRPr="00A13485" w:rsidRDefault="00414A50">
            <w:pPr>
              <w:jc w:val="center"/>
              <w:rPr>
                <w:rFonts w:ascii="Times New Roman" w:hAnsi="Times New Roman" w:cs="Times New Roman"/>
                <w:b/>
                <w:sz w:val="24"/>
                <w:szCs w:val="24"/>
              </w:rPr>
            </w:pPr>
            <w:r w:rsidRPr="00A13485">
              <w:rPr>
                <w:rFonts w:ascii="Times New Roman" w:hAnsi="Times New Roman" w:cs="Times New Roman"/>
                <w:b/>
                <w:sz w:val="24"/>
                <w:szCs w:val="24"/>
              </w:rPr>
              <w:t>Abbreviation &amp; Acronym</w:t>
            </w:r>
          </w:p>
        </w:tc>
        <w:tc>
          <w:tcPr>
            <w:tcW w:w="2481" w:type="pct"/>
            <w:tcBorders>
              <w:top w:val="single" w:sz="4" w:space="0" w:color="auto"/>
              <w:left w:val="single" w:sz="4" w:space="0" w:color="auto"/>
              <w:bottom w:val="single" w:sz="4" w:space="0" w:color="auto"/>
              <w:right w:val="single" w:sz="4" w:space="0" w:color="auto"/>
            </w:tcBorders>
            <w:hideMark/>
          </w:tcPr>
          <w:p w14:paraId="618CBDF2" w14:textId="77777777" w:rsidR="00414A50" w:rsidRPr="00A13485" w:rsidRDefault="00414A50">
            <w:pPr>
              <w:jc w:val="center"/>
              <w:rPr>
                <w:rFonts w:ascii="Times New Roman" w:hAnsi="Times New Roman" w:cs="Times New Roman"/>
                <w:b/>
                <w:sz w:val="24"/>
                <w:szCs w:val="24"/>
              </w:rPr>
            </w:pPr>
            <w:r w:rsidRPr="00A13485">
              <w:rPr>
                <w:rFonts w:ascii="Times New Roman" w:hAnsi="Times New Roman" w:cs="Times New Roman"/>
                <w:b/>
                <w:sz w:val="24"/>
                <w:szCs w:val="24"/>
              </w:rPr>
              <w:t>Definition</w:t>
            </w:r>
          </w:p>
        </w:tc>
      </w:tr>
      <w:tr w:rsidR="00414A50" w:rsidRPr="00A13485" w14:paraId="429F94E1"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4D54F25D" w14:textId="77777777" w:rsidR="00414A50" w:rsidRPr="00A13485" w:rsidRDefault="00414A50">
            <w:pPr>
              <w:jc w:val="both"/>
              <w:rPr>
                <w:rFonts w:ascii="Times New Roman" w:hAnsi="Times New Roman" w:cs="Times New Roman"/>
                <w:sz w:val="24"/>
                <w:szCs w:val="24"/>
              </w:rPr>
            </w:pPr>
            <w:r w:rsidRPr="00A13485">
              <w:rPr>
                <w:rFonts w:ascii="Times New Roman" w:hAnsi="Times New Roman" w:cs="Times New Roman"/>
                <w:sz w:val="24"/>
                <w:szCs w:val="24"/>
              </w:rPr>
              <w:t>1</w:t>
            </w:r>
          </w:p>
        </w:tc>
        <w:tc>
          <w:tcPr>
            <w:tcW w:w="2097" w:type="pct"/>
            <w:tcBorders>
              <w:top w:val="single" w:sz="4" w:space="0" w:color="auto"/>
              <w:left w:val="single" w:sz="4" w:space="0" w:color="auto"/>
              <w:bottom w:val="single" w:sz="4" w:space="0" w:color="auto"/>
              <w:right w:val="single" w:sz="4" w:space="0" w:color="auto"/>
            </w:tcBorders>
            <w:hideMark/>
          </w:tcPr>
          <w:p w14:paraId="4EE2BF03" w14:textId="77777777" w:rsidR="00414A50" w:rsidRPr="00A13485" w:rsidRDefault="00414A50">
            <w:pPr>
              <w:jc w:val="both"/>
              <w:rPr>
                <w:rFonts w:ascii="Times New Roman" w:hAnsi="Times New Roman" w:cs="Times New Roman"/>
                <w:sz w:val="24"/>
                <w:szCs w:val="24"/>
              </w:rPr>
            </w:pPr>
            <w:r w:rsidRPr="00A13485">
              <w:rPr>
                <w:rFonts w:ascii="Times New Roman" w:hAnsi="Times New Roman" w:cs="Times New Roman"/>
                <w:sz w:val="24"/>
                <w:szCs w:val="24"/>
              </w:rPr>
              <w:t>BLE</w:t>
            </w:r>
          </w:p>
        </w:tc>
        <w:tc>
          <w:tcPr>
            <w:tcW w:w="2481" w:type="pct"/>
            <w:tcBorders>
              <w:top w:val="single" w:sz="4" w:space="0" w:color="auto"/>
              <w:left w:val="single" w:sz="4" w:space="0" w:color="auto"/>
              <w:bottom w:val="single" w:sz="4" w:space="0" w:color="auto"/>
              <w:right w:val="single" w:sz="4" w:space="0" w:color="auto"/>
            </w:tcBorders>
            <w:hideMark/>
          </w:tcPr>
          <w:p w14:paraId="6BC6BF23" w14:textId="77777777" w:rsidR="00414A50" w:rsidRPr="00A13485" w:rsidRDefault="00414A50">
            <w:pPr>
              <w:jc w:val="both"/>
              <w:rPr>
                <w:rFonts w:ascii="Times New Roman" w:hAnsi="Times New Roman" w:cs="Times New Roman"/>
                <w:sz w:val="24"/>
                <w:szCs w:val="24"/>
              </w:rPr>
            </w:pPr>
            <w:r w:rsidRPr="00A13485">
              <w:rPr>
                <w:rFonts w:ascii="Times New Roman" w:hAnsi="Times New Roman" w:cs="Times New Roman"/>
                <w:sz w:val="24"/>
                <w:szCs w:val="24"/>
              </w:rPr>
              <w:t>Bluetooth Low Energy</w:t>
            </w:r>
          </w:p>
        </w:tc>
      </w:tr>
      <w:tr w:rsidR="00414A50" w:rsidRPr="00A13485" w14:paraId="7BA6FA9F"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F1F5C9E" w14:textId="61071DDE" w:rsidR="00414A50" w:rsidRPr="00A13485" w:rsidRDefault="004C53CE">
            <w:pPr>
              <w:jc w:val="both"/>
              <w:rPr>
                <w:rFonts w:ascii="Times New Roman" w:hAnsi="Times New Roman" w:cs="Times New Roman"/>
                <w:sz w:val="24"/>
                <w:szCs w:val="24"/>
              </w:rPr>
            </w:pPr>
            <w:r w:rsidRPr="00A13485">
              <w:rPr>
                <w:rFonts w:ascii="Times New Roman" w:hAnsi="Times New Roman" w:cs="Times New Roman"/>
                <w:sz w:val="24"/>
                <w:szCs w:val="24"/>
              </w:rPr>
              <w:t>2</w:t>
            </w:r>
          </w:p>
        </w:tc>
        <w:tc>
          <w:tcPr>
            <w:tcW w:w="2097" w:type="pct"/>
            <w:tcBorders>
              <w:top w:val="single" w:sz="4" w:space="0" w:color="auto"/>
              <w:left w:val="single" w:sz="4" w:space="0" w:color="auto"/>
              <w:bottom w:val="single" w:sz="4" w:space="0" w:color="auto"/>
              <w:right w:val="single" w:sz="4" w:space="0" w:color="auto"/>
            </w:tcBorders>
            <w:hideMark/>
          </w:tcPr>
          <w:p w14:paraId="71311447" w14:textId="7FB3F3F3" w:rsidR="00414A50" w:rsidRPr="00A13485" w:rsidRDefault="004C53CE">
            <w:pPr>
              <w:jc w:val="both"/>
              <w:rPr>
                <w:rFonts w:ascii="Times New Roman" w:hAnsi="Times New Roman" w:cs="Times New Roman"/>
                <w:sz w:val="24"/>
                <w:szCs w:val="24"/>
              </w:rPr>
            </w:pPr>
            <w:r w:rsidRPr="00A13485">
              <w:rPr>
                <w:rFonts w:ascii="Times New Roman" w:hAnsi="Times New Roman" w:cs="Times New Roman"/>
                <w:sz w:val="24"/>
                <w:szCs w:val="24"/>
              </w:rPr>
              <w:t>HSTS</w:t>
            </w:r>
          </w:p>
        </w:tc>
        <w:tc>
          <w:tcPr>
            <w:tcW w:w="2481" w:type="pct"/>
            <w:tcBorders>
              <w:top w:val="single" w:sz="4" w:space="0" w:color="auto"/>
              <w:left w:val="single" w:sz="4" w:space="0" w:color="auto"/>
              <w:bottom w:val="single" w:sz="4" w:space="0" w:color="auto"/>
              <w:right w:val="single" w:sz="4" w:space="0" w:color="auto"/>
            </w:tcBorders>
            <w:hideMark/>
          </w:tcPr>
          <w:p w14:paraId="02E3E3CE" w14:textId="3FB01449" w:rsidR="00414A50" w:rsidRPr="00A13485" w:rsidRDefault="004C53CE">
            <w:pPr>
              <w:jc w:val="both"/>
              <w:rPr>
                <w:rFonts w:ascii="Times New Roman" w:hAnsi="Times New Roman" w:cs="Times New Roman"/>
                <w:sz w:val="24"/>
                <w:szCs w:val="24"/>
              </w:rPr>
            </w:pPr>
            <w:r w:rsidRPr="00A13485">
              <w:rPr>
                <w:rFonts w:ascii="Times New Roman" w:hAnsi="Times New Roman" w:cs="Times New Roman"/>
                <w:sz w:val="24"/>
                <w:szCs w:val="24"/>
              </w:rPr>
              <w:t>Health Support Tracking System</w:t>
            </w:r>
          </w:p>
        </w:tc>
      </w:tr>
    </w:tbl>
    <w:p w14:paraId="2FBB98DC" w14:textId="7592DA4C" w:rsidR="00AD68DB" w:rsidRPr="00A13485" w:rsidRDefault="000A057A" w:rsidP="00255CDD">
      <w:pPr>
        <w:pStyle w:val="Caption"/>
        <w:jc w:val="center"/>
        <w:rPr>
          <w:rFonts w:ascii="Times New Roman" w:hAnsi="Times New Roman" w:cs="Times New Roman"/>
          <w:i/>
        </w:rPr>
      </w:pPr>
      <w:bookmarkStart w:id="6" w:name="_Toc427272863"/>
      <w:bookmarkStart w:id="7" w:name="_Toc436337589"/>
      <w:bookmarkStart w:id="8" w:name="_Toc437183390"/>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1</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Definitions, Acronyms, and Abbreviations</w:t>
      </w:r>
      <w:bookmarkEnd w:id="6"/>
      <w:bookmarkEnd w:id="7"/>
      <w:bookmarkEnd w:id="8"/>
      <w:r w:rsidRPr="00A13485">
        <w:rPr>
          <w:rFonts w:ascii="Times New Roman" w:hAnsi="Times New Roman" w:cs="Times New Roman"/>
          <w:i/>
        </w:rPr>
        <w:br w:type="page"/>
      </w:r>
    </w:p>
    <w:p w14:paraId="2A614B24" w14:textId="0C4B9FF9" w:rsidR="006568A5" w:rsidRPr="00A13485" w:rsidRDefault="006568A5" w:rsidP="009E5CAA">
      <w:pPr>
        <w:pStyle w:val="Heading1"/>
        <w:ind w:left="1170" w:hanging="360"/>
        <w:rPr>
          <w:rFonts w:ascii="Times New Roman" w:eastAsia="Cambria" w:hAnsi="Times New Roman" w:cs="Times New Roman"/>
          <w:sz w:val="52"/>
          <w:szCs w:val="52"/>
        </w:rPr>
      </w:pPr>
      <w:bookmarkStart w:id="9" w:name="_Toc437182726"/>
      <w:r w:rsidRPr="00A13485">
        <w:rPr>
          <w:rFonts w:ascii="Times New Roman" w:eastAsia="Cambria" w:hAnsi="Times New Roman" w:cs="Times New Roman"/>
          <w:sz w:val="52"/>
          <w:szCs w:val="52"/>
        </w:rPr>
        <w:lastRenderedPageBreak/>
        <w:t>Pro</w:t>
      </w:r>
      <w:r w:rsidRPr="00A13485">
        <w:rPr>
          <w:rFonts w:ascii="Times New Roman" w:eastAsia="Cambria" w:hAnsi="Times New Roman" w:cs="Times New Roman"/>
          <w:spacing w:val="-2"/>
          <w:sz w:val="52"/>
          <w:szCs w:val="52"/>
        </w:rPr>
        <w:t>j</w:t>
      </w:r>
      <w:r w:rsidRPr="00A13485">
        <w:rPr>
          <w:rFonts w:ascii="Times New Roman" w:eastAsia="Cambria" w:hAnsi="Times New Roman" w:cs="Times New Roman"/>
          <w:sz w:val="52"/>
          <w:szCs w:val="52"/>
        </w:rPr>
        <w:t>ect Ma</w:t>
      </w:r>
      <w:r w:rsidRPr="00A13485">
        <w:rPr>
          <w:rFonts w:ascii="Times New Roman" w:eastAsia="Cambria" w:hAnsi="Times New Roman" w:cs="Times New Roman"/>
          <w:spacing w:val="1"/>
          <w:sz w:val="52"/>
          <w:szCs w:val="52"/>
        </w:rPr>
        <w:t>n</w:t>
      </w:r>
      <w:r w:rsidRPr="00A13485">
        <w:rPr>
          <w:rFonts w:ascii="Times New Roman" w:eastAsia="Cambria" w:hAnsi="Times New Roman" w:cs="Times New Roman"/>
          <w:sz w:val="52"/>
          <w:szCs w:val="52"/>
        </w:rPr>
        <w:t>age</w:t>
      </w:r>
      <w:r w:rsidRPr="00A13485">
        <w:rPr>
          <w:rFonts w:ascii="Times New Roman" w:eastAsia="Cambria" w:hAnsi="Times New Roman" w:cs="Times New Roman"/>
          <w:spacing w:val="1"/>
          <w:sz w:val="52"/>
          <w:szCs w:val="52"/>
        </w:rPr>
        <w:t>m</w:t>
      </w:r>
      <w:r w:rsidRPr="00A13485">
        <w:rPr>
          <w:rFonts w:ascii="Times New Roman" w:eastAsia="Cambria" w:hAnsi="Times New Roman" w:cs="Times New Roman"/>
          <w:spacing w:val="-1"/>
          <w:sz w:val="52"/>
          <w:szCs w:val="52"/>
        </w:rPr>
        <w:t>e</w:t>
      </w:r>
      <w:r w:rsidRPr="00A13485">
        <w:rPr>
          <w:rFonts w:ascii="Times New Roman" w:eastAsia="Cambria" w:hAnsi="Times New Roman" w:cs="Times New Roman"/>
          <w:sz w:val="52"/>
          <w:szCs w:val="52"/>
        </w:rPr>
        <w:t>nt</w:t>
      </w:r>
      <w:r w:rsidRPr="00A13485">
        <w:rPr>
          <w:rFonts w:ascii="Times New Roman" w:eastAsia="Cambria" w:hAnsi="Times New Roman" w:cs="Times New Roman"/>
          <w:spacing w:val="1"/>
          <w:sz w:val="52"/>
          <w:szCs w:val="52"/>
        </w:rPr>
        <w:t xml:space="preserve"> </w:t>
      </w:r>
      <w:r w:rsidRPr="00A13485">
        <w:rPr>
          <w:rFonts w:ascii="Times New Roman" w:eastAsia="Cambria" w:hAnsi="Times New Roman" w:cs="Times New Roman"/>
          <w:spacing w:val="-2"/>
          <w:sz w:val="52"/>
          <w:szCs w:val="52"/>
        </w:rPr>
        <w:t>P</w:t>
      </w:r>
      <w:r w:rsidRPr="00A13485">
        <w:rPr>
          <w:rFonts w:ascii="Times New Roman" w:eastAsia="Cambria" w:hAnsi="Times New Roman" w:cs="Times New Roman"/>
          <w:sz w:val="52"/>
          <w:szCs w:val="52"/>
        </w:rPr>
        <w:t>l</w:t>
      </w:r>
      <w:r w:rsidRPr="00A13485">
        <w:rPr>
          <w:rFonts w:ascii="Times New Roman" w:eastAsia="Cambria" w:hAnsi="Times New Roman" w:cs="Times New Roman"/>
          <w:spacing w:val="-1"/>
          <w:sz w:val="52"/>
          <w:szCs w:val="52"/>
        </w:rPr>
        <w:t>a</w:t>
      </w:r>
      <w:r w:rsidRPr="00A13485">
        <w:rPr>
          <w:rFonts w:ascii="Times New Roman" w:eastAsia="Cambria" w:hAnsi="Times New Roman" w:cs="Times New Roman"/>
          <w:sz w:val="52"/>
          <w:szCs w:val="52"/>
        </w:rPr>
        <w:t>n</w:t>
      </w:r>
      <w:bookmarkEnd w:id="9"/>
    </w:p>
    <w:p w14:paraId="718C73A6" w14:textId="6C3AF65C" w:rsidR="006568A5" w:rsidRPr="00A13485" w:rsidRDefault="006568A5" w:rsidP="006568A5">
      <w:pPr>
        <w:pStyle w:val="Heading2"/>
        <w:ind w:left="1620" w:hanging="450"/>
        <w:rPr>
          <w:rFonts w:ascii="Times New Roman" w:eastAsia="Cambria" w:hAnsi="Times New Roman" w:cs="Times New Roman"/>
        </w:rPr>
      </w:pPr>
      <w:bookmarkStart w:id="10" w:name="_Toc437182727"/>
      <w:r w:rsidRPr="00A13485">
        <w:rPr>
          <w:rFonts w:ascii="Times New Roman" w:eastAsia="Cambria" w:hAnsi="Times New Roman" w:cs="Times New Roman"/>
        </w:rPr>
        <w:t>Pro</w:t>
      </w:r>
      <w:r w:rsidRPr="00A13485">
        <w:rPr>
          <w:rFonts w:ascii="Times New Roman" w:eastAsia="Cambria" w:hAnsi="Times New Roman" w:cs="Times New Roman"/>
          <w:spacing w:val="1"/>
        </w:rPr>
        <w:t>b</w:t>
      </w:r>
      <w:r w:rsidRPr="00A13485">
        <w:rPr>
          <w:rFonts w:ascii="Times New Roman" w:eastAsia="Cambria" w:hAnsi="Times New Roman" w:cs="Times New Roman"/>
        </w:rPr>
        <w:t>l</w:t>
      </w:r>
      <w:r w:rsidRPr="00A13485">
        <w:rPr>
          <w:rFonts w:ascii="Times New Roman" w:eastAsia="Cambria" w:hAnsi="Times New Roman" w:cs="Times New Roman"/>
          <w:spacing w:val="1"/>
        </w:rPr>
        <w:t>e</w:t>
      </w:r>
      <w:r w:rsidRPr="00A13485">
        <w:rPr>
          <w:rFonts w:ascii="Times New Roman" w:eastAsia="Cambria" w:hAnsi="Times New Roman" w:cs="Times New Roman"/>
        </w:rPr>
        <w:t>m</w:t>
      </w:r>
      <w:r w:rsidRPr="00A13485">
        <w:rPr>
          <w:rFonts w:ascii="Times New Roman" w:eastAsia="Cambria" w:hAnsi="Times New Roman" w:cs="Times New Roman"/>
          <w:spacing w:val="-13"/>
        </w:rPr>
        <w:t xml:space="preserve"> </w:t>
      </w:r>
      <w:r w:rsidRPr="00A13485">
        <w:rPr>
          <w:rFonts w:ascii="Times New Roman" w:eastAsia="Cambria" w:hAnsi="Times New Roman" w:cs="Times New Roman"/>
          <w:w w:val="99"/>
        </w:rPr>
        <w:t>D</w:t>
      </w:r>
      <w:r w:rsidRPr="00A13485">
        <w:rPr>
          <w:rFonts w:ascii="Times New Roman" w:eastAsia="Cambria" w:hAnsi="Times New Roman" w:cs="Times New Roman"/>
          <w:spacing w:val="1"/>
          <w:w w:val="99"/>
        </w:rPr>
        <w:t>e</w:t>
      </w:r>
      <w:r w:rsidRPr="00A13485">
        <w:rPr>
          <w:rFonts w:ascii="Times New Roman" w:eastAsia="Cambria" w:hAnsi="Times New Roman" w:cs="Times New Roman"/>
          <w:w w:val="99"/>
        </w:rPr>
        <w:t>f</w:t>
      </w:r>
      <w:r w:rsidRPr="00A13485">
        <w:rPr>
          <w:rFonts w:ascii="Times New Roman" w:eastAsia="Cambria" w:hAnsi="Times New Roman" w:cs="Times New Roman"/>
          <w:spacing w:val="2"/>
          <w:w w:val="99"/>
        </w:rPr>
        <w:t>i</w:t>
      </w:r>
      <w:r w:rsidRPr="00A13485">
        <w:rPr>
          <w:rFonts w:ascii="Times New Roman" w:eastAsia="Cambria" w:hAnsi="Times New Roman" w:cs="Times New Roman"/>
          <w:w w:val="99"/>
        </w:rPr>
        <w:t>nit</w:t>
      </w:r>
      <w:r w:rsidRPr="00A13485">
        <w:rPr>
          <w:rFonts w:ascii="Times New Roman" w:eastAsia="Cambria" w:hAnsi="Times New Roman" w:cs="Times New Roman"/>
          <w:spacing w:val="1"/>
          <w:w w:val="99"/>
        </w:rPr>
        <w:t>i</w:t>
      </w:r>
      <w:r w:rsidRPr="00A13485">
        <w:rPr>
          <w:rFonts w:ascii="Times New Roman" w:eastAsia="Cambria" w:hAnsi="Times New Roman" w:cs="Times New Roman"/>
          <w:w w:val="99"/>
        </w:rPr>
        <w:t>on</w:t>
      </w:r>
      <w:bookmarkEnd w:id="10"/>
    </w:p>
    <w:p w14:paraId="343DA3C3" w14:textId="6E53E6E6" w:rsidR="006568A5" w:rsidRPr="00A13485" w:rsidRDefault="006568A5" w:rsidP="00283440">
      <w:pPr>
        <w:pStyle w:val="Heading3"/>
      </w:pPr>
      <w:bookmarkStart w:id="11" w:name="_Toc437182728"/>
      <w:r w:rsidRPr="00A13485">
        <w:rPr>
          <w:spacing w:val="-1"/>
        </w:rPr>
        <w:t>N</w:t>
      </w:r>
      <w:r w:rsidRPr="00A13485">
        <w:rPr>
          <w:spacing w:val="1"/>
        </w:rPr>
        <w:t>a</w:t>
      </w:r>
      <w:r w:rsidRPr="00A13485">
        <w:t>me</w:t>
      </w:r>
      <w:r w:rsidRPr="00A13485">
        <w:rPr>
          <w:spacing w:val="-2"/>
        </w:rPr>
        <w:t xml:space="preserve"> </w:t>
      </w:r>
      <w:r w:rsidRPr="00A13485">
        <w:rPr>
          <w:spacing w:val="1"/>
        </w:rPr>
        <w:t>o</w:t>
      </w:r>
      <w:r w:rsidRPr="00A13485">
        <w:t xml:space="preserve">f </w:t>
      </w:r>
      <w:r w:rsidRPr="00A13485">
        <w:rPr>
          <w:spacing w:val="-1"/>
        </w:rPr>
        <w:t>t</w:t>
      </w:r>
      <w:r w:rsidRPr="00A13485">
        <w:t>h</w:t>
      </w:r>
      <w:r w:rsidRPr="00A13485">
        <w:rPr>
          <w:spacing w:val="1"/>
        </w:rPr>
        <w:t>i</w:t>
      </w:r>
      <w:r w:rsidRPr="00A13485">
        <w:t>s</w:t>
      </w:r>
      <w:r w:rsidRPr="00A13485">
        <w:rPr>
          <w:spacing w:val="-2"/>
        </w:rPr>
        <w:t xml:space="preserve"> </w:t>
      </w:r>
      <w:r w:rsidRPr="00A13485">
        <w:t>C</w:t>
      </w:r>
      <w:r w:rsidRPr="00A13485">
        <w:rPr>
          <w:spacing w:val="-1"/>
        </w:rPr>
        <w:t>a</w:t>
      </w:r>
      <w:r w:rsidRPr="00A13485">
        <w:t>p</w:t>
      </w:r>
      <w:r w:rsidRPr="00A13485">
        <w:rPr>
          <w:spacing w:val="-1"/>
        </w:rPr>
        <w:t>s</w:t>
      </w:r>
      <w:r w:rsidRPr="00A13485">
        <w:rPr>
          <w:spacing w:val="-2"/>
        </w:rPr>
        <w:t>t</w:t>
      </w:r>
      <w:r w:rsidRPr="00A13485">
        <w:rPr>
          <w:spacing w:val="1"/>
        </w:rPr>
        <w:t>o</w:t>
      </w:r>
      <w:r w:rsidRPr="00A13485">
        <w:t>ne</w:t>
      </w:r>
      <w:r w:rsidRPr="00A13485">
        <w:rPr>
          <w:spacing w:val="1"/>
        </w:rPr>
        <w:t xml:space="preserve"> </w:t>
      </w:r>
      <w:r w:rsidRPr="00A13485">
        <w:t>P</w:t>
      </w:r>
      <w:r w:rsidRPr="00A13485">
        <w:rPr>
          <w:spacing w:val="-2"/>
        </w:rPr>
        <w:t>r</w:t>
      </w:r>
      <w:r w:rsidRPr="00A13485">
        <w:rPr>
          <w:spacing w:val="1"/>
        </w:rPr>
        <w:t>o</w:t>
      </w:r>
      <w:r w:rsidRPr="00A13485">
        <w:t>j</w:t>
      </w:r>
      <w:r w:rsidRPr="00A13485">
        <w:rPr>
          <w:spacing w:val="-1"/>
        </w:rPr>
        <w:t>e</w:t>
      </w:r>
      <w:r w:rsidRPr="00A13485">
        <w:t>ct</w:t>
      </w:r>
      <w:bookmarkEnd w:id="11"/>
    </w:p>
    <w:p w14:paraId="3BC03E71" w14:textId="77777777" w:rsidR="006568A5" w:rsidRPr="00A13485" w:rsidRDefault="00494B5D" w:rsidP="006568A5">
      <w:pPr>
        <w:ind w:right="20" w:firstLine="1890"/>
        <w:jc w:val="both"/>
        <w:rPr>
          <w:rFonts w:eastAsia="Cambria"/>
          <w:sz w:val="24"/>
          <w:szCs w:val="24"/>
        </w:rPr>
      </w:pPr>
      <w:r w:rsidRPr="00A13485">
        <w:rPr>
          <w:rFonts w:eastAsia="Cambria"/>
          <w:sz w:val="24"/>
          <w:szCs w:val="24"/>
        </w:rPr>
        <w:t>Heal Support Tracking System (HSTS)</w:t>
      </w:r>
      <w:r w:rsidR="006568A5" w:rsidRPr="00A13485">
        <w:rPr>
          <w:rFonts w:eastAsia="Cambria"/>
          <w:sz w:val="24"/>
          <w:szCs w:val="24"/>
        </w:rPr>
        <w:t>.</w:t>
      </w:r>
    </w:p>
    <w:p w14:paraId="59283D48" w14:textId="796ADA0C" w:rsidR="006568A5" w:rsidRPr="00A13485" w:rsidRDefault="006568A5" w:rsidP="00283440">
      <w:pPr>
        <w:pStyle w:val="Heading3"/>
      </w:pPr>
      <w:bookmarkStart w:id="12" w:name="_Toc437182729"/>
      <w:r w:rsidRPr="00A13485">
        <w:t>Pr</w:t>
      </w:r>
      <w:r w:rsidRPr="00A13485">
        <w:rPr>
          <w:spacing w:val="1"/>
        </w:rPr>
        <w:t>o</w:t>
      </w:r>
      <w:r w:rsidRPr="00A13485">
        <w:t>b</w:t>
      </w:r>
      <w:r w:rsidRPr="00A13485">
        <w:rPr>
          <w:spacing w:val="-3"/>
        </w:rPr>
        <w:t>l</w:t>
      </w:r>
      <w:r w:rsidRPr="00A13485">
        <w:t>em A</w:t>
      </w:r>
      <w:r w:rsidRPr="00A13485">
        <w:rPr>
          <w:spacing w:val="-1"/>
        </w:rPr>
        <w:t>b</w:t>
      </w:r>
      <w:r w:rsidRPr="00A13485">
        <w:rPr>
          <w:spacing w:val="-2"/>
        </w:rPr>
        <w:t>s</w:t>
      </w:r>
      <w:r w:rsidRPr="00A13485">
        <w:t>t</w:t>
      </w:r>
      <w:r w:rsidRPr="00A13485">
        <w:rPr>
          <w:spacing w:val="-2"/>
        </w:rPr>
        <w:t>r</w:t>
      </w:r>
      <w:r w:rsidRPr="00A13485">
        <w:rPr>
          <w:spacing w:val="1"/>
        </w:rPr>
        <w:t>a</w:t>
      </w:r>
      <w:r w:rsidRPr="00A13485">
        <w:t>ct</w:t>
      </w:r>
      <w:bookmarkEnd w:id="12"/>
    </w:p>
    <w:p w14:paraId="36287B1E" w14:textId="4D3010D1" w:rsidR="00D572CF" w:rsidRPr="00A13485" w:rsidRDefault="00D572CF" w:rsidP="00D572CF">
      <w:pPr>
        <w:spacing w:before="2"/>
        <w:ind w:left="1980" w:right="168" w:firstLine="270"/>
        <w:jc w:val="both"/>
        <w:rPr>
          <w:rFonts w:eastAsia="Cambria"/>
          <w:sz w:val="24"/>
          <w:szCs w:val="24"/>
        </w:rPr>
      </w:pPr>
      <w:r w:rsidRPr="00A13485">
        <w:rPr>
          <w:rFonts w:eastAsia="Cambria"/>
          <w:sz w:val="24"/>
          <w:szCs w:val="24"/>
        </w:rPr>
        <w:t xml:space="preserve">At the moment, there is no system </w:t>
      </w:r>
      <w:r w:rsidR="00F45720" w:rsidRPr="00A13485">
        <w:rPr>
          <w:rFonts w:eastAsia="Cambria"/>
          <w:sz w:val="24"/>
          <w:szCs w:val="24"/>
        </w:rPr>
        <w:t xml:space="preserve">which </w:t>
      </w:r>
      <w:r w:rsidRPr="00A13485">
        <w:rPr>
          <w:rFonts w:eastAsia="Cambria"/>
          <w:sz w:val="24"/>
          <w:szCs w:val="24"/>
        </w:rPr>
        <w:t xml:space="preserve">can connect between doctor and patient effectively in Vietnam. Large hospitals can manage their patient’s profile very good, but </w:t>
      </w:r>
      <w:r w:rsidR="00F45720" w:rsidRPr="00A13485">
        <w:rPr>
          <w:rFonts w:eastAsia="Cambria"/>
          <w:sz w:val="24"/>
          <w:szCs w:val="24"/>
        </w:rPr>
        <w:t>they can’t</w:t>
      </w:r>
      <w:r w:rsidRPr="00A13485">
        <w:rPr>
          <w:rFonts w:eastAsia="Cambria"/>
          <w:sz w:val="24"/>
          <w:szCs w:val="24"/>
        </w:rPr>
        <w:t xml:space="preserve"> collect and manage all patient’s profile</w:t>
      </w:r>
      <w:r w:rsidR="00F45720" w:rsidRPr="00A13485">
        <w:rPr>
          <w:rFonts w:eastAsia="Cambria"/>
          <w:sz w:val="24"/>
          <w:szCs w:val="24"/>
        </w:rPr>
        <w:t xml:space="preserve"> in many difference hospitals</w:t>
      </w:r>
      <w:r w:rsidRPr="00A13485">
        <w:rPr>
          <w:rFonts w:eastAsia="Cambria"/>
          <w:sz w:val="24"/>
          <w:szCs w:val="24"/>
        </w:rPr>
        <w:t>. In fact</w:t>
      </w:r>
      <w:r w:rsidR="00F45720" w:rsidRPr="00A13485">
        <w:rPr>
          <w:rFonts w:eastAsia="Cambria"/>
          <w:sz w:val="24"/>
          <w:szCs w:val="24"/>
        </w:rPr>
        <w:t>,</w:t>
      </w:r>
      <w:r w:rsidRPr="00A13485">
        <w:rPr>
          <w:rFonts w:eastAsia="Cambria"/>
          <w:sz w:val="24"/>
          <w:szCs w:val="24"/>
        </w:rPr>
        <w:t xml:space="preserve"> </w:t>
      </w:r>
      <w:r w:rsidR="00F45720" w:rsidRPr="00A13485">
        <w:rPr>
          <w:rFonts w:eastAsia="Cambria"/>
          <w:sz w:val="24"/>
          <w:szCs w:val="24"/>
        </w:rPr>
        <w:t>the d</w:t>
      </w:r>
      <w:r w:rsidRPr="00A13485">
        <w:rPr>
          <w:rFonts w:eastAsia="Cambria"/>
          <w:sz w:val="24"/>
          <w:szCs w:val="24"/>
        </w:rPr>
        <w:t>octor</w:t>
      </w:r>
      <w:r w:rsidR="00F45720" w:rsidRPr="00A13485">
        <w:rPr>
          <w:rFonts w:eastAsia="Cambria"/>
          <w:sz w:val="24"/>
          <w:szCs w:val="24"/>
        </w:rPr>
        <w:t xml:space="preserve"> in a hospital</w:t>
      </w:r>
      <w:r w:rsidRPr="00A13485">
        <w:rPr>
          <w:rFonts w:eastAsia="Cambria"/>
          <w:sz w:val="24"/>
          <w:szCs w:val="24"/>
        </w:rPr>
        <w:t xml:space="preserve"> can’t access patient’s record from different hospital</w:t>
      </w:r>
      <w:r w:rsidR="00F45720" w:rsidRPr="00A13485">
        <w:rPr>
          <w:rFonts w:eastAsia="Cambria"/>
          <w:sz w:val="24"/>
          <w:szCs w:val="24"/>
        </w:rPr>
        <w:t>s</w:t>
      </w:r>
      <w:r w:rsidRPr="00A13485">
        <w:rPr>
          <w:rFonts w:eastAsia="Cambria"/>
          <w:sz w:val="24"/>
          <w:szCs w:val="24"/>
        </w:rPr>
        <w:t xml:space="preserve">. This situation makes </w:t>
      </w:r>
      <w:r w:rsidR="00F45720" w:rsidRPr="00A13485">
        <w:rPr>
          <w:rFonts w:eastAsia="Cambria"/>
          <w:sz w:val="24"/>
          <w:szCs w:val="24"/>
        </w:rPr>
        <w:t>doctor</w:t>
      </w:r>
      <w:r w:rsidRPr="00A13485">
        <w:rPr>
          <w:rFonts w:eastAsia="Cambria"/>
          <w:sz w:val="24"/>
          <w:szCs w:val="24"/>
        </w:rPr>
        <w:t xml:space="preserve"> missing information,</w:t>
      </w:r>
      <w:r w:rsidR="00F45720" w:rsidRPr="00A13485">
        <w:rPr>
          <w:rFonts w:eastAsia="Cambria"/>
          <w:sz w:val="24"/>
          <w:szCs w:val="24"/>
        </w:rPr>
        <w:t xml:space="preserve"> and</w:t>
      </w:r>
      <w:r w:rsidRPr="00A13485">
        <w:rPr>
          <w:rFonts w:eastAsia="Cambria"/>
          <w:sz w:val="24"/>
          <w:szCs w:val="24"/>
        </w:rPr>
        <w:t xml:space="preserve"> then the effective of treatment is always not best like</w:t>
      </w:r>
      <w:r w:rsidR="00F45720" w:rsidRPr="00A13485">
        <w:rPr>
          <w:rFonts w:eastAsia="Cambria"/>
          <w:sz w:val="24"/>
          <w:szCs w:val="24"/>
        </w:rPr>
        <w:t>d</w:t>
      </w:r>
      <w:r w:rsidRPr="00A13485">
        <w:rPr>
          <w:rFonts w:eastAsia="Cambria"/>
          <w:sz w:val="24"/>
          <w:szCs w:val="24"/>
        </w:rPr>
        <w:t xml:space="preserve"> people hope.</w:t>
      </w:r>
    </w:p>
    <w:p w14:paraId="4A07F874" w14:textId="33748F74" w:rsidR="00D572CF" w:rsidRPr="00A13485" w:rsidRDefault="00F45720" w:rsidP="00D572CF">
      <w:pPr>
        <w:spacing w:before="2"/>
        <w:ind w:left="1980" w:right="168" w:firstLine="270"/>
        <w:jc w:val="both"/>
        <w:rPr>
          <w:rFonts w:eastAsia="Cambria"/>
          <w:sz w:val="24"/>
          <w:szCs w:val="24"/>
        </w:rPr>
      </w:pPr>
      <w:r w:rsidRPr="00A13485">
        <w:rPr>
          <w:rFonts w:eastAsia="Cambria"/>
          <w:sz w:val="24"/>
          <w:szCs w:val="24"/>
        </w:rPr>
        <w:t>Besides,</w:t>
      </w:r>
      <w:r w:rsidR="00D572CF" w:rsidRPr="00A13485">
        <w:rPr>
          <w:rFonts w:eastAsia="Cambria"/>
          <w:sz w:val="24"/>
          <w:szCs w:val="24"/>
        </w:rPr>
        <w:t xml:space="preserve"> they have not provided the doctor a good way to track their patient actively yet. The patient</w:t>
      </w:r>
      <w:r w:rsidRPr="00A13485">
        <w:rPr>
          <w:rFonts w:eastAsia="Cambria"/>
          <w:sz w:val="24"/>
          <w:szCs w:val="24"/>
        </w:rPr>
        <w:t>s</w:t>
      </w:r>
      <w:r w:rsidR="00D572CF" w:rsidRPr="00A13485">
        <w:rPr>
          <w:rFonts w:eastAsia="Cambria"/>
          <w:sz w:val="24"/>
          <w:szCs w:val="24"/>
        </w:rPr>
        <w:t xml:space="preserve"> also do treatment following doctor’s guide without necessary support</w:t>
      </w:r>
      <w:r w:rsidRPr="00A13485">
        <w:rPr>
          <w:rFonts w:eastAsia="Cambria"/>
          <w:sz w:val="24"/>
          <w:szCs w:val="24"/>
        </w:rPr>
        <w:t>ing</w:t>
      </w:r>
      <w:r w:rsidR="00D572CF" w:rsidRPr="00A13485">
        <w:rPr>
          <w:rFonts w:eastAsia="Cambria"/>
          <w:sz w:val="24"/>
          <w:szCs w:val="24"/>
        </w:rPr>
        <w:t>. Sometime, they forget to use medicine or miss the appointment</w:t>
      </w:r>
      <w:r w:rsidRPr="00A13485">
        <w:rPr>
          <w:rFonts w:eastAsia="Cambria"/>
          <w:sz w:val="24"/>
          <w:szCs w:val="24"/>
        </w:rPr>
        <w:t xml:space="preserve"> and </w:t>
      </w:r>
      <w:r w:rsidR="00D572CF" w:rsidRPr="00A13485">
        <w:rPr>
          <w:rFonts w:eastAsia="Cambria"/>
          <w:sz w:val="24"/>
          <w:szCs w:val="24"/>
        </w:rPr>
        <w:t xml:space="preserve">etc. Therefore, the effect of treatment is very low. For a common </w:t>
      </w:r>
      <w:r w:rsidRPr="00A13485">
        <w:rPr>
          <w:rFonts w:eastAsia="Cambria"/>
          <w:sz w:val="24"/>
          <w:szCs w:val="24"/>
        </w:rPr>
        <w:t>illness</w:t>
      </w:r>
      <w:r w:rsidR="00D572CF" w:rsidRPr="00A13485">
        <w:rPr>
          <w:rFonts w:eastAsia="Cambria"/>
          <w:sz w:val="24"/>
          <w:szCs w:val="24"/>
        </w:rPr>
        <w:t xml:space="preserve"> like fat, the treatment require patient having to use medicine and do exercise every day. However</w:t>
      </w:r>
      <w:r w:rsidRPr="00A13485">
        <w:rPr>
          <w:rFonts w:eastAsia="Cambria"/>
          <w:sz w:val="24"/>
          <w:szCs w:val="24"/>
        </w:rPr>
        <w:t>,</w:t>
      </w:r>
      <w:r w:rsidR="00D572CF" w:rsidRPr="00A13485">
        <w:rPr>
          <w:rFonts w:eastAsia="Cambria"/>
          <w:sz w:val="24"/>
          <w:szCs w:val="24"/>
        </w:rPr>
        <w:t xml:space="preserve"> if they do exercise over guideline, they may be cause an unexpected problem when do exercise in high frequency.</w:t>
      </w:r>
    </w:p>
    <w:p w14:paraId="2E319D96" w14:textId="2409FA60" w:rsidR="006568A5" w:rsidRPr="00A13485" w:rsidRDefault="00D572CF" w:rsidP="00D572CF">
      <w:pPr>
        <w:spacing w:before="2"/>
        <w:ind w:left="1980" w:right="168" w:firstLine="270"/>
        <w:jc w:val="both"/>
        <w:rPr>
          <w:rFonts w:eastAsia="Cambria"/>
          <w:sz w:val="24"/>
          <w:szCs w:val="24"/>
        </w:rPr>
      </w:pPr>
      <w:r w:rsidRPr="00A13485">
        <w:rPr>
          <w:rFonts w:eastAsia="Cambria"/>
          <w:sz w:val="24"/>
          <w:szCs w:val="24"/>
        </w:rPr>
        <w:t>For the goal that improving the treatment, we provide a system to make more communication between doctor and patient. By collecting patient’s information every day, the doctor can make the treatment more effectively</w:t>
      </w:r>
      <w:r w:rsidR="00F45720" w:rsidRPr="00A13485">
        <w:rPr>
          <w:rFonts w:eastAsia="Cambria"/>
          <w:sz w:val="24"/>
          <w:szCs w:val="24"/>
        </w:rPr>
        <w:t>,</w:t>
      </w:r>
      <w:r w:rsidRPr="00A13485">
        <w:rPr>
          <w:rFonts w:eastAsia="Cambria"/>
          <w:sz w:val="24"/>
          <w:szCs w:val="24"/>
        </w:rPr>
        <w:t xml:space="preserve"> </w:t>
      </w:r>
      <w:r w:rsidR="00F45720" w:rsidRPr="00A13485">
        <w:rPr>
          <w:rFonts w:eastAsia="Cambria"/>
          <w:sz w:val="24"/>
          <w:szCs w:val="24"/>
        </w:rPr>
        <w:t>f</w:t>
      </w:r>
      <w:r w:rsidRPr="00A13485">
        <w:rPr>
          <w:rFonts w:eastAsia="Cambria"/>
          <w:sz w:val="24"/>
          <w:szCs w:val="24"/>
        </w:rPr>
        <w:t xml:space="preserve">or example, the doctor can change the medicine immediately. The patient can save their time because they can receive newest medicine over a message or a notification. The patient also will be remind to meet appointment with doctor, etc. </w:t>
      </w:r>
      <w:r w:rsidR="00126420" w:rsidRPr="00A13485">
        <w:rPr>
          <w:rFonts w:eastAsia="Cambria"/>
          <w:sz w:val="24"/>
          <w:szCs w:val="24"/>
        </w:rPr>
        <w:t xml:space="preserve"> </w:t>
      </w:r>
    </w:p>
    <w:p w14:paraId="4077468E" w14:textId="06FA72ED" w:rsidR="006568A5" w:rsidRPr="00A13485" w:rsidRDefault="006568A5" w:rsidP="00283440">
      <w:pPr>
        <w:pStyle w:val="Heading3"/>
      </w:pPr>
      <w:bookmarkStart w:id="13" w:name="_Toc437182730"/>
      <w:r w:rsidRPr="00A13485">
        <w:t>Pr</w:t>
      </w:r>
      <w:r w:rsidRPr="00A13485">
        <w:rPr>
          <w:spacing w:val="1"/>
        </w:rPr>
        <w:t>o</w:t>
      </w:r>
      <w:r w:rsidRPr="00A13485">
        <w:t>j</w:t>
      </w:r>
      <w:r w:rsidRPr="00A13485">
        <w:rPr>
          <w:spacing w:val="-3"/>
        </w:rPr>
        <w:t>e</w:t>
      </w:r>
      <w:r w:rsidRPr="00A13485">
        <w:t>ct</w:t>
      </w:r>
      <w:r w:rsidRPr="00A13485">
        <w:rPr>
          <w:spacing w:val="1"/>
        </w:rPr>
        <w:t xml:space="preserve"> </w:t>
      </w:r>
      <w:r w:rsidRPr="00A13485">
        <w:t>Over</w:t>
      </w:r>
      <w:r w:rsidRPr="00A13485">
        <w:rPr>
          <w:spacing w:val="-3"/>
        </w:rPr>
        <w:t>v</w:t>
      </w:r>
      <w:r w:rsidRPr="00A13485">
        <w:t>iew</w:t>
      </w:r>
      <w:bookmarkEnd w:id="13"/>
    </w:p>
    <w:p w14:paraId="3ADA7EDE" w14:textId="77777777" w:rsidR="006568A5" w:rsidRPr="00A13485" w:rsidRDefault="006568A5" w:rsidP="006568A5">
      <w:pPr>
        <w:pStyle w:val="Heading4"/>
        <w:ind w:left="2520" w:hanging="720"/>
        <w:rPr>
          <w:rFonts w:ascii="Times New Roman" w:eastAsia="Cambria" w:hAnsi="Times New Roman" w:cs="Times New Roman"/>
        </w:rPr>
      </w:pPr>
      <w:r w:rsidRPr="00A13485">
        <w:rPr>
          <w:rFonts w:ascii="Times New Roman" w:eastAsia="Cambria" w:hAnsi="Times New Roman" w:cs="Times New Roman"/>
        </w:rPr>
        <w:t>C</w:t>
      </w:r>
      <w:r w:rsidRPr="00A13485">
        <w:rPr>
          <w:rFonts w:ascii="Times New Roman" w:eastAsia="Cambria" w:hAnsi="Times New Roman" w:cs="Times New Roman"/>
          <w:spacing w:val="-1"/>
        </w:rPr>
        <w:t>u</w:t>
      </w:r>
      <w:r w:rsidRPr="00A13485">
        <w:rPr>
          <w:rFonts w:ascii="Times New Roman" w:eastAsia="Cambria" w:hAnsi="Times New Roman" w:cs="Times New Roman"/>
        </w:rPr>
        <w:t>r</w:t>
      </w:r>
      <w:r w:rsidRPr="00A13485">
        <w:rPr>
          <w:rFonts w:ascii="Times New Roman" w:eastAsia="Cambria" w:hAnsi="Times New Roman" w:cs="Times New Roman"/>
          <w:spacing w:val="1"/>
        </w:rPr>
        <w:t>re</w:t>
      </w:r>
      <w:r w:rsidRPr="00A13485">
        <w:rPr>
          <w:rFonts w:ascii="Times New Roman" w:eastAsia="Cambria" w:hAnsi="Times New Roman" w:cs="Times New Roman"/>
        </w:rPr>
        <w:t>nt</w:t>
      </w:r>
      <w:r w:rsidRPr="00A13485">
        <w:rPr>
          <w:rFonts w:ascii="Times New Roman" w:eastAsia="Cambria" w:hAnsi="Times New Roman" w:cs="Times New Roman"/>
          <w:spacing w:val="-8"/>
        </w:rPr>
        <w:t xml:space="preserve"> </w:t>
      </w:r>
      <w:r w:rsidRPr="00A13485">
        <w:rPr>
          <w:rFonts w:ascii="Times New Roman" w:eastAsia="Cambria" w:hAnsi="Times New Roman" w:cs="Times New Roman"/>
          <w:spacing w:val="-1"/>
        </w:rPr>
        <w:t>S</w:t>
      </w:r>
      <w:r w:rsidRPr="00A13485">
        <w:rPr>
          <w:rFonts w:ascii="Times New Roman" w:eastAsia="Cambria" w:hAnsi="Times New Roman" w:cs="Times New Roman"/>
        </w:rPr>
        <w:t>i</w:t>
      </w:r>
      <w:r w:rsidRPr="00A13485">
        <w:rPr>
          <w:rFonts w:ascii="Times New Roman" w:eastAsia="Cambria" w:hAnsi="Times New Roman" w:cs="Times New Roman"/>
          <w:spacing w:val="1"/>
        </w:rPr>
        <w:t>t</w:t>
      </w:r>
      <w:r w:rsidRPr="00A13485">
        <w:rPr>
          <w:rFonts w:ascii="Times New Roman" w:eastAsia="Cambria" w:hAnsi="Times New Roman" w:cs="Times New Roman"/>
          <w:spacing w:val="-1"/>
        </w:rPr>
        <w:t>u</w:t>
      </w:r>
      <w:r w:rsidRPr="00A13485">
        <w:rPr>
          <w:rFonts w:ascii="Times New Roman" w:eastAsia="Cambria" w:hAnsi="Times New Roman" w:cs="Times New Roman"/>
          <w:spacing w:val="3"/>
        </w:rPr>
        <w:t>a</w:t>
      </w:r>
      <w:r w:rsidRPr="00A13485">
        <w:rPr>
          <w:rFonts w:ascii="Times New Roman" w:eastAsia="Cambria" w:hAnsi="Times New Roman" w:cs="Times New Roman"/>
          <w:spacing w:val="-1"/>
        </w:rPr>
        <w:t>t</w:t>
      </w:r>
      <w:r w:rsidRPr="00A13485">
        <w:rPr>
          <w:rFonts w:ascii="Times New Roman" w:eastAsia="Cambria" w:hAnsi="Times New Roman" w:cs="Times New Roman"/>
        </w:rPr>
        <w:t>i</w:t>
      </w:r>
      <w:r w:rsidRPr="00A13485">
        <w:rPr>
          <w:rFonts w:ascii="Times New Roman" w:eastAsia="Cambria" w:hAnsi="Times New Roman" w:cs="Times New Roman"/>
          <w:spacing w:val="1"/>
        </w:rPr>
        <w:t>o</w:t>
      </w:r>
      <w:r w:rsidRPr="00A13485">
        <w:rPr>
          <w:rFonts w:ascii="Times New Roman" w:eastAsia="Cambria" w:hAnsi="Times New Roman" w:cs="Times New Roman"/>
        </w:rPr>
        <w:t>n</w:t>
      </w:r>
    </w:p>
    <w:p w14:paraId="6B41D6D9" w14:textId="77777777" w:rsidR="00D70492" w:rsidRPr="00A13485" w:rsidRDefault="00D70492" w:rsidP="00D70492">
      <w:pPr>
        <w:ind w:left="1080" w:firstLine="720"/>
        <w:rPr>
          <w:sz w:val="24"/>
          <w:szCs w:val="24"/>
        </w:rPr>
      </w:pPr>
      <w:r w:rsidRPr="00A13485">
        <w:rPr>
          <w:sz w:val="24"/>
          <w:szCs w:val="24"/>
        </w:rPr>
        <w:t>Below are the probl</w:t>
      </w:r>
      <w:r w:rsidR="00F901BA" w:rsidRPr="00A13485">
        <w:rPr>
          <w:sz w:val="24"/>
          <w:szCs w:val="24"/>
        </w:rPr>
        <w:t xml:space="preserve">ems encountered in this </w:t>
      </w:r>
      <w:proofErr w:type="gramStart"/>
      <w:r w:rsidR="00F901BA" w:rsidRPr="00A13485">
        <w:rPr>
          <w:sz w:val="24"/>
          <w:szCs w:val="24"/>
        </w:rPr>
        <w:t>project:</w:t>
      </w:r>
      <w:proofErr w:type="gramEnd"/>
    </w:p>
    <w:p w14:paraId="57DC389E" w14:textId="77777777" w:rsidR="009E1E40" w:rsidRPr="00A13485" w:rsidRDefault="006A6F37"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A13485">
        <w:rPr>
          <w:rFonts w:ascii="Times New Roman" w:eastAsia="Cambria" w:hAnsi="Times New Roman" w:cs="Times New Roman"/>
          <w:b/>
          <w:spacing w:val="-1"/>
          <w:sz w:val="24"/>
          <w:szCs w:val="24"/>
        </w:rPr>
        <w:t xml:space="preserve"> </w:t>
      </w:r>
      <w:r w:rsidR="00556C1A" w:rsidRPr="00A13485">
        <w:rPr>
          <w:rFonts w:ascii="Times New Roman" w:eastAsia="Cambria" w:hAnsi="Times New Roman" w:cs="Times New Roman"/>
          <w:b/>
          <w:spacing w:val="-1"/>
          <w:sz w:val="24"/>
          <w:szCs w:val="24"/>
        </w:rPr>
        <w:t>Collect requirement</w:t>
      </w:r>
      <w:r w:rsidR="007846D1" w:rsidRPr="00A13485">
        <w:rPr>
          <w:rFonts w:ascii="Times New Roman" w:eastAsia="Cambria" w:hAnsi="Times New Roman" w:cs="Times New Roman"/>
          <w:spacing w:val="-1"/>
          <w:sz w:val="24"/>
          <w:szCs w:val="24"/>
        </w:rPr>
        <w:t>: The medical treatment of a lot of diseases is the privacy asset of hospitals</w:t>
      </w:r>
      <w:r w:rsidR="00D131A3" w:rsidRPr="00A13485">
        <w:rPr>
          <w:rFonts w:ascii="Times New Roman" w:eastAsia="Cambria" w:hAnsi="Times New Roman" w:cs="Times New Roman"/>
          <w:spacing w:val="-1"/>
          <w:sz w:val="24"/>
          <w:szCs w:val="24"/>
        </w:rPr>
        <w:t xml:space="preserve"> so we are difficult to access these documents.</w:t>
      </w:r>
    </w:p>
    <w:p w14:paraId="3674F3EB" w14:textId="77777777" w:rsidR="009E1E40" w:rsidRPr="00A13485" w:rsidRDefault="009E1E40"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A13485">
        <w:rPr>
          <w:rFonts w:ascii="Times New Roman" w:eastAsia="Cambria" w:hAnsi="Times New Roman" w:cs="Times New Roman"/>
          <w:b/>
          <w:spacing w:val="-1"/>
          <w:sz w:val="24"/>
          <w:szCs w:val="24"/>
        </w:rPr>
        <w:t>Medical knowledge</w:t>
      </w:r>
      <w:r w:rsidRPr="00A13485">
        <w:rPr>
          <w:rFonts w:ascii="Times New Roman" w:eastAsia="Cambria" w:hAnsi="Times New Roman" w:cs="Times New Roman"/>
          <w:spacing w:val="-1"/>
          <w:sz w:val="24"/>
          <w:szCs w:val="24"/>
        </w:rPr>
        <w:t xml:space="preserve">: This project requires member have enough medical knowledge about treatments, common </w:t>
      </w:r>
      <w:r w:rsidR="007944D5" w:rsidRPr="00A13485">
        <w:rPr>
          <w:rFonts w:ascii="Times New Roman" w:eastAsia="Cambria" w:hAnsi="Times New Roman" w:cs="Times New Roman"/>
          <w:spacing w:val="-1"/>
          <w:sz w:val="24"/>
          <w:szCs w:val="24"/>
        </w:rPr>
        <w:t>diseases and process</w:t>
      </w:r>
      <w:r w:rsidR="00874C76" w:rsidRPr="00A13485">
        <w:rPr>
          <w:rFonts w:ascii="Times New Roman" w:eastAsia="Cambria" w:hAnsi="Times New Roman" w:cs="Times New Roman"/>
          <w:spacing w:val="-1"/>
          <w:sz w:val="24"/>
          <w:szCs w:val="24"/>
        </w:rPr>
        <w:t>.</w:t>
      </w:r>
    </w:p>
    <w:p w14:paraId="3FBE5523" w14:textId="114444EA" w:rsidR="007732C1" w:rsidRPr="00A13485" w:rsidRDefault="007732C1"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A13485">
        <w:rPr>
          <w:rFonts w:ascii="Times New Roman" w:eastAsia="Cambria" w:hAnsi="Times New Roman" w:cs="Times New Roman"/>
          <w:b/>
          <w:spacing w:val="-1"/>
          <w:sz w:val="24"/>
          <w:szCs w:val="24"/>
        </w:rPr>
        <w:t>Technique</w:t>
      </w:r>
      <w:r w:rsidRPr="00A13485">
        <w:rPr>
          <w:rFonts w:ascii="Times New Roman" w:eastAsia="Cambria" w:hAnsi="Times New Roman" w:cs="Times New Roman"/>
          <w:spacing w:val="-1"/>
          <w:sz w:val="24"/>
          <w:szCs w:val="24"/>
        </w:rPr>
        <w:t xml:space="preserve">: Some manufacturer do not use standard of </w:t>
      </w:r>
      <w:r w:rsidR="006343CC" w:rsidRPr="00A13485">
        <w:rPr>
          <w:rFonts w:ascii="Times New Roman" w:eastAsia="Cambria" w:hAnsi="Times New Roman" w:cs="Times New Roman"/>
          <w:spacing w:val="-1"/>
          <w:sz w:val="24"/>
          <w:szCs w:val="24"/>
        </w:rPr>
        <w:t>Bluetooth</w:t>
      </w:r>
      <w:r w:rsidRPr="00A13485">
        <w:rPr>
          <w:rFonts w:ascii="Times New Roman" w:eastAsia="Cambria" w:hAnsi="Times New Roman" w:cs="Times New Roman"/>
          <w:spacing w:val="-1"/>
          <w:sz w:val="24"/>
          <w:szCs w:val="24"/>
        </w:rPr>
        <w:t xml:space="preserve"> developer.</w:t>
      </w:r>
    </w:p>
    <w:p w14:paraId="03D50698" w14:textId="77777777" w:rsidR="00453D31" w:rsidRPr="00A13485" w:rsidRDefault="00A70BEF"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A13485">
        <w:rPr>
          <w:rFonts w:ascii="Times New Roman" w:eastAsia="Cambria" w:hAnsi="Times New Roman" w:cs="Times New Roman"/>
          <w:b/>
          <w:spacing w:val="-1"/>
          <w:sz w:val="24"/>
          <w:szCs w:val="24"/>
        </w:rPr>
        <w:t>Absent of the team member</w:t>
      </w:r>
      <w:r w:rsidRPr="00A13485">
        <w:rPr>
          <w:rFonts w:ascii="Times New Roman" w:eastAsia="Cambria" w:hAnsi="Times New Roman" w:cs="Times New Roman"/>
          <w:spacing w:val="-1"/>
          <w:sz w:val="24"/>
          <w:szCs w:val="24"/>
        </w:rPr>
        <w:t xml:space="preserve">: </w:t>
      </w:r>
      <w:r w:rsidRPr="00A13485">
        <w:rPr>
          <w:rFonts w:ascii="Times New Roman" w:hAnsi="Times New Roman" w:cs="Times New Roman"/>
          <w:sz w:val="24"/>
          <w:szCs w:val="24"/>
        </w:rPr>
        <w:t>team members can get sick or unexpected problems.</w:t>
      </w:r>
      <w:r w:rsidR="00EF19A5" w:rsidRPr="00A13485">
        <w:rPr>
          <w:rFonts w:ascii="Times New Roman" w:eastAsia="Cambria" w:hAnsi="Times New Roman" w:cs="Times New Roman"/>
          <w:spacing w:val="-1"/>
          <w:sz w:val="24"/>
          <w:szCs w:val="24"/>
        </w:rPr>
        <w:t xml:space="preserve"> </w:t>
      </w:r>
    </w:p>
    <w:p w14:paraId="1E6AB7C2" w14:textId="77777777" w:rsidR="00C5182A" w:rsidRPr="00A13485" w:rsidRDefault="006568A5" w:rsidP="004A3222">
      <w:pPr>
        <w:pStyle w:val="Heading4"/>
        <w:ind w:left="2520" w:hanging="720"/>
        <w:jc w:val="both"/>
        <w:rPr>
          <w:rFonts w:ascii="Times New Roman" w:eastAsia="Cambria" w:hAnsi="Times New Roman" w:cs="Times New Roman"/>
        </w:rPr>
      </w:pPr>
      <w:r w:rsidRPr="00A13485">
        <w:rPr>
          <w:rFonts w:ascii="Times New Roman" w:eastAsia="Cambria" w:hAnsi="Times New Roman" w:cs="Times New Roman"/>
        </w:rPr>
        <w:t>T</w:t>
      </w:r>
      <w:r w:rsidRPr="00A13485">
        <w:rPr>
          <w:rFonts w:ascii="Times New Roman" w:eastAsia="Cambria" w:hAnsi="Times New Roman" w:cs="Times New Roman"/>
          <w:spacing w:val="-1"/>
        </w:rPr>
        <w:t>h</w:t>
      </w:r>
      <w:r w:rsidRPr="00A13485">
        <w:rPr>
          <w:rFonts w:ascii="Times New Roman" w:eastAsia="Cambria" w:hAnsi="Times New Roman" w:cs="Times New Roman"/>
        </w:rPr>
        <w:t>e</w:t>
      </w:r>
      <w:r w:rsidRPr="00A13485">
        <w:rPr>
          <w:rFonts w:ascii="Times New Roman" w:eastAsia="Cambria" w:hAnsi="Times New Roman" w:cs="Times New Roman"/>
          <w:spacing w:val="-3"/>
        </w:rPr>
        <w:t xml:space="preserve"> </w:t>
      </w:r>
      <w:r w:rsidRPr="00A13485">
        <w:rPr>
          <w:rFonts w:ascii="Times New Roman" w:eastAsia="Cambria" w:hAnsi="Times New Roman" w:cs="Times New Roman"/>
        </w:rPr>
        <w:t>Pr</w:t>
      </w:r>
      <w:r w:rsidRPr="00A13485">
        <w:rPr>
          <w:rFonts w:ascii="Times New Roman" w:eastAsia="Cambria" w:hAnsi="Times New Roman" w:cs="Times New Roman"/>
          <w:spacing w:val="1"/>
        </w:rPr>
        <w:t>op</w:t>
      </w:r>
      <w:r w:rsidRPr="00A13485">
        <w:rPr>
          <w:rFonts w:ascii="Times New Roman" w:eastAsia="Cambria" w:hAnsi="Times New Roman" w:cs="Times New Roman"/>
          <w:spacing w:val="-1"/>
        </w:rPr>
        <w:t>o</w:t>
      </w:r>
      <w:r w:rsidRPr="00A13485">
        <w:rPr>
          <w:rFonts w:ascii="Times New Roman" w:eastAsia="Cambria" w:hAnsi="Times New Roman" w:cs="Times New Roman"/>
          <w:spacing w:val="1"/>
        </w:rPr>
        <w:t>se</w:t>
      </w:r>
      <w:r w:rsidRPr="00A13485">
        <w:rPr>
          <w:rFonts w:ascii="Times New Roman" w:eastAsia="Cambria" w:hAnsi="Times New Roman" w:cs="Times New Roman"/>
        </w:rPr>
        <w:t>d</w:t>
      </w:r>
      <w:r w:rsidRPr="00A13485">
        <w:rPr>
          <w:rFonts w:ascii="Times New Roman" w:eastAsia="Cambria" w:hAnsi="Times New Roman" w:cs="Times New Roman"/>
          <w:spacing w:val="-12"/>
        </w:rPr>
        <w:t xml:space="preserve"> </w:t>
      </w:r>
      <w:r w:rsidRPr="00A13485">
        <w:rPr>
          <w:rFonts w:ascii="Times New Roman" w:eastAsia="Cambria" w:hAnsi="Times New Roman" w:cs="Times New Roman"/>
          <w:spacing w:val="2"/>
        </w:rPr>
        <w:t>S</w:t>
      </w:r>
      <w:r w:rsidRPr="00A13485">
        <w:rPr>
          <w:rFonts w:ascii="Times New Roman" w:eastAsia="Cambria" w:hAnsi="Times New Roman" w:cs="Times New Roman"/>
          <w:spacing w:val="-1"/>
        </w:rPr>
        <w:t>y</w:t>
      </w:r>
      <w:r w:rsidRPr="00A13485">
        <w:rPr>
          <w:rFonts w:ascii="Times New Roman" w:eastAsia="Cambria" w:hAnsi="Times New Roman" w:cs="Times New Roman"/>
          <w:spacing w:val="1"/>
        </w:rPr>
        <w:t>s</w:t>
      </w:r>
      <w:r w:rsidRPr="00A13485">
        <w:rPr>
          <w:rFonts w:ascii="Times New Roman" w:eastAsia="Cambria" w:hAnsi="Times New Roman" w:cs="Times New Roman"/>
          <w:spacing w:val="-1"/>
        </w:rPr>
        <w:t>t</w:t>
      </w:r>
      <w:r w:rsidRPr="00A13485">
        <w:rPr>
          <w:rFonts w:ascii="Times New Roman" w:eastAsia="Cambria" w:hAnsi="Times New Roman" w:cs="Times New Roman"/>
          <w:spacing w:val="1"/>
        </w:rPr>
        <w:t>e</w:t>
      </w:r>
      <w:r w:rsidRPr="00A13485">
        <w:rPr>
          <w:rFonts w:ascii="Times New Roman" w:eastAsia="Cambria" w:hAnsi="Times New Roman" w:cs="Times New Roman"/>
        </w:rPr>
        <w:t>m</w:t>
      </w:r>
    </w:p>
    <w:p w14:paraId="115DA8CB" w14:textId="77777777" w:rsidR="00C35A31" w:rsidRPr="00A13485" w:rsidRDefault="00C35A31" w:rsidP="00C35A31">
      <w:pPr>
        <w:ind w:left="1980" w:firstLine="270"/>
        <w:rPr>
          <w:bCs/>
          <w:sz w:val="24"/>
          <w:szCs w:val="24"/>
        </w:rPr>
      </w:pPr>
      <w:r w:rsidRPr="00A13485">
        <w:rPr>
          <w:bCs/>
          <w:sz w:val="24"/>
          <w:szCs w:val="24"/>
        </w:rPr>
        <w:t>According to technology researches, we found out that a wristband with Bluetooth connection can help us resolving the problem of tracking fat patient’s treatment effective. We can use basic feature of a wristband such as measuring distance, calories burned to help doctor tracking the effective of treatment. Then doctor can improve the treatment for patient.</w:t>
      </w:r>
    </w:p>
    <w:p w14:paraId="512121C0" w14:textId="30EC00D9" w:rsidR="00C35A31" w:rsidRPr="00A13485" w:rsidRDefault="00C35A31" w:rsidP="00C35A31">
      <w:pPr>
        <w:ind w:left="1980" w:firstLine="270"/>
        <w:rPr>
          <w:bCs/>
          <w:sz w:val="24"/>
          <w:szCs w:val="24"/>
        </w:rPr>
      </w:pPr>
      <w:r w:rsidRPr="00A13485">
        <w:rPr>
          <w:bCs/>
          <w:sz w:val="24"/>
          <w:szCs w:val="24"/>
        </w:rPr>
        <w:t xml:space="preserve">To resolve the medical knowledge problem, we </w:t>
      </w:r>
      <w:r w:rsidR="00D62B59" w:rsidRPr="00A13485">
        <w:rPr>
          <w:bCs/>
          <w:sz w:val="24"/>
          <w:szCs w:val="24"/>
        </w:rPr>
        <w:t xml:space="preserve">have </w:t>
      </w:r>
      <w:r w:rsidRPr="00A13485">
        <w:rPr>
          <w:bCs/>
          <w:sz w:val="24"/>
          <w:szCs w:val="24"/>
        </w:rPr>
        <w:t>gone to some large hospitals in Ho Chi Minh City such as Ho Chi Minh Nutrition Center and Traditional Medical Hospital</w:t>
      </w:r>
      <w:r w:rsidR="00D62B59" w:rsidRPr="00A13485">
        <w:rPr>
          <w:bCs/>
          <w:sz w:val="24"/>
          <w:szCs w:val="24"/>
        </w:rPr>
        <w:t xml:space="preserve"> for understanding processes</w:t>
      </w:r>
      <w:r w:rsidRPr="00A13485">
        <w:rPr>
          <w:bCs/>
          <w:sz w:val="24"/>
          <w:szCs w:val="24"/>
        </w:rPr>
        <w:t>.</w:t>
      </w:r>
      <w:r w:rsidR="00D62B59" w:rsidRPr="00A13485">
        <w:rPr>
          <w:bCs/>
          <w:sz w:val="24"/>
          <w:szCs w:val="24"/>
        </w:rPr>
        <w:t xml:space="preserve"> And then</w:t>
      </w:r>
      <w:r w:rsidRPr="00A13485">
        <w:rPr>
          <w:bCs/>
          <w:sz w:val="24"/>
          <w:szCs w:val="24"/>
        </w:rPr>
        <w:t xml:space="preserve">, </w:t>
      </w:r>
      <w:r w:rsidR="00D62B59" w:rsidRPr="00A13485">
        <w:rPr>
          <w:bCs/>
          <w:sz w:val="24"/>
          <w:szCs w:val="24"/>
        </w:rPr>
        <w:t xml:space="preserve">we have noted </w:t>
      </w:r>
      <w:r w:rsidR="00D62B59" w:rsidRPr="00A13485">
        <w:rPr>
          <w:bCs/>
          <w:sz w:val="24"/>
          <w:szCs w:val="24"/>
        </w:rPr>
        <w:lastRenderedPageBreak/>
        <w:t xml:space="preserve">the </w:t>
      </w:r>
      <w:r w:rsidRPr="00A13485">
        <w:rPr>
          <w:bCs/>
          <w:sz w:val="24"/>
          <w:szCs w:val="24"/>
        </w:rPr>
        <w:t>real treatment for</w:t>
      </w:r>
      <w:r w:rsidR="00D62B59" w:rsidRPr="00A13485">
        <w:rPr>
          <w:bCs/>
          <w:sz w:val="24"/>
          <w:szCs w:val="24"/>
        </w:rPr>
        <w:t xml:space="preserve"> the</w:t>
      </w:r>
      <w:r w:rsidRPr="00A13485">
        <w:rPr>
          <w:bCs/>
          <w:sz w:val="24"/>
          <w:szCs w:val="24"/>
        </w:rPr>
        <w:t xml:space="preserve"> fat. We also find the necessary help to access some medical documents from our friends.</w:t>
      </w:r>
    </w:p>
    <w:p w14:paraId="7F18B0D1" w14:textId="77777777" w:rsidR="00C35A31" w:rsidRPr="00A13485" w:rsidRDefault="00C35A31" w:rsidP="00C35A31">
      <w:pPr>
        <w:ind w:left="1980" w:firstLine="270"/>
        <w:rPr>
          <w:bCs/>
          <w:sz w:val="24"/>
          <w:szCs w:val="24"/>
        </w:rPr>
      </w:pPr>
      <w:r w:rsidRPr="00A13485">
        <w:rPr>
          <w:bCs/>
          <w:sz w:val="24"/>
          <w:szCs w:val="24"/>
        </w:rPr>
        <w:t>We assign responsibility in vertical to make sure if any members cannot continue to work in our team, there will be the least harmful to the project processes.</w:t>
      </w:r>
    </w:p>
    <w:p w14:paraId="71443B9B" w14:textId="77777777" w:rsidR="00C35A31" w:rsidRPr="00A13485" w:rsidRDefault="00C35A31" w:rsidP="00C35A31">
      <w:pPr>
        <w:ind w:left="1980" w:firstLine="270"/>
        <w:rPr>
          <w:bCs/>
          <w:sz w:val="24"/>
          <w:szCs w:val="24"/>
        </w:rPr>
      </w:pPr>
      <w:r w:rsidRPr="00A13485">
        <w:rPr>
          <w:bCs/>
          <w:sz w:val="24"/>
          <w:szCs w:val="24"/>
        </w:rPr>
        <w:t>Our system include two subsystems:</w:t>
      </w:r>
    </w:p>
    <w:p w14:paraId="61AFA8E9" w14:textId="77777777" w:rsidR="00C35A31" w:rsidRPr="00A13485" w:rsidRDefault="00C35A31" w:rsidP="00C35A31">
      <w:pPr>
        <w:ind w:left="2610" w:hanging="360"/>
        <w:rPr>
          <w:bCs/>
          <w:sz w:val="24"/>
          <w:szCs w:val="24"/>
        </w:rPr>
      </w:pPr>
      <w:r w:rsidRPr="00A13485">
        <w:rPr>
          <w:bCs/>
          <w:sz w:val="24"/>
          <w:szCs w:val="24"/>
        </w:rPr>
        <w:t>-</w:t>
      </w:r>
      <w:r w:rsidRPr="00A13485">
        <w:rPr>
          <w:bCs/>
          <w:sz w:val="24"/>
          <w:szCs w:val="24"/>
        </w:rPr>
        <w:tab/>
        <w:t>An online application for nurse, doctor, nutrition doctor, doctor manager, staff and administrator.</w:t>
      </w:r>
    </w:p>
    <w:p w14:paraId="32D67EEE" w14:textId="4E72EC79" w:rsidR="000344F7" w:rsidRPr="00A13485" w:rsidRDefault="00C35A31" w:rsidP="00C35A31">
      <w:pPr>
        <w:ind w:left="2610" w:hanging="360"/>
        <w:rPr>
          <w:bCs/>
          <w:sz w:val="24"/>
          <w:szCs w:val="24"/>
        </w:rPr>
      </w:pPr>
      <w:r w:rsidRPr="00A13485">
        <w:rPr>
          <w:bCs/>
          <w:sz w:val="24"/>
          <w:szCs w:val="24"/>
        </w:rPr>
        <w:t>-</w:t>
      </w:r>
      <w:r w:rsidRPr="00A13485">
        <w:rPr>
          <w:bCs/>
          <w:sz w:val="24"/>
          <w:szCs w:val="24"/>
        </w:rPr>
        <w:tab/>
        <w:t>A mobile application for patient.</w:t>
      </w:r>
    </w:p>
    <w:p w14:paraId="69D035C4" w14:textId="77777777" w:rsidR="006568A5" w:rsidRPr="00A13485" w:rsidRDefault="00BD4446" w:rsidP="00BD4446">
      <w:pPr>
        <w:pStyle w:val="Heading5"/>
        <w:ind w:left="3330" w:hanging="900"/>
        <w:rPr>
          <w:rFonts w:ascii="Times New Roman" w:eastAsia="Cambria" w:hAnsi="Times New Roman" w:cs="Times New Roman"/>
          <w:sz w:val="24"/>
        </w:rPr>
      </w:pPr>
      <w:r w:rsidRPr="00A13485">
        <w:rPr>
          <w:rFonts w:ascii="Times New Roman" w:eastAsia="Cambria" w:hAnsi="Times New Roman" w:cs="Times New Roman"/>
          <w:sz w:val="24"/>
        </w:rPr>
        <w:t xml:space="preserve"> </w:t>
      </w:r>
      <w:r w:rsidR="006568A5" w:rsidRPr="00A13485">
        <w:rPr>
          <w:rFonts w:ascii="Times New Roman" w:eastAsia="Cambria" w:hAnsi="Times New Roman" w:cs="Times New Roman"/>
          <w:sz w:val="24"/>
        </w:rPr>
        <w:t>Mobile Application</w:t>
      </w:r>
    </w:p>
    <w:p w14:paraId="684536C9" w14:textId="77777777" w:rsidR="00031774" w:rsidRPr="00A13485" w:rsidRDefault="00031774" w:rsidP="00031774">
      <w:pPr>
        <w:ind w:left="2610" w:hanging="360"/>
        <w:rPr>
          <w:rFonts w:eastAsia="Cambria"/>
          <w:sz w:val="24"/>
          <w:szCs w:val="24"/>
        </w:rPr>
      </w:pPr>
      <w:r w:rsidRPr="00A13485">
        <w:rPr>
          <w:rFonts w:eastAsia="Cambria"/>
          <w:sz w:val="24"/>
          <w:szCs w:val="24"/>
        </w:rPr>
        <w:t>This application is used by patient, which is provided features to improve treatment effective. It is included below functions:</w:t>
      </w:r>
    </w:p>
    <w:p w14:paraId="4253AC5D" w14:textId="77777777" w:rsidR="00031774" w:rsidRPr="00A13485" w:rsidRDefault="00031774" w:rsidP="00031774">
      <w:pPr>
        <w:pStyle w:val="ListParagraph"/>
        <w:numPr>
          <w:ilvl w:val="0"/>
          <w:numId w:val="5"/>
        </w:numPr>
        <w:ind w:left="2610"/>
        <w:jc w:val="both"/>
        <w:rPr>
          <w:rFonts w:ascii="Times New Roman" w:eastAsia="Cambria" w:hAnsi="Times New Roman" w:cs="Times New Roman"/>
          <w:sz w:val="24"/>
          <w:szCs w:val="24"/>
        </w:rPr>
      </w:pPr>
      <w:r w:rsidRPr="00A13485">
        <w:rPr>
          <w:rFonts w:ascii="Times New Roman" w:eastAsia="Cambria" w:hAnsi="Times New Roman" w:cs="Times New Roman"/>
          <w:sz w:val="24"/>
          <w:szCs w:val="24"/>
        </w:rPr>
        <w:t>Show treatment which accepted by doctor.</w:t>
      </w:r>
    </w:p>
    <w:p w14:paraId="1F08427B" w14:textId="77777777" w:rsidR="00031774" w:rsidRPr="00A13485" w:rsidRDefault="00031774" w:rsidP="00031774">
      <w:pPr>
        <w:pStyle w:val="ListParagraph"/>
        <w:numPr>
          <w:ilvl w:val="0"/>
          <w:numId w:val="5"/>
        </w:numPr>
        <w:ind w:left="2610"/>
        <w:jc w:val="both"/>
        <w:rPr>
          <w:rFonts w:ascii="Times New Roman" w:eastAsia="Cambria" w:hAnsi="Times New Roman" w:cs="Times New Roman"/>
          <w:sz w:val="24"/>
          <w:szCs w:val="24"/>
        </w:rPr>
      </w:pPr>
      <w:r w:rsidRPr="00A13485">
        <w:rPr>
          <w:rFonts w:ascii="Times New Roman" w:eastAsia="Cambria" w:hAnsi="Times New Roman" w:cs="Times New Roman"/>
          <w:sz w:val="24"/>
          <w:szCs w:val="24"/>
        </w:rPr>
        <w:t>Remind using medicine, doing exercises, appointment with doctor.</w:t>
      </w:r>
    </w:p>
    <w:p w14:paraId="61424F53" w14:textId="1AEB223B" w:rsidR="00740138" w:rsidRPr="00A13485" w:rsidRDefault="00031774" w:rsidP="00031774">
      <w:pPr>
        <w:pStyle w:val="ListParagraph"/>
        <w:numPr>
          <w:ilvl w:val="0"/>
          <w:numId w:val="5"/>
        </w:numPr>
        <w:ind w:left="2610"/>
        <w:jc w:val="both"/>
        <w:rPr>
          <w:rFonts w:ascii="Times New Roman" w:eastAsia="Cambria" w:hAnsi="Times New Roman" w:cs="Times New Roman"/>
          <w:sz w:val="24"/>
          <w:szCs w:val="24"/>
        </w:rPr>
      </w:pPr>
      <w:r w:rsidRPr="00A13485">
        <w:rPr>
          <w:rFonts w:ascii="Times New Roman" w:eastAsia="Cambria" w:hAnsi="Times New Roman" w:cs="Times New Roman"/>
          <w:sz w:val="24"/>
          <w:szCs w:val="24"/>
        </w:rPr>
        <w:t>Collect data from wristband and send to server.</w:t>
      </w:r>
    </w:p>
    <w:p w14:paraId="47EA17F7" w14:textId="77777777" w:rsidR="006568A5" w:rsidRPr="00A13485" w:rsidRDefault="006568A5" w:rsidP="006568A5">
      <w:pPr>
        <w:pStyle w:val="Heading5"/>
        <w:ind w:left="3330" w:hanging="900"/>
        <w:rPr>
          <w:rFonts w:ascii="Times New Roman" w:eastAsia="Cambria" w:hAnsi="Times New Roman" w:cs="Times New Roman"/>
          <w:sz w:val="24"/>
        </w:rPr>
      </w:pPr>
      <w:r w:rsidRPr="00A13485">
        <w:rPr>
          <w:rFonts w:ascii="Times New Roman" w:eastAsia="Cambria" w:hAnsi="Times New Roman" w:cs="Times New Roman"/>
          <w:sz w:val="24"/>
        </w:rPr>
        <w:t>Web Application</w:t>
      </w:r>
    </w:p>
    <w:p w14:paraId="58CADCE9" w14:textId="77777777" w:rsidR="00031774" w:rsidRPr="00A13485" w:rsidRDefault="00031774" w:rsidP="00031774">
      <w:pPr>
        <w:ind w:left="2250"/>
        <w:rPr>
          <w:sz w:val="24"/>
          <w:szCs w:val="24"/>
        </w:rPr>
      </w:pPr>
      <w:r w:rsidRPr="00A13485">
        <w:rPr>
          <w:sz w:val="24"/>
          <w:szCs w:val="24"/>
        </w:rPr>
        <w:t>Main web application is built for a clinic in Vietnam. It models all main processes from a clinic. Below are the detailed features and roles of this web application.</w:t>
      </w:r>
    </w:p>
    <w:p w14:paraId="7989B460" w14:textId="77777777" w:rsidR="00031774" w:rsidRPr="00A13485" w:rsidRDefault="00031774" w:rsidP="00031774">
      <w:pPr>
        <w:ind w:left="2250"/>
        <w:rPr>
          <w:rFonts w:eastAsia="Cambria"/>
          <w:sz w:val="24"/>
          <w:szCs w:val="24"/>
        </w:rPr>
      </w:pPr>
      <w:r w:rsidRPr="00A13485">
        <w:rPr>
          <w:rFonts w:eastAsia="Cambria"/>
          <w:sz w:val="24"/>
          <w:szCs w:val="24"/>
        </w:rPr>
        <w:t>For nurse:</w:t>
      </w:r>
    </w:p>
    <w:p w14:paraId="32D9CFFF" w14:textId="77777777" w:rsidR="00031774" w:rsidRPr="00A13485" w:rsidRDefault="00031774" w:rsidP="00031774">
      <w:pPr>
        <w:pStyle w:val="ListParagraph"/>
        <w:numPr>
          <w:ilvl w:val="0"/>
          <w:numId w:val="11"/>
        </w:numPr>
        <w:ind w:left="2520" w:hanging="270"/>
        <w:rPr>
          <w:rFonts w:ascii="Times New Roman" w:eastAsia="Cambria" w:hAnsi="Times New Roman" w:cs="Times New Roman"/>
          <w:sz w:val="24"/>
          <w:szCs w:val="24"/>
        </w:rPr>
      </w:pPr>
      <w:r w:rsidRPr="00A13485">
        <w:rPr>
          <w:rFonts w:ascii="Times New Roman" w:eastAsia="Cambria" w:hAnsi="Times New Roman" w:cs="Times New Roman"/>
          <w:sz w:val="24"/>
          <w:szCs w:val="24"/>
        </w:rPr>
        <w:t>Register medical examination for patient.</w:t>
      </w:r>
    </w:p>
    <w:p w14:paraId="690D2CB2" w14:textId="77777777" w:rsidR="00031774" w:rsidRPr="00A13485" w:rsidRDefault="00031774" w:rsidP="00031774">
      <w:pPr>
        <w:pStyle w:val="ListParagraph"/>
        <w:numPr>
          <w:ilvl w:val="0"/>
          <w:numId w:val="11"/>
        </w:numPr>
        <w:ind w:left="2520" w:hanging="270"/>
        <w:rPr>
          <w:rFonts w:ascii="Times New Roman" w:eastAsia="Cambria" w:hAnsi="Times New Roman" w:cs="Times New Roman"/>
          <w:sz w:val="24"/>
          <w:szCs w:val="24"/>
        </w:rPr>
      </w:pPr>
      <w:r w:rsidRPr="00A13485">
        <w:rPr>
          <w:rFonts w:ascii="Times New Roman" w:eastAsia="Cambria" w:hAnsi="Times New Roman" w:cs="Times New Roman"/>
          <w:sz w:val="24"/>
          <w:szCs w:val="24"/>
        </w:rPr>
        <w:t>Print prescription for patient.</w:t>
      </w:r>
    </w:p>
    <w:p w14:paraId="3978984F" w14:textId="77777777" w:rsidR="00031774" w:rsidRPr="00A13485" w:rsidRDefault="00031774" w:rsidP="00031774">
      <w:pPr>
        <w:ind w:left="2250"/>
        <w:rPr>
          <w:rFonts w:eastAsia="Cambria"/>
          <w:sz w:val="24"/>
          <w:szCs w:val="24"/>
        </w:rPr>
      </w:pPr>
      <w:r w:rsidRPr="00A13485">
        <w:rPr>
          <w:rFonts w:eastAsia="Cambria"/>
          <w:sz w:val="24"/>
          <w:szCs w:val="24"/>
        </w:rPr>
        <w:t>For doctor:</w:t>
      </w:r>
    </w:p>
    <w:p w14:paraId="6277DAE6" w14:textId="77777777" w:rsidR="00031774" w:rsidRPr="00A13485" w:rsidRDefault="00031774" w:rsidP="00787B2F">
      <w:pPr>
        <w:pStyle w:val="ListParagraph"/>
        <w:numPr>
          <w:ilvl w:val="0"/>
          <w:numId w:val="137"/>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Make prescription.</w:t>
      </w:r>
    </w:p>
    <w:p w14:paraId="2B159F58" w14:textId="77777777" w:rsidR="00031774" w:rsidRPr="00A13485" w:rsidRDefault="00031774" w:rsidP="00787B2F">
      <w:pPr>
        <w:pStyle w:val="ListParagraph"/>
        <w:numPr>
          <w:ilvl w:val="0"/>
          <w:numId w:val="137"/>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View patient medical history.</w:t>
      </w:r>
    </w:p>
    <w:p w14:paraId="56162CC5" w14:textId="11C6E086" w:rsidR="007174D3" w:rsidRPr="00A13485" w:rsidRDefault="00031774" w:rsidP="007174D3">
      <w:pPr>
        <w:pStyle w:val="ListParagraph"/>
        <w:numPr>
          <w:ilvl w:val="0"/>
          <w:numId w:val="137"/>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View history practice data.</w:t>
      </w:r>
    </w:p>
    <w:p w14:paraId="39AD9165" w14:textId="77777777" w:rsidR="00031774" w:rsidRPr="00A13485" w:rsidRDefault="00031774" w:rsidP="00031774">
      <w:pPr>
        <w:ind w:left="2250"/>
        <w:jc w:val="both"/>
        <w:rPr>
          <w:sz w:val="24"/>
          <w:szCs w:val="24"/>
        </w:rPr>
      </w:pPr>
      <w:r w:rsidRPr="00A13485">
        <w:rPr>
          <w:sz w:val="24"/>
          <w:szCs w:val="24"/>
        </w:rPr>
        <w:t>For administrator:</w:t>
      </w:r>
    </w:p>
    <w:p w14:paraId="52AF905B"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Manage accounts.</w:t>
      </w:r>
    </w:p>
    <w:p w14:paraId="3441C388" w14:textId="77777777" w:rsidR="00031774" w:rsidRPr="00A13485" w:rsidRDefault="00031774" w:rsidP="00031774">
      <w:pPr>
        <w:ind w:left="2250"/>
        <w:jc w:val="both"/>
        <w:rPr>
          <w:sz w:val="24"/>
          <w:szCs w:val="24"/>
        </w:rPr>
      </w:pPr>
      <w:r w:rsidRPr="00A13485">
        <w:rPr>
          <w:sz w:val="24"/>
          <w:szCs w:val="24"/>
        </w:rPr>
        <w:t>For staff:</w:t>
      </w:r>
    </w:p>
    <w:p w14:paraId="59F71564" w14:textId="085A0E6C"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 xml:space="preserve">Manage supported </w:t>
      </w:r>
      <w:r w:rsidR="00335675" w:rsidRPr="00A13485">
        <w:rPr>
          <w:rFonts w:ascii="Times New Roman" w:hAnsi="Times New Roman" w:cs="Times New Roman"/>
          <w:sz w:val="24"/>
          <w:szCs w:val="24"/>
        </w:rPr>
        <w:t>devices</w:t>
      </w:r>
      <w:r w:rsidRPr="00A13485">
        <w:rPr>
          <w:rFonts w:ascii="Times New Roman" w:hAnsi="Times New Roman" w:cs="Times New Roman"/>
          <w:sz w:val="24"/>
          <w:szCs w:val="24"/>
        </w:rPr>
        <w:t>.</w:t>
      </w:r>
    </w:p>
    <w:p w14:paraId="76FC8720"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Update formula to support calculating calories.</w:t>
      </w:r>
    </w:p>
    <w:p w14:paraId="50D8C2BF" w14:textId="77777777" w:rsidR="00031774" w:rsidRPr="00A13485" w:rsidRDefault="00031774" w:rsidP="00031774">
      <w:pPr>
        <w:pStyle w:val="ListParagraph"/>
        <w:ind w:left="2250"/>
        <w:jc w:val="both"/>
        <w:rPr>
          <w:rFonts w:ascii="Times New Roman" w:hAnsi="Times New Roman" w:cs="Times New Roman"/>
          <w:sz w:val="24"/>
          <w:szCs w:val="24"/>
        </w:rPr>
      </w:pPr>
      <w:r w:rsidRPr="00A13485">
        <w:rPr>
          <w:rFonts w:ascii="Times New Roman" w:hAnsi="Times New Roman" w:cs="Times New Roman"/>
          <w:sz w:val="24"/>
          <w:szCs w:val="24"/>
        </w:rPr>
        <w:t>For nutrition doctor:</w:t>
      </w:r>
    </w:p>
    <w:p w14:paraId="26B3F76C" w14:textId="08139D51" w:rsidR="00031774" w:rsidRPr="00A13485" w:rsidRDefault="002B6595"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Make Nutrition Ingredient</w:t>
      </w:r>
      <w:r w:rsidR="00031774" w:rsidRPr="00A13485">
        <w:rPr>
          <w:rFonts w:ascii="Times New Roman" w:hAnsi="Times New Roman" w:cs="Times New Roman"/>
          <w:sz w:val="24"/>
          <w:szCs w:val="24"/>
        </w:rPr>
        <w:t>.</w:t>
      </w:r>
    </w:p>
    <w:p w14:paraId="6127C280"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Manage food’s nutrition.</w:t>
      </w:r>
    </w:p>
    <w:p w14:paraId="4D5D814A" w14:textId="77777777" w:rsidR="00031774" w:rsidRPr="00A13485" w:rsidRDefault="00031774" w:rsidP="00031774">
      <w:pPr>
        <w:ind w:left="2250"/>
        <w:jc w:val="both"/>
        <w:rPr>
          <w:sz w:val="24"/>
          <w:szCs w:val="24"/>
        </w:rPr>
      </w:pPr>
      <w:r w:rsidRPr="00A13485">
        <w:rPr>
          <w:sz w:val="24"/>
          <w:szCs w:val="24"/>
        </w:rPr>
        <w:t>For doctor manager:</w:t>
      </w:r>
    </w:p>
    <w:p w14:paraId="1735D717"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Manage regimen.</w:t>
      </w:r>
    </w:p>
    <w:p w14:paraId="078953B8" w14:textId="77777777" w:rsidR="00031774" w:rsidRPr="00A13485" w:rsidRDefault="00031774" w:rsidP="00031774">
      <w:pPr>
        <w:ind w:left="2250"/>
        <w:jc w:val="both"/>
        <w:rPr>
          <w:sz w:val="24"/>
          <w:szCs w:val="24"/>
        </w:rPr>
      </w:pPr>
      <w:r w:rsidRPr="00A13485">
        <w:rPr>
          <w:sz w:val="24"/>
          <w:szCs w:val="24"/>
        </w:rPr>
        <w:t>For scheduler:</w:t>
      </w:r>
    </w:p>
    <w:p w14:paraId="3A5D5C76"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Analytic data of wristband.</w:t>
      </w:r>
    </w:p>
    <w:p w14:paraId="2AB0F190" w14:textId="77777777" w:rsidR="00031774" w:rsidRPr="00A13485" w:rsidRDefault="00031774" w:rsidP="00031774">
      <w:pPr>
        <w:ind w:left="2250"/>
        <w:jc w:val="both"/>
        <w:rPr>
          <w:sz w:val="24"/>
          <w:szCs w:val="24"/>
        </w:rPr>
      </w:pPr>
      <w:r w:rsidRPr="00A13485">
        <w:rPr>
          <w:sz w:val="24"/>
          <w:szCs w:val="24"/>
        </w:rPr>
        <w:t>For analyst:</w:t>
      </w:r>
    </w:p>
    <w:p w14:paraId="612FDADB"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Suggest treatment.</w:t>
      </w:r>
    </w:p>
    <w:p w14:paraId="03EBF095" w14:textId="77777777" w:rsidR="00031774"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Analytic meal by voice.</w:t>
      </w:r>
    </w:p>
    <w:p w14:paraId="2F70B289" w14:textId="0D79429F" w:rsidR="00FE67D2" w:rsidRPr="00A13485" w:rsidRDefault="00031774" w:rsidP="00787B2F">
      <w:pPr>
        <w:pStyle w:val="ListParagraph"/>
        <w:numPr>
          <w:ilvl w:val="0"/>
          <w:numId w:val="138"/>
        </w:numPr>
        <w:ind w:left="2520" w:hanging="270"/>
        <w:jc w:val="both"/>
        <w:rPr>
          <w:rFonts w:ascii="Times New Roman" w:hAnsi="Times New Roman" w:cs="Times New Roman"/>
          <w:sz w:val="24"/>
          <w:szCs w:val="24"/>
        </w:rPr>
      </w:pPr>
      <w:r w:rsidRPr="00A13485">
        <w:rPr>
          <w:rFonts w:ascii="Times New Roman" w:hAnsi="Times New Roman" w:cs="Times New Roman"/>
          <w:sz w:val="24"/>
          <w:szCs w:val="24"/>
        </w:rPr>
        <w:t>Analytic meal.</w:t>
      </w:r>
    </w:p>
    <w:p w14:paraId="4AB4ED19" w14:textId="77777777" w:rsidR="006568A5" w:rsidRPr="00A13485" w:rsidRDefault="006568A5" w:rsidP="004A1BB4">
      <w:pPr>
        <w:pStyle w:val="Heading4"/>
        <w:ind w:left="2520" w:hanging="720"/>
        <w:rPr>
          <w:rFonts w:ascii="Times New Roman" w:eastAsia="Cambria" w:hAnsi="Times New Roman" w:cs="Times New Roman"/>
        </w:rPr>
      </w:pPr>
      <w:r w:rsidRPr="00A13485">
        <w:rPr>
          <w:rFonts w:ascii="Times New Roman" w:eastAsia="Cambria" w:hAnsi="Times New Roman" w:cs="Times New Roman"/>
        </w:rPr>
        <w:lastRenderedPageBreak/>
        <w:t>Bou</w:t>
      </w:r>
      <w:r w:rsidRPr="00A13485">
        <w:rPr>
          <w:rFonts w:ascii="Times New Roman" w:eastAsia="Cambria" w:hAnsi="Times New Roman" w:cs="Times New Roman"/>
          <w:spacing w:val="1"/>
        </w:rPr>
        <w:t>n</w:t>
      </w:r>
      <w:r w:rsidRPr="00A13485">
        <w:rPr>
          <w:rFonts w:ascii="Times New Roman" w:eastAsia="Cambria" w:hAnsi="Times New Roman" w:cs="Times New Roman"/>
          <w:spacing w:val="-1"/>
        </w:rPr>
        <w:t>d</w:t>
      </w:r>
      <w:r w:rsidRPr="00A13485">
        <w:rPr>
          <w:rFonts w:ascii="Times New Roman" w:eastAsia="Cambria" w:hAnsi="Times New Roman" w:cs="Times New Roman"/>
        </w:rPr>
        <w:t>a</w:t>
      </w:r>
      <w:r w:rsidRPr="00A13485">
        <w:rPr>
          <w:rFonts w:ascii="Times New Roman" w:eastAsia="Cambria" w:hAnsi="Times New Roman" w:cs="Times New Roman"/>
          <w:spacing w:val="1"/>
        </w:rPr>
        <w:t>r</w:t>
      </w:r>
      <w:r w:rsidRPr="00A13485">
        <w:rPr>
          <w:rFonts w:ascii="Times New Roman" w:eastAsia="Cambria" w:hAnsi="Times New Roman" w:cs="Times New Roman"/>
          <w:spacing w:val="2"/>
        </w:rPr>
        <w:t>i</w:t>
      </w:r>
      <w:r w:rsidRPr="00A13485">
        <w:rPr>
          <w:rFonts w:ascii="Times New Roman" w:eastAsia="Cambria" w:hAnsi="Times New Roman" w:cs="Times New Roman"/>
          <w:spacing w:val="-1"/>
        </w:rPr>
        <w:t>e</w:t>
      </w:r>
      <w:r w:rsidRPr="00A13485">
        <w:rPr>
          <w:rFonts w:ascii="Times New Roman" w:eastAsia="Cambria" w:hAnsi="Times New Roman" w:cs="Times New Roman"/>
        </w:rPr>
        <w:t>s</w:t>
      </w:r>
      <w:r w:rsidRPr="00A13485">
        <w:rPr>
          <w:rFonts w:ascii="Times New Roman" w:eastAsia="Cambria" w:hAnsi="Times New Roman" w:cs="Times New Roman"/>
          <w:spacing w:val="-13"/>
        </w:rPr>
        <w:t xml:space="preserve"> </w:t>
      </w:r>
      <w:r w:rsidRPr="00A13485">
        <w:rPr>
          <w:rFonts w:ascii="Times New Roman" w:eastAsia="Cambria" w:hAnsi="Times New Roman" w:cs="Times New Roman"/>
        </w:rPr>
        <w:t>of</w:t>
      </w:r>
      <w:r w:rsidRPr="00A13485">
        <w:rPr>
          <w:rFonts w:ascii="Times New Roman" w:eastAsia="Cambria" w:hAnsi="Times New Roman" w:cs="Times New Roman"/>
          <w:spacing w:val="-1"/>
        </w:rPr>
        <w:t xml:space="preserve"> t</w:t>
      </w:r>
      <w:r w:rsidRPr="00A13485">
        <w:rPr>
          <w:rFonts w:ascii="Times New Roman" w:eastAsia="Cambria" w:hAnsi="Times New Roman" w:cs="Times New Roman"/>
          <w:spacing w:val="1"/>
        </w:rPr>
        <w:t>h</w:t>
      </w:r>
      <w:r w:rsidRPr="00A13485">
        <w:rPr>
          <w:rFonts w:ascii="Times New Roman" w:eastAsia="Cambria" w:hAnsi="Times New Roman" w:cs="Times New Roman"/>
        </w:rPr>
        <w:t>e</w:t>
      </w:r>
      <w:r w:rsidRPr="00A13485">
        <w:rPr>
          <w:rFonts w:ascii="Times New Roman" w:eastAsia="Cambria" w:hAnsi="Times New Roman" w:cs="Times New Roman"/>
          <w:spacing w:val="-5"/>
        </w:rPr>
        <w:t xml:space="preserve"> </w:t>
      </w:r>
      <w:r w:rsidRPr="00A13485">
        <w:rPr>
          <w:rFonts w:ascii="Times New Roman" w:eastAsia="Cambria" w:hAnsi="Times New Roman" w:cs="Times New Roman"/>
          <w:spacing w:val="2"/>
        </w:rPr>
        <w:t>S</w:t>
      </w:r>
      <w:r w:rsidRPr="00A13485">
        <w:rPr>
          <w:rFonts w:ascii="Times New Roman" w:eastAsia="Cambria" w:hAnsi="Times New Roman" w:cs="Times New Roman"/>
          <w:spacing w:val="1"/>
        </w:rPr>
        <w:t>ys</w:t>
      </w:r>
      <w:r w:rsidRPr="00A13485">
        <w:rPr>
          <w:rFonts w:ascii="Times New Roman" w:eastAsia="Cambria" w:hAnsi="Times New Roman" w:cs="Times New Roman"/>
          <w:spacing w:val="-1"/>
        </w:rPr>
        <w:t>te</w:t>
      </w:r>
      <w:r w:rsidRPr="00A13485">
        <w:rPr>
          <w:rFonts w:ascii="Times New Roman" w:eastAsia="Cambria" w:hAnsi="Times New Roman" w:cs="Times New Roman"/>
        </w:rPr>
        <w:t>m</w:t>
      </w:r>
    </w:p>
    <w:p w14:paraId="20BCBD1E" w14:textId="77777777" w:rsidR="004804A4" w:rsidRPr="00A13485" w:rsidRDefault="004804A4" w:rsidP="004804A4">
      <w:pPr>
        <w:ind w:left="1980" w:firstLine="270"/>
        <w:rPr>
          <w:bCs/>
          <w:sz w:val="24"/>
          <w:szCs w:val="24"/>
        </w:rPr>
      </w:pPr>
      <w:r w:rsidRPr="00A13485">
        <w:rPr>
          <w:bCs/>
          <w:sz w:val="24"/>
          <w:szCs w:val="24"/>
        </w:rPr>
        <w:t>The system is built basing on real processes of some hospital and medical clinics in Vietnam. Our main target is improving the medical process of treating fat and other common diseases. We recommend that the age limitation of patient is from 20 to 60 years old only.</w:t>
      </w:r>
    </w:p>
    <w:p w14:paraId="03AFDC81" w14:textId="77777777" w:rsidR="004804A4" w:rsidRPr="00A13485" w:rsidRDefault="004804A4" w:rsidP="004804A4">
      <w:pPr>
        <w:ind w:left="1980" w:firstLine="270"/>
        <w:rPr>
          <w:bCs/>
          <w:sz w:val="24"/>
          <w:szCs w:val="24"/>
        </w:rPr>
      </w:pPr>
      <w:r w:rsidRPr="00A13485">
        <w:rPr>
          <w:bCs/>
          <w:sz w:val="24"/>
          <w:szCs w:val="24"/>
        </w:rPr>
        <w:t>Especially, this system will not intent to solve below problems:</w:t>
      </w:r>
    </w:p>
    <w:p w14:paraId="0CAAE19C" w14:textId="77777777" w:rsidR="004804A4" w:rsidRPr="00A13485" w:rsidRDefault="004804A4" w:rsidP="004804A4">
      <w:pPr>
        <w:ind w:left="1980" w:firstLine="270"/>
        <w:rPr>
          <w:bCs/>
          <w:sz w:val="24"/>
          <w:szCs w:val="24"/>
        </w:rPr>
      </w:pPr>
      <w:r w:rsidRPr="00A13485">
        <w:rPr>
          <w:bCs/>
          <w:sz w:val="24"/>
          <w:szCs w:val="24"/>
        </w:rPr>
        <w:t>Firstly, patient’s profile management and missed information among hospitals.</w:t>
      </w:r>
    </w:p>
    <w:p w14:paraId="19F8C21C" w14:textId="129DDF9D" w:rsidR="004A1BB4" w:rsidRPr="00A13485" w:rsidRDefault="004804A4" w:rsidP="004804A4">
      <w:pPr>
        <w:ind w:left="1980" w:firstLine="270"/>
        <w:rPr>
          <w:sz w:val="24"/>
          <w:szCs w:val="24"/>
        </w:rPr>
      </w:pPr>
      <w:r w:rsidRPr="00A13485">
        <w:rPr>
          <w:bCs/>
          <w:sz w:val="24"/>
          <w:szCs w:val="24"/>
        </w:rPr>
        <w:t>Secondly, any complex diseases that require more human resources or higher technology equipment such as cancer and HIV/AIDS.</w:t>
      </w:r>
    </w:p>
    <w:p w14:paraId="773B6078" w14:textId="77777777" w:rsidR="006568A5" w:rsidRPr="00A13485" w:rsidRDefault="006568A5" w:rsidP="006568A5">
      <w:pPr>
        <w:pStyle w:val="Heading4"/>
        <w:ind w:left="2520" w:hanging="720"/>
        <w:rPr>
          <w:rFonts w:ascii="Times New Roman" w:eastAsia="Cambria" w:hAnsi="Times New Roman" w:cs="Times New Roman"/>
        </w:rPr>
      </w:pPr>
      <w:r w:rsidRPr="00A13485">
        <w:rPr>
          <w:rFonts w:ascii="Times New Roman" w:eastAsia="Cambria" w:hAnsi="Times New Roman" w:cs="Times New Roman"/>
        </w:rPr>
        <w:t>D</w:t>
      </w:r>
      <w:r w:rsidRPr="00A13485">
        <w:rPr>
          <w:rFonts w:ascii="Times New Roman" w:eastAsia="Cambria" w:hAnsi="Times New Roman" w:cs="Times New Roman"/>
          <w:spacing w:val="-1"/>
        </w:rPr>
        <w:t>e</w:t>
      </w:r>
      <w:r w:rsidRPr="00A13485">
        <w:rPr>
          <w:rFonts w:ascii="Times New Roman" w:eastAsia="Cambria" w:hAnsi="Times New Roman" w:cs="Times New Roman"/>
          <w:spacing w:val="1"/>
        </w:rPr>
        <w:t>v</w:t>
      </w:r>
      <w:r w:rsidRPr="00A13485">
        <w:rPr>
          <w:rFonts w:ascii="Times New Roman" w:eastAsia="Cambria" w:hAnsi="Times New Roman" w:cs="Times New Roman"/>
          <w:spacing w:val="-1"/>
        </w:rPr>
        <w:t>e</w:t>
      </w:r>
      <w:r w:rsidRPr="00A13485">
        <w:rPr>
          <w:rFonts w:ascii="Times New Roman" w:eastAsia="Cambria" w:hAnsi="Times New Roman" w:cs="Times New Roman"/>
          <w:spacing w:val="2"/>
        </w:rPr>
        <w:t>l</w:t>
      </w:r>
      <w:r w:rsidRPr="00A13485">
        <w:rPr>
          <w:rFonts w:ascii="Times New Roman" w:eastAsia="Cambria" w:hAnsi="Times New Roman" w:cs="Times New Roman"/>
          <w:spacing w:val="1"/>
        </w:rPr>
        <w:t>o</w:t>
      </w:r>
      <w:r w:rsidRPr="00A13485">
        <w:rPr>
          <w:rFonts w:ascii="Times New Roman" w:eastAsia="Cambria" w:hAnsi="Times New Roman" w:cs="Times New Roman"/>
          <w:spacing w:val="-1"/>
        </w:rPr>
        <w:t>p</w:t>
      </w:r>
      <w:r w:rsidRPr="00A13485">
        <w:rPr>
          <w:rFonts w:ascii="Times New Roman" w:eastAsia="Cambria" w:hAnsi="Times New Roman" w:cs="Times New Roman"/>
          <w:spacing w:val="2"/>
        </w:rPr>
        <w:t>m</w:t>
      </w:r>
      <w:r w:rsidRPr="00A13485">
        <w:rPr>
          <w:rFonts w:ascii="Times New Roman" w:eastAsia="Cambria" w:hAnsi="Times New Roman" w:cs="Times New Roman"/>
          <w:spacing w:val="-1"/>
        </w:rPr>
        <w:t>e</w:t>
      </w:r>
      <w:r w:rsidRPr="00A13485">
        <w:rPr>
          <w:rFonts w:ascii="Times New Roman" w:eastAsia="Cambria" w:hAnsi="Times New Roman" w:cs="Times New Roman"/>
          <w:spacing w:val="2"/>
        </w:rPr>
        <w:t>n</w:t>
      </w:r>
      <w:r w:rsidRPr="00A13485">
        <w:rPr>
          <w:rFonts w:ascii="Times New Roman" w:eastAsia="Cambria" w:hAnsi="Times New Roman" w:cs="Times New Roman"/>
        </w:rPr>
        <w:t>t</w:t>
      </w:r>
      <w:r w:rsidRPr="00A13485">
        <w:rPr>
          <w:rFonts w:ascii="Times New Roman" w:eastAsia="Cambria" w:hAnsi="Times New Roman" w:cs="Times New Roman"/>
          <w:spacing w:val="-17"/>
        </w:rPr>
        <w:t xml:space="preserve"> </w:t>
      </w:r>
      <w:r w:rsidRPr="00A13485">
        <w:rPr>
          <w:rFonts w:ascii="Times New Roman" w:eastAsia="Cambria" w:hAnsi="Times New Roman" w:cs="Times New Roman"/>
        </w:rPr>
        <w:t>E</w:t>
      </w:r>
      <w:r w:rsidRPr="00A13485">
        <w:rPr>
          <w:rFonts w:ascii="Times New Roman" w:eastAsia="Cambria" w:hAnsi="Times New Roman" w:cs="Times New Roman"/>
          <w:spacing w:val="1"/>
        </w:rPr>
        <w:t>n</w:t>
      </w:r>
      <w:r w:rsidRPr="00A13485">
        <w:rPr>
          <w:rFonts w:ascii="Times New Roman" w:eastAsia="Cambria" w:hAnsi="Times New Roman" w:cs="Times New Roman"/>
          <w:spacing w:val="-1"/>
        </w:rPr>
        <w:t>v</w:t>
      </w:r>
      <w:r w:rsidRPr="00A13485">
        <w:rPr>
          <w:rFonts w:ascii="Times New Roman" w:eastAsia="Cambria" w:hAnsi="Times New Roman" w:cs="Times New Roman"/>
        </w:rPr>
        <w:t>i</w:t>
      </w:r>
      <w:r w:rsidRPr="00A13485">
        <w:rPr>
          <w:rFonts w:ascii="Times New Roman" w:eastAsia="Cambria" w:hAnsi="Times New Roman" w:cs="Times New Roman"/>
          <w:spacing w:val="3"/>
        </w:rPr>
        <w:t>r</w:t>
      </w:r>
      <w:r w:rsidRPr="00A13485">
        <w:rPr>
          <w:rFonts w:ascii="Times New Roman" w:eastAsia="Cambria" w:hAnsi="Times New Roman" w:cs="Times New Roman"/>
          <w:spacing w:val="1"/>
        </w:rPr>
        <w:t>o</w:t>
      </w:r>
      <w:r w:rsidRPr="00A13485">
        <w:rPr>
          <w:rFonts w:ascii="Times New Roman" w:eastAsia="Cambria" w:hAnsi="Times New Roman" w:cs="Times New Roman"/>
        </w:rPr>
        <w:t>n</w:t>
      </w:r>
      <w:r w:rsidRPr="00A13485">
        <w:rPr>
          <w:rFonts w:ascii="Times New Roman" w:eastAsia="Cambria" w:hAnsi="Times New Roman" w:cs="Times New Roman"/>
          <w:spacing w:val="-1"/>
        </w:rPr>
        <w:t>m</w:t>
      </w:r>
      <w:r w:rsidRPr="00A13485">
        <w:rPr>
          <w:rFonts w:ascii="Times New Roman" w:eastAsia="Cambria" w:hAnsi="Times New Roman" w:cs="Times New Roman"/>
          <w:spacing w:val="1"/>
        </w:rPr>
        <w:t>e</w:t>
      </w:r>
      <w:r w:rsidRPr="00A13485">
        <w:rPr>
          <w:rFonts w:ascii="Times New Roman" w:eastAsia="Cambria" w:hAnsi="Times New Roman" w:cs="Times New Roman"/>
        </w:rPr>
        <w:t>nt</w:t>
      </w:r>
    </w:p>
    <w:p w14:paraId="3BF0D38E" w14:textId="77777777" w:rsidR="006568A5" w:rsidRPr="00A13485" w:rsidRDefault="006568A5" w:rsidP="006568A5">
      <w:pPr>
        <w:pStyle w:val="Heading5"/>
        <w:ind w:left="3330" w:hanging="900"/>
        <w:rPr>
          <w:rFonts w:ascii="Times New Roman" w:eastAsia="Cambria" w:hAnsi="Times New Roman" w:cs="Times New Roman"/>
          <w:sz w:val="28"/>
          <w:szCs w:val="28"/>
        </w:rPr>
      </w:pPr>
      <w:r w:rsidRPr="00A13485">
        <w:rPr>
          <w:rFonts w:ascii="Times New Roman" w:eastAsia="Cambria" w:hAnsi="Times New Roman" w:cs="Times New Roman"/>
          <w:sz w:val="28"/>
          <w:szCs w:val="28"/>
        </w:rPr>
        <w:t>H</w:t>
      </w:r>
      <w:r w:rsidRPr="00A13485">
        <w:rPr>
          <w:rFonts w:ascii="Times New Roman" w:eastAsia="Cambria" w:hAnsi="Times New Roman" w:cs="Times New Roman"/>
          <w:spacing w:val="1"/>
          <w:sz w:val="28"/>
          <w:szCs w:val="28"/>
        </w:rPr>
        <w:t>a</w:t>
      </w:r>
      <w:r w:rsidRPr="00A13485">
        <w:rPr>
          <w:rFonts w:ascii="Times New Roman" w:eastAsia="Cambria" w:hAnsi="Times New Roman" w:cs="Times New Roman"/>
          <w:sz w:val="28"/>
          <w:szCs w:val="28"/>
        </w:rPr>
        <w:t>rdw</w:t>
      </w:r>
      <w:r w:rsidRPr="00A13485">
        <w:rPr>
          <w:rFonts w:ascii="Times New Roman" w:eastAsia="Cambria" w:hAnsi="Times New Roman" w:cs="Times New Roman"/>
          <w:spacing w:val="1"/>
          <w:sz w:val="28"/>
          <w:szCs w:val="28"/>
        </w:rPr>
        <w:t>a</w:t>
      </w:r>
      <w:r w:rsidRPr="00A13485">
        <w:rPr>
          <w:rFonts w:ascii="Times New Roman" w:eastAsia="Cambria" w:hAnsi="Times New Roman" w:cs="Times New Roman"/>
          <w:sz w:val="28"/>
          <w:szCs w:val="28"/>
        </w:rPr>
        <w:t>re r</w:t>
      </w:r>
      <w:r w:rsidRPr="00A13485">
        <w:rPr>
          <w:rFonts w:ascii="Times New Roman" w:eastAsia="Cambria" w:hAnsi="Times New Roman" w:cs="Times New Roman"/>
          <w:spacing w:val="-1"/>
          <w:sz w:val="28"/>
          <w:szCs w:val="28"/>
        </w:rPr>
        <w:t>e</w:t>
      </w:r>
      <w:r w:rsidRPr="00A13485">
        <w:rPr>
          <w:rFonts w:ascii="Times New Roman" w:eastAsia="Cambria" w:hAnsi="Times New Roman" w:cs="Times New Roman"/>
          <w:sz w:val="28"/>
          <w:szCs w:val="28"/>
        </w:rPr>
        <w:t>quir</w:t>
      </w:r>
      <w:r w:rsidRPr="00A13485">
        <w:rPr>
          <w:rFonts w:ascii="Times New Roman" w:eastAsia="Cambria" w:hAnsi="Times New Roman" w:cs="Times New Roman"/>
          <w:spacing w:val="-1"/>
          <w:sz w:val="28"/>
          <w:szCs w:val="28"/>
        </w:rPr>
        <w:t>e</w:t>
      </w:r>
      <w:r w:rsidRPr="00A13485">
        <w:rPr>
          <w:rFonts w:ascii="Times New Roman" w:eastAsia="Cambria" w:hAnsi="Times New Roman" w:cs="Times New Roman"/>
          <w:sz w:val="28"/>
          <w:szCs w:val="28"/>
        </w:rPr>
        <w:t>me</w:t>
      </w:r>
      <w:r w:rsidRPr="00A13485">
        <w:rPr>
          <w:rFonts w:ascii="Times New Roman" w:eastAsia="Cambria" w:hAnsi="Times New Roman" w:cs="Times New Roman"/>
          <w:spacing w:val="-1"/>
          <w:sz w:val="28"/>
          <w:szCs w:val="28"/>
        </w:rPr>
        <w:t>n</w:t>
      </w:r>
      <w:r w:rsidRPr="00A13485">
        <w:rPr>
          <w:rFonts w:ascii="Times New Roman" w:eastAsia="Cambria" w:hAnsi="Times New Roman" w:cs="Times New Roman"/>
          <w:spacing w:val="1"/>
          <w:sz w:val="28"/>
          <w:szCs w:val="28"/>
        </w:rPr>
        <w:t>t</w:t>
      </w:r>
      <w:r w:rsidRPr="00A13485">
        <w:rPr>
          <w:rFonts w:ascii="Times New Roman" w:eastAsia="Cambria" w:hAnsi="Times New Roman" w:cs="Times New Roman"/>
          <w:sz w:val="28"/>
          <w:szCs w:val="28"/>
        </w:rPr>
        <w:t>s</w:t>
      </w:r>
    </w:p>
    <w:p w14:paraId="20F0C116" w14:textId="77777777" w:rsidR="006568A5" w:rsidRPr="00A13485" w:rsidRDefault="006568A5" w:rsidP="006568A5">
      <w:pPr>
        <w:spacing w:before="19" w:line="220" w:lineRule="exact"/>
        <w:rPr>
          <w:sz w:val="22"/>
          <w:szCs w:val="22"/>
        </w:rPr>
      </w:pPr>
    </w:p>
    <w:p w14:paraId="4F2C1BF1" w14:textId="77777777" w:rsidR="00B219B6" w:rsidRPr="00A13485" w:rsidRDefault="00B219B6" w:rsidP="0057609F">
      <w:pPr>
        <w:pStyle w:val="ListParagraph"/>
        <w:numPr>
          <w:ilvl w:val="0"/>
          <w:numId w:val="10"/>
        </w:numPr>
        <w:jc w:val="both"/>
        <w:rPr>
          <w:rFonts w:ascii="Times New Roman" w:hAnsi="Times New Roman" w:cs="Times New Roman"/>
        </w:rPr>
      </w:pPr>
      <w:r w:rsidRPr="00A13485">
        <w:rPr>
          <w:rFonts w:ascii="Times New Roman" w:hAnsi="Times New Roman" w:cs="Times New Roman"/>
        </w:rPr>
        <w:t>For continuous integrating server:</w:t>
      </w:r>
    </w:p>
    <w:tbl>
      <w:tblPr>
        <w:tblStyle w:val="GridTable4-Accent31"/>
        <w:tblW w:w="0" w:type="auto"/>
        <w:jc w:val="center"/>
        <w:tblLook w:val="04A0" w:firstRow="1" w:lastRow="0" w:firstColumn="1" w:lastColumn="0" w:noHBand="0" w:noVBand="1"/>
      </w:tblPr>
      <w:tblGrid>
        <w:gridCol w:w="2859"/>
        <w:gridCol w:w="2943"/>
        <w:gridCol w:w="2976"/>
      </w:tblGrid>
      <w:tr w:rsidR="00B219B6" w:rsidRPr="00A13485" w14:paraId="5F65F115" w14:textId="77777777" w:rsidTr="00E7662A">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A38DA2B" w14:textId="77777777" w:rsidR="00B219B6" w:rsidRPr="00A13485" w:rsidRDefault="00B219B6" w:rsidP="002C5ABE">
            <w:pPr>
              <w:rPr>
                <w:rFonts w:ascii="Times New Roman" w:hAnsi="Times New Roman" w:cs="Times New Roman"/>
                <w:color w:val="auto"/>
                <w:sz w:val="24"/>
                <w:szCs w:val="24"/>
              </w:rPr>
            </w:pPr>
            <w:r w:rsidRPr="00A13485">
              <w:rPr>
                <w:rFonts w:ascii="Times New Roman" w:hAnsi="Times New Roman" w:cs="Times New Roman"/>
                <w:color w:val="auto"/>
                <w:sz w:val="24"/>
                <w:szCs w:val="24"/>
              </w:rPr>
              <w:t>Hardware</w:t>
            </w:r>
          </w:p>
        </w:tc>
        <w:tc>
          <w:tcPr>
            <w:tcW w:w="2943" w:type="dxa"/>
            <w:vAlign w:val="center"/>
          </w:tcPr>
          <w:p w14:paraId="221699DC" w14:textId="77777777" w:rsidR="00B219B6" w:rsidRPr="00A1348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Minimum Requirements</w:t>
            </w:r>
          </w:p>
        </w:tc>
        <w:tc>
          <w:tcPr>
            <w:tcW w:w="2976" w:type="dxa"/>
            <w:vAlign w:val="center"/>
          </w:tcPr>
          <w:p w14:paraId="58195886" w14:textId="77777777" w:rsidR="00B219B6" w:rsidRPr="00A1348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Recommended</w:t>
            </w:r>
          </w:p>
        </w:tc>
      </w:tr>
      <w:tr w:rsidR="00B219B6" w:rsidRPr="00A13485" w14:paraId="33FBA34F"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4DE9BC0"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Internet Connection</w:t>
            </w:r>
          </w:p>
        </w:tc>
        <w:tc>
          <w:tcPr>
            <w:tcW w:w="2943" w:type="dxa"/>
            <w:vAlign w:val="center"/>
          </w:tcPr>
          <w:p w14:paraId="4B0A0EE2" w14:textId="77777777" w:rsidR="00B219B6" w:rsidRPr="00A1348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512Kbps</w:t>
            </w:r>
          </w:p>
        </w:tc>
        <w:tc>
          <w:tcPr>
            <w:tcW w:w="2976" w:type="dxa"/>
            <w:vAlign w:val="center"/>
          </w:tcPr>
          <w:p w14:paraId="5BE9D0C9" w14:textId="77777777" w:rsidR="00B219B6" w:rsidRPr="00A13485" w:rsidRDefault="002F39BF"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4</w:t>
            </w:r>
            <w:r w:rsidR="00B219B6" w:rsidRPr="00A13485">
              <w:rPr>
                <w:rFonts w:ascii="Times New Roman" w:hAnsi="Times New Roman" w:cs="Times New Roman"/>
                <w:sz w:val="24"/>
                <w:szCs w:val="24"/>
              </w:rPr>
              <w:t xml:space="preserve"> Mbps</w:t>
            </w:r>
          </w:p>
        </w:tc>
      </w:tr>
      <w:tr w:rsidR="00B219B6" w:rsidRPr="00A13485" w14:paraId="1208879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7B4E3F1"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Operating System</w:t>
            </w:r>
          </w:p>
        </w:tc>
        <w:tc>
          <w:tcPr>
            <w:tcW w:w="2943" w:type="dxa"/>
            <w:vAlign w:val="center"/>
          </w:tcPr>
          <w:p w14:paraId="51997103" w14:textId="77777777" w:rsidR="00B219B6" w:rsidRPr="00A1348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Ubuntu Server 12 LTS</w:t>
            </w:r>
          </w:p>
        </w:tc>
        <w:tc>
          <w:tcPr>
            <w:tcW w:w="2976" w:type="dxa"/>
            <w:vAlign w:val="center"/>
          </w:tcPr>
          <w:p w14:paraId="06915F7A" w14:textId="77777777" w:rsidR="00B219B6" w:rsidRPr="00A1348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Ubuntu Server 14.04.2 LTS</w:t>
            </w:r>
          </w:p>
        </w:tc>
      </w:tr>
      <w:tr w:rsidR="00B219B6" w:rsidRPr="00A13485" w14:paraId="2B501529"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C457AA6"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Computer Processor</w:t>
            </w:r>
          </w:p>
        </w:tc>
        <w:tc>
          <w:tcPr>
            <w:tcW w:w="2943" w:type="dxa"/>
            <w:vAlign w:val="center"/>
          </w:tcPr>
          <w:p w14:paraId="407F1C41" w14:textId="77777777" w:rsidR="00B219B6" w:rsidRPr="00A1348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Intel® Pentium II</w:t>
            </w:r>
          </w:p>
        </w:tc>
        <w:tc>
          <w:tcPr>
            <w:tcW w:w="2976" w:type="dxa"/>
            <w:vAlign w:val="center"/>
          </w:tcPr>
          <w:p w14:paraId="676BBD75" w14:textId="77777777" w:rsidR="00B219B6" w:rsidRPr="00A1348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Intel® Core(TM) i5 CPU , M 460 @ 2.53GHz</w:t>
            </w:r>
          </w:p>
        </w:tc>
      </w:tr>
      <w:tr w:rsidR="00B219B6" w:rsidRPr="00A13485" w14:paraId="6C8C2EE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A488FB3"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Computer Memory</w:t>
            </w:r>
          </w:p>
        </w:tc>
        <w:tc>
          <w:tcPr>
            <w:tcW w:w="2943" w:type="dxa"/>
            <w:vAlign w:val="center"/>
          </w:tcPr>
          <w:p w14:paraId="0CBD9CA6" w14:textId="77777777" w:rsidR="00B219B6" w:rsidRPr="00A13485" w:rsidRDefault="0059452C" w:rsidP="00594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1GB</w:t>
            </w:r>
            <w:r w:rsidR="00B219B6" w:rsidRPr="00A13485">
              <w:rPr>
                <w:rFonts w:ascii="Times New Roman" w:hAnsi="Times New Roman" w:cs="Times New Roman"/>
                <w:sz w:val="24"/>
                <w:szCs w:val="24"/>
              </w:rPr>
              <w:t xml:space="preserve"> of RAM</w:t>
            </w:r>
          </w:p>
        </w:tc>
        <w:tc>
          <w:tcPr>
            <w:tcW w:w="2976" w:type="dxa"/>
            <w:vAlign w:val="center"/>
          </w:tcPr>
          <w:p w14:paraId="612F3EE1" w14:textId="77777777" w:rsidR="00B219B6" w:rsidRPr="00A13485" w:rsidRDefault="00324011"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4</w:t>
            </w:r>
            <w:r w:rsidR="00B219B6" w:rsidRPr="00A13485">
              <w:rPr>
                <w:rFonts w:ascii="Times New Roman" w:hAnsi="Times New Roman" w:cs="Times New Roman"/>
                <w:sz w:val="24"/>
                <w:szCs w:val="24"/>
              </w:rPr>
              <w:t>GB of RAM or more</w:t>
            </w:r>
          </w:p>
        </w:tc>
      </w:tr>
    </w:tbl>
    <w:p w14:paraId="58EF5237" w14:textId="1BF6351E" w:rsidR="00285D21" w:rsidRPr="00A13485" w:rsidRDefault="004F63EF" w:rsidP="004F63EF">
      <w:pPr>
        <w:pStyle w:val="Caption"/>
        <w:jc w:val="center"/>
        <w:rPr>
          <w:rFonts w:ascii="Times New Roman" w:eastAsiaTheme="minorHAnsi" w:hAnsi="Times New Roman" w:cs="Times New Roman"/>
          <w:b w:val="0"/>
          <w:bCs w:val="0"/>
          <w:i/>
          <w:iCs/>
          <w:color w:val="244061" w:themeColor="accent1" w:themeShade="80"/>
          <w:sz w:val="24"/>
        </w:rPr>
      </w:pPr>
      <w:bookmarkStart w:id="14" w:name="_Toc427272865"/>
      <w:bookmarkStart w:id="15" w:name="_Toc437183391"/>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3</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Hardware requirement for continuous integrating server</w:t>
      </w:r>
      <w:bookmarkEnd w:id="15"/>
    </w:p>
    <w:bookmarkEnd w:id="14"/>
    <w:p w14:paraId="7031F825" w14:textId="77777777" w:rsidR="00B219B6" w:rsidRPr="00A13485" w:rsidRDefault="00B219B6" w:rsidP="0057609F">
      <w:pPr>
        <w:pStyle w:val="ListParagraph"/>
        <w:numPr>
          <w:ilvl w:val="0"/>
          <w:numId w:val="10"/>
        </w:numPr>
        <w:jc w:val="both"/>
        <w:rPr>
          <w:rFonts w:ascii="Times New Roman" w:hAnsi="Times New Roman" w:cs="Times New Roman"/>
        </w:rPr>
      </w:pPr>
      <w:r w:rsidRPr="00A13485">
        <w:rPr>
          <w:rFonts w:ascii="Times New Roman" w:hAnsi="Times New Roman" w:cs="Times New Roman"/>
        </w:rPr>
        <w:t>For web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A13485" w14:paraId="5563DD1A" w14:textId="77777777" w:rsidTr="00D43C0F">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809A06C" w14:textId="77777777" w:rsidR="00B219B6" w:rsidRPr="00A13485" w:rsidRDefault="00B219B6" w:rsidP="002C5ABE">
            <w:pPr>
              <w:rPr>
                <w:rFonts w:ascii="Times New Roman" w:hAnsi="Times New Roman" w:cs="Times New Roman"/>
                <w:color w:val="auto"/>
                <w:sz w:val="24"/>
                <w:szCs w:val="24"/>
              </w:rPr>
            </w:pPr>
            <w:r w:rsidRPr="00A13485">
              <w:rPr>
                <w:rFonts w:ascii="Times New Roman" w:hAnsi="Times New Roman" w:cs="Times New Roman"/>
                <w:color w:val="auto"/>
                <w:sz w:val="24"/>
                <w:szCs w:val="24"/>
              </w:rPr>
              <w:t>Hardware</w:t>
            </w:r>
          </w:p>
        </w:tc>
        <w:tc>
          <w:tcPr>
            <w:tcW w:w="2943" w:type="dxa"/>
            <w:vAlign w:val="center"/>
          </w:tcPr>
          <w:p w14:paraId="345C282D" w14:textId="77777777" w:rsidR="00B219B6" w:rsidRPr="00A1348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Minimum Requirements</w:t>
            </w:r>
          </w:p>
        </w:tc>
        <w:tc>
          <w:tcPr>
            <w:tcW w:w="2976" w:type="dxa"/>
            <w:vAlign w:val="center"/>
          </w:tcPr>
          <w:p w14:paraId="4E7E1120" w14:textId="77777777" w:rsidR="00B219B6" w:rsidRPr="00A1348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Recommended</w:t>
            </w:r>
          </w:p>
        </w:tc>
      </w:tr>
      <w:tr w:rsidR="00B219B6" w:rsidRPr="00A13485" w14:paraId="601B591E"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73261E89"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Internet Connection</w:t>
            </w:r>
          </w:p>
        </w:tc>
        <w:tc>
          <w:tcPr>
            <w:tcW w:w="2943" w:type="dxa"/>
            <w:vAlign w:val="center"/>
          </w:tcPr>
          <w:p w14:paraId="186E63C9" w14:textId="77777777" w:rsidR="00B219B6" w:rsidRPr="00A1348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512Kbps</w:t>
            </w:r>
          </w:p>
        </w:tc>
        <w:tc>
          <w:tcPr>
            <w:tcW w:w="2976" w:type="dxa"/>
            <w:vAlign w:val="center"/>
          </w:tcPr>
          <w:p w14:paraId="5DF6CCCA" w14:textId="77777777" w:rsidR="00B219B6" w:rsidRPr="00A1348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8 Mbps</w:t>
            </w:r>
          </w:p>
        </w:tc>
      </w:tr>
      <w:tr w:rsidR="00B219B6" w:rsidRPr="00A13485" w14:paraId="3BB34376"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436B7C8"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Operating System</w:t>
            </w:r>
          </w:p>
        </w:tc>
        <w:tc>
          <w:tcPr>
            <w:tcW w:w="2943" w:type="dxa"/>
            <w:vAlign w:val="center"/>
          </w:tcPr>
          <w:p w14:paraId="12352C01" w14:textId="77777777" w:rsidR="00B219B6" w:rsidRPr="00A1348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Windows Vista, 7, 8</w:t>
            </w:r>
          </w:p>
        </w:tc>
        <w:tc>
          <w:tcPr>
            <w:tcW w:w="2976" w:type="dxa"/>
            <w:vAlign w:val="center"/>
          </w:tcPr>
          <w:p w14:paraId="1CE5EC9F" w14:textId="77777777" w:rsidR="00B219B6" w:rsidRPr="00A1348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Windows 7, 8</w:t>
            </w:r>
          </w:p>
        </w:tc>
      </w:tr>
      <w:tr w:rsidR="00B219B6" w:rsidRPr="00A13485" w14:paraId="4FBE449B"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72FEC71"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Computer Processor</w:t>
            </w:r>
          </w:p>
        </w:tc>
        <w:tc>
          <w:tcPr>
            <w:tcW w:w="2943" w:type="dxa"/>
            <w:vAlign w:val="center"/>
          </w:tcPr>
          <w:p w14:paraId="348E9E71" w14:textId="77777777" w:rsidR="00B219B6" w:rsidRPr="00A1348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1 GHz</w:t>
            </w:r>
          </w:p>
        </w:tc>
        <w:tc>
          <w:tcPr>
            <w:tcW w:w="2976" w:type="dxa"/>
            <w:vAlign w:val="center"/>
          </w:tcPr>
          <w:p w14:paraId="5E612466" w14:textId="77777777" w:rsidR="00B219B6" w:rsidRPr="00A13485" w:rsidRDefault="00AC742D" w:rsidP="000838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Intel® Core(TM) i5 CPU , M 460 @ 2.53GHz</w:t>
            </w:r>
          </w:p>
        </w:tc>
      </w:tr>
      <w:tr w:rsidR="00B219B6" w:rsidRPr="00A13485" w14:paraId="46CF372E"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15AC932" w14:textId="77777777" w:rsidR="00B219B6" w:rsidRPr="00A13485" w:rsidRDefault="00B219B6" w:rsidP="002C5ABE">
            <w:pPr>
              <w:rPr>
                <w:rFonts w:ascii="Times New Roman" w:hAnsi="Times New Roman" w:cs="Times New Roman"/>
                <w:sz w:val="24"/>
                <w:szCs w:val="24"/>
              </w:rPr>
            </w:pPr>
            <w:r w:rsidRPr="00A13485">
              <w:rPr>
                <w:rFonts w:ascii="Times New Roman" w:hAnsi="Times New Roman" w:cs="Times New Roman"/>
                <w:sz w:val="24"/>
                <w:szCs w:val="24"/>
              </w:rPr>
              <w:t>Computer Memory</w:t>
            </w:r>
          </w:p>
        </w:tc>
        <w:tc>
          <w:tcPr>
            <w:tcW w:w="2943" w:type="dxa"/>
            <w:vAlign w:val="center"/>
          </w:tcPr>
          <w:p w14:paraId="22E569AB" w14:textId="77777777" w:rsidR="00B219B6" w:rsidRPr="00A13485" w:rsidRDefault="00045DA0"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2</w:t>
            </w:r>
            <w:r w:rsidR="00B219B6" w:rsidRPr="00A13485">
              <w:rPr>
                <w:rFonts w:ascii="Times New Roman" w:hAnsi="Times New Roman" w:cs="Times New Roman"/>
                <w:sz w:val="24"/>
                <w:szCs w:val="24"/>
              </w:rPr>
              <w:t>GB of RAM</w:t>
            </w:r>
          </w:p>
        </w:tc>
        <w:tc>
          <w:tcPr>
            <w:tcW w:w="2976" w:type="dxa"/>
            <w:vAlign w:val="center"/>
          </w:tcPr>
          <w:p w14:paraId="56138B2E" w14:textId="77777777" w:rsidR="00B219B6" w:rsidRPr="00A13485" w:rsidRDefault="000F76C9"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4</w:t>
            </w:r>
            <w:r w:rsidR="00B219B6" w:rsidRPr="00A13485">
              <w:rPr>
                <w:rFonts w:ascii="Times New Roman" w:hAnsi="Times New Roman" w:cs="Times New Roman"/>
                <w:sz w:val="24"/>
                <w:szCs w:val="24"/>
              </w:rPr>
              <w:t>GB of RAM or more</w:t>
            </w:r>
          </w:p>
        </w:tc>
      </w:tr>
    </w:tbl>
    <w:p w14:paraId="1684C6E4" w14:textId="2FF34FA2" w:rsidR="00285D21" w:rsidRPr="00A13485" w:rsidRDefault="004F63EF" w:rsidP="004F63EF">
      <w:pPr>
        <w:pStyle w:val="Caption"/>
        <w:jc w:val="center"/>
        <w:rPr>
          <w:rFonts w:ascii="Times New Roman" w:eastAsiaTheme="minorHAnsi" w:hAnsi="Times New Roman" w:cs="Times New Roman"/>
          <w:b w:val="0"/>
          <w:bCs w:val="0"/>
          <w:i/>
          <w:iCs/>
          <w:color w:val="244061" w:themeColor="accent1" w:themeShade="80"/>
          <w:sz w:val="24"/>
        </w:rPr>
      </w:pPr>
      <w:bookmarkStart w:id="16" w:name="_Toc427272866"/>
      <w:bookmarkStart w:id="17" w:name="_Toc437183392"/>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4</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Hardware requirement for web development</w:t>
      </w:r>
      <w:bookmarkEnd w:id="17"/>
    </w:p>
    <w:bookmarkEnd w:id="16"/>
    <w:p w14:paraId="5F2FF61E" w14:textId="77777777" w:rsidR="00B219B6" w:rsidRPr="00A13485" w:rsidRDefault="00B219B6" w:rsidP="0057609F">
      <w:pPr>
        <w:pStyle w:val="ListParagraph"/>
        <w:numPr>
          <w:ilvl w:val="0"/>
          <w:numId w:val="10"/>
        </w:numPr>
        <w:jc w:val="both"/>
        <w:rPr>
          <w:rFonts w:ascii="Times New Roman" w:hAnsi="Times New Roman" w:cs="Times New Roman"/>
        </w:rPr>
      </w:pPr>
      <w:r w:rsidRPr="00A13485">
        <w:rPr>
          <w:rFonts w:ascii="Times New Roman" w:hAnsi="Times New Roman" w:cs="Times New Roman"/>
        </w:rPr>
        <w:t>For mobile development:</w:t>
      </w:r>
    </w:p>
    <w:tbl>
      <w:tblPr>
        <w:tblStyle w:val="GridTable4-Accent31"/>
        <w:tblW w:w="0" w:type="auto"/>
        <w:jc w:val="center"/>
        <w:tblLook w:val="04A0" w:firstRow="1" w:lastRow="0" w:firstColumn="1" w:lastColumn="0" w:noHBand="0" w:noVBand="1"/>
      </w:tblPr>
      <w:tblGrid>
        <w:gridCol w:w="2859"/>
        <w:gridCol w:w="2943"/>
        <w:gridCol w:w="2976"/>
      </w:tblGrid>
      <w:tr w:rsidR="001A59EC" w:rsidRPr="00A13485" w14:paraId="50565727" w14:textId="77777777" w:rsidTr="001A59EC">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98A840F" w14:textId="77777777" w:rsidR="001A59EC" w:rsidRPr="00A13485" w:rsidRDefault="001A59EC" w:rsidP="001A59EC">
            <w:pPr>
              <w:rPr>
                <w:rFonts w:ascii="Times New Roman" w:hAnsi="Times New Roman" w:cs="Times New Roman"/>
                <w:color w:val="auto"/>
                <w:sz w:val="24"/>
                <w:szCs w:val="24"/>
              </w:rPr>
            </w:pPr>
            <w:bookmarkStart w:id="18" w:name="_Toc427272867"/>
            <w:r w:rsidRPr="00A13485">
              <w:rPr>
                <w:rFonts w:ascii="Times New Roman" w:hAnsi="Times New Roman" w:cs="Times New Roman"/>
                <w:color w:val="auto"/>
                <w:sz w:val="24"/>
                <w:szCs w:val="24"/>
              </w:rPr>
              <w:t>Hardware</w:t>
            </w:r>
          </w:p>
        </w:tc>
        <w:tc>
          <w:tcPr>
            <w:tcW w:w="2943" w:type="dxa"/>
            <w:vAlign w:val="center"/>
          </w:tcPr>
          <w:p w14:paraId="21F8DC83" w14:textId="77777777" w:rsidR="001A59EC" w:rsidRPr="00A13485" w:rsidRDefault="001A59EC" w:rsidP="001A59E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Minimum Requirements</w:t>
            </w:r>
          </w:p>
        </w:tc>
        <w:tc>
          <w:tcPr>
            <w:tcW w:w="2976" w:type="dxa"/>
            <w:vAlign w:val="center"/>
          </w:tcPr>
          <w:p w14:paraId="633055BE" w14:textId="77777777" w:rsidR="001A59EC" w:rsidRPr="00A13485" w:rsidRDefault="001A59EC" w:rsidP="001A59E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Recommended</w:t>
            </w:r>
          </w:p>
        </w:tc>
      </w:tr>
      <w:tr w:rsidR="001A59EC" w:rsidRPr="00A13485" w14:paraId="399ECFFF" w14:textId="77777777" w:rsidTr="001A59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B5A5A0C"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Internet Connection</w:t>
            </w:r>
          </w:p>
        </w:tc>
        <w:tc>
          <w:tcPr>
            <w:tcW w:w="2943" w:type="dxa"/>
          </w:tcPr>
          <w:p w14:paraId="743D40E5"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512Kbps</w:t>
            </w:r>
          </w:p>
        </w:tc>
        <w:tc>
          <w:tcPr>
            <w:tcW w:w="2976" w:type="dxa"/>
          </w:tcPr>
          <w:p w14:paraId="6CEF766B"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Wi-Fi Connection 12MB</w:t>
            </w:r>
          </w:p>
        </w:tc>
      </w:tr>
      <w:tr w:rsidR="001A59EC" w:rsidRPr="00A13485" w14:paraId="57B0CCD6" w14:textId="77777777" w:rsidTr="001A59EC">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C9E3D7C"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Operating System</w:t>
            </w:r>
          </w:p>
        </w:tc>
        <w:tc>
          <w:tcPr>
            <w:tcW w:w="2943" w:type="dxa"/>
            <w:vAlign w:val="center"/>
          </w:tcPr>
          <w:p w14:paraId="7DA97B56" w14:textId="77777777" w:rsidR="001A59EC" w:rsidRPr="00A13485" w:rsidRDefault="001A59EC" w:rsidP="001A59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Android 4.3</w:t>
            </w:r>
          </w:p>
        </w:tc>
        <w:tc>
          <w:tcPr>
            <w:tcW w:w="2976" w:type="dxa"/>
            <w:vAlign w:val="center"/>
          </w:tcPr>
          <w:p w14:paraId="69ED8268" w14:textId="77777777" w:rsidR="001A59EC" w:rsidRPr="00A13485" w:rsidRDefault="001A59EC" w:rsidP="001A59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Android 4.4.2</w:t>
            </w:r>
          </w:p>
        </w:tc>
      </w:tr>
      <w:tr w:rsidR="001A59EC" w:rsidRPr="00A13485" w14:paraId="627929EF" w14:textId="77777777" w:rsidTr="001A59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4AF0DA7"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Hardware</w:t>
            </w:r>
          </w:p>
        </w:tc>
        <w:tc>
          <w:tcPr>
            <w:tcW w:w="2943" w:type="dxa"/>
            <w:vAlign w:val="center"/>
          </w:tcPr>
          <w:p w14:paraId="3AAB8653"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Bluetooth 4.0</w:t>
            </w:r>
          </w:p>
        </w:tc>
        <w:tc>
          <w:tcPr>
            <w:tcW w:w="2976" w:type="dxa"/>
            <w:vAlign w:val="center"/>
          </w:tcPr>
          <w:p w14:paraId="614D0301"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Bluetooth 4.0</w:t>
            </w:r>
          </w:p>
        </w:tc>
      </w:tr>
      <w:tr w:rsidR="001A59EC" w:rsidRPr="00A13485" w14:paraId="17187E67" w14:textId="77777777" w:rsidTr="001A59EC">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D4A973B"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Memory</w:t>
            </w:r>
          </w:p>
        </w:tc>
        <w:tc>
          <w:tcPr>
            <w:tcW w:w="2943" w:type="dxa"/>
            <w:vAlign w:val="center"/>
          </w:tcPr>
          <w:p w14:paraId="1198915F" w14:textId="77777777" w:rsidR="001A59EC" w:rsidRPr="00A13485" w:rsidRDefault="001A59EC" w:rsidP="001A59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512 MB of RAM</w:t>
            </w:r>
          </w:p>
        </w:tc>
        <w:tc>
          <w:tcPr>
            <w:tcW w:w="2976" w:type="dxa"/>
            <w:vAlign w:val="center"/>
          </w:tcPr>
          <w:p w14:paraId="250DA24F" w14:textId="77777777" w:rsidR="001A59EC" w:rsidRPr="00A13485" w:rsidRDefault="001A59EC" w:rsidP="001A59EC">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1GB of RAM or more</w:t>
            </w:r>
          </w:p>
        </w:tc>
      </w:tr>
    </w:tbl>
    <w:p w14:paraId="3D274C9A" w14:textId="076A36EB" w:rsidR="00C122A8" w:rsidRPr="00A13485" w:rsidRDefault="004F63EF" w:rsidP="004F63EF">
      <w:pPr>
        <w:pStyle w:val="Caption"/>
        <w:jc w:val="center"/>
        <w:rPr>
          <w:rFonts w:ascii="Times New Roman" w:eastAsiaTheme="minorHAnsi" w:hAnsi="Times New Roman" w:cs="Times New Roman"/>
          <w:b w:val="0"/>
          <w:bCs w:val="0"/>
          <w:i/>
          <w:iCs/>
          <w:color w:val="244061" w:themeColor="accent1" w:themeShade="80"/>
          <w:sz w:val="24"/>
        </w:rPr>
      </w:pPr>
      <w:bookmarkStart w:id="19" w:name="_Toc437183393"/>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5</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Hardware requirement for mobile development</w:t>
      </w:r>
      <w:bookmarkEnd w:id="19"/>
    </w:p>
    <w:bookmarkEnd w:id="18"/>
    <w:p w14:paraId="27B2891D" w14:textId="5618ED13" w:rsidR="00B219B6" w:rsidRPr="00A13485" w:rsidRDefault="001A59EC" w:rsidP="001A59EC">
      <w:pPr>
        <w:pStyle w:val="Caption"/>
        <w:numPr>
          <w:ilvl w:val="0"/>
          <w:numId w:val="10"/>
        </w:num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For wristband</w:t>
      </w:r>
      <w:r w:rsidR="009C04B3" w:rsidRPr="00A13485">
        <w:rPr>
          <w:rFonts w:ascii="Times New Roman" w:hAnsi="Times New Roman" w:cs="Times New Roman"/>
          <w:b w:val="0"/>
          <w:color w:val="auto"/>
          <w:sz w:val="24"/>
          <w:szCs w:val="24"/>
        </w:rPr>
        <w:t xml:space="preserve"> – “WRISTBAND TW64”</w:t>
      </w:r>
      <w:r w:rsidRPr="00A13485">
        <w:rPr>
          <w:rFonts w:ascii="Times New Roman" w:hAnsi="Times New Roman" w:cs="Times New Roman"/>
          <w:b w:val="0"/>
          <w:color w:val="auto"/>
          <w:sz w:val="24"/>
          <w:szCs w:val="24"/>
        </w:rPr>
        <w:t>:</w:t>
      </w:r>
    </w:p>
    <w:tbl>
      <w:tblPr>
        <w:tblStyle w:val="GridTable4-Accent31"/>
        <w:tblW w:w="0" w:type="auto"/>
        <w:jc w:val="center"/>
        <w:tblLook w:val="04A0" w:firstRow="1" w:lastRow="0" w:firstColumn="1" w:lastColumn="0" w:noHBand="0" w:noVBand="1"/>
      </w:tblPr>
      <w:tblGrid>
        <w:gridCol w:w="2859"/>
        <w:gridCol w:w="2943"/>
        <w:gridCol w:w="2976"/>
      </w:tblGrid>
      <w:tr w:rsidR="001A59EC" w:rsidRPr="00A13485" w14:paraId="7111087E" w14:textId="77777777" w:rsidTr="001A59EC">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284370C" w14:textId="77777777" w:rsidR="001A59EC" w:rsidRPr="00A13485" w:rsidRDefault="001A59EC" w:rsidP="001A59EC">
            <w:pPr>
              <w:rPr>
                <w:rFonts w:ascii="Times New Roman" w:hAnsi="Times New Roman" w:cs="Times New Roman"/>
                <w:color w:val="auto"/>
                <w:sz w:val="24"/>
                <w:szCs w:val="24"/>
              </w:rPr>
            </w:pPr>
            <w:r w:rsidRPr="00A13485">
              <w:rPr>
                <w:rFonts w:ascii="Times New Roman" w:hAnsi="Times New Roman" w:cs="Times New Roman"/>
                <w:color w:val="auto"/>
                <w:sz w:val="24"/>
                <w:szCs w:val="24"/>
              </w:rPr>
              <w:t>Hardware</w:t>
            </w:r>
          </w:p>
        </w:tc>
        <w:tc>
          <w:tcPr>
            <w:tcW w:w="2943" w:type="dxa"/>
            <w:vAlign w:val="center"/>
          </w:tcPr>
          <w:p w14:paraId="75408612" w14:textId="77777777" w:rsidR="001A59EC" w:rsidRPr="00A13485" w:rsidRDefault="001A59EC" w:rsidP="001A59E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Minimum Requirements</w:t>
            </w:r>
          </w:p>
        </w:tc>
        <w:tc>
          <w:tcPr>
            <w:tcW w:w="2976" w:type="dxa"/>
            <w:vAlign w:val="center"/>
          </w:tcPr>
          <w:p w14:paraId="47646204" w14:textId="77777777" w:rsidR="001A59EC" w:rsidRPr="00A13485" w:rsidRDefault="001A59EC" w:rsidP="001A59E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13485">
              <w:rPr>
                <w:rFonts w:ascii="Times New Roman" w:hAnsi="Times New Roman" w:cs="Times New Roman"/>
                <w:color w:val="auto"/>
                <w:sz w:val="24"/>
                <w:szCs w:val="24"/>
              </w:rPr>
              <w:t>Recommended</w:t>
            </w:r>
          </w:p>
        </w:tc>
      </w:tr>
      <w:tr w:rsidR="001A59EC" w:rsidRPr="00A13485" w14:paraId="56D05218" w14:textId="77777777" w:rsidTr="001A59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57FD032"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Bluetooth Connection</w:t>
            </w:r>
          </w:p>
        </w:tc>
        <w:tc>
          <w:tcPr>
            <w:tcW w:w="2943" w:type="dxa"/>
          </w:tcPr>
          <w:p w14:paraId="0362E2E9"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BLE Supported</w:t>
            </w:r>
          </w:p>
        </w:tc>
        <w:tc>
          <w:tcPr>
            <w:tcW w:w="2976" w:type="dxa"/>
          </w:tcPr>
          <w:p w14:paraId="03A7C8D5"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BLE Supported</w:t>
            </w:r>
          </w:p>
        </w:tc>
      </w:tr>
      <w:tr w:rsidR="001A59EC" w:rsidRPr="00A13485" w14:paraId="7FFE75D6" w14:textId="77777777" w:rsidTr="001A59EC">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0EA3DD6"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Firmware Revision</w:t>
            </w:r>
          </w:p>
        </w:tc>
        <w:tc>
          <w:tcPr>
            <w:tcW w:w="2943" w:type="dxa"/>
            <w:vAlign w:val="center"/>
          </w:tcPr>
          <w:p w14:paraId="0552E96D" w14:textId="77777777" w:rsidR="001A59EC" w:rsidRPr="00A13485" w:rsidRDefault="001A59EC" w:rsidP="001A59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01011206</w:t>
            </w:r>
          </w:p>
        </w:tc>
        <w:tc>
          <w:tcPr>
            <w:tcW w:w="2976" w:type="dxa"/>
            <w:vAlign w:val="center"/>
          </w:tcPr>
          <w:p w14:paraId="58D1B44B" w14:textId="77777777" w:rsidR="001A59EC" w:rsidRPr="00A13485" w:rsidRDefault="001A59EC" w:rsidP="001A59E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01011206</w:t>
            </w:r>
          </w:p>
        </w:tc>
      </w:tr>
      <w:tr w:rsidR="001A59EC" w:rsidRPr="00A13485" w14:paraId="3061C1D5" w14:textId="77777777" w:rsidTr="001A59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FFB95B7"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Hardware</w:t>
            </w:r>
          </w:p>
        </w:tc>
        <w:tc>
          <w:tcPr>
            <w:tcW w:w="2943" w:type="dxa"/>
            <w:vAlign w:val="center"/>
          </w:tcPr>
          <w:p w14:paraId="51AB7ACD"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Bluetooth 4.0</w:t>
            </w:r>
          </w:p>
        </w:tc>
        <w:tc>
          <w:tcPr>
            <w:tcW w:w="2976" w:type="dxa"/>
            <w:vAlign w:val="center"/>
          </w:tcPr>
          <w:p w14:paraId="3A92E4D6" w14:textId="77777777" w:rsidR="001A59EC" w:rsidRPr="00A13485" w:rsidRDefault="001A59EC" w:rsidP="001A59E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Bluetooth 4.0</w:t>
            </w:r>
          </w:p>
        </w:tc>
      </w:tr>
      <w:tr w:rsidR="001A59EC" w:rsidRPr="00A13485" w14:paraId="702FE769" w14:textId="77777777" w:rsidTr="001A59EC">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155C4EC" w14:textId="77777777" w:rsidR="001A59EC" w:rsidRPr="00A13485" w:rsidRDefault="001A59EC" w:rsidP="001A59EC">
            <w:pPr>
              <w:rPr>
                <w:rFonts w:ascii="Times New Roman" w:hAnsi="Times New Roman" w:cs="Times New Roman"/>
                <w:sz w:val="24"/>
                <w:szCs w:val="24"/>
              </w:rPr>
            </w:pPr>
            <w:r w:rsidRPr="00A13485">
              <w:rPr>
                <w:rFonts w:ascii="Times New Roman" w:hAnsi="Times New Roman" w:cs="Times New Roman"/>
                <w:sz w:val="24"/>
                <w:szCs w:val="24"/>
              </w:rPr>
              <w:t>Memory</w:t>
            </w:r>
          </w:p>
        </w:tc>
        <w:tc>
          <w:tcPr>
            <w:tcW w:w="2943" w:type="dxa"/>
            <w:vAlign w:val="center"/>
          </w:tcPr>
          <w:p w14:paraId="42706295" w14:textId="5824BFD1" w:rsidR="001A59EC" w:rsidRPr="00A13485" w:rsidRDefault="001A59EC" w:rsidP="009C04B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64K</w:t>
            </w:r>
            <w:r w:rsidR="009C04B3" w:rsidRPr="00A13485">
              <w:rPr>
                <w:rFonts w:ascii="Times New Roman" w:hAnsi="Times New Roman" w:cs="Times New Roman"/>
                <w:sz w:val="24"/>
                <w:szCs w:val="24"/>
              </w:rPr>
              <w:t>B</w:t>
            </w:r>
            <w:r w:rsidRPr="00A13485">
              <w:rPr>
                <w:rFonts w:ascii="Times New Roman" w:hAnsi="Times New Roman" w:cs="Times New Roman"/>
                <w:sz w:val="24"/>
                <w:szCs w:val="24"/>
              </w:rPr>
              <w:t xml:space="preserve"> RAM</w:t>
            </w:r>
          </w:p>
        </w:tc>
        <w:tc>
          <w:tcPr>
            <w:tcW w:w="2976" w:type="dxa"/>
            <w:vAlign w:val="center"/>
          </w:tcPr>
          <w:p w14:paraId="6C82C797" w14:textId="574AAE5E" w:rsidR="001A59EC" w:rsidRPr="00A13485" w:rsidRDefault="001A59EC" w:rsidP="001A59EC">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6</w:t>
            </w:r>
            <w:r w:rsidR="009C04B3" w:rsidRPr="00A13485">
              <w:rPr>
                <w:rFonts w:ascii="Times New Roman" w:hAnsi="Times New Roman" w:cs="Times New Roman"/>
                <w:sz w:val="24"/>
                <w:szCs w:val="24"/>
              </w:rPr>
              <w:t>4KB RAM</w:t>
            </w:r>
          </w:p>
        </w:tc>
      </w:tr>
    </w:tbl>
    <w:p w14:paraId="63E09C30" w14:textId="3574344F" w:rsidR="001A59EC" w:rsidRPr="00A13485" w:rsidRDefault="001A59EC" w:rsidP="001A59EC">
      <w:pPr>
        <w:pStyle w:val="Caption"/>
        <w:jc w:val="center"/>
        <w:rPr>
          <w:rFonts w:ascii="Times New Roman" w:eastAsiaTheme="minorHAnsi" w:hAnsi="Times New Roman" w:cs="Times New Roman"/>
          <w:b w:val="0"/>
          <w:bCs w:val="0"/>
          <w:i/>
          <w:iCs/>
          <w:color w:val="244061" w:themeColor="accent1" w:themeShade="80"/>
          <w:sz w:val="24"/>
          <w:lang w:val="en-US" w:eastAsia="en-US"/>
        </w:rPr>
      </w:pPr>
      <w:r w:rsidRPr="00A13485">
        <w:rPr>
          <w:rFonts w:ascii="Times New Roman" w:eastAsiaTheme="minorHAnsi" w:hAnsi="Times New Roman" w:cs="Times New Roman"/>
          <w:b w:val="0"/>
          <w:bCs w:val="0"/>
          <w:i/>
          <w:iCs/>
          <w:color w:val="244061" w:themeColor="accent1" w:themeShade="80"/>
          <w:sz w:val="24"/>
          <w:lang w:val="en-US" w:eastAsia="en-US"/>
        </w:rPr>
        <w:lastRenderedPageBreak/>
        <w:tab/>
      </w:r>
      <w:bookmarkStart w:id="20" w:name="_Toc437183394"/>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6</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Hardware requirement for wristband</w:t>
      </w:r>
      <w:bookmarkEnd w:id="20"/>
    </w:p>
    <w:p w14:paraId="0742D6DC" w14:textId="77777777" w:rsidR="008F60F9" w:rsidRPr="00A13485" w:rsidRDefault="006568A5" w:rsidP="008F60F9">
      <w:pPr>
        <w:pStyle w:val="Heading5"/>
        <w:ind w:left="3330" w:hanging="900"/>
        <w:rPr>
          <w:rFonts w:ascii="Times New Roman" w:eastAsia="Cambria" w:hAnsi="Times New Roman" w:cs="Times New Roman"/>
          <w:sz w:val="24"/>
          <w:szCs w:val="24"/>
        </w:rPr>
      </w:pPr>
      <w:r w:rsidRPr="00A13485">
        <w:rPr>
          <w:rFonts w:ascii="Times New Roman" w:eastAsia="Cambria" w:hAnsi="Times New Roman" w:cs="Times New Roman"/>
          <w:spacing w:val="-1"/>
          <w:sz w:val="24"/>
        </w:rPr>
        <w:t>S</w:t>
      </w:r>
      <w:r w:rsidRPr="00A13485">
        <w:rPr>
          <w:rFonts w:ascii="Times New Roman" w:eastAsia="Cambria" w:hAnsi="Times New Roman" w:cs="Times New Roman"/>
          <w:sz w:val="24"/>
        </w:rPr>
        <w:t>o</w:t>
      </w:r>
      <w:r w:rsidRPr="00A13485">
        <w:rPr>
          <w:rFonts w:ascii="Times New Roman" w:eastAsia="Cambria" w:hAnsi="Times New Roman" w:cs="Times New Roman"/>
          <w:spacing w:val="1"/>
          <w:sz w:val="24"/>
        </w:rPr>
        <w:t>ft</w:t>
      </w:r>
      <w:r w:rsidRPr="00A13485">
        <w:rPr>
          <w:rFonts w:ascii="Times New Roman" w:eastAsia="Cambria" w:hAnsi="Times New Roman" w:cs="Times New Roman"/>
          <w:sz w:val="24"/>
        </w:rPr>
        <w:t>w</w:t>
      </w:r>
      <w:r w:rsidRPr="00A13485">
        <w:rPr>
          <w:rFonts w:ascii="Times New Roman" w:eastAsia="Cambria" w:hAnsi="Times New Roman" w:cs="Times New Roman"/>
          <w:spacing w:val="1"/>
          <w:sz w:val="24"/>
        </w:rPr>
        <w:t>a</w:t>
      </w:r>
      <w:r w:rsidRPr="00A13485">
        <w:rPr>
          <w:rFonts w:ascii="Times New Roman" w:eastAsia="Cambria" w:hAnsi="Times New Roman" w:cs="Times New Roman"/>
          <w:sz w:val="24"/>
        </w:rPr>
        <w:t>re r</w:t>
      </w:r>
      <w:r w:rsidRPr="00A13485">
        <w:rPr>
          <w:rFonts w:ascii="Times New Roman" w:eastAsia="Cambria" w:hAnsi="Times New Roman" w:cs="Times New Roman"/>
          <w:spacing w:val="-1"/>
          <w:sz w:val="24"/>
        </w:rPr>
        <w:t>e</w:t>
      </w:r>
      <w:r w:rsidRPr="00A13485">
        <w:rPr>
          <w:rFonts w:ascii="Times New Roman" w:eastAsia="Cambria" w:hAnsi="Times New Roman" w:cs="Times New Roman"/>
          <w:sz w:val="24"/>
        </w:rPr>
        <w:t>quir</w:t>
      </w:r>
      <w:r w:rsidRPr="00A13485">
        <w:rPr>
          <w:rFonts w:ascii="Times New Roman" w:eastAsia="Cambria" w:hAnsi="Times New Roman" w:cs="Times New Roman"/>
          <w:spacing w:val="-1"/>
          <w:sz w:val="24"/>
        </w:rPr>
        <w:t>e</w:t>
      </w:r>
      <w:r w:rsidRPr="00A13485">
        <w:rPr>
          <w:rFonts w:ascii="Times New Roman" w:eastAsia="Cambria" w:hAnsi="Times New Roman" w:cs="Times New Roman"/>
          <w:sz w:val="24"/>
        </w:rPr>
        <w:t>me</w:t>
      </w:r>
      <w:r w:rsidRPr="00A13485">
        <w:rPr>
          <w:rFonts w:ascii="Times New Roman" w:eastAsia="Cambria" w:hAnsi="Times New Roman" w:cs="Times New Roman"/>
          <w:spacing w:val="-1"/>
          <w:sz w:val="24"/>
        </w:rPr>
        <w:t>n</w:t>
      </w:r>
      <w:r w:rsidRPr="00A13485">
        <w:rPr>
          <w:rFonts w:ascii="Times New Roman" w:eastAsia="Cambria" w:hAnsi="Times New Roman" w:cs="Times New Roman"/>
          <w:spacing w:val="1"/>
          <w:sz w:val="24"/>
        </w:rPr>
        <w:t>t</w:t>
      </w:r>
      <w:r w:rsidRPr="00A13485">
        <w:rPr>
          <w:rFonts w:ascii="Times New Roman" w:eastAsia="Cambria" w:hAnsi="Times New Roman" w:cs="Times New Roman"/>
          <w:sz w:val="24"/>
        </w:rPr>
        <w:t>s</w:t>
      </w:r>
    </w:p>
    <w:p w14:paraId="2A3967AD" w14:textId="77777777" w:rsidR="006568A5" w:rsidRPr="00A13485" w:rsidRDefault="006568A5" w:rsidP="00BB3476">
      <w:pPr>
        <w:spacing w:line="280" w:lineRule="exact"/>
        <w:ind w:left="2077"/>
        <w:rPr>
          <w:rFonts w:eastAsia="Cambria"/>
          <w:sz w:val="24"/>
          <w:szCs w:val="24"/>
        </w:rPr>
      </w:pPr>
      <w:r w:rsidRPr="00A13485">
        <w:rPr>
          <w:rFonts w:eastAsia="Cambria"/>
          <w:sz w:val="24"/>
          <w:szCs w:val="24"/>
        </w:rPr>
        <w:t>.</w:t>
      </w:r>
    </w:p>
    <w:tbl>
      <w:tblPr>
        <w:tblStyle w:val="GridTable4-Accent31"/>
        <w:tblW w:w="0" w:type="auto"/>
        <w:jc w:val="center"/>
        <w:tblLook w:val="04A0" w:firstRow="1" w:lastRow="0" w:firstColumn="1" w:lastColumn="0" w:noHBand="0" w:noVBand="1"/>
      </w:tblPr>
      <w:tblGrid>
        <w:gridCol w:w="3114"/>
        <w:gridCol w:w="5528"/>
      </w:tblGrid>
      <w:tr w:rsidR="00CF5799" w:rsidRPr="00A13485" w14:paraId="5EDAC614" w14:textId="77777777" w:rsidTr="0061783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74B22B3" w14:textId="77777777" w:rsidR="00CF5799" w:rsidRPr="00A13485" w:rsidRDefault="00CF5799" w:rsidP="0061783D">
            <w:pPr>
              <w:jc w:val="center"/>
              <w:rPr>
                <w:rFonts w:ascii="Times New Roman" w:hAnsi="Times New Roman" w:cs="Times New Roman"/>
                <w:color w:val="auto"/>
              </w:rPr>
            </w:pPr>
            <w:r w:rsidRPr="00A13485">
              <w:rPr>
                <w:rFonts w:ascii="Times New Roman" w:hAnsi="Times New Roman" w:cs="Times New Roman"/>
                <w:color w:val="auto"/>
              </w:rPr>
              <w:t>Tools</w:t>
            </w:r>
          </w:p>
        </w:tc>
        <w:tc>
          <w:tcPr>
            <w:tcW w:w="5528" w:type="dxa"/>
            <w:vAlign w:val="center"/>
          </w:tcPr>
          <w:p w14:paraId="187F187A" w14:textId="77777777" w:rsidR="00CF5799" w:rsidRPr="00A13485" w:rsidRDefault="00CF5799" w:rsidP="006178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A13485">
              <w:rPr>
                <w:rFonts w:ascii="Times New Roman" w:hAnsi="Times New Roman" w:cs="Times New Roman"/>
                <w:color w:val="auto"/>
              </w:rPr>
              <w:t>Uses</w:t>
            </w:r>
          </w:p>
        </w:tc>
      </w:tr>
      <w:tr w:rsidR="00CF5799" w:rsidRPr="00A13485" w14:paraId="72CA900F"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9EDCB3B" w14:textId="77777777" w:rsidR="00CF5799" w:rsidRPr="00A13485" w:rsidRDefault="00CF5799" w:rsidP="0061783D">
            <w:pPr>
              <w:rPr>
                <w:rFonts w:ascii="Times New Roman" w:hAnsi="Times New Roman" w:cs="Times New Roman"/>
                <w:sz w:val="24"/>
                <w:szCs w:val="24"/>
              </w:rPr>
            </w:pPr>
            <w:r w:rsidRPr="00A13485">
              <w:rPr>
                <w:rFonts w:ascii="Times New Roman" w:eastAsia="Cambria" w:hAnsi="Times New Roman" w:cs="Times New Roman"/>
                <w:spacing w:val="1"/>
                <w:sz w:val="24"/>
                <w:szCs w:val="24"/>
              </w:rPr>
              <w:t>MySQL Server 5.6</w:t>
            </w:r>
          </w:p>
        </w:tc>
        <w:tc>
          <w:tcPr>
            <w:tcW w:w="5528" w:type="dxa"/>
            <w:vAlign w:val="center"/>
          </w:tcPr>
          <w:p w14:paraId="029A415F" w14:textId="77777777" w:rsidR="00CF5799" w:rsidRPr="00A13485" w:rsidRDefault="00CF5799"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z w:val="24"/>
                <w:szCs w:val="24"/>
              </w:rPr>
              <w:t>Used</w:t>
            </w:r>
            <w:r w:rsidRPr="00A13485">
              <w:rPr>
                <w:rFonts w:ascii="Times New Roman" w:eastAsia="Cambria" w:hAnsi="Times New Roman" w:cs="Times New Roman"/>
                <w:spacing w:val="47"/>
                <w:sz w:val="24"/>
                <w:szCs w:val="24"/>
              </w:rPr>
              <w:t xml:space="preserve"> </w:t>
            </w:r>
            <w:r w:rsidRPr="00A13485">
              <w:rPr>
                <w:rFonts w:ascii="Times New Roman" w:eastAsia="Cambria" w:hAnsi="Times New Roman" w:cs="Times New Roman"/>
                <w:sz w:val="24"/>
                <w:szCs w:val="24"/>
              </w:rPr>
              <w:t>for</w:t>
            </w:r>
            <w:r w:rsidRPr="00A13485">
              <w:rPr>
                <w:rFonts w:ascii="Times New Roman" w:eastAsia="Cambria" w:hAnsi="Times New Roman" w:cs="Times New Roman"/>
                <w:spacing w:val="48"/>
                <w:sz w:val="24"/>
                <w:szCs w:val="24"/>
              </w:rPr>
              <w:t xml:space="preserve"> </w:t>
            </w:r>
            <w:r w:rsidRPr="00A13485">
              <w:rPr>
                <w:rFonts w:ascii="Times New Roman" w:eastAsia="Cambria" w:hAnsi="Times New Roman" w:cs="Times New Roman"/>
                <w:sz w:val="24"/>
                <w:szCs w:val="24"/>
              </w:rPr>
              <w:t>c</w:t>
            </w:r>
            <w:r w:rsidRPr="00A13485">
              <w:rPr>
                <w:rFonts w:ascii="Times New Roman" w:eastAsia="Cambria" w:hAnsi="Times New Roman" w:cs="Times New Roman"/>
                <w:spacing w:val="-1"/>
                <w:sz w:val="24"/>
                <w:szCs w:val="24"/>
              </w:rPr>
              <w:t>r</w:t>
            </w:r>
            <w:r w:rsidRPr="00A13485">
              <w:rPr>
                <w:rFonts w:ascii="Times New Roman" w:eastAsia="Cambria" w:hAnsi="Times New Roman" w:cs="Times New Roman"/>
                <w:spacing w:val="3"/>
                <w:sz w:val="24"/>
                <w:szCs w:val="24"/>
              </w:rPr>
              <w:t>e</w:t>
            </w:r>
            <w:r w:rsidRPr="00A13485">
              <w:rPr>
                <w:rFonts w:ascii="Times New Roman" w:eastAsia="Cambria" w:hAnsi="Times New Roman" w:cs="Times New Roman"/>
                <w:sz w:val="24"/>
                <w:szCs w:val="24"/>
              </w:rPr>
              <w:t>a</w:t>
            </w:r>
            <w:r w:rsidRPr="00A13485">
              <w:rPr>
                <w:rFonts w:ascii="Times New Roman" w:eastAsia="Cambria" w:hAnsi="Times New Roman" w:cs="Times New Roman"/>
                <w:spacing w:val="1"/>
                <w:sz w:val="24"/>
                <w:szCs w:val="24"/>
              </w:rPr>
              <w:t>t</w:t>
            </w:r>
            <w:r w:rsidRPr="00A13485">
              <w:rPr>
                <w:rFonts w:ascii="Times New Roman" w:eastAsia="Cambria" w:hAnsi="Times New Roman" w:cs="Times New Roman"/>
                <w:sz w:val="24"/>
                <w:szCs w:val="24"/>
              </w:rPr>
              <w:t>ing</w:t>
            </w:r>
            <w:r w:rsidRPr="00A13485">
              <w:rPr>
                <w:rFonts w:ascii="Times New Roman" w:eastAsia="Cambria" w:hAnsi="Times New Roman" w:cs="Times New Roman"/>
                <w:spacing w:val="48"/>
                <w:sz w:val="24"/>
                <w:szCs w:val="24"/>
              </w:rPr>
              <w:t xml:space="preserve"> </w:t>
            </w:r>
            <w:r w:rsidRPr="00A13485">
              <w:rPr>
                <w:rFonts w:ascii="Times New Roman" w:eastAsia="Cambria" w:hAnsi="Times New Roman" w:cs="Times New Roman"/>
                <w:sz w:val="24"/>
                <w:szCs w:val="24"/>
              </w:rPr>
              <w:t>a</w:t>
            </w:r>
            <w:r w:rsidRPr="00A13485">
              <w:rPr>
                <w:rFonts w:ascii="Times New Roman" w:eastAsia="Cambria" w:hAnsi="Times New Roman" w:cs="Times New Roman"/>
                <w:spacing w:val="1"/>
                <w:sz w:val="24"/>
                <w:szCs w:val="24"/>
              </w:rPr>
              <w:t>n</w:t>
            </w:r>
            <w:r w:rsidRPr="00A13485">
              <w:rPr>
                <w:rFonts w:ascii="Times New Roman" w:eastAsia="Cambria" w:hAnsi="Times New Roman" w:cs="Times New Roman"/>
                <w:sz w:val="24"/>
                <w:szCs w:val="24"/>
              </w:rPr>
              <w:t>d</w:t>
            </w:r>
            <w:r w:rsidRPr="00A13485">
              <w:rPr>
                <w:rFonts w:ascii="Times New Roman" w:eastAsia="Cambria" w:hAnsi="Times New Roman" w:cs="Times New Roman"/>
                <w:spacing w:val="47"/>
                <w:sz w:val="24"/>
                <w:szCs w:val="24"/>
              </w:rPr>
              <w:t xml:space="preserve"> </w:t>
            </w:r>
            <w:r w:rsidRPr="00A13485">
              <w:rPr>
                <w:rFonts w:ascii="Times New Roman" w:eastAsia="Cambria" w:hAnsi="Times New Roman" w:cs="Times New Roman"/>
                <w:sz w:val="24"/>
                <w:szCs w:val="24"/>
              </w:rPr>
              <w:t>man</w:t>
            </w:r>
            <w:r w:rsidRPr="00A13485">
              <w:rPr>
                <w:rFonts w:ascii="Times New Roman" w:eastAsia="Cambria" w:hAnsi="Times New Roman" w:cs="Times New Roman"/>
                <w:spacing w:val="1"/>
                <w:sz w:val="24"/>
                <w:szCs w:val="24"/>
              </w:rPr>
              <w:t>a</w:t>
            </w:r>
            <w:r w:rsidRPr="00A13485">
              <w:rPr>
                <w:rFonts w:ascii="Times New Roman" w:eastAsia="Cambria" w:hAnsi="Times New Roman" w:cs="Times New Roman"/>
                <w:spacing w:val="-1"/>
                <w:sz w:val="24"/>
                <w:szCs w:val="24"/>
              </w:rPr>
              <w:t>g</w:t>
            </w:r>
            <w:r w:rsidRPr="00A13485">
              <w:rPr>
                <w:rFonts w:ascii="Times New Roman" w:eastAsia="Cambria" w:hAnsi="Times New Roman" w:cs="Times New Roman"/>
                <w:sz w:val="24"/>
                <w:szCs w:val="24"/>
              </w:rPr>
              <w:t>e</w:t>
            </w:r>
            <w:r w:rsidRPr="00A13485">
              <w:rPr>
                <w:rFonts w:ascii="Times New Roman" w:eastAsia="Cambria" w:hAnsi="Times New Roman" w:cs="Times New Roman"/>
                <w:spacing w:val="48"/>
                <w:sz w:val="24"/>
                <w:szCs w:val="24"/>
              </w:rPr>
              <w:t xml:space="preserve"> </w:t>
            </w:r>
            <w:r w:rsidRPr="00A13485">
              <w:rPr>
                <w:rFonts w:ascii="Times New Roman" w:eastAsia="Cambria" w:hAnsi="Times New Roman" w:cs="Times New Roman"/>
                <w:sz w:val="24"/>
                <w:szCs w:val="24"/>
              </w:rPr>
              <w:t xml:space="preserve">the </w:t>
            </w:r>
            <w:r w:rsidRPr="00A13485">
              <w:rPr>
                <w:rFonts w:ascii="Times New Roman" w:eastAsia="Cambria" w:hAnsi="Times New Roman" w:cs="Times New Roman"/>
                <w:spacing w:val="-1"/>
                <w:sz w:val="24"/>
                <w:szCs w:val="24"/>
              </w:rPr>
              <w:t>d</w:t>
            </w:r>
            <w:r w:rsidRPr="00A13485">
              <w:rPr>
                <w:rFonts w:ascii="Times New Roman" w:eastAsia="Cambria" w:hAnsi="Times New Roman" w:cs="Times New Roman"/>
                <w:sz w:val="24"/>
                <w:szCs w:val="24"/>
              </w:rPr>
              <w:t>a</w:t>
            </w:r>
            <w:r w:rsidRPr="00A13485">
              <w:rPr>
                <w:rFonts w:ascii="Times New Roman" w:eastAsia="Cambria" w:hAnsi="Times New Roman" w:cs="Times New Roman"/>
                <w:spacing w:val="1"/>
                <w:sz w:val="24"/>
                <w:szCs w:val="24"/>
              </w:rPr>
              <w:t>t</w:t>
            </w:r>
            <w:r w:rsidRPr="00A13485">
              <w:rPr>
                <w:rFonts w:ascii="Times New Roman" w:eastAsia="Cambria" w:hAnsi="Times New Roman" w:cs="Times New Roman"/>
                <w:sz w:val="24"/>
                <w:szCs w:val="24"/>
              </w:rPr>
              <w:t>a</w:t>
            </w:r>
            <w:r w:rsidRPr="00A13485">
              <w:rPr>
                <w:rFonts w:ascii="Times New Roman" w:eastAsia="Cambria" w:hAnsi="Times New Roman" w:cs="Times New Roman"/>
                <w:spacing w:val="1"/>
                <w:sz w:val="24"/>
                <w:szCs w:val="24"/>
              </w:rPr>
              <w:t>b</w:t>
            </w:r>
            <w:r w:rsidRPr="00A13485">
              <w:rPr>
                <w:rFonts w:ascii="Times New Roman" w:eastAsia="Cambria" w:hAnsi="Times New Roman" w:cs="Times New Roman"/>
                <w:sz w:val="24"/>
                <w:szCs w:val="24"/>
              </w:rPr>
              <w:t>ase</w:t>
            </w:r>
            <w:r w:rsidRPr="00A13485">
              <w:rPr>
                <w:rFonts w:ascii="Times New Roman" w:eastAsia="Cambria" w:hAnsi="Times New Roman" w:cs="Times New Roman"/>
                <w:spacing w:val="1"/>
                <w:sz w:val="24"/>
                <w:szCs w:val="24"/>
              </w:rPr>
              <w:t xml:space="preserve"> </w:t>
            </w:r>
            <w:r w:rsidRPr="00A13485">
              <w:rPr>
                <w:rFonts w:ascii="Times New Roman" w:eastAsia="Cambria" w:hAnsi="Times New Roman" w:cs="Times New Roman"/>
                <w:spacing w:val="-1"/>
                <w:sz w:val="24"/>
                <w:szCs w:val="24"/>
              </w:rPr>
              <w:t>f</w:t>
            </w:r>
            <w:r w:rsidRPr="00A13485">
              <w:rPr>
                <w:rFonts w:ascii="Times New Roman" w:eastAsia="Cambria" w:hAnsi="Times New Roman" w:cs="Times New Roman"/>
                <w:sz w:val="24"/>
                <w:szCs w:val="24"/>
              </w:rPr>
              <w:t>or</w:t>
            </w:r>
            <w:r w:rsidRPr="00A13485">
              <w:rPr>
                <w:rFonts w:ascii="Times New Roman" w:eastAsia="Cambria" w:hAnsi="Times New Roman" w:cs="Times New Roman"/>
                <w:spacing w:val="-1"/>
                <w:sz w:val="24"/>
                <w:szCs w:val="24"/>
              </w:rPr>
              <w:t xml:space="preserve"> </w:t>
            </w:r>
            <w:r w:rsidRPr="00A13485">
              <w:rPr>
                <w:rFonts w:ascii="Times New Roman" w:eastAsia="Cambria" w:hAnsi="Times New Roman" w:cs="Times New Roman"/>
                <w:sz w:val="24"/>
                <w:szCs w:val="24"/>
              </w:rPr>
              <w:t>s</w:t>
            </w:r>
            <w:r w:rsidRPr="00A13485">
              <w:rPr>
                <w:rFonts w:ascii="Times New Roman" w:eastAsia="Cambria" w:hAnsi="Times New Roman" w:cs="Times New Roman"/>
                <w:spacing w:val="-1"/>
                <w:sz w:val="24"/>
                <w:szCs w:val="24"/>
              </w:rPr>
              <w:t>y</w:t>
            </w:r>
            <w:r w:rsidRPr="00A13485">
              <w:rPr>
                <w:rFonts w:ascii="Times New Roman" w:eastAsia="Cambria" w:hAnsi="Times New Roman" w:cs="Times New Roman"/>
                <w:sz w:val="24"/>
                <w:szCs w:val="24"/>
              </w:rPr>
              <w:t>st</w:t>
            </w:r>
            <w:r w:rsidRPr="00A13485">
              <w:rPr>
                <w:rFonts w:ascii="Times New Roman" w:eastAsia="Cambria" w:hAnsi="Times New Roman" w:cs="Times New Roman"/>
                <w:spacing w:val="1"/>
                <w:sz w:val="24"/>
                <w:szCs w:val="24"/>
              </w:rPr>
              <w:t>e</w:t>
            </w:r>
            <w:r w:rsidRPr="00A13485">
              <w:rPr>
                <w:rFonts w:ascii="Times New Roman" w:eastAsia="Cambria" w:hAnsi="Times New Roman" w:cs="Times New Roman"/>
                <w:sz w:val="24"/>
                <w:szCs w:val="24"/>
              </w:rPr>
              <w:t>m.</w:t>
            </w:r>
          </w:p>
        </w:tc>
      </w:tr>
      <w:tr w:rsidR="00CF5799" w:rsidRPr="00A13485" w14:paraId="6D79F52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0057248" w14:textId="77777777" w:rsidR="00CF5799" w:rsidRPr="00A13485" w:rsidRDefault="008F77E5" w:rsidP="0061783D">
            <w:pPr>
              <w:rPr>
                <w:rFonts w:ascii="Times New Roman" w:hAnsi="Times New Roman" w:cs="Times New Roman"/>
                <w:sz w:val="24"/>
                <w:szCs w:val="24"/>
              </w:rPr>
            </w:pPr>
            <w:r w:rsidRPr="00A13485">
              <w:rPr>
                <w:rFonts w:ascii="Times New Roman" w:eastAsia="Cambria" w:hAnsi="Times New Roman" w:cs="Times New Roman"/>
                <w:spacing w:val="-1"/>
                <w:sz w:val="24"/>
                <w:szCs w:val="24"/>
              </w:rPr>
              <w:t>IntelliJ IDEA 14.1.4</w:t>
            </w:r>
          </w:p>
        </w:tc>
        <w:tc>
          <w:tcPr>
            <w:tcW w:w="5528" w:type="dxa"/>
            <w:vAlign w:val="center"/>
          </w:tcPr>
          <w:p w14:paraId="4BFE150A" w14:textId="77777777" w:rsidR="00CF5799" w:rsidRPr="00A13485" w:rsidRDefault="008F77E5"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z w:val="24"/>
                <w:szCs w:val="24"/>
              </w:rPr>
              <w:t>Used</w:t>
            </w:r>
            <w:r w:rsidRPr="00A13485">
              <w:rPr>
                <w:rFonts w:ascii="Times New Roman" w:eastAsia="Cambria" w:hAnsi="Times New Roman" w:cs="Times New Roman"/>
                <w:spacing w:val="-1"/>
                <w:sz w:val="24"/>
                <w:szCs w:val="24"/>
              </w:rPr>
              <w:t xml:space="preserve"> </w:t>
            </w:r>
            <w:r w:rsidRPr="00A13485">
              <w:rPr>
                <w:rFonts w:ascii="Times New Roman" w:eastAsia="Cambria" w:hAnsi="Times New Roman" w:cs="Times New Roman"/>
                <w:sz w:val="24"/>
                <w:szCs w:val="24"/>
              </w:rPr>
              <w:t xml:space="preserve">for </w:t>
            </w:r>
            <w:r w:rsidRPr="00A13485">
              <w:rPr>
                <w:rFonts w:ascii="Times New Roman" w:eastAsia="Cambria" w:hAnsi="Times New Roman" w:cs="Times New Roman"/>
                <w:spacing w:val="1"/>
                <w:sz w:val="24"/>
                <w:szCs w:val="24"/>
              </w:rPr>
              <w:t>i</w:t>
            </w:r>
            <w:r w:rsidRPr="00A13485">
              <w:rPr>
                <w:rFonts w:ascii="Times New Roman" w:eastAsia="Cambria" w:hAnsi="Times New Roman" w:cs="Times New Roman"/>
                <w:sz w:val="24"/>
                <w:szCs w:val="24"/>
              </w:rPr>
              <w:t>m</w:t>
            </w:r>
            <w:r w:rsidRPr="00A13485">
              <w:rPr>
                <w:rFonts w:ascii="Times New Roman" w:eastAsia="Cambria" w:hAnsi="Times New Roman" w:cs="Times New Roman"/>
                <w:spacing w:val="1"/>
                <w:sz w:val="24"/>
                <w:szCs w:val="24"/>
              </w:rPr>
              <w:t>p</w:t>
            </w:r>
            <w:r w:rsidRPr="00A13485">
              <w:rPr>
                <w:rFonts w:ascii="Times New Roman" w:eastAsia="Cambria" w:hAnsi="Times New Roman" w:cs="Times New Roman"/>
                <w:sz w:val="24"/>
                <w:szCs w:val="24"/>
              </w:rPr>
              <w:t xml:space="preserve">lementing </w:t>
            </w:r>
            <w:r w:rsidRPr="00A13485">
              <w:rPr>
                <w:rFonts w:ascii="Times New Roman" w:eastAsia="Cambria" w:hAnsi="Times New Roman" w:cs="Times New Roman"/>
                <w:spacing w:val="-1"/>
                <w:sz w:val="24"/>
                <w:szCs w:val="24"/>
              </w:rPr>
              <w:t>w</w:t>
            </w:r>
            <w:r w:rsidRPr="00A13485">
              <w:rPr>
                <w:rFonts w:ascii="Times New Roman" w:eastAsia="Cambria" w:hAnsi="Times New Roman" w:cs="Times New Roman"/>
                <w:sz w:val="24"/>
                <w:szCs w:val="24"/>
              </w:rPr>
              <w:t>e</w:t>
            </w:r>
            <w:r w:rsidRPr="00A13485">
              <w:rPr>
                <w:rFonts w:ascii="Times New Roman" w:eastAsia="Cambria" w:hAnsi="Times New Roman" w:cs="Times New Roman"/>
                <w:spacing w:val="1"/>
                <w:sz w:val="24"/>
                <w:szCs w:val="24"/>
              </w:rPr>
              <w:t>b</w:t>
            </w:r>
            <w:r w:rsidRPr="00A13485">
              <w:rPr>
                <w:rFonts w:ascii="Times New Roman" w:eastAsia="Cambria" w:hAnsi="Times New Roman" w:cs="Times New Roman"/>
                <w:sz w:val="24"/>
                <w:szCs w:val="24"/>
              </w:rPr>
              <w:t>si</w:t>
            </w:r>
            <w:r w:rsidRPr="00A13485">
              <w:rPr>
                <w:rFonts w:ascii="Times New Roman" w:eastAsia="Cambria" w:hAnsi="Times New Roman" w:cs="Times New Roman"/>
                <w:spacing w:val="1"/>
                <w:sz w:val="24"/>
                <w:szCs w:val="24"/>
              </w:rPr>
              <w:t>t</w:t>
            </w:r>
            <w:r w:rsidRPr="00A13485">
              <w:rPr>
                <w:rFonts w:ascii="Times New Roman" w:eastAsia="Cambria" w:hAnsi="Times New Roman" w:cs="Times New Roman"/>
                <w:sz w:val="24"/>
                <w:szCs w:val="24"/>
              </w:rPr>
              <w:t>e</w:t>
            </w:r>
            <w:r w:rsidRPr="00A13485">
              <w:rPr>
                <w:rFonts w:ascii="Times New Roman" w:eastAsia="Cambria" w:hAnsi="Times New Roman" w:cs="Times New Roman"/>
                <w:spacing w:val="-2"/>
                <w:sz w:val="24"/>
                <w:szCs w:val="24"/>
              </w:rPr>
              <w:t xml:space="preserve"> and</w:t>
            </w:r>
            <w:r w:rsidRPr="00A13485">
              <w:rPr>
                <w:rFonts w:ascii="Times New Roman" w:eastAsia="Cambria" w:hAnsi="Times New Roman" w:cs="Times New Roman"/>
                <w:spacing w:val="-1"/>
                <w:sz w:val="24"/>
                <w:szCs w:val="24"/>
              </w:rPr>
              <w:t xml:space="preserve"> w</w:t>
            </w:r>
            <w:r w:rsidRPr="00A13485">
              <w:rPr>
                <w:rFonts w:ascii="Times New Roman" w:eastAsia="Cambria" w:hAnsi="Times New Roman" w:cs="Times New Roman"/>
                <w:sz w:val="24"/>
                <w:szCs w:val="24"/>
              </w:rPr>
              <w:t>eb</w:t>
            </w:r>
            <w:r w:rsidRPr="00A13485">
              <w:rPr>
                <w:rFonts w:ascii="Times New Roman" w:eastAsia="Cambria" w:hAnsi="Times New Roman" w:cs="Times New Roman"/>
                <w:spacing w:val="1"/>
                <w:sz w:val="24"/>
                <w:szCs w:val="24"/>
              </w:rPr>
              <w:t xml:space="preserve"> </w:t>
            </w:r>
            <w:r w:rsidRPr="00A13485">
              <w:rPr>
                <w:rFonts w:ascii="Times New Roman" w:eastAsia="Cambria" w:hAnsi="Times New Roman" w:cs="Times New Roman"/>
                <w:sz w:val="24"/>
                <w:szCs w:val="24"/>
              </w:rPr>
              <w:t>ser</w:t>
            </w:r>
            <w:r w:rsidRPr="00A13485">
              <w:rPr>
                <w:rFonts w:ascii="Times New Roman" w:eastAsia="Cambria" w:hAnsi="Times New Roman" w:cs="Times New Roman"/>
                <w:spacing w:val="-1"/>
                <w:sz w:val="24"/>
                <w:szCs w:val="24"/>
              </w:rPr>
              <w:t>v</w:t>
            </w:r>
            <w:r w:rsidRPr="00A13485">
              <w:rPr>
                <w:rFonts w:ascii="Times New Roman" w:eastAsia="Cambria" w:hAnsi="Times New Roman" w:cs="Times New Roman"/>
                <w:sz w:val="24"/>
                <w:szCs w:val="24"/>
              </w:rPr>
              <w:t>ic</w:t>
            </w:r>
            <w:r w:rsidRPr="00A13485">
              <w:rPr>
                <w:rFonts w:ascii="Times New Roman" w:eastAsia="Cambria" w:hAnsi="Times New Roman" w:cs="Times New Roman"/>
                <w:spacing w:val="3"/>
                <w:sz w:val="24"/>
                <w:szCs w:val="24"/>
              </w:rPr>
              <w:t>e</w:t>
            </w:r>
            <w:r w:rsidRPr="00A13485">
              <w:rPr>
                <w:rFonts w:ascii="Times New Roman" w:eastAsia="Cambria" w:hAnsi="Times New Roman" w:cs="Times New Roman"/>
                <w:sz w:val="24"/>
                <w:szCs w:val="24"/>
              </w:rPr>
              <w:t>.</w:t>
            </w:r>
          </w:p>
        </w:tc>
      </w:tr>
      <w:tr w:rsidR="00CF5799" w:rsidRPr="00A13485" w14:paraId="78D14982"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BEAECF" w14:textId="77777777" w:rsidR="00CF5799" w:rsidRPr="00A13485" w:rsidRDefault="0072746D" w:rsidP="0061783D">
            <w:pPr>
              <w:rPr>
                <w:rFonts w:ascii="Times New Roman" w:hAnsi="Times New Roman" w:cs="Times New Roman"/>
                <w:sz w:val="24"/>
                <w:szCs w:val="24"/>
              </w:rPr>
            </w:pPr>
            <w:r w:rsidRPr="00A13485">
              <w:rPr>
                <w:rFonts w:ascii="Times New Roman" w:eastAsia="Cambria" w:hAnsi="Times New Roman" w:cs="Times New Roman"/>
                <w:sz w:val="24"/>
                <w:szCs w:val="24"/>
              </w:rPr>
              <w:t>Android Studio 1.3.2</w:t>
            </w:r>
          </w:p>
        </w:tc>
        <w:tc>
          <w:tcPr>
            <w:tcW w:w="5528" w:type="dxa"/>
            <w:vAlign w:val="center"/>
          </w:tcPr>
          <w:p w14:paraId="00452CB8" w14:textId="77777777" w:rsidR="00CF5799" w:rsidRPr="00A13485" w:rsidRDefault="0072746D"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z w:val="24"/>
                <w:szCs w:val="24"/>
              </w:rPr>
              <w:t>Used for implementing Android mobile</w:t>
            </w:r>
          </w:p>
        </w:tc>
      </w:tr>
      <w:tr w:rsidR="00CF5799" w:rsidRPr="00A13485" w14:paraId="6E6F91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FFE090D" w14:textId="77777777" w:rsidR="00CF5799" w:rsidRPr="00A13485" w:rsidRDefault="00DC1B8D" w:rsidP="0061783D">
            <w:pPr>
              <w:rPr>
                <w:rFonts w:ascii="Times New Roman" w:hAnsi="Times New Roman" w:cs="Times New Roman"/>
                <w:sz w:val="24"/>
                <w:szCs w:val="24"/>
              </w:rPr>
            </w:pPr>
            <w:r w:rsidRPr="00A13485">
              <w:rPr>
                <w:rFonts w:ascii="Times New Roman" w:eastAsia="Cambria" w:hAnsi="Times New Roman" w:cs="Times New Roman"/>
                <w:sz w:val="24"/>
                <w:szCs w:val="24"/>
              </w:rPr>
              <w:t>Github server</w:t>
            </w:r>
          </w:p>
        </w:tc>
        <w:tc>
          <w:tcPr>
            <w:tcW w:w="5528" w:type="dxa"/>
            <w:vAlign w:val="center"/>
          </w:tcPr>
          <w:p w14:paraId="1FADED26" w14:textId="77777777" w:rsidR="00CF5799" w:rsidRPr="00A13485" w:rsidRDefault="00DC1B8D"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z w:val="24"/>
                <w:szCs w:val="24"/>
              </w:rPr>
              <w:t>Used for storing source codes, documents.</w:t>
            </w:r>
          </w:p>
        </w:tc>
      </w:tr>
      <w:tr w:rsidR="00CF5799" w:rsidRPr="00A13485" w14:paraId="6B2B97CC"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93AA013" w14:textId="77777777" w:rsidR="00CF5799" w:rsidRPr="00A13485" w:rsidRDefault="003D584A" w:rsidP="0061783D">
            <w:pPr>
              <w:rPr>
                <w:rFonts w:ascii="Times New Roman" w:hAnsi="Times New Roman" w:cs="Times New Roman"/>
                <w:sz w:val="24"/>
                <w:szCs w:val="24"/>
              </w:rPr>
            </w:pPr>
            <w:r w:rsidRPr="00A13485">
              <w:rPr>
                <w:rFonts w:ascii="Times New Roman" w:eastAsia="Cambria" w:hAnsi="Times New Roman" w:cs="Times New Roman"/>
                <w:sz w:val="24"/>
                <w:szCs w:val="24"/>
              </w:rPr>
              <w:t>SourceTree 1.6.20</w:t>
            </w:r>
          </w:p>
        </w:tc>
        <w:tc>
          <w:tcPr>
            <w:tcW w:w="5528" w:type="dxa"/>
            <w:vAlign w:val="center"/>
          </w:tcPr>
          <w:p w14:paraId="691BD0F1" w14:textId="77777777" w:rsidR="00CF5799" w:rsidRPr="00A13485" w:rsidRDefault="003D584A"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z w:val="24"/>
                <w:szCs w:val="24"/>
              </w:rPr>
              <w:t>Used for version control</w:t>
            </w:r>
          </w:p>
        </w:tc>
      </w:tr>
      <w:tr w:rsidR="00CF5799" w:rsidRPr="00A13485" w14:paraId="09847C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26B5CAF" w14:textId="77777777" w:rsidR="00CF5799" w:rsidRPr="00A13485" w:rsidRDefault="00BD6EC6" w:rsidP="0061783D">
            <w:pPr>
              <w:rPr>
                <w:rFonts w:ascii="Times New Roman" w:hAnsi="Times New Roman" w:cs="Times New Roman"/>
                <w:sz w:val="24"/>
                <w:szCs w:val="24"/>
              </w:rPr>
            </w:pPr>
            <w:r w:rsidRPr="00A13485">
              <w:rPr>
                <w:rFonts w:ascii="Times New Roman" w:eastAsia="Cambria" w:hAnsi="Times New Roman" w:cs="Times New Roman"/>
                <w:spacing w:val="1"/>
                <w:sz w:val="24"/>
                <w:szCs w:val="24"/>
              </w:rPr>
              <w:t>Software Ideas Modeler 8</w:t>
            </w:r>
          </w:p>
        </w:tc>
        <w:tc>
          <w:tcPr>
            <w:tcW w:w="5528" w:type="dxa"/>
            <w:vAlign w:val="center"/>
          </w:tcPr>
          <w:p w14:paraId="6BCF4484" w14:textId="77777777" w:rsidR="00CF5799" w:rsidRPr="00A13485" w:rsidRDefault="00BD6EC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z w:val="24"/>
                <w:szCs w:val="24"/>
              </w:rPr>
              <w:t>Used</w:t>
            </w:r>
            <w:r w:rsidRPr="00A13485">
              <w:rPr>
                <w:rFonts w:ascii="Times New Roman" w:eastAsia="Cambria" w:hAnsi="Times New Roman" w:cs="Times New Roman"/>
                <w:spacing w:val="-1"/>
                <w:sz w:val="24"/>
                <w:szCs w:val="24"/>
              </w:rPr>
              <w:t xml:space="preserve"> for </w:t>
            </w:r>
            <w:r w:rsidRPr="00A13485">
              <w:rPr>
                <w:rFonts w:ascii="Times New Roman" w:eastAsia="Cambria" w:hAnsi="Times New Roman" w:cs="Times New Roman"/>
                <w:sz w:val="24"/>
                <w:szCs w:val="24"/>
              </w:rPr>
              <w:t>c</w:t>
            </w:r>
            <w:r w:rsidRPr="00A13485">
              <w:rPr>
                <w:rFonts w:ascii="Times New Roman" w:eastAsia="Cambria" w:hAnsi="Times New Roman" w:cs="Times New Roman"/>
                <w:spacing w:val="-1"/>
                <w:sz w:val="24"/>
                <w:szCs w:val="24"/>
              </w:rPr>
              <w:t>r</w:t>
            </w:r>
            <w:r w:rsidRPr="00A13485">
              <w:rPr>
                <w:rFonts w:ascii="Times New Roman" w:eastAsia="Cambria" w:hAnsi="Times New Roman" w:cs="Times New Roman"/>
                <w:sz w:val="24"/>
                <w:szCs w:val="24"/>
              </w:rPr>
              <w:t>e</w:t>
            </w:r>
            <w:r w:rsidRPr="00A13485">
              <w:rPr>
                <w:rFonts w:ascii="Times New Roman" w:eastAsia="Cambria" w:hAnsi="Times New Roman" w:cs="Times New Roman"/>
                <w:spacing w:val="1"/>
                <w:sz w:val="24"/>
                <w:szCs w:val="24"/>
              </w:rPr>
              <w:t>a</w:t>
            </w:r>
            <w:r w:rsidRPr="00A13485">
              <w:rPr>
                <w:rFonts w:ascii="Times New Roman" w:eastAsia="Cambria" w:hAnsi="Times New Roman" w:cs="Times New Roman"/>
                <w:sz w:val="24"/>
                <w:szCs w:val="24"/>
              </w:rPr>
              <w:t>ting</w:t>
            </w:r>
            <w:r w:rsidRPr="00A13485">
              <w:rPr>
                <w:rFonts w:ascii="Times New Roman" w:eastAsia="Cambria" w:hAnsi="Times New Roman" w:cs="Times New Roman"/>
                <w:spacing w:val="-1"/>
                <w:sz w:val="24"/>
                <w:szCs w:val="24"/>
              </w:rPr>
              <w:t xml:space="preserve"> </w:t>
            </w:r>
            <w:r w:rsidRPr="00A13485">
              <w:rPr>
                <w:rFonts w:ascii="Times New Roman" w:eastAsia="Cambria" w:hAnsi="Times New Roman" w:cs="Times New Roman"/>
                <w:sz w:val="24"/>
                <w:szCs w:val="24"/>
              </w:rPr>
              <w:t>m</w:t>
            </w:r>
            <w:r w:rsidRPr="00A13485">
              <w:rPr>
                <w:rFonts w:ascii="Times New Roman" w:eastAsia="Cambria" w:hAnsi="Times New Roman" w:cs="Times New Roman"/>
                <w:spacing w:val="-1"/>
                <w:sz w:val="24"/>
                <w:szCs w:val="24"/>
              </w:rPr>
              <w:t>od</w:t>
            </w:r>
            <w:r w:rsidRPr="00A13485">
              <w:rPr>
                <w:rFonts w:ascii="Times New Roman" w:eastAsia="Cambria" w:hAnsi="Times New Roman" w:cs="Times New Roman"/>
                <w:sz w:val="24"/>
                <w:szCs w:val="24"/>
              </w:rPr>
              <w:t>els a</w:t>
            </w:r>
            <w:r w:rsidRPr="00A13485">
              <w:rPr>
                <w:rFonts w:ascii="Times New Roman" w:eastAsia="Cambria" w:hAnsi="Times New Roman" w:cs="Times New Roman"/>
                <w:spacing w:val="1"/>
                <w:sz w:val="24"/>
                <w:szCs w:val="24"/>
              </w:rPr>
              <w:t>n</w:t>
            </w:r>
            <w:r w:rsidRPr="00A13485">
              <w:rPr>
                <w:rFonts w:ascii="Times New Roman" w:eastAsia="Cambria" w:hAnsi="Times New Roman" w:cs="Times New Roman"/>
                <w:sz w:val="24"/>
                <w:szCs w:val="24"/>
              </w:rPr>
              <w:t>d</w:t>
            </w:r>
            <w:r w:rsidRPr="00A13485">
              <w:rPr>
                <w:rFonts w:ascii="Times New Roman" w:eastAsia="Cambria" w:hAnsi="Times New Roman" w:cs="Times New Roman"/>
                <w:spacing w:val="-1"/>
                <w:sz w:val="24"/>
                <w:szCs w:val="24"/>
              </w:rPr>
              <w:t xml:space="preserve"> d</w:t>
            </w:r>
            <w:r w:rsidRPr="00A13485">
              <w:rPr>
                <w:rFonts w:ascii="Times New Roman" w:eastAsia="Cambria" w:hAnsi="Times New Roman" w:cs="Times New Roman"/>
                <w:sz w:val="24"/>
                <w:szCs w:val="24"/>
              </w:rPr>
              <w:t>i</w:t>
            </w:r>
            <w:r w:rsidRPr="00A13485">
              <w:rPr>
                <w:rFonts w:ascii="Times New Roman" w:eastAsia="Cambria" w:hAnsi="Times New Roman" w:cs="Times New Roman"/>
                <w:spacing w:val="1"/>
                <w:sz w:val="24"/>
                <w:szCs w:val="24"/>
              </w:rPr>
              <w:t>ag</w:t>
            </w:r>
            <w:r w:rsidRPr="00A13485">
              <w:rPr>
                <w:rFonts w:ascii="Times New Roman" w:eastAsia="Cambria" w:hAnsi="Times New Roman" w:cs="Times New Roman"/>
                <w:spacing w:val="-1"/>
                <w:sz w:val="24"/>
                <w:szCs w:val="24"/>
              </w:rPr>
              <w:t>r</w:t>
            </w:r>
            <w:r w:rsidRPr="00A13485">
              <w:rPr>
                <w:rFonts w:ascii="Times New Roman" w:eastAsia="Cambria" w:hAnsi="Times New Roman" w:cs="Times New Roman"/>
                <w:sz w:val="24"/>
                <w:szCs w:val="24"/>
              </w:rPr>
              <w:t>am</w:t>
            </w:r>
            <w:r w:rsidRPr="00A13485">
              <w:rPr>
                <w:rFonts w:ascii="Times New Roman" w:eastAsia="Cambria" w:hAnsi="Times New Roman" w:cs="Times New Roman"/>
                <w:spacing w:val="3"/>
                <w:sz w:val="24"/>
                <w:szCs w:val="24"/>
              </w:rPr>
              <w:t>s</w:t>
            </w:r>
          </w:p>
        </w:tc>
      </w:tr>
    </w:tbl>
    <w:p w14:paraId="3AB5D21E" w14:textId="078C6E52" w:rsidR="00CF5799" w:rsidRPr="00A13485" w:rsidRDefault="004F63EF" w:rsidP="004F63EF">
      <w:pPr>
        <w:pStyle w:val="Caption"/>
        <w:jc w:val="center"/>
        <w:rPr>
          <w:rFonts w:ascii="Times New Roman" w:eastAsiaTheme="minorHAnsi" w:hAnsi="Times New Roman" w:cs="Times New Roman"/>
          <w:b w:val="0"/>
          <w:bCs w:val="0"/>
          <w:i/>
          <w:iCs/>
          <w:color w:val="244061" w:themeColor="accent1" w:themeShade="80"/>
          <w:sz w:val="24"/>
        </w:rPr>
      </w:pPr>
      <w:bookmarkStart w:id="21" w:name="_Toc437183395"/>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7</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Software requirement for this project</w:t>
      </w:r>
      <w:bookmarkEnd w:id="21"/>
    </w:p>
    <w:p w14:paraId="06212089" w14:textId="57A4B9D9" w:rsidR="006568A5" w:rsidRPr="00A13485" w:rsidRDefault="006568A5" w:rsidP="006568A5">
      <w:pPr>
        <w:pStyle w:val="Heading2"/>
        <w:ind w:left="1620" w:hanging="450"/>
        <w:rPr>
          <w:rFonts w:ascii="Times New Roman" w:eastAsia="Cambria" w:hAnsi="Times New Roman" w:cs="Times New Roman"/>
          <w:sz w:val="32"/>
          <w:szCs w:val="32"/>
        </w:rPr>
      </w:pPr>
      <w:bookmarkStart w:id="22" w:name="_Toc437182731"/>
      <w:r w:rsidRPr="00A13485">
        <w:rPr>
          <w:rFonts w:ascii="Times New Roman" w:eastAsia="Cambria" w:hAnsi="Times New Roman" w:cs="Times New Roman"/>
          <w:sz w:val="32"/>
          <w:szCs w:val="32"/>
        </w:rPr>
        <w:t>Proj</w:t>
      </w:r>
      <w:r w:rsidRPr="00A13485">
        <w:rPr>
          <w:rFonts w:ascii="Times New Roman" w:eastAsia="Cambria" w:hAnsi="Times New Roman" w:cs="Times New Roman"/>
          <w:spacing w:val="1"/>
          <w:sz w:val="32"/>
          <w:szCs w:val="32"/>
        </w:rPr>
        <w:t>e</w:t>
      </w:r>
      <w:r w:rsidRPr="00A13485">
        <w:rPr>
          <w:rFonts w:ascii="Times New Roman" w:eastAsia="Cambria" w:hAnsi="Times New Roman" w:cs="Times New Roman"/>
          <w:sz w:val="32"/>
          <w:szCs w:val="32"/>
        </w:rPr>
        <w:t>ct</w:t>
      </w:r>
      <w:r w:rsidRPr="00A13485">
        <w:rPr>
          <w:rFonts w:ascii="Times New Roman" w:eastAsia="Cambria" w:hAnsi="Times New Roman" w:cs="Times New Roman"/>
          <w:spacing w:val="-11"/>
          <w:sz w:val="32"/>
          <w:szCs w:val="32"/>
        </w:rPr>
        <w:t xml:space="preserve"> </w:t>
      </w:r>
      <w:r w:rsidRPr="00A13485">
        <w:rPr>
          <w:rFonts w:ascii="Times New Roman" w:eastAsia="Cambria" w:hAnsi="Times New Roman" w:cs="Times New Roman"/>
          <w:sz w:val="32"/>
          <w:szCs w:val="32"/>
        </w:rPr>
        <w:t>o</w:t>
      </w:r>
      <w:r w:rsidRPr="00A13485">
        <w:rPr>
          <w:rFonts w:ascii="Times New Roman" w:eastAsia="Cambria" w:hAnsi="Times New Roman" w:cs="Times New Roman"/>
          <w:spacing w:val="1"/>
          <w:sz w:val="32"/>
          <w:szCs w:val="32"/>
        </w:rPr>
        <w:t>r</w:t>
      </w:r>
      <w:r w:rsidRPr="00A13485">
        <w:rPr>
          <w:rFonts w:ascii="Times New Roman" w:eastAsia="Cambria" w:hAnsi="Times New Roman" w:cs="Times New Roman"/>
          <w:sz w:val="32"/>
          <w:szCs w:val="32"/>
        </w:rPr>
        <w:t>g</w:t>
      </w:r>
      <w:r w:rsidRPr="00A13485">
        <w:rPr>
          <w:rFonts w:ascii="Times New Roman" w:eastAsia="Cambria" w:hAnsi="Times New Roman" w:cs="Times New Roman"/>
          <w:spacing w:val="1"/>
          <w:sz w:val="32"/>
          <w:szCs w:val="32"/>
        </w:rPr>
        <w:t>a</w:t>
      </w:r>
      <w:r w:rsidRPr="00A13485">
        <w:rPr>
          <w:rFonts w:ascii="Times New Roman" w:eastAsia="Cambria" w:hAnsi="Times New Roman" w:cs="Times New Roman"/>
          <w:sz w:val="32"/>
          <w:szCs w:val="32"/>
        </w:rPr>
        <w:t>niz</w:t>
      </w:r>
      <w:r w:rsidRPr="00A13485">
        <w:rPr>
          <w:rFonts w:ascii="Times New Roman" w:eastAsia="Cambria" w:hAnsi="Times New Roman" w:cs="Times New Roman"/>
          <w:spacing w:val="2"/>
          <w:sz w:val="32"/>
          <w:szCs w:val="32"/>
        </w:rPr>
        <w:t>a</w:t>
      </w:r>
      <w:r w:rsidRPr="00A13485">
        <w:rPr>
          <w:rFonts w:ascii="Times New Roman" w:eastAsia="Cambria" w:hAnsi="Times New Roman" w:cs="Times New Roman"/>
          <w:spacing w:val="1"/>
          <w:sz w:val="32"/>
          <w:szCs w:val="32"/>
        </w:rPr>
        <w:t>t</w:t>
      </w:r>
      <w:r w:rsidRPr="00A13485">
        <w:rPr>
          <w:rFonts w:ascii="Times New Roman" w:eastAsia="Cambria" w:hAnsi="Times New Roman" w:cs="Times New Roman"/>
          <w:sz w:val="32"/>
          <w:szCs w:val="32"/>
        </w:rPr>
        <w:t>i</w:t>
      </w:r>
      <w:r w:rsidRPr="00A13485">
        <w:rPr>
          <w:rFonts w:ascii="Times New Roman" w:eastAsia="Cambria" w:hAnsi="Times New Roman" w:cs="Times New Roman"/>
          <w:spacing w:val="1"/>
          <w:sz w:val="32"/>
          <w:szCs w:val="32"/>
        </w:rPr>
        <w:t>o</w:t>
      </w:r>
      <w:r w:rsidRPr="00A13485">
        <w:rPr>
          <w:rFonts w:ascii="Times New Roman" w:eastAsia="Cambria" w:hAnsi="Times New Roman" w:cs="Times New Roman"/>
          <w:sz w:val="32"/>
          <w:szCs w:val="32"/>
        </w:rPr>
        <w:t>n</w:t>
      </w:r>
      <w:bookmarkEnd w:id="22"/>
    </w:p>
    <w:p w14:paraId="3FE9D434" w14:textId="47BF6414" w:rsidR="006568A5" w:rsidRPr="00A13485" w:rsidRDefault="006568A5" w:rsidP="00283440">
      <w:pPr>
        <w:pStyle w:val="Heading3"/>
      </w:pPr>
      <w:bookmarkStart w:id="23" w:name="_Toc437182732"/>
      <w:r w:rsidRPr="00A13485">
        <w:t>Software Process Model</w:t>
      </w:r>
      <w:bookmarkEnd w:id="23"/>
    </w:p>
    <w:p w14:paraId="087E9DB8" w14:textId="77777777" w:rsidR="00DA7737" w:rsidRPr="00A13485" w:rsidRDefault="00DA7737" w:rsidP="00DA7737">
      <w:pPr>
        <w:ind w:left="1800" w:firstLine="270"/>
        <w:jc w:val="both"/>
        <w:rPr>
          <w:sz w:val="24"/>
          <w:szCs w:val="24"/>
        </w:rPr>
      </w:pPr>
      <w:r w:rsidRPr="00A13485">
        <w:rPr>
          <w:sz w:val="24"/>
          <w:szCs w:val="24"/>
        </w:rPr>
        <w:t>This project is developed under waterfall model. We apply customized waterfall model to capable with current situation in our team. We choose this model because the following reasons:</w:t>
      </w:r>
    </w:p>
    <w:p w14:paraId="7C75529D" w14:textId="77777777" w:rsidR="00DA7737" w:rsidRPr="00A13485" w:rsidRDefault="000845F7" w:rsidP="0057609F">
      <w:pPr>
        <w:pStyle w:val="ListParagraph"/>
        <w:numPr>
          <w:ilvl w:val="0"/>
          <w:numId w:val="10"/>
        </w:numPr>
        <w:ind w:left="2430"/>
        <w:jc w:val="both"/>
        <w:rPr>
          <w:rFonts w:ascii="Times New Roman" w:hAnsi="Times New Roman" w:cs="Times New Roman"/>
          <w:sz w:val="24"/>
          <w:szCs w:val="24"/>
        </w:rPr>
      </w:pPr>
      <w:r w:rsidRPr="00A13485">
        <w:rPr>
          <w:rFonts w:ascii="Times New Roman" w:hAnsi="Times New Roman" w:cs="Times New Roman"/>
          <w:sz w:val="24"/>
          <w:szCs w:val="24"/>
        </w:rPr>
        <w:t>This is a project</w:t>
      </w:r>
      <w:r w:rsidR="00CB2F3B" w:rsidRPr="00A13485">
        <w:rPr>
          <w:rFonts w:ascii="Times New Roman" w:hAnsi="Times New Roman" w:cs="Times New Roman"/>
          <w:sz w:val="24"/>
          <w:szCs w:val="24"/>
        </w:rPr>
        <w:t xml:space="preserve"> with clear requirement</w:t>
      </w:r>
      <w:r w:rsidR="00DA7737" w:rsidRPr="00A13485">
        <w:rPr>
          <w:rFonts w:ascii="Times New Roman" w:hAnsi="Times New Roman" w:cs="Times New Roman"/>
          <w:sz w:val="24"/>
          <w:szCs w:val="24"/>
        </w:rPr>
        <w:t>.</w:t>
      </w:r>
    </w:p>
    <w:p w14:paraId="3BEF48C5" w14:textId="77777777" w:rsidR="00DA7737" w:rsidRPr="00A13485" w:rsidRDefault="00DA7737" w:rsidP="0057609F">
      <w:pPr>
        <w:pStyle w:val="ListParagraph"/>
        <w:numPr>
          <w:ilvl w:val="0"/>
          <w:numId w:val="10"/>
        </w:numPr>
        <w:ind w:left="2430"/>
        <w:jc w:val="both"/>
        <w:rPr>
          <w:rFonts w:ascii="Times New Roman" w:hAnsi="Times New Roman" w:cs="Times New Roman"/>
          <w:sz w:val="24"/>
          <w:szCs w:val="24"/>
        </w:rPr>
      </w:pPr>
      <w:r w:rsidRPr="00A13485">
        <w:rPr>
          <w:rFonts w:ascii="Times New Roman" w:hAnsi="Times New Roman" w:cs="Times New Roman"/>
          <w:sz w:val="24"/>
          <w:szCs w:val="24"/>
        </w:rPr>
        <w:t>Based on researches and clarify</w:t>
      </w:r>
      <w:r w:rsidR="00FE35C1" w:rsidRPr="00A13485">
        <w:rPr>
          <w:rFonts w:ascii="Times New Roman" w:hAnsi="Times New Roman" w:cs="Times New Roman"/>
          <w:sz w:val="24"/>
          <w:szCs w:val="24"/>
        </w:rPr>
        <w:t xml:space="preserve"> standard</w:t>
      </w:r>
      <w:r w:rsidR="00DD75DB" w:rsidRPr="00A13485">
        <w:rPr>
          <w:rFonts w:ascii="Times New Roman" w:hAnsi="Times New Roman" w:cs="Times New Roman"/>
          <w:sz w:val="24"/>
          <w:szCs w:val="24"/>
        </w:rPr>
        <w:t xml:space="preserve"> regimen</w:t>
      </w:r>
      <w:r w:rsidR="00953F1B" w:rsidRPr="00A13485">
        <w:rPr>
          <w:rFonts w:ascii="Times New Roman" w:hAnsi="Times New Roman" w:cs="Times New Roman"/>
          <w:sz w:val="24"/>
          <w:szCs w:val="24"/>
        </w:rPr>
        <w:t xml:space="preserve"> of diseases</w:t>
      </w:r>
      <w:r w:rsidRPr="00A13485">
        <w:rPr>
          <w:rFonts w:ascii="Times New Roman" w:hAnsi="Times New Roman" w:cs="Times New Roman"/>
          <w:sz w:val="24"/>
          <w:szCs w:val="24"/>
        </w:rPr>
        <w:t xml:space="preserve"> are stable, clear, fixed and well understood by all team members.</w:t>
      </w:r>
    </w:p>
    <w:p w14:paraId="65C79198" w14:textId="77777777" w:rsidR="003F1DE3" w:rsidRPr="00A13485" w:rsidRDefault="00AE3BAD" w:rsidP="0057609F">
      <w:pPr>
        <w:pStyle w:val="ListParagraph"/>
        <w:numPr>
          <w:ilvl w:val="0"/>
          <w:numId w:val="10"/>
        </w:numPr>
        <w:spacing w:before="16"/>
        <w:ind w:left="2430" w:right="18"/>
        <w:jc w:val="both"/>
        <w:rPr>
          <w:rFonts w:ascii="Times New Roman" w:eastAsia="Calibri" w:hAnsi="Times New Roman" w:cs="Times New Roman"/>
          <w:sz w:val="24"/>
          <w:szCs w:val="24"/>
        </w:rPr>
      </w:pPr>
      <w:r w:rsidRPr="00A13485">
        <w:rPr>
          <w:rFonts w:ascii="Times New Roman" w:hAnsi="Times New Roman" w:cs="Times New Roman"/>
          <w:sz w:val="24"/>
          <w:szCs w:val="24"/>
        </w:rPr>
        <w:t>This project use BLE technology, which we have standard in bluetooth developer</w:t>
      </w:r>
      <w:r w:rsidR="00B9683C" w:rsidRPr="00A13485">
        <w:rPr>
          <w:rFonts w:ascii="Times New Roman" w:hAnsi="Times New Roman" w:cs="Times New Roman"/>
          <w:sz w:val="24"/>
          <w:szCs w:val="24"/>
        </w:rPr>
        <w:t xml:space="preserve"> and android support</w:t>
      </w:r>
      <w:r w:rsidR="00DA7737" w:rsidRPr="00A13485">
        <w:rPr>
          <w:rFonts w:ascii="Times New Roman" w:hAnsi="Times New Roman" w:cs="Times New Roman"/>
          <w:sz w:val="24"/>
          <w:szCs w:val="24"/>
        </w:rPr>
        <w:t>.</w:t>
      </w:r>
    </w:p>
    <w:p w14:paraId="342960DE" w14:textId="77777777" w:rsidR="000830B4" w:rsidRPr="00A13485" w:rsidRDefault="000830B4" w:rsidP="00DC129F">
      <w:pPr>
        <w:pStyle w:val="ListParagraph"/>
        <w:spacing w:before="16"/>
        <w:ind w:left="1260" w:right="18"/>
        <w:rPr>
          <w:rFonts w:ascii="Times New Roman" w:eastAsia="Calibri" w:hAnsi="Times New Roman" w:cs="Times New Roman"/>
        </w:rPr>
      </w:pPr>
      <w:r w:rsidRPr="00A13485">
        <w:rPr>
          <w:rFonts w:ascii="Times New Roman" w:hAnsi="Times New Roman" w:cs="Times New Roman"/>
          <w:noProof/>
          <w:lang w:val="en-US" w:eastAsia="en-US"/>
        </w:rPr>
        <w:drawing>
          <wp:inline distT="0" distB="0" distL="0" distR="0" wp14:anchorId="6C263AE3" wp14:editId="7F5BA720">
            <wp:extent cx="5178056" cy="2997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80184" cy="2999054"/>
                    </a:xfrm>
                    <a:prstGeom prst="rect">
                      <a:avLst/>
                    </a:prstGeom>
                    <a:noFill/>
                    <a:ln>
                      <a:noFill/>
                    </a:ln>
                  </pic:spPr>
                </pic:pic>
              </a:graphicData>
            </a:graphic>
          </wp:inline>
        </w:drawing>
      </w:r>
    </w:p>
    <w:p w14:paraId="3275E6A9" w14:textId="77777777" w:rsidR="00A759B1" w:rsidRPr="00A13485" w:rsidRDefault="00EF5B73" w:rsidP="00EF5B73">
      <w:pPr>
        <w:pStyle w:val="Caption"/>
        <w:jc w:val="center"/>
        <w:rPr>
          <w:rFonts w:ascii="Times New Roman" w:eastAsia="Calibri" w:hAnsi="Times New Roman" w:cs="Times New Roman"/>
          <w:b w:val="0"/>
          <w:i/>
          <w:color w:val="632423" w:themeColor="accent2" w:themeShade="80"/>
          <w:sz w:val="24"/>
          <w:szCs w:val="24"/>
        </w:rPr>
      </w:pPr>
      <w:bookmarkStart w:id="24" w:name="_Toc436431690"/>
      <w:bookmarkStart w:id="25" w:name="_Toc437183433"/>
      <w:r w:rsidRPr="00A13485">
        <w:rPr>
          <w:rFonts w:ascii="Times New Roman" w:hAnsi="Times New Roman" w:cs="Times New Roman"/>
          <w:b w:val="0"/>
          <w:i/>
          <w:color w:val="632423" w:themeColor="accent2" w:themeShade="80"/>
          <w:sz w:val="24"/>
          <w:szCs w:val="24"/>
        </w:rPr>
        <w:t xml:space="preserve">Figure </w:t>
      </w:r>
      <w:r w:rsidRPr="00A13485">
        <w:rPr>
          <w:rFonts w:ascii="Times New Roman" w:hAnsi="Times New Roman" w:cs="Times New Roman"/>
          <w:b w:val="0"/>
          <w:i/>
          <w:color w:val="632423" w:themeColor="accent2" w:themeShade="80"/>
          <w:sz w:val="24"/>
          <w:szCs w:val="24"/>
        </w:rPr>
        <w:fldChar w:fldCharType="begin"/>
      </w:r>
      <w:r w:rsidRPr="00A13485">
        <w:rPr>
          <w:rFonts w:ascii="Times New Roman" w:hAnsi="Times New Roman" w:cs="Times New Roman"/>
          <w:b w:val="0"/>
          <w:i/>
          <w:color w:val="632423" w:themeColor="accent2" w:themeShade="80"/>
          <w:sz w:val="24"/>
          <w:szCs w:val="24"/>
        </w:rPr>
        <w:instrText xml:space="preserve"> SEQ Figure \* ARABIC </w:instrText>
      </w:r>
      <w:r w:rsidRPr="00A13485">
        <w:rPr>
          <w:rFonts w:ascii="Times New Roman" w:hAnsi="Times New Roman" w:cs="Times New Roman"/>
          <w:b w:val="0"/>
          <w:i/>
          <w:color w:val="632423" w:themeColor="accent2" w:themeShade="80"/>
          <w:sz w:val="24"/>
          <w:szCs w:val="24"/>
        </w:rPr>
        <w:fldChar w:fldCharType="separate"/>
      </w:r>
      <w:r w:rsidR="001015DB">
        <w:rPr>
          <w:rFonts w:ascii="Times New Roman" w:hAnsi="Times New Roman" w:cs="Times New Roman"/>
          <w:b w:val="0"/>
          <w:i/>
          <w:noProof/>
          <w:color w:val="632423" w:themeColor="accent2" w:themeShade="80"/>
          <w:sz w:val="24"/>
          <w:szCs w:val="24"/>
        </w:rPr>
        <w:t>1</w:t>
      </w:r>
      <w:r w:rsidRPr="00A13485">
        <w:rPr>
          <w:rFonts w:ascii="Times New Roman" w:hAnsi="Times New Roman" w:cs="Times New Roman"/>
          <w:b w:val="0"/>
          <w:i/>
          <w:color w:val="632423" w:themeColor="accent2" w:themeShade="80"/>
          <w:sz w:val="24"/>
          <w:szCs w:val="24"/>
        </w:rPr>
        <w:fldChar w:fldCharType="end"/>
      </w:r>
      <w:r w:rsidRPr="00A13485">
        <w:rPr>
          <w:rFonts w:ascii="Times New Roman" w:hAnsi="Times New Roman" w:cs="Times New Roman"/>
          <w:b w:val="0"/>
          <w:i/>
          <w:color w:val="632423" w:themeColor="accent2" w:themeShade="80"/>
          <w:sz w:val="24"/>
          <w:szCs w:val="24"/>
        </w:rPr>
        <w:t xml:space="preserve"> Modified </w:t>
      </w:r>
      <w:r w:rsidR="00043BF1" w:rsidRPr="00A13485">
        <w:rPr>
          <w:rFonts w:ascii="Times New Roman" w:hAnsi="Times New Roman" w:cs="Times New Roman"/>
          <w:b w:val="0"/>
          <w:i/>
          <w:color w:val="632423" w:themeColor="accent2" w:themeShade="80"/>
          <w:sz w:val="24"/>
          <w:szCs w:val="24"/>
        </w:rPr>
        <w:t>Waterfall</w:t>
      </w:r>
      <w:r w:rsidRPr="00A13485">
        <w:rPr>
          <w:rFonts w:ascii="Times New Roman" w:hAnsi="Times New Roman" w:cs="Times New Roman"/>
          <w:b w:val="0"/>
          <w:i/>
          <w:color w:val="632423" w:themeColor="accent2" w:themeShade="80"/>
          <w:sz w:val="24"/>
          <w:szCs w:val="24"/>
        </w:rPr>
        <w:t xml:space="preserve"> Development Model</w:t>
      </w:r>
      <w:bookmarkEnd w:id="24"/>
      <w:bookmarkEnd w:id="25"/>
    </w:p>
    <w:p w14:paraId="701EBC34" w14:textId="77777777" w:rsidR="00DC0F09" w:rsidRPr="00A13485" w:rsidRDefault="00A02D04" w:rsidP="00DC0F09">
      <w:pPr>
        <w:spacing w:line="260" w:lineRule="exact"/>
        <w:ind w:left="1440"/>
        <w:rPr>
          <w:rFonts w:eastAsia="Calibri"/>
          <w:sz w:val="24"/>
          <w:szCs w:val="24"/>
        </w:rPr>
      </w:pPr>
      <w:r w:rsidRPr="00A13485">
        <w:rPr>
          <w:sz w:val="24"/>
          <w:szCs w:val="24"/>
          <w:u w:val="single"/>
        </w:rPr>
        <w:t>Reference:</w:t>
      </w:r>
      <w:r w:rsidRPr="00A13485">
        <w:rPr>
          <w:sz w:val="24"/>
          <w:szCs w:val="24"/>
        </w:rPr>
        <w:t xml:space="preserve"> Page 30, chapter 2, Software process model, SOFTWARE ENGINEERING 9</w:t>
      </w:r>
      <w:r w:rsidRPr="00A13485">
        <w:rPr>
          <w:sz w:val="24"/>
          <w:szCs w:val="24"/>
          <w:vertAlign w:val="superscript"/>
        </w:rPr>
        <w:t>th</w:t>
      </w:r>
      <w:r w:rsidRPr="00A13485">
        <w:rPr>
          <w:sz w:val="24"/>
          <w:szCs w:val="24"/>
        </w:rPr>
        <w:t xml:space="preserve"> Edition, by Ian Sommerville</w:t>
      </w:r>
    </w:p>
    <w:p w14:paraId="66271CC9" w14:textId="02135C10" w:rsidR="006568A5" w:rsidRPr="00A13485" w:rsidRDefault="006568A5" w:rsidP="00283440">
      <w:pPr>
        <w:pStyle w:val="Heading3"/>
      </w:pPr>
      <w:bookmarkStart w:id="26" w:name="_Toc437182733"/>
      <w:r w:rsidRPr="00A13485">
        <w:t>Roles and responsibility</w:t>
      </w:r>
      <w:bookmarkEnd w:id="26"/>
    </w:p>
    <w:tbl>
      <w:tblPr>
        <w:tblStyle w:val="TableGrid"/>
        <w:tblW w:w="8647" w:type="dxa"/>
        <w:tblInd w:w="828" w:type="dxa"/>
        <w:tblLook w:val="04A0" w:firstRow="1" w:lastRow="0" w:firstColumn="1" w:lastColumn="0" w:noHBand="0" w:noVBand="1"/>
      </w:tblPr>
      <w:tblGrid>
        <w:gridCol w:w="1135"/>
        <w:gridCol w:w="2392"/>
        <w:gridCol w:w="2003"/>
        <w:gridCol w:w="3117"/>
      </w:tblGrid>
      <w:tr w:rsidR="006568A5" w:rsidRPr="00A13485" w14:paraId="73CEAA7B" w14:textId="77777777" w:rsidTr="00BC6175">
        <w:tc>
          <w:tcPr>
            <w:tcW w:w="1135" w:type="dxa"/>
          </w:tcPr>
          <w:p w14:paraId="05883BA4"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t>No</w:t>
            </w:r>
          </w:p>
        </w:tc>
        <w:tc>
          <w:tcPr>
            <w:tcW w:w="2392" w:type="dxa"/>
          </w:tcPr>
          <w:p w14:paraId="5664B647"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t>Full name</w:t>
            </w:r>
          </w:p>
        </w:tc>
        <w:tc>
          <w:tcPr>
            <w:tcW w:w="2003" w:type="dxa"/>
          </w:tcPr>
          <w:p w14:paraId="70B1A85E"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t>Role in Group</w:t>
            </w:r>
          </w:p>
        </w:tc>
        <w:tc>
          <w:tcPr>
            <w:tcW w:w="3117" w:type="dxa"/>
          </w:tcPr>
          <w:p w14:paraId="6A951189"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t>Responsibilities</w:t>
            </w:r>
          </w:p>
        </w:tc>
      </w:tr>
      <w:tr w:rsidR="006568A5" w:rsidRPr="00A13485" w14:paraId="0C1071D2" w14:textId="77777777" w:rsidTr="00BC6175">
        <w:tc>
          <w:tcPr>
            <w:tcW w:w="1135" w:type="dxa"/>
          </w:tcPr>
          <w:p w14:paraId="5A6F183C"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t>1</w:t>
            </w:r>
          </w:p>
        </w:tc>
        <w:tc>
          <w:tcPr>
            <w:tcW w:w="2392" w:type="dxa"/>
          </w:tcPr>
          <w:p w14:paraId="730190D5" w14:textId="77777777" w:rsidR="006568A5" w:rsidRPr="00A13485" w:rsidRDefault="006568A5" w:rsidP="00D865B6">
            <w:pPr>
              <w:rPr>
                <w:rFonts w:ascii="Times New Roman" w:hAnsi="Times New Roman" w:cs="Times New Roman"/>
                <w:sz w:val="24"/>
                <w:szCs w:val="24"/>
              </w:rPr>
            </w:pPr>
            <w:r w:rsidRPr="00A13485">
              <w:rPr>
                <w:rFonts w:ascii="Times New Roman" w:hAnsi="Times New Roman" w:cs="Times New Roman"/>
                <w:sz w:val="24"/>
                <w:szCs w:val="24"/>
              </w:rPr>
              <w:t>Kieu Trong Khanh</w:t>
            </w:r>
          </w:p>
        </w:tc>
        <w:tc>
          <w:tcPr>
            <w:tcW w:w="2003" w:type="dxa"/>
          </w:tcPr>
          <w:p w14:paraId="1E1E2FD2" w14:textId="77777777" w:rsidR="006568A5" w:rsidRPr="00A13485" w:rsidRDefault="00E436CB" w:rsidP="00D865B6">
            <w:pPr>
              <w:rPr>
                <w:rFonts w:ascii="Times New Roman" w:hAnsi="Times New Roman" w:cs="Times New Roman"/>
                <w:sz w:val="24"/>
                <w:szCs w:val="24"/>
              </w:rPr>
            </w:pPr>
            <w:r w:rsidRPr="00A13485">
              <w:rPr>
                <w:rFonts w:ascii="Times New Roman" w:hAnsi="Times New Roman" w:cs="Times New Roman"/>
                <w:sz w:val="24"/>
                <w:szCs w:val="24"/>
              </w:rPr>
              <w:t xml:space="preserve">Supervisor/Project </w:t>
            </w:r>
            <w:r w:rsidRPr="00A13485">
              <w:rPr>
                <w:rFonts w:ascii="Times New Roman" w:hAnsi="Times New Roman" w:cs="Times New Roman"/>
                <w:sz w:val="24"/>
                <w:szCs w:val="24"/>
              </w:rPr>
              <w:lastRenderedPageBreak/>
              <w:t>Manager</w:t>
            </w:r>
          </w:p>
        </w:tc>
        <w:tc>
          <w:tcPr>
            <w:tcW w:w="3117" w:type="dxa"/>
          </w:tcPr>
          <w:p w14:paraId="071D4942" w14:textId="77777777" w:rsidR="006568A5" w:rsidRPr="00A1348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lastRenderedPageBreak/>
              <w:t xml:space="preserve">Specify user requirement </w:t>
            </w:r>
          </w:p>
          <w:p w14:paraId="099024C6" w14:textId="77777777" w:rsidR="006568A5" w:rsidRPr="00A1348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lastRenderedPageBreak/>
              <w:t xml:space="preserve">Control the development process </w:t>
            </w:r>
          </w:p>
          <w:p w14:paraId="79DF7174" w14:textId="77777777" w:rsidR="006568A5" w:rsidRPr="00A1348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Give out technique and business analysis support</w:t>
            </w:r>
          </w:p>
        </w:tc>
      </w:tr>
      <w:tr w:rsidR="006568A5" w:rsidRPr="00A13485" w14:paraId="6523F8FC" w14:textId="77777777" w:rsidTr="00BC6175">
        <w:tc>
          <w:tcPr>
            <w:tcW w:w="1135" w:type="dxa"/>
          </w:tcPr>
          <w:p w14:paraId="6DEB305F"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lastRenderedPageBreak/>
              <w:t>2</w:t>
            </w:r>
          </w:p>
        </w:tc>
        <w:tc>
          <w:tcPr>
            <w:tcW w:w="2392" w:type="dxa"/>
          </w:tcPr>
          <w:p w14:paraId="72AB975B" w14:textId="79719BB2" w:rsidR="006568A5" w:rsidRPr="00A13485" w:rsidRDefault="008417AD" w:rsidP="00D865B6">
            <w:pPr>
              <w:rPr>
                <w:rFonts w:ascii="Times New Roman" w:hAnsi="Times New Roman" w:cs="Times New Roman"/>
                <w:sz w:val="24"/>
                <w:szCs w:val="24"/>
              </w:rPr>
            </w:pPr>
            <w:r w:rsidRPr="00A13485">
              <w:rPr>
                <w:rFonts w:ascii="Times New Roman" w:hAnsi="Times New Roman" w:cs="Times New Roman"/>
                <w:sz w:val="24"/>
                <w:szCs w:val="24"/>
              </w:rPr>
              <w:t>Ha Kim Quy</w:t>
            </w:r>
          </w:p>
        </w:tc>
        <w:tc>
          <w:tcPr>
            <w:tcW w:w="2003" w:type="dxa"/>
          </w:tcPr>
          <w:p w14:paraId="3BDA7F29" w14:textId="77777777" w:rsidR="006568A5" w:rsidRPr="00A13485" w:rsidRDefault="00E436CB" w:rsidP="00D865B6">
            <w:pPr>
              <w:rPr>
                <w:rFonts w:ascii="Times New Roman" w:hAnsi="Times New Roman" w:cs="Times New Roman"/>
                <w:sz w:val="24"/>
                <w:szCs w:val="24"/>
              </w:rPr>
            </w:pPr>
            <w:r w:rsidRPr="00A13485">
              <w:rPr>
                <w:rFonts w:ascii="Times New Roman" w:hAnsi="Times New Roman" w:cs="Times New Roman"/>
                <w:sz w:val="24"/>
                <w:szCs w:val="24"/>
              </w:rPr>
              <w:t>Team leader</w:t>
            </w:r>
            <w:r w:rsidR="006568A5" w:rsidRPr="00A13485">
              <w:rPr>
                <w:rFonts w:ascii="Times New Roman" w:hAnsi="Times New Roman" w:cs="Times New Roman"/>
                <w:sz w:val="24"/>
                <w:szCs w:val="24"/>
              </w:rPr>
              <w:t xml:space="preserve">, BA, DEV, Tester </w:t>
            </w:r>
          </w:p>
        </w:tc>
        <w:tc>
          <w:tcPr>
            <w:tcW w:w="3117" w:type="dxa"/>
          </w:tcPr>
          <w:p w14:paraId="484D2089"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 xml:space="preserve">Managing process </w:t>
            </w:r>
          </w:p>
          <w:p w14:paraId="51E5FD0A"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Clarifying requirements</w:t>
            </w:r>
          </w:p>
          <w:p w14:paraId="7F29373B"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Prepare documents</w:t>
            </w:r>
          </w:p>
          <w:p w14:paraId="6B38C107"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GUI Design</w:t>
            </w:r>
          </w:p>
          <w:p w14:paraId="7B520746"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Designing database</w:t>
            </w:r>
          </w:p>
          <w:p w14:paraId="14EE11A0"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Coding</w:t>
            </w:r>
          </w:p>
          <w:p w14:paraId="0C26F115"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Create test plan</w:t>
            </w:r>
          </w:p>
          <w:p w14:paraId="4CFB70D2"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Testing</w:t>
            </w:r>
          </w:p>
        </w:tc>
      </w:tr>
      <w:tr w:rsidR="006568A5" w:rsidRPr="00A13485" w14:paraId="4B58F6BD" w14:textId="77777777" w:rsidTr="00BC6175">
        <w:tc>
          <w:tcPr>
            <w:tcW w:w="1135" w:type="dxa"/>
          </w:tcPr>
          <w:p w14:paraId="3013CD70" w14:textId="77777777" w:rsidR="006568A5" w:rsidRPr="00A13485" w:rsidRDefault="006568A5" w:rsidP="00D865B6">
            <w:pPr>
              <w:rPr>
                <w:rFonts w:ascii="Times New Roman" w:hAnsi="Times New Roman" w:cs="Times New Roman"/>
                <w:b/>
                <w:sz w:val="24"/>
                <w:szCs w:val="24"/>
              </w:rPr>
            </w:pPr>
            <w:r w:rsidRPr="00A13485">
              <w:rPr>
                <w:rFonts w:ascii="Times New Roman" w:hAnsi="Times New Roman" w:cs="Times New Roman"/>
                <w:b/>
                <w:sz w:val="24"/>
                <w:szCs w:val="24"/>
              </w:rPr>
              <w:t>3</w:t>
            </w:r>
          </w:p>
        </w:tc>
        <w:tc>
          <w:tcPr>
            <w:tcW w:w="2392" w:type="dxa"/>
          </w:tcPr>
          <w:p w14:paraId="02BD1F21" w14:textId="77777777" w:rsidR="006568A5" w:rsidRPr="00A13485" w:rsidRDefault="00B135B1" w:rsidP="00D865B6">
            <w:pPr>
              <w:rPr>
                <w:rFonts w:ascii="Times New Roman" w:hAnsi="Times New Roman" w:cs="Times New Roman"/>
                <w:sz w:val="24"/>
                <w:szCs w:val="24"/>
              </w:rPr>
            </w:pPr>
            <w:r w:rsidRPr="00A13485">
              <w:rPr>
                <w:rFonts w:ascii="Times New Roman" w:hAnsi="Times New Roman" w:cs="Times New Roman"/>
                <w:sz w:val="24"/>
                <w:szCs w:val="24"/>
              </w:rPr>
              <w:t>Tran Dang Quan</w:t>
            </w:r>
          </w:p>
        </w:tc>
        <w:tc>
          <w:tcPr>
            <w:tcW w:w="2003" w:type="dxa"/>
          </w:tcPr>
          <w:p w14:paraId="2C5FD582" w14:textId="77777777" w:rsidR="006568A5" w:rsidRPr="00A13485" w:rsidRDefault="006568A5" w:rsidP="00D865B6">
            <w:pPr>
              <w:rPr>
                <w:rFonts w:ascii="Times New Roman" w:hAnsi="Times New Roman" w:cs="Times New Roman"/>
                <w:sz w:val="24"/>
                <w:szCs w:val="24"/>
              </w:rPr>
            </w:pPr>
            <w:r w:rsidRPr="00A13485">
              <w:rPr>
                <w:rFonts w:ascii="Times New Roman" w:hAnsi="Times New Roman" w:cs="Times New Roman"/>
                <w:sz w:val="24"/>
                <w:szCs w:val="24"/>
              </w:rPr>
              <w:t>BA, DEV, Tester</w:t>
            </w:r>
          </w:p>
        </w:tc>
        <w:tc>
          <w:tcPr>
            <w:tcW w:w="3117" w:type="dxa"/>
          </w:tcPr>
          <w:p w14:paraId="738EAF9F"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Clarifying requirements</w:t>
            </w:r>
          </w:p>
          <w:p w14:paraId="43F45DF9"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Prepare documents</w:t>
            </w:r>
          </w:p>
          <w:p w14:paraId="10C5F300"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GUI Design</w:t>
            </w:r>
          </w:p>
          <w:p w14:paraId="1507FCCD"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Designing database</w:t>
            </w:r>
          </w:p>
          <w:p w14:paraId="6E7A07FB"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Coding</w:t>
            </w:r>
          </w:p>
          <w:p w14:paraId="5A911B46"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Create test plan</w:t>
            </w:r>
          </w:p>
          <w:p w14:paraId="0BD02646"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Testing</w:t>
            </w:r>
          </w:p>
        </w:tc>
      </w:tr>
      <w:tr w:rsidR="006568A5" w:rsidRPr="00A13485" w14:paraId="02F1B7F5" w14:textId="77777777" w:rsidTr="00BC6175">
        <w:tc>
          <w:tcPr>
            <w:tcW w:w="1135" w:type="dxa"/>
          </w:tcPr>
          <w:p w14:paraId="7E0FD5BE" w14:textId="4673D24F" w:rsidR="006568A5" w:rsidRPr="00A13485" w:rsidRDefault="007174D3" w:rsidP="00D865B6">
            <w:pPr>
              <w:rPr>
                <w:rFonts w:ascii="Times New Roman" w:hAnsi="Times New Roman" w:cs="Times New Roman"/>
                <w:b/>
                <w:sz w:val="24"/>
                <w:szCs w:val="24"/>
              </w:rPr>
            </w:pPr>
            <w:r w:rsidRPr="00A13485">
              <w:rPr>
                <w:rFonts w:ascii="Times New Roman" w:hAnsi="Times New Roman" w:cs="Times New Roman"/>
                <w:b/>
                <w:sz w:val="24"/>
                <w:szCs w:val="24"/>
              </w:rPr>
              <w:t>4</w:t>
            </w:r>
          </w:p>
        </w:tc>
        <w:tc>
          <w:tcPr>
            <w:tcW w:w="2392" w:type="dxa"/>
          </w:tcPr>
          <w:p w14:paraId="4087CE76" w14:textId="77777777" w:rsidR="006568A5" w:rsidRPr="00A13485" w:rsidRDefault="0032094F" w:rsidP="00D865B6">
            <w:pPr>
              <w:rPr>
                <w:rFonts w:ascii="Times New Roman" w:hAnsi="Times New Roman" w:cs="Times New Roman"/>
                <w:sz w:val="24"/>
                <w:szCs w:val="24"/>
              </w:rPr>
            </w:pPr>
            <w:r w:rsidRPr="00A13485">
              <w:rPr>
                <w:rFonts w:ascii="Times New Roman" w:hAnsi="Times New Roman" w:cs="Times New Roman"/>
                <w:sz w:val="24"/>
                <w:szCs w:val="24"/>
              </w:rPr>
              <w:t>Man Huynh Khuong</w:t>
            </w:r>
          </w:p>
        </w:tc>
        <w:tc>
          <w:tcPr>
            <w:tcW w:w="2003" w:type="dxa"/>
          </w:tcPr>
          <w:p w14:paraId="35086932" w14:textId="77777777" w:rsidR="006568A5" w:rsidRPr="00A13485" w:rsidRDefault="006568A5" w:rsidP="00D865B6">
            <w:pPr>
              <w:rPr>
                <w:rFonts w:ascii="Times New Roman" w:hAnsi="Times New Roman" w:cs="Times New Roman"/>
                <w:sz w:val="24"/>
                <w:szCs w:val="24"/>
              </w:rPr>
            </w:pPr>
            <w:r w:rsidRPr="00A13485">
              <w:rPr>
                <w:rFonts w:ascii="Times New Roman" w:hAnsi="Times New Roman" w:cs="Times New Roman"/>
                <w:sz w:val="24"/>
                <w:szCs w:val="24"/>
              </w:rPr>
              <w:t>BA, DEV, Tester</w:t>
            </w:r>
          </w:p>
        </w:tc>
        <w:tc>
          <w:tcPr>
            <w:tcW w:w="3117" w:type="dxa"/>
          </w:tcPr>
          <w:p w14:paraId="1EB88553"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Clarifying requirements</w:t>
            </w:r>
          </w:p>
          <w:p w14:paraId="27DF72AF"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Prepare documents</w:t>
            </w:r>
          </w:p>
          <w:p w14:paraId="423F5986"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GUI Design</w:t>
            </w:r>
          </w:p>
          <w:p w14:paraId="135A3B21"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Designing database</w:t>
            </w:r>
          </w:p>
          <w:p w14:paraId="079B257A"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Coding</w:t>
            </w:r>
          </w:p>
          <w:p w14:paraId="65F96D8B" w14:textId="77777777" w:rsidR="006568A5" w:rsidRPr="00A1348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Create test plan</w:t>
            </w:r>
          </w:p>
          <w:p w14:paraId="2CEC5E7D" w14:textId="77777777" w:rsidR="006568A5" w:rsidRPr="00A13485" w:rsidRDefault="006568A5" w:rsidP="0057609F">
            <w:pPr>
              <w:pStyle w:val="ListParagraph"/>
              <w:keepNext/>
              <w:numPr>
                <w:ilvl w:val="0"/>
                <w:numId w:val="7"/>
              </w:numPr>
              <w:spacing w:after="0" w:line="240" w:lineRule="auto"/>
              <w:ind w:left="414"/>
              <w:rPr>
                <w:rFonts w:ascii="Times New Roman" w:hAnsi="Times New Roman" w:cs="Times New Roman"/>
                <w:sz w:val="24"/>
                <w:szCs w:val="24"/>
              </w:rPr>
            </w:pPr>
            <w:r w:rsidRPr="00A13485">
              <w:rPr>
                <w:rFonts w:ascii="Times New Roman" w:hAnsi="Times New Roman" w:cs="Times New Roman"/>
                <w:sz w:val="24"/>
                <w:szCs w:val="24"/>
              </w:rPr>
              <w:t>Testing</w:t>
            </w:r>
          </w:p>
        </w:tc>
      </w:tr>
    </w:tbl>
    <w:p w14:paraId="0E2ADD9E" w14:textId="03041966" w:rsidR="00AD211B" w:rsidRPr="00A13485" w:rsidRDefault="004F63EF" w:rsidP="004F63EF">
      <w:pPr>
        <w:pStyle w:val="Caption"/>
        <w:jc w:val="center"/>
        <w:rPr>
          <w:rFonts w:ascii="Times New Roman" w:eastAsiaTheme="minorHAnsi" w:hAnsi="Times New Roman" w:cs="Times New Roman"/>
          <w:i/>
          <w:iCs/>
          <w:color w:val="244061" w:themeColor="accent1" w:themeShade="80"/>
          <w:sz w:val="24"/>
          <w:szCs w:val="20"/>
          <w:lang w:val="en-US" w:eastAsia="en-US"/>
        </w:rPr>
      </w:pPr>
      <w:bookmarkStart w:id="27" w:name="_Toc437183396"/>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8</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Roles and Responsibility Details</w:t>
      </w:r>
      <w:bookmarkEnd w:id="27"/>
    </w:p>
    <w:p w14:paraId="03D231EF" w14:textId="05AE5F28" w:rsidR="006568A5" w:rsidRPr="00A13485" w:rsidRDefault="006568A5" w:rsidP="00283440">
      <w:pPr>
        <w:pStyle w:val="Heading3"/>
      </w:pPr>
      <w:bookmarkStart w:id="28" w:name="_Toc437182734"/>
      <w:r w:rsidRPr="00A13485">
        <w:t>Tools and Techniques</w:t>
      </w:r>
      <w:bookmarkEnd w:id="28"/>
    </w:p>
    <w:p w14:paraId="7CFFEF77" w14:textId="77777777" w:rsidR="00827685" w:rsidRPr="00A13485" w:rsidRDefault="00827685" w:rsidP="00827685"/>
    <w:tbl>
      <w:tblPr>
        <w:tblStyle w:val="GridTable4-Accent31"/>
        <w:tblW w:w="0" w:type="auto"/>
        <w:jc w:val="center"/>
        <w:tblLook w:val="04A0" w:firstRow="1" w:lastRow="0" w:firstColumn="1" w:lastColumn="0" w:noHBand="0" w:noVBand="1"/>
      </w:tblPr>
      <w:tblGrid>
        <w:gridCol w:w="3114"/>
        <w:gridCol w:w="5528"/>
      </w:tblGrid>
      <w:tr w:rsidR="00827685" w:rsidRPr="00A13485" w14:paraId="2843AA2B" w14:textId="77777777" w:rsidTr="00827685">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396AF46" w14:textId="77777777" w:rsidR="00827685" w:rsidRPr="00A13485" w:rsidRDefault="00827685" w:rsidP="00827685">
            <w:pPr>
              <w:jc w:val="center"/>
              <w:rPr>
                <w:rFonts w:ascii="Times New Roman" w:hAnsi="Times New Roman" w:cs="Times New Roman"/>
                <w:color w:val="auto"/>
              </w:rPr>
            </w:pPr>
            <w:r w:rsidRPr="00A13485">
              <w:rPr>
                <w:rFonts w:ascii="Times New Roman" w:hAnsi="Times New Roman" w:cs="Times New Roman"/>
                <w:color w:val="auto"/>
              </w:rPr>
              <w:t>Tool / Technique</w:t>
            </w:r>
          </w:p>
        </w:tc>
        <w:tc>
          <w:tcPr>
            <w:tcW w:w="5528" w:type="dxa"/>
            <w:vAlign w:val="center"/>
          </w:tcPr>
          <w:p w14:paraId="66CED80F" w14:textId="77777777" w:rsidR="00827685" w:rsidRPr="00A13485" w:rsidRDefault="00827685" w:rsidP="0082768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A13485">
              <w:rPr>
                <w:rFonts w:ascii="Times New Roman" w:hAnsi="Times New Roman" w:cs="Times New Roman"/>
                <w:color w:val="auto"/>
              </w:rPr>
              <w:t>Name / version</w:t>
            </w:r>
          </w:p>
        </w:tc>
      </w:tr>
      <w:tr w:rsidR="00827685" w:rsidRPr="00A13485" w14:paraId="67F6E55D" w14:textId="77777777" w:rsidTr="008276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E3EA9E"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Frontend</w:t>
            </w:r>
          </w:p>
        </w:tc>
        <w:tc>
          <w:tcPr>
            <w:tcW w:w="5528" w:type="dxa"/>
            <w:vAlign w:val="center"/>
          </w:tcPr>
          <w:p w14:paraId="30AC95AD" w14:textId="77777777" w:rsidR="00827685" w:rsidRPr="00A13485" w:rsidRDefault="00827685" w:rsidP="008276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HTML, CSS, JavaScript, jQuery, Bootstrap</w:t>
            </w:r>
          </w:p>
        </w:tc>
      </w:tr>
      <w:tr w:rsidR="00827685" w:rsidRPr="00A13485" w14:paraId="12D38BC1" w14:textId="77777777" w:rsidTr="00827685">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5CA009F"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Backend</w:t>
            </w:r>
          </w:p>
        </w:tc>
        <w:tc>
          <w:tcPr>
            <w:tcW w:w="5528" w:type="dxa"/>
            <w:vAlign w:val="center"/>
          </w:tcPr>
          <w:p w14:paraId="31869374" w14:textId="77777777" w:rsidR="00827685" w:rsidRPr="00A13485" w:rsidRDefault="00827685" w:rsidP="008276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JavaEE, Spring, Hibernate</w:t>
            </w:r>
          </w:p>
        </w:tc>
      </w:tr>
      <w:tr w:rsidR="00827685" w:rsidRPr="00A13485" w14:paraId="261B63A6" w14:textId="77777777" w:rsidTr="008276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8A530F2"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Web server</w:t>
            </w:r>
          </w:p>
        </w:tc>
        <w:tc>
          <w:tcPr>
            <w:tcW w:w="5528" w:type="dxa"/>
            <w:vAlign w:val="center"/>
          </w:tcPr>
          <w:p w14:paraId="545398D7" w14:textId="77777777" w:rsidR="00827685" w:rsidRPr="00A13485" w:rsidRDefault="00827685" w:rsidP="008276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Apache Tomcat 7</w:t>
            </w:r>
          </w:p>
        </w:tc>
      </w:tr>
      <w:tr w:rsidR="00827685" w:rsidRPr="00A13485" w14:paraId="1C3032E1" w14:textId="77777777" w:rsidTr="00827685">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3CA8E3B"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Development tool</w:t>
            </w:r>
          </w:p>
        </w:tc>
        <w:tc>
          <w:tcPr>
            <w:tcW w:w="5528" w:type="dxa"/>
            <w:vAlign w:val="center"/>
          </w:tcPr>
          <w:p w14:paraId="0CBF2662" w14:textId="77777777" w:rsidR="00827685" w:rsidRPr="00A13485" w:rsidRDefault="00827685" w:rsidP="008276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IntelliJ IDEA 14.1.4</w:t>
            </w:r>
          </w:p>
        </w:tc>
      </w:tr>
      <w:tr w:rsidR="00827685" w:rsidRPr="00A13485" w14:paraId="3C1955DC" w14:textId="77777777" w:rsidTr="008276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01C9AD6"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DBMS</w:t>
            </w:r>
          </w:p>
        </w:tc>
        <w:tc>
          <w:tcPr>
            <w:tcW w:w="5528" w:type="dxa"/>
            <w:vAlign w:val="center"/>
          </w:tcPr>
          <w:p w14:paraId="646CC6F3" w14:textId="77777777" w:rsidR="00827685" w:rsidRPr="00A13485" w:rsidRDefault="00827685" w:rsidP="008276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MySQL 5.6</w:t>
            </w:r>
          </w:p>
        </w:tc>
      </w:tr>
      <w:tr w:rsidR="00827685" w:rsidRPr="00A13485" w14:paraId="428D81EA" w14:textId="77777777" w:rsidTr="00827685">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2FFAB45"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Source control</w:t>
            </w:r>
          </w:p>
        </w:tc>
        <w:tc>
          <w:tcPr>
            <w:tcW w:w="5528" w:type="dxa"/>
            <w:vAlign w:val="center"/>
          </w:tcPr>
          <w:p w14:paraId="155A4172" w14:textId="77777777" w:rsidR="00827685" w:rsidRPr="00A13485" w:rsidRDefault="00827685" w:rsidP="008276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SourceTree </w:t>
            </w:r>
            <w:r w:rsidRPr="00A13485">
              <w:rPr>
                <w:rFonts w:ascii="Times New Roman" w:eastAsia="Cambria" w:hAnsi="Times New Roman" w:cs="Times New Roman"/>
                <w:sz w:val="24"/>
                <w:szCs w:val="24"/>
              </w:rPr>
              <w:t>1.6.20</w:t>
            </w:r>
          </w:p>
        </w:tc>
      </w:tr>
      <w:tr w:rsidR="00827685" w:rsidRPr="00A13485" w14:paraId="16F384E4" w14:textId="77777777" w:rsidTr="008276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9BDBD22"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Modeling tool</w:t>
            </w:r>
          </w:p>
        </w:tc>
        <w:tc>
          <w:tcPr>
            <w:tcW w:w="5528" w:type="dxa"/>
            <w:vAlign w:val="center"/>
          </w:tcPr>
          <w:p w14:paraId="0F0D9400" w14:textId="77777777" w:rsidR="00827685" w:rsidRPr="00A13485" w:rsidRDefault="00827685" w:rsidP="008276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eastAsia="Cambria" w:hAnsi="Times New Roman" w:cs="Times New Roman"/>
                <w:spacing w:val="1"/>
                <w:sz w:val="24"/>
                <w:szCs w:val="24"/>
              </w:rPr>
              <w:t>Software Ideas Modeler</w:t>
            </w:r>
          </w:p>
        </w:tc>
      </w:tr>
      <w:tr w:rsidR="00827685" w:rsidRPr="00A13485" w14:paraId="7E2FF546" w14:textId="77777777" w:rsidTr="00827685">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3DDDD8" w14:textId="77777777" w:rsidR="00827685" w:rsidRPr="00A13485" w:rsidRDefault="00827685" w:rsidP="00827685">
            <w:pPr>
              <w:rPr>
                <w:rFonts w:ascii="Times New Roman" w:hAnsi="Times New Roman" w:cs="Times New Roman"/>
                <w:sz w:val="24"/>
                <w:szCs w:val="24"/>
              </w:rPr>
            </w:pPr>
            <w:r w:rsidRPr="00A13485">
              <w:rPr>
                <w:rFonts w:ascii="Times New Roman" w:hAnsi="Times New Roman" w:cs="Times New Roman"/>
                <w:sz w:val="24"/>
                <w:szCs w:val="24"/>
              </w:rPr>
              <w:t>Document tool</w:t>
            </w:r>
          </w:p>
        </w:tc>
        <w:tc>
          <w:tcPr>
            <w:tcW w:w="5528" w:type="dxa"/>
            <w:vAlign w:val="center"/>
          </w:tcPr>
          <w:p w14:paraId="3B747818" w14:textId="77777777" w:rsidR="00827685" w:rsidRPr="00A13485" w:rsidRDefault="00827685" w:rsidP="0082768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Microsoft Word 2013</w:t>
            </w:r>
          </w:p>
        </w:tc>
      </w:tr>
    </w:tbl>
    <w:p w14:paraId="71E46109" w14:textId="13C58F3A" w:rsidR="00BC6175" w:rsidRPr="00A13485" w:rsidRDefault="004F63EF" w:rsidP="004F63EF">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29" w:name="_Toc437183397"/>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9</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Tools and Techniques</w:t>
      </w:r>
      <w:bookmarkEnd w:id="29"/>
      <w:r w:rsidR="00BC6175" w:rsidRPr="00A13485">
        <w:rPr>
          <w:rFonts w:ascii="Times New Roman" w:eastAsiaTheme="minorHAnsi" w:hAnsi="Times New Roman" w:cs="Times New Roman"/>
          <w:b w:val="0"/>
          <w:bCs w:val="0"/>
          <w:i/>
          <w:iCs/>
          <w:color w:val="244061" w:themeColor="accent1" w:themeShade="80"/>
          <w:sz w:val="24"/>
          <w:lang w:val="en-US" w:eastAsia="en-US"/>
        </w:rPr>
        <w:br w:type="page"/>
      </w:r>
    </w:p>
    <w:p w14:paraId="1D146E2D" w14:textId="77777777" w:rsidR="00827685" w:rsidRPr="00A13485" w:rsidRDefault="00827685" w:rsidP="004F63EF">
      <w:pPr>
        <w:pStyle w:val="Caption"/>
        <w:jc w:val="center"/>
        <w:rPr>
          <w:rFonts w:ascii="Times New Roman" w:eastAsiaTheme="minorHAnsi" w:hAnsi="Times New Roman" w:cs="Times New Roman"/>
          <w:i/>
          <w:iCs/>
          <w:color w:val="244061" w:themeColor="accent1" w:themeShade="80"/>
          <w:sz w:val="24"/>
          <w:szCs w:val="20"/>
          <w:lang w:val="en-US" w:eastAsia="en-US"/>
        </w:rPr>
      </w:pPr>
    </w:p>
    <w:p w14:paraId="58D7BDC7" w14:textId="2A937AE6" w:rsidR="006568A5" w:rsidRPr="00A13485" w:rsidRDefault="006568A5" w:rsidP="006568A5">
      <w:pPr>
        <w:pStyle w:val="Heading2"/>
        <w:ind w:left="1620" w:hanging="450"/>
        <w:rPr>
          <w:rFonts w:ascii="Times New Roman" w:eastAsia="Calibri" w:hAnsi="Times New Roman" w:cs="Times New Roman"/>
        </w:rPr>
      </w:pPr>
      <w:bookmarkStart w:id="30" w:name="_Toc437182735"/>
      <w:r w:rsidRPr="00A13485">
        <w:rPr>
          <w:rFonts w:ascii="Times New Roman" w:eastAsia="Calibri" w:hAnsi="Times New Roman" w:cs="Times New Roman"/>
        </w:rPr>
        <w:t>Project Management Plan</w:t>
      </w:r>
      <w:bookmarkEnd w:id="30"/>
    </w:p>
    <w:p w14:paraId="679867F0" w14:textId="7E397043" w:rsidR="006568A5" w:rsidRPr="00A13485" w:rsidRDefault="006568A5" w:rsidP="00283440">
      <w:pPr>
        <w:pStyle w:val="Heading3"/>
        <w:numPr>
          <w:ilvl w:val="0"/>
          <w:numId w:val="0"/>
        </w:numPr>
        <w:ind w:left="810"/>
      </w:pPr>
      <w:bookmarkStart w:id="31" w:name="_Toc437182736"/>
      <w:r w:rsidRPr="00A13485">
        <w:t>Software development life cycle</w:t>
      </w:r>
      <w:bookmarkEnd w:id="31"/>
    </w:p>
    <w:tbl>
      <w:tblPr>
        <w:tblW w:w="10490" w:type="dxa"/>
        <w:tblInd w:w="-174" w:type="dxa"/>
        <w:tblLayout w:type="fixed"/>
        <w:tblCellMar>
          <w:left w:w="0" w:type="dxa"/>
          <w:right w:w="0" w:type="dxa"/>
        </w:tblCellMar>
        <w:tblLook w:val="01E0" w:firstRow="1" w:lastRow="1" w:firstColumn="1" w:lastColumn="1" w:noHBand="0" w:noVBand="0"/>
      </w:tblPr>
      <w:tblGrid>
        <w:gridCol w:w="1980"/>
        <w:gridCol w:w="1980"/>
        <w:gridCol w:w="1890"/>
        <w:gridCol w:w="1260"/>
        <w:gridCol w:w="1710"/>
        <w:gridCol w:w="1670"/>
      </w:tblGrid>
      <w:tr w:rsidR="006568A5" w:rsidRPr="00A13485" w14:paraId="3D35256E" w14:textId="77777777" w:rsidTr="00BC6175">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5CD84A90" w14:textId="77777777" w:rsidR="006568A5" w:rsidRPr="00A13485" w:rsidRDefault="006568A5" w:rsidP="00D865B6">
            <w:pPr>
              <w:spacing w:line="240" w:lineRule="exact"/>
              <w:ind w:left="102"/>
              <w:rPr>
                <w:rFonts w:eastAsia="Cambria"/>
                <w:sz w:val="24"/>
                <w:szCs w:val="24"/>
              </w:rPr>
            </w:pPr>
            <w:r w:rsidRPr="00A13485">
              <w:rPr>
                <w:rFonts w:eastAsia="Cambria"/>
                <w:b/>
                <w:spacing w:val="-1"/>
                <w:sz w:val="24"/>
                <w:szCs w:val="24"/>
              </w:rPr>
              <w:t>P</w:t>
            </w:r>
            <w:r w:rsidRPr="00A13485">
              <w:rPr>
                <w:rFonts w:eastAsia="Cambria"/>
                <w:b/>
                <w:sz w:val="24"/>
                <w:szCs w:val="24"/>
              </w:rPr>
              <w:t>ha</w:t>
            </w:r>
            <w:r w:rsidRPr="00A13485">
              <w:rPr>
                <w:rFonts w:eastAsia="Cambria"/>
                <w:b/>
                <w:spacing w:val="-1"/>
                <w:sz w:val="24"/>
                <w:szCs w:val="24"/>
              </w:rPr>
              <w:t>s</w:t>
            </w:r>
            <w:r w:rsidRPr="00A13485">
              <w:rPr>
                <w:rFonts w:eastAsia="Cambria"/>
                <w:b/>
                <w:sz w:val="24"/>
                <w:szCs w:val="24"/>
              </w:rPr>
              <w:t>e</w:t>
            </w:r>
          </w:p>
        </w:tc>
        <w:tc>
          <w:tcPr>
            <w:tcW w:w="1980" w:type="dxa"/>
            <w:tcBorders>
              <w:top w:val="single" w:sz="5" w:space="0" w:color="000000"/>
              <w:left w:val="single" w:sz="5" w:space="0" w:color="000000"/>
              <w:bottom w:val="single" w:sz="5" w:space="0" w:color="000000"/>
              <w:right w:val="single" w:sz="5" w:space="0" w:color="000000"/>
            </w:tcBorders>
          </w:tcPr>
          <w:p w14:paraId="70B1511F" w14:textId="77777777" w:rsidR="006568A5" w:rsidRPr="00A13485" w:rsidRDefault="006568A5" w:rsidP="00D865B6">
            <w:pPr>
              <w:spacing w:line="240" w:lineRule="exact"/>
              <w:ind w:left="100"/>
              <w:rPr>
                <w:rFonts w:eastAsia="Cambria"/>
                <w:sz w:val="24"/>
                <w:szCs w:val="24"/>
              </w:rPr>
            </w:pPr>
            <w:r w:rsidRPr="00A13485">
              <w:rPr>
                <w:rFonts w:eastAsia="Cambria"/>
                <w:b/>
                <w:sz w:val="24"/>
                <w:szCs w:val="24"/>
              </w:rPr>
              <w:t>D</w:t>
            </w:r>
            <w:r w:rsidRPr="00A13485">
              <w:rPr>
                <w:rFonts w:eastAsia="Cambria"/>
                <w:b/>
                <w:spacing w:val="1"/>
                <w:sz w:val="24"/>
                <w:szCs w:val="24"/>
              </w:rPr>
              <w:t>e</w:t>
            </w:r>
            <w:r w:rsidRPr="00A13485">
              <w:rPr>
                <w:rFonts w:eastAsia="Cambria"/>
                <w:b/>
                <w:sz w:val="24"/>
                <w:szCs w:val="24"/>
              </w:rPr>
              <w:t>s</w:t>
            </w:r>
            <w:r w:rsidRPr="00A13485">
              <w:rPr>
                <w:rFonts w:eastAsia="Cambria"/>
                <w:b/>
                <w:spacing w:val="-1"/>
                <w:sz w:val="24"/>
                <w:szCs w:val="24"/>
              </w:rPr>
              <w:t>cr</w:t>
            </w:r>
            <w:r w:rsidRPr="00A13485">
              <w:rPr>
                <w:rFonts w:eastAsia="Cambria"/>
                <w:b/>
                <w:sz w:val="24"/>
                <w:szCs w:val="24"/>
              </w:rPr>
              <w:t>ip</w:t>
            </w:r>
            <w:r w:rsidRPr="00A13485">
              <w:rPr>
                <w:rFonts w:eastAsia="Cambria"/>
                <w:b/>
                <w:spacing w:val="-1"/>
                <w:sz w:val="24"/>
                <w:szCs w:val="24"/>
              </w:rPr>
              <w:t>t</w:t>
            </w:r>
            <w:r w:rsidRPr="00A13485">
              <w:rPr>
                <w:rFonts w:eastAsia="Cambria"/>
                <w:b/>
                <w:sz w:val="24"/>
                <w:szCs w:val="24"/>
              </w:rPr>
              <w:t>ion</w:t>
            </w:r>
          </w:p>
        </w:tc>
        <w:tc>
          <w:tcPr>
            <w:tcW w:w="1890" w:type="dxa"/>
            <w:tcBorders>
              <w:top w:val="single" w:sz="5" w:space="0" w:color="000000"/>
              <w:left w:val="single" w:sz="5" w:space="0" w:color="000000"/>
              <w:bottom w:val="single" w:sz="5" w:space="0" w:color="000000"/>
              <w:right w:val="single" w:sz="5" w:space="0" w:color="000000"/>
            </w:tcBorders>
          </w:tcPr>
          <w:p w14:paraId="5D821828" w14:textId="77777777" w:rsidR="006568A5" w:rsidRPr="00A13485" w:rsidRDefault="006568A5" w:rsidP="00D865B6">
            <w:pPr>
              <w:spacing w:line="240" w:lineRule="exact"/>
              <w:ind w:left="100"/>
              <w:rPr>
                <w:rFonts w:eastAsia="Cambria"/>
                <w:sz w:val="24"/>
                <w:szCs w:val="24"/>
              </w:rPr>
            </w:pPr>
            <w:r w:rsidRPr="00A13485">
              <w:rPr>
                <w:rFonts w:eastAsia="Cambria"/>
                <w:b/>
                <w:sz w:val="24"/>
                <w:szCs w:val="24"/>
              </w:rPr>
              <w:t>D</w:t>
            </w:r>
            <w:r w:rsidRPr="00A13485">
              <w:rPr>
                <w:rFonts w:eastAsia="Cambria"/>
                <w:b/>
                <w:spacing w:val="1"/>
                <w:sz w:val="24"/>
                <w:szCs w:val="24"/>
              </w:rPr>
              <w:t>e</w:t>
            </w:r>
            <w:r w:rsidRPr="00A13485">
              <w:rPr>
                <w:rFonts w:eastAsia="Cambria"/>
                <w:b/>
                <w:spacing w:val="-1"/>
                <w:sz w:val="24"/>
                <w:szCs w:val="24"/>
              </w:rPr>
              <w:t>l</w:t>
            </w:r>
            <w:r w:rsidRPr="00A13485">
              <w:rPr>
                <w:rFonts w:eastAsia="Cambria"/>
                <w:b/>
                <w:sz w:val="24"/>
                <w:szCs w:val="24"/>
              </w:rPr>
              <w:t>iv</w:t>
            </w:r>
            <w:r w:rsidRPr="00A13485">
              <w:rPr>
                <w:rFonts w:eastAsia="Cambria"/>
                <w:b/>
                <w:spacing w:val="1"/>
                <w:sz w:val="24"/>
                <w:szCs w:val="24"/>
              </w:rPr>
              <w:t>e</w:t>
            </w:r>
            <w:r w:rsidRPr="00A13485">
              <w:rPr>
                <w:rFonts w:eastAsia="Cambria"/>
                <w:b/>
                <w:spacing w:val="-1"/>
                <w:sz w:val="24"/>
                <w:szCs w:val="24"/>
              </w:rPr>
              <w:t>r</w:t>
            </w:r>
            <w:r w:rsidRPr="00A13485">
              <w:rPr>
                <w:rFonts w:eastAsia="Cambria"/>
                <w:b/>
                <w:sz w:val="24"/>
                <w:szCs w:val="24"/>
              </w:rPr>
              <w:t>a</w:t>
            </w:r>
            <w:r w:rsidRPr="00A13485">
              <w:rPr>
                <w:rFonts w:eastAsia="Cambria"/>
                <w:b/>
                <w:spacing w:val="-1"/>
                <w:sz w:val="24"/>
                <w:szCs w:val="24"/>
              </w:rPr>
              <w:t>bl</w:t>
            </w:r>
            <w:r w:rsidRPr="00A13485">
              <w:rPr>
                <w:rFonts w:eastAsia="Cambria"/>
                <w:b/>
                <w:sz w:val="24"/>
                <w:szCs w:val="24"/>
              </w:rPr>
              <w:t>es</w:t>
            </w:r>
          </w:p>
        </w:tc>
        <w:tc>
          <w:tcPr>
            <w:tcW w:w="1260" w:type="dxa"/>
            <w:tcBorders>
              <w:top w:val="single" w:sz="5" w:space="0" w:color="000000"/>
              <w:left w:val="single" w:sz="5" w:space="0" w:color="000000"/>
              <w:bottom w:val="single" w:sz="5" w:space="0" w:color="000000"/>
              <w:right w:val="single" w:sz="5" w:space="0" w:color="000000"/>
            </w:tcBorders>
          </w:tcPr>
          <w:p w14:paraId="62E5A726" w14:textId="77777777" w:rsidR="006568A5" w:rsidRPr="00A13485" w:rsidRDefault="006568A5" w:rsidP="00D865B6">
            <w:pPr>
              <w:spacing w:line="260" w:lineRule="exact"/>
              <w:ind w:left="100" w:right="167"/>
              <w:rPr>
                <w:rFonts w:eastAsia="Cambria"/>
                <w:sz w:val="24"/>
                <w:szCs w:val="24"/>
              </w:rPr>
            </w:pPr>
            <w:r w:rsidRPr="00A13485">
              <w:rPr>
                <w:rFonts w:eastAsia="Cambria"/>
                <w:b/>
                <w:sz w:val="24"/>
                <w:szCs w:val="24"/>
              </w:rPr>
              <w:t>Res</w:t>
            </w:r>
            <w:r w:rsidRPr="00A13485">
              <w:rPr>
                <w:rFonts w:eastAsia="Cambria"/>
                <w:b/>
                <w:spacing w:val="-1"/>
                <w:sz w:val="24"/>
                <w:szCs w:val="24"/>
              </w:rPr>
              <w:t>o</w:t>
            </w:r>
            <w:r w:rsidRPr="00A13485">
              <w:rPr>
                <w:rFonts w:eastAsia="Cambria"/>
                <w:b/>
                <w:sz w:val="24"/>
                <w:szCs w:val="24"/>
              </w:rPr>
              <w:t>u</w:t>
            </w:r>
            <w:r w:rsidRPr="00A13485">
              <w:rPr>
                <w:rFonts w:eastAsia="Cambria"/>
                <w:b/>
                <w:spacing w:val="-1"/>
                <w:sz w:val="24"/>
                <w:szCs w:val="24"/>
              </w:rPr>
              <w:t>r</w:t>
            </w:r>
            <w:r w:rsidRPr="00A13485">
              <w:rPr>
                <w:rFonts w:eastAsia="Cambria"/>
                <w:b/>
                <w:sz w:val="24"/>
                <w:szCs w:val="24"/>
              </w:rPr>
              <w:t xml:space="preserve">ce </w:t>
            </w:r>
            <w:r w:rsidRPr="00A13485">
              <w:rPr>
                <w:rFonts w:eastAsia="Cambria"/>
                <w:b/>
                <w:spacing w:val="1"/>
                <w:sz w:val="24"/>
                <w:szCs w:val="24"/>
              </w:rPr>
              <w:t>n</w:t>
            </w:r>
            <w:r w:rsidRPr="00A13485">
              <w:rPr>
                <w:rFonts w:eastAsia="Cambria"/>
                <w:b/>
                <w:sz w:val="24"/>
                <w:szCs w:val="24"/>
              </w:rPr>
              <w:t>e</w:t>
            </w:r>
            <w:r w:rsidRPr="00A13485">
              <w:rPr>
                <w:rFonts w:eastAsia="Cambria"/>
                <w:b/>
                <w:spacing w:val="-2"/>
                <w:sz w:val="24"/>
                <w:szCs w:val="24"/>
              </w:rPr>
              <w:t>e</w:t>
            </w:r>
            <w:r w:rsidRPr="00A13485">
              <w:rPr>
                <w:rFonts w:eastAsia="Cambria"/>
                <w:b/>
                <w:sz w:val="24"/>
                <w:szCs w:val="24"/>
              </w:rPr>
              <w:t>ded</w:t>
            </w:r>
          </w:p>
        </w:tc>
        <w:tc>
          <w:tcPr>
            <w:tcW w:w="1710" w:type="dxa"/>
            <w:tcBorders>
              <w:top w:val="single" w:sz="5" w:space="0" w:color="000000"/>
              <w:left w:val="single" w:sz="5" w:space="0" w:color="000000"/>
              <w:bottom w:val="single" w:sz="5" w:space="0" w:color="000000"/>
              <w:right w:val="single" w:sz="5" w:space="0" w:color="000000"/>
            </w:tcBorders>
          </w:tcPr>
          <w:p w14:paraId="1F4A36DF" w14:textId="77777777" w:rsidR="006568A5" w:rsidRPr="00A13485" w:rsidRDefault="006568A5" w:rsidP="00D865B6">
            <w:pPr>
              <w:spacing w:line="260" w:lineRule="exact"/>
              <w:ind w:left="100" w:right="134"/>
              <w:rPr>
                <w:rFonts w:eastAsia="Cambria"/>
                <w:sz w:val="24"/>
                <w:szCs w:val="24"/>
              </w:rPr>
            </w:pPr>
            <w:r w:rsidRPr="00A13485">
              <w:rPr>
                <w:rFonts w:eastAsia="Cambria"/>
                <w:b/>
                <w:sz w:val="24"/>
                <w:szCs w:val="24"/>
              </w:rPr>
              <w:t>D</w:t>
            </w:r>
            <w:r w:rsidRPr="00A13485">
              <w:rPr>
                <w:rFonts w:eastAsia="Cambria"/>
                <w:b/>
                <w:spacing w:val="1"/>
                <w:sz w:val="24"/>
                <w:szCs w:val="24"/>
              </w:rPr>
              <w:t>e</w:t>
            </w:r>
            <w:r w:rsidRPr="00A13485">
              <w:rPr>
                <w:rFonts w:eastAsia="Cambria"/>
                <w:b/>
                <w:sz w:val="24"/>
                <w:szCs w:val="24"/>
              </w:rPr>
              <w:t>p</w:t>
            </w:r>
            <w:r w:rsidRPr="00A13485">
              <w:rPr>
                <w:rFonts w:eastAsia="Cambria"/>
                <w:b/>
                <w:spacing w:val="-2"/>
                <w:sz w:val="24"/>
                <w:szCs w:val="24"/>
              </w:rPr>
              <w:t>e</w:t>
            </w:r>
            <w:r w:rsidRPr="00A13485">
              <w:rPr>
                <w:rFonts w:eastAsia="Cambria"/>
                <w:b/>
                <w:spacing w:val="1"/>
                <w:sz w:val="24"/>
                <w:szCs w:val="24"/>
              </w:rPr>
              <w:t>n</w:t>
            </w:r>
            <w:r w:rsidRPr="00A13485">
              <w:rPr>
                <w:rFonts w:eastAsia="Cambria"/>
                <w:b/>
                <w:spacing w:val="-2"/>
                <w:sz w:val="24"/>
                <w:szCs w:val="24"/>
              </w:rPr>
              <w:t>d</w:t>
            </w:r>
            <w:r w:rsidRPr="00A13485">
              <w:rPr>
                <w:rFonts w:eastAsia="Cambria"/>
                <w:b/>
                <w:sz w:val="24"/>
                <w:szCs w:val="24"/>
              </w:rPr>
              <w:t>e</w:t>
            </w:r>
            <w:r w:rsidRPr="00A13485">
              <w:rPr>
                <w:rFonts w:eastAsia="Cambria"/>
                <w:b/>
                <w:spacing w:val="1"/>
                <w:sz w:val="24"/>
                <w:szCs w:val="24"/>
              </w:rPr>
              <w:t>n</w:t>
            </w:r>
            <w:r w:rsidRPr="00A13485">
              <w:rPr>
                <w:rFonts w:eastAsia="Cambria"/>
                <w:b/>
                <w:sz w:val="24"/>
                <w:szCs w:val="24"/>
              </w:rPr>
              <w:t>c</w:t>
            </w:r>
            <w:r w:rsidRPr="00A13485">
              <w:rPr>
                <w:rFonts w:eastAsia="Cambria"/>
                <w:b/>
                <w:spacing w:val="-2"/>
                <w:sz w:val="24"/>
                <w:szCs w:val="24"/>
              </w:rPr>
              <w:t>i</w:t>
            </w:r>
            <w:r w:rsidRPr="00A13485">
              <w:rPr>
                <w:rFonts w:eastAsia="Cambria"/>
                <w:b/>
                <w:sz w:val="24"/>
                <w:szCs w:val="24"/>
              </w:rPr>
              <w:t>es and</w:t>
            </w:r>
          </w:p>
          <w:p w14:paraId="7D27C939" w14:textId="77777777" w:rsidR="006568A5" w:rsidRPr="00A13485" w:rsidRDefault="006568A5" w:rsidP="00D865B6">
            <w:pPr>
              <w:spacing w:line="240" w:lineRule="exact"/>
              <w:ind w:left="100"/>
              <w:rPr>
                <w:rFonts w:eastAsia="Cambria"/>
                <w:sz w:val="24"/>
                <w:szCs w:val="24"/>
              </w:rPr>
            </w:pPr>
            <w:r w:rsidRPr="00A13485">
              <w:rPr>
                <w:rFonts w:eastAsia="Cambria"/>
                <w:b/>
                <w:sz w:val="24"/>
                <w:szCs w:val="24"/>
              </w:rPr>
              <w:t>C</w:t>
            </w:r>
            <w:r w:rsidRPr="00A13485">
              <w:rPr>
                <w:rFonts w:eastAsia="Cambria"/>
                <w:b/>
                <w:spacing w:val="-1"/>
                <w:sz w:val="24"/>
                <w:szCs w:val="24"/>
              </w:rPr>
              <w:t>o</w:t>
            </w:r>
            <w:r w:rsidRPr="00A13485">
              <w:rPr>
                <w:rFonts w:eastAsia="Cambria"/>
                <w:b/>
                <w:spacing w:val="1"/>
                <w:sz w:val="24"/>
                <w:szCs w:val="24"/>
              </w:rPr>
              <w:t>n</w:t>
            </w:r>
            <w:r w:rsidRPr="00A13485">
              <w:rPr>
                <w:rFonts w:eastAsia="Cambria"/>
                <w:b/>
                <w:sz w:val="24"/>
                <w:szCs w:val="24"/>
              </w:rPr>
              <w:t>s</w:t>
            </w:r>
            <w:r w:rsidRPr="00A13485">
              <w:rPr>
                <w:rFonts w:eastAsia="Cambria"/>
                <w:b/>
                <w:spacing w:val="1"/>
                <w:sz w:val="24"/>
                <w:szCs w:val="24"/>
              </w:rPr>
              <w:t>t</w:t>
            </w:r>
            <w:r w:rsidRPr="00A13485">
              <w:rPr>
                <w:rFonts w:eastAsia="Cambria"/>
                <w:b/>
                <w:spacing w:val="-1"/>
                <w:sz w:val="24"/>
                <w:szCs w:val="24"/>
              </w:rPr>
              <w:t>r</w:t>
            </w:r>
            <w:r w:rsidRPr="00A13485">
              <w:rPr>
                <w:rFonts w:eastAsia="Cambria"/>
                <w:b/>
                <w:sz w:val="24"/>
                <w:szCs w:val="24"/>
              </w:rPr>
              <w:t>a</w:t>
            </w:r>
            <w:r w:rsidRPr="00A13485">
              <w:rPr>
                <w:rFonts w:eastAsia="Cambria"/>
                <w:b/>
                <w:spacing w:val="-3"/>
                <w:sz w:val="24"/>
                <w:szCs w:val="24"/>
              </w:rPr>
              <w:t>i</w:t>
            </w:r>
            <w:r w:rsidRPr="00A13485">
              <w:rPr>
                <w:rFonts w:eastAsia="Cambria"/>
                <w:b/>
                <w:spacing w:val="1"/>
                <w:sz w:val="24"/>
                <w:szCs w:val="24"/>
              </w:rPr>
              <w:t>n</w:t>
            </w:r>
            <w:r w:rsidRPr="00A13485">
              <w:rPr>
                <w:rFonts w:eastAsia="Cambria"/>
                <w:b/>
                <w:sz w:val="24"/>
                <w:szCs w:val="24"/>
              </w:rPr>
              <w:t>s</w:t>
            </w:r>
          </w:p>
        </w:tc>
        <w:tc>
          <w:tcPr>
            <w:tcW w:w="1670" w:type="dxa"/>
            <w:tcBorders>
              <w:top w:val="single" w:sz="5" w:space="0" w:color="000000"/>
              <w:left w:val="single" w:sz="5" w:space="0" w:color="000000"/>
              <w:bottom w:val="single" w:sz="5" w:space="0" w:color="000000"/>
              <w:right w:val="single" w:sz="5" w:space="0" w:color="000000"/>
            </w:tcBorders>
          </w:tcPr>
          <w:p w14:paraId="7A5F8318" w14:textId="77777777" w:rsidR="006568A5" w:rsidRPr="00A13485" w:rsidRDefault="006568A5" w:rsidP="00D865B6">
            <w:pPr>
              <w:spacing w:line="240" w:lineRule="exact"/>
              <w:ind w:left="102"/>
              <w:rPr>
                <w:rFonts w:eastAsia="Cambria"/>
                <w:sz w:val="24"/>
                <w:szCs w:val="24"/>
              </w:rPr>
            </w:pPr>
            <w:r w:rsidRPr="00A13485">
              <w:rPr>
                <w:rFonts w:eastAsia="Cambria"/>
                <w:b/>
                <w:sz w:val="24"/>
                <w:szCs w:val="24"/>
              </w:rPr>
              <w:t>Ris</w:t>
            </w:r>
            <w:r w:rsidRPr="00A13485">
              <w:rPr>
                <w:rFonts w:eastAsia="Cambria"/>
                <w:b/>
                <w:spacing w:val="-1"/>
                <w:sz w:val="24"/>
                <w:szCs w:val="24"/>
              </w:rPr>
              <w:t>k</w:t>
            </w:r>
            <w:r w:rsidRPr="00A13485">
              <w:rPr>
                <w:rFonts w:eastAsia="Cambria"/>
                <w:b/>
                <w:sz w:val="24"/>
                <w:szCs w:val="24"/>
              </w:rPr>
              <w:t>s</w:t>
            </w:r>
          </w:p>
        </w:tc>
      </w:tr>
      <w:tr w:rsidR="006568A5" w:rsidRPr="00A13485" w14:paraId="19E15592" w14:textId="77777777" w:rsidTr="00BC6175">
        <w:trPr>
          <w:trHeight w:hRule="exact" w:val="2795"/>
        </w:trPr>
        <w:tc>
          <w:tcPr>
            <w:tcW w:w="1980" w:type="dxa"/>
            <w:tcBorders>
              <w:top w:val="single" w:sz="5" w:space="0" w:color="000000"/>
              <w:left w:val="single" w:sz="5" w:space="0" w:color="000000"/>
              <w:bottom w:val="single" w:sz="5" w:space="0" w:color="000000"/>
              <w:right w:val="single" w:sz="5" w:space="0" w:color="000000"/>
            </w:tcBorders>
          </w:tcPr>
          <w:p w14:paraId="3AE9D496" w14:textId="77777777" w:rsidR="006568A5" w:rsidRPr="00A13485" w:rsidRDefault="006568A5" w:rsidP="00D865B6">
            <w:pPr>
              <w:spacing w:before="3" w:line="240" w:lineRule="exact"/>
              <w:ind w:left="102" w:right="181"/>
              <w:rPr>
                <w:rFonts w:eastAsia="Cambria"/>
                <w:sz w:val="24"/>
                <w:szCs w:val="24"/>
              </w:rPr>
            </w:pPr>
            <w:r w:rsidRPr="00A13485">
              <w:rPr>
                <w:rFonts w:eastAsia="Cambria"/>
                <w:b/>
                <w:sz w:val="24"/>
                <w:szCs w:val="24"/>
              </w:rPr>
              <w:t>Requi</w:t>
            </w:r>
            <w:r w:rsidRPr="00A13485">
              <w:rPr>
                <w:rFonts w:eastAsia="Cambria"/>
                <w:b/>
                <w:spacing w:val="-1"/>
                <w:sz w:val="24"/>
                <w:szCs w:val="24"/>
              </w:rPr>
              <w:t>r</w:t>
            </w:r>
            <w:r w:rsidRPr="00A13485">
              <w:rPr>
                <w:rFonts w:eastAsia="Cambria"/>
                <w:b/>
                <w:sz w:val="24"/>
                <w:szCs w:val="24"/>
              </w:rPr>
              <w:t>e</w:t>
            </w:r>
            <w:r w:rsidRPr="00A13485">
              <w:rPr>
                <w:rFonts w:eastAsia="Cambria"/>
                <w:b/>
                <w:spacing w:val="-2"/>
                <w:sz w:val="24"/>
                <w:szCs w:val="24"/>
              </w:rPr>
              <w:t>m</w:t>
            </w:r>
            <w:r w:rsidRPr="00A13485">
              <w:rPr>
                <w:rFonts w:eastAsia="Cambria"/>
                <w:b/>
                <w:sz w:val="24"/>
                <w:szCs w:val="24"/>
              </w:rPr>
              <w:t>e</w:t>
            </w:r>
            <w:r w:rsidRPr="00A13485">
              <w:rPr>
                <w:rFonts w:eastAsia="Cambria"/>
                <w:b/>
                <w:spacing w:val="1"/>
                <w:sz w:val="24"/>
                <w:szCs w:val="24"/>
              </w:rPr>
              <w:t>n</w:t>
            </w:r>
            <w:r w:rsidRPr="00A13485">
              <w:rPr>
                <w:rFonts w:eastAsia="Cambria"/>
                <w:b/>
                <w:sz w:val="24"/>
                <w:szCs w:val="24"/>
              </w:rPr>
              <w:t>t</w:t>
            </w:r>
            <w:r w:rsidRPr="00A13485">
              <w:rPr>
                <w:rFonts w:eastAsia="Cambria"/>
                <w:b/>
                <w:spacing w:val="1"/>
                <w:sz w:val="24"/>
                <w:szCs w:val="24"/>
              </w:rPr>
              <w:t xml:space="preserve"> </w:t>
            </w:r>
            <w:r w:rsidRPr="00A13485">
              <w:rPr>
                <w:rFonts w:eastAsia="Cambria"/>
                <w:b/>
                <w:spacing w:val="-3"/>
                <w:sz w:val="24"/>
                <w:szCs w:val="24"/>
              </w:rPr>
              <w:t>A</w:t>
            </w:r>
            <w:r w:rsidRPr="00A13485">
              <w:rPr>
                <w:rFonts w:eastAsia="Cambria"/>
                <w:b/>
                <w:spacing w:val="1"/>
                <w:sz w:val="24"/>
                <w:szCs w:val="24"/>
              </w:rPr>
              <w:t>n</w:t>
            </w:r>
            <w:r w:rsidRPr="00A13485">
              <w:rPr>
                <w:rFonts w:eastAsia="Cambria"/>
                <w:b/>
                <w:sz w:val="24"/>
                <w:szCs w:val="24"/>
              </w:rPr>
              <w:t>a</w:t>
            </w:r>
            <w:r w:rsidRPr="00A13485">
              <w:rPr>
                <w:rFonts w:eastAsia="Cambria"/>
                <w:b/>
                <w:spacing w:val="-1"/>
                <w:sz w:val="24"/>
                <w:szCs w:val="24"/>
              </w:rPr>
              <w:t>l</w:t>
            </w:r>
            <w:r w:rsidRPr="00A13485">
              <w:rPr>
                <w:rFonts w:eastAsia="Cambria"/>
                <w:b/>
                <w:sz w:val="24"/>
                <w:szCs w:val="24"/>
              </w:rPr>
              <w:t>ysis</w:t>
            </w:r>
          </w:p>
        </w:tc>
        <w:tc>
          <w:tcPr>
            <w:tcW w:w="1980" w:type="dxa"/>
            <w:tcBorders>
              <w:top w:val="single" w:sz="5" w:space="0" w:color="000000"/>
              <w:left w:val="single" w:sz="5" w:space="0" w:color="000000"/>
              <w:bottom w:val="single" w:sz="5" w:space="0" w:color="000000"/>
              <w:right w:val="single" w:sz="5" w:space="0" w:color="000000"/>
            </w:tcBorders>
          </w:tcPr>
          <w:p w14:paraId="378D6059" w14:textId="77777777" w:rsidR="006568A5" w:rsidRPr="00A13485" w:rsidRDefault="006568A5" w:rsidP="00D865B6">
            <w:pPr>
              <w:spacing w:before="3" w:line="240" w:lineRule="exact"/>
              <w:ind w:left="100" w:right="368"/>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C</w:t>
            </w:r>
            <w:r w:rsidRPr="00A13485">
              <w:rPr>
                <w:rFonts w:eastAsia="Cambria"/>
                <w:spacing w:val="1"/>
                <w:sz w:val="24"/>
                <w:szCs w:val="24"/>
              </w:rPr>
              <w:t>o</w:t>
            </w:r>
            <w:r w:rsidRPr="00A13485">
              <w:rPr>
                <w:rFonts w:eastAsia="Cambria"/>
                <w:sz w:val="24"/>
                <w:szCs w:val="24"/>
              </w:rPr>
              <w:t>l</w:t>
            </w:r>
            <w:r w:rsidRPr="00A13485">
              <w:rPr>
                <w:rFonts w:eastAsia="Cambria"/>
                <w:spacing w:val="-2"/>
                <w:sz w:val="24"/>
                <w:szCs w:val="24"/>
              </w:rPr>
              <w:t>l</w:t>
            </w:r>
            <w:r w:rsidRPr="00A13485">
              <w:rPr>
                <w:rFonts w:eastAsia="Cambria"/>
                <w:sz w:val="24"/>
                <w:szCs w:val="24"/>
              </w:rPr>
              <w:t>e</w:t>
            </w:r>
            <w:r w:rsidRPr="00A13485">
              <w:rPr>
                <w:rFonts w:eastAsia="Cambria"/>
                <w:spacing w:val="1"/>
                <w:sz w:val="24"/>
                <w:szCs w:val="24"/>
              </w:rPr>
              <w:t>c</w:t>
            </w:r>
            <w:r w:rsidRPr="00A13485">
              <w:rPr>
                <w:rFonts w:eastAsia="Cambria"/>
                <w:sz w:val="24"/>
                <w:szCs w:val="24"/>
              </w:rPr>
              <w:t>t requ</w:t>
            </w:r>
            <w:r w:rsidRPr="00A13485">
              <w:rPr>
                <w:rFonts w:eastAsia="Cambria"/>
                <w:spacing w:val="1"/>
                <w:sz w:val="24"/>
                <w:szCs w:val="24"/>
              </w:rPr>
              <w:t>i</w:t>
            </w:r>
            <w:r w:rsidRPr="00A13485">
              <w:rPr>
                <w:rFonts w:eastAsia="Cambria"/>
                <w:spacing w:val="-3"/>
                <w:sz w:val="24"/>
                <w:szCs w:val="24"/>
              </w:rPr>
              <w:t>r</w:t>
            </w:r>
            <w:r w:rsidRPr="00A13485">
              <w:rPr>
                <w:rFonts w:eastAsia="Cambria"/>
                <w:sz w:val="24"/>
                <w:szCs w:val="24"/>
              </w:rPr>
              <w:t>e</w:t>
            </w:r>
            <w:r w:rsidRPr="00A13485">
              <w:rPr>
                <w:rFonts w:eastAsia="Cambria"/>
                <w:spacing w:val="-1"/>
                <w:sz w:val="24"/>
                <w:szCs w:val="24"/>
              </w:rPr>
              <w:t>m</w:t>
            </w:r>
            <w:r w:rsidRPr="00A13485">
              <w:rPr>
                <w:rFonts w:eastAsia="Cambria"/>
                <w:sz w:val="24"/>
                <w:szCs w:val="24"/>
              </w:rPr>
              <w:t>en</w:t>
            </w:r>
            <w:r w:rsidRPr="00A13485">
              <w:rPr>
                <w:rFonts w:eastAsia="Cambria"/>
                <w:spacing w:val="-1"/>
                <w:sz w:val="24"/>
                <w:szCs w:val="24"/>
              </w:rPr>
              <w:t>t</w:t>
            </w:r>
            <w:r w:rsidRPr="00A13485">
              <w:rPr>
                <w:rFonts w:eastAsia="Cambria"/>
                <w:sz w:val="24"/>
                <w:szCs w:val="24"/>
              </w:rPr>
              <w:t>s from</w:t>
            </w:r>
            <w:r w:rsidRPr="00A13485">
              <w:rPr>
                <w:rFonts w:eastAsia="Cambria"/>
                <w:spacing w:val="-1"/>
                <w:sz w:val="24"/>
                <w:szCs w:val="24"/>
              </w:rPr>
              <w:t xml:space="preserve"> </w:t>
            </w:r>
            <w:r w:rsidRPr="00A13485">
              <w:rPr>
                <w:rFonts w:eastAsia="Cambria"/>
                <w:spacing w:val="1"/>
                <w:sz w:val="24"/>
                <w:szCs w:val="24"/>
              </w:rPr>
              <w:t>c</w:t>
            </w:r>
            <w:r w:rsidRPr="00A13485">
              <w:rPr>
                <w:rFonts w:eastAsia="Cambria"/>
                <w:spacing w:val="-2"/>
                <w:sz w:val="24"/>
                <w:szCs w:val="24"/>
              </w:rPr>
              <w:t>u</w:t>
            </w:r>
            <w:r w:rsidRPr="00A13485">
              <w:rPr>
                <w:rFonts w:eastAsia="Cambria"/>
                <w:spacing w:val="1"/>
                <w:sz w:val="24"/>
                <w:szCs w:val="24"/>
              </w:rPr>
              <w:t>s</w:t>
            </w:r>
            <w:r w:rsidRPr="00A13485">
              <w:rPr>
                <w:rFonts w:eastAsia="Cambria"/>
                <w:sz w:val="24"/>
                <w:szCs w:val="24"/>
              </w:rPr>
              <w:t>t</w:t>
            </w:r>
            <w:r w:rsidRPr="00A13485">
              <w:rPr>
                <w:rFonts w:eastAsia="Cambria"/>
                <w:spacing w:val="-2"/>
                <w:sz w:val="24"/>
                <w:szCs w:val="24"/>
              </w:rPr>
              <w:t>o</w:t>
            </w:r>
            <w:r w:rsidRPr="00A13485">
              <w:rPr>
                <w:rFonts w:eastAsia="Cambria"/>
                <w:spacing w:val="1"/>
                <w:sz w:val="24"/>
                <w:szCs w:val="24"/>
              </w:rPr>
              <w:t>m</w:t>
            </w:r>
            <w:r w:rsidRPr="00A13485">
              <w:rPr>
                <w:rFonts w:eastAsia="Cambria"/>
                <w:sz w:val="24"/>
                <w:szCs w:val="24"/>
              </w:rPr>
              <w:t>er.</w:t>
            </w:r>
          </w:p>
          <w:p w14:paraId="45B618B6" w14:textId="77777777" w:rsidR="006568A5" w:rsidRPr="00A13485" w:rsidRDefault="006568A5" w:rsidP="00D865B6">
            <w:pPr>
              <w:spacing w:line="260" w:lineRule="exact"/>
              <w:ind w:left="100" w:right="438"/>
              <w:rPr>
                <w:rFonts w:eastAsia="Cambria"/>
                <w:sz w:val="24"/>
                <w:szCs w:val="24"/>
              </w:rPr>
            </w:pPr>
            <w:r w:rsidRPr="00A13485">
              <w:rPr>
                <w:rFonts w:eastAsia="Cambria"/>
                <w:spacing w:val="1"/>
                <w:sz w:val="24"/>
                <w:szCs w:val="24"/>
              </w:rPr>
              <w:t>-</w:t>
            </w:r>
            <w:r w:rsidRPr="00A13485">
              <w:rPr>
                <w:rFonts w:eastAsia="Cambria"/>
                <w:sz w:val="24"/>
                <w:szCs w:val="24"/>
              </w:rPr>
              <w:t>Iden</w:t>
            </w:r>
            <w:r w:rsidRPr="00A13485">
              <w:rPr>
                <w:rFonts w:eastAsia="Cambria"/>
                <w:spacing w:val="-3"/>
                <w:sz w:val="24"/>
                <w:szCs w:val="24"/>
              </w:rPr>
              <w:t>t</w:t>
            </w:r>
            <w:r w:rsidRPr="00A13485">
              <w:rPr>
                <w:rFonts w:eastAsia="Cambria"/>
                <w:spacing w:val="1"/>
                <w:sz w:val="24"/>
                <w:szCs w:val="24"/>
              </w:rPr>
              <w:t>i</w:t>
            </w:r>
            <w:r w:rsidRPr="00A13485">
              <w:rPr>
                <w:rFonts w:eastAsia="Cambria"/>
                <w:sz w:val="24"/>
                <w:szCs w:val="24"/>
              </w:rPr>
              <w:t>fy</w:t>
            </w:r>
            <w:r w:rsidRPr="00A13485">
              <w:rPr>
                <w:rFonts w:eastAsia="Cambria"/>
                <w:spacing w:val="-1"/>
                <w:sz w:val="24"/>
                <w:szCs w:val="24"/>
              </w:rPr>
              <w:t xml:space="preserve"> </w:t>
            </w:r>
            <w:r w:rsidRPr="00A13485">
              <w:rPr>
                <w:rFonts w:eastAsia="Cambria"/>
                <w:sz w:val="24"/>
                <w:szCs w:val="24"/>
              </w:rPr>
              <w:t xml:space="preserve">and </w:t>
            </w:r>
            <w:r w:rsidRPr="00A13485">
              <w:rPr>
                <w:rFonts w:eastAsia="Cambria"/>
                <w:spacing w:val="1"/>
                <w:sz w:val="24"/>
                <w:szCs w:val="24"/>
              </w:rPr>
              <w:t>c</w:t>
            </w:r>
            <w:r w:rsidRPr="00A13485">
              <w:rPr>
                <w:rFonts w:eastAsia="Cambria"/>
                <w:sz w:val="24"/>
                <w:szCs w:val="24"/>
              </w:rPr>
              <w:t>la</w:t>
            </w:r>
            <w:r w:rsidRPr="00A13485">
              <w:rPr>
                <w:rFonts w:eastAsia="Cambria"/>
                <w:spacing w:val="-2"/>
                <w:sz w:val="24"/>
                <w:szCs w:val="24"/>
              </w:rPr>
              <w:t>r</w:t>
            </w:r>
            <w:r w:rsidRPr="00A13485">
              <w:rPr>
                <w:rFonts w:eastAsia="Cambria"/>
                <w:spacing w:val="1"/>
                <w:sz w:val="24"/>
                <w:szCs w:val="24"/>
              </w:rPr>
              <w:t>i</w:t>
            </w:r>
            <w:r w:rsidRPr="00A13485">
              <w:rPr>
                <w:rFonts w:eastAsia="Cambria"/>
                <w:sz w:val="24"/>
                <w:szCs w:val="24"/>
              </w:rPr>
              <w:t>fy requ</w:t>
            </w:r>
            <w:r w:rsidRPr="00A13485">
              <w:rPr>
                <w:rFonts w:eastAsia="Cambria"/>
                <w:spacing w:val="1"/>
                <w:sz w:val="24"/>
                <w:szCs w:val="24"/>
              </w:rPr>
              <w:t>i</w:t>
            </w:r>
            <w:r w:rsidRPr="00A13485">
              <w:rPr>
                <w:rFonts w:eastAsia="Cambria"/>
                <w:spacing w:val="-3"/>
                <w:sz w:val="24"/>
                <w:szCs w:val="24"/>
              </w:rPr>
              <w:t>r</w:t>
            </w:r>
            <w:r w:rsidRPr="00A13485">
              <w:rPr>
                <w:rFonts w:eastAsia="Cambria"/>
                <w:sz w:val="24"/>
                <w:szCs w:val="24"/>
              </w:rPr>
              <w:t>e</w:t>
            </w:r>
            <w:r w:rsidRPr="00A13485">
              <w:rPr>
                <w:rFonts w:eastAsia="Cambria"/>
                <w:spacing w:val="-1"/>
                <w:sz w:val="24"/>
                <w:szCs w:val="24"/>
              </w:rPr>
              <w:t>m</w:t>
            </w:r>
            <w:r w:rsidRPr="00A13485">
              <w:rPr>
                <w:rFonts w:eastAsia="Cambria"/>
                <w:sz w:val="24"/>
                <w:szCs w:val="24"/>
              </w:rPr>
              <w:t>en</w:t>
            </w:r>
            <w:r w:rsidRPr="00A13485">
              <w:rPr>
                <w:rFonts w:eastAsia="Cambria"/>
                <w:spacing w:val="-1"/>
                <w:sz w:val="24"/>
                <w:szCs w:val="24"/>
              </w:rPr>
              <w:t>t</w:t>
            </w:r>
            <w:r w:rsidRPr="00A13485">
              <w:rPr>
                <w:rFonts w:eastAsia="Cambria"/>
                <w:sz w:val="24"/>
                <w:szCs w:val="24"/>
              </w:rPr>
              <w:t>s for the</w:t>
            </w:r>
            <w:r w:rsidRPr="00A13485">
              <w:rPr>
                <w:rFonts w:eastAsia="Cambria"/>
                <w:spacing w:val="-2"/>
                <w:sz w:val="24"/>
                <w:szCs w:val="24"/>
              </w:rPr>
              <w:t xml:space="preserve"> </w:t>
            </w:r>
            <w:r w:rsidRPr="00A13485">
              <w:rPr>
                <w:rFonts w:eastAsia="Cambria"/>
                <w:spacing w:val="1"/>
                <w:sz w:val="24"/>
                <w:szCs w:val="24"/>
              </w:rPr>
              <w:t>s</w:t>
            </w:r>
            <w:r w:rsidRPr="00A13485">
              <w:rPr>
                <w:rFonts w:eastAsia="Cambria"/>
                <w:spacing w:val="-1"/>
                <w:sz w:val="24"/>
                <w:szCs w:val="24"/>
              </w:rPr>
              <w:t>y</w:t>
            </w:r>
            <w:r w:rsidRPr="00A13485">
              <w:rPr>
                <w:rFonts w:eastAsia="Cambria"/>
                <w:spacing w:val="1"/>
                <w:sz w:val="24"/>
                <w:szCs w:val="24"/>
              </w:rPr>
              <w:t>s</w:t>
            </w:r>
            <w:r w:rsidRPr="00A13485">
              <w:rPr>
                <w:rFonts w:eastAsia="Cambria"/>
                <w:sz w:val="24"/>
                <w:szCs w:val="24"/>
              </w:rPr>
              <w:t>t</w:t>
            </w:r>
            <w:r w:rsidRPr="00A13485">
              <w:rPr>
                <w:rFonts w:eastAsia="Cambria"/>
                <w:spacing w:val="-2"/>
                <w:sz w:val="24"/>
                <w:szCs w:val="24"/>
              </w:rPr>
              <w:t>e</w:t>
            </w:r>
            <w:r w:rsidRPr="00A13485">
              <w:rPr>
                <w:rFonts w:eastAsia="Cambria"/>
                <w:sz w:val="24"/>
                <w:szCs w:val="24"/>
              </w:rPr>
              <w:t>m</w:t>
            </w:r>
            <w:r w:rsidRPr="00A13485">
              <w:rPr>
                <w:rFonts w:eastAsia="Cambria"/>
                <w:spacing w:val="1"/>
                <w:sz w:val="24"/>
                <w:szCs w:val="24"/>
              </w:rPr>
              <w:t xml:space="preserve"> </w:t>
            </w:r>
            <w:r w:rsidRPr="00A13485">
              <w:rPr>
                <w:rFonts w:eastAsia="Cambria"/>
                <w:sz w:val="24"/>
                <w:szCs w:val="24"/>
              </w:rPr>
              <w:t xml:space="preserve">in </w:t>
            </w:r>
            <w:r w:rsidRPr="00A13485">
              <w:rPr>
                <w:rFonts w:eastAsia="Cambria"/>
                <w:spacing w:val="-1"/>
                <w:sz w:val="24"/>
                <w:szCs w:val="24"/>
              </w:rPr>
              <w:t>g</w:t>
            </w:r>
            <w:r w:rsidRPr="00A13485">
              <w:rPr>
                <w:rFonts w:eastAsia="Cambria"/>
                <w:sz w:val="24"/>
                <w:szCs w:val="24"/>
              </w:rPr>
              <w:t>eneral.</w:t>
            </w:r>
          </w:p>
        </w:tc>
        <w:tc>
          <w:tcPr>
            <w:tcW w:w="1890" w:type="dxa"/>
            <w:tcBorders>
              <w:top w:val="single" w:sz="5" w:space="0" w:color="000000"/>
              <w:left w:val="single" w:sz="5" w:space="0" w:color="000000"/>
              <w:bottom w:val="single" w:sz="5" w:space="0" w:color="000000"/>
              <w:right w:val="single" w:sz="5" w:space="0" w:color="000000"/>
            </w:tcBorders>
          </w:tcPr>
          <w:p w14:paraId="75DEEAE9" w14:textId="77777777" w:rsidR="006568A5" w:rsidRPr="00A13485" w:rsidRDefault="006568A5" w:rsidP="00D865B6">
            <w:pPr>
              <w:spacing w:before="3" w:line="240" w:lineRule="exact"/>
              <w:ind w:left="100" w:right="152"/>
              <w:rPr>
                <w:rFonts w:eastAsia="Cambria"/>
                <w:sz w:val="24"/>
                <w:szCs w:val="24"/>
              </w:rPr>
            </w:pPr>
            <w:r w:rsidRPr="00A13485">
              <w:rPr>
                <w:rFonts w:eastAsia="Cambria"/>
                <w:spacing w:val="1"/>
                <w:sz w:val="24"/>
                <w:szCs w:val="24"/>
              </w:rPr>
              <w:t>-</w:t>
            </w:r>
            <w:r w:rsidRPr="00A13485">
              <w:rPr>
                <w:rFonts w:eastAsia="Cambria"/>
                <w:sz w:val="24"/>
                <w:szCs w:val="24"/>
              </w:rPr>
              <w:t>Int</w:t>
            </w:r>
            <w:r w:rsidRPr="00A13485">
              <w:rPr>
                <w:rFonts w:eastAsia="Cambria"/>
                <w:spacing w:val="-1"/>
                <w:sz w:val="24"/>
                <w:szCs w:val="24"/>
              </w:rPr>
              <w:t>r</w:t>
            </w:r>
            <w:r w:rsidRPr="00A13485">
              <w:rPr>
                <w:rFonts w:eastAsia="Cambria"/>
                <w:sz w:val="24"/>
                <w:szCs w:val="24"/>
              </w:rPr>
              <w:t>o</w:t>
            </w:r>
            <w:r w:rsidRPr="00A13485">
              <w:rPr>
                <w:rFonts w:eastAsia="Cambria"/>
                <w:spacing w:val="-2"/>
                <w:sz w:val="24"/>
                <w:szCs w:val="24"/>
              </w:rPr>
              <w:t>d</w:t>
            </w:r>
            <w:r w:rsidRPr="00A13485">
              <w:rPr>
                <w:rFonts w:eastAsia="Cambria"/>
                <w:sz w:val="24"/>
                <w:szCs w:val="24"/>
              </w:rPr>
              <w:t>u</w:t>
            </w:r>
            <w:r w:rsidRPr="00A13485">
              <w:rPr>
                <w:rFonts w:eastAsia="Cambria"/>
                <w:spacing w:val="1"/>
                <w:sz w:val="24"/>
                <w:szCs w:val="24"/>
              </w:rPr>
              <w:t>c</w:t>
            </w:r>
            <w:r w:rsidRPr="00A13485">
              <w:rPr>
                <w:rFonts w:eastAsia="Cambria"/>
                <w:spacing w:val="-3"/>
                <w:sz w:val="24"/>
                <w:szCs w:val="24"/>
              </w:rPr>
              <w:t>t</w:t>
            </w:r>
            <w:r w:rsidRPr="00A13485">
              <w:rPr>
                <w:rFonts w:eastAsia="Cambria"/>
                <w:spacing w:val="1"/>
                <w:sz w:val="24"/>
                <w:szCs w:val="24"/>
              </w:rPr>
              <w:t>i</w:t>
            </w:r>
            <w:r w:rsidRPr="00A13485">
              <w:rPr>
                <w:rFonts w:eastAsia="Cambria"/>
                <w:sz w:val="24"/>
                <w:szCs w:val="24"/>
              </w:rPr>
              <w:t>on</w:t>
            </w:r>
            <w:r w:rsidRPr="00A13485">
              <w:rPr>
                <w:rFonts w:eastAsia="Cambria"/>
                <w:spacing w:val="-1"/>
                <w:sz w:val="24"/>
                <w:szCs w:val="24"/>
              </w:rPr>
              <w:t xml:space="preserve"> </w:t>
            </w:r>
            <w:r w:rsidRPr="00A13485">
              <w:rPr>
                <w:rFonts w:eastAsia="Cambria"/>
                <w:sz w:val="24"/>
                <w:szCs w:val="24"/>
              </w:rPr>
              <w:t>of propo</w:t>
            </w:r>
            <w:r w:rsidRPr="00A13485">
              <w:rPr>
                <w:rFonts w:eastAsia="Cambria"/>
                <w:spacing w:val="-1"/>
                <w:sz w:val="24"/>
                <w:szCs w:val="24"/>
              </w:rPr>
              <w:t>s</w:t>
            </w:r>
            <w:r w:rsidRPr="00A13485">
              <w:rPr>
                <w:rFonts w:eastAsia="Cambria"/>
                <w:sz w:val="24"/>
                <w:szCs w:val="24"/>
              </w:rPr>
              <w:t xml:space="preserve">ed </w:t>
            </w:r>
            <w:r w:rsidRPr="00A13485">
              <w:rPr>
                <w:rFonts w:eastAsia="Cambria"/>
                <w:spacing w:val="1"/>
                <w:sz w:val="24"/>
                <w:szCs w:val="24"/>
              </w:rPr>
              <w:t>s</w:t>
            </w:r>
            <w:r w:rsidRPr="00A13485">
              <w:rPr>
                <w:rFonts w:eastAsia="Cambria"/>
                <w:spacing w:val="-1"/>
                <w:sz w:val="24"/>
                <w:szCs w:val="24"/>
              </w:rPr>
              <w:t>y</w:t>
            </w:r>
            <w:r w:rsidRPr="00A13485">
              <w:rPr>
                <w:rFonts w:eastAsia="Cambria"/>
                <w:spacing w:val="1"/>
                <w:sz w:val="24"/>
                <w:szCs w:val="24"/>
              </w:rPr>
              <w:t>s</w:t>
            </w:r>
            <w:r w:rsidRPr="00A13485">
              <w:rPr>
                <w:rFonts w:eastAsia="Cambria"/>
                <w:sz w:val="24"/>
                <w:szCs w:val="24"/>
              </w:rPr>
              <w:t>t</w:t>
            </w:r>
            <w:r w:rsidRPr="00A13485">
              <w:rPr>
                <w:rFonts w:eastAsia="Cambria"/>
                <w:spacing w:val="-2"/>
                <w:sz w:val="24"/>
                <w:szCs w:val="24"/>
              </w:rPr>
              <w:t>e</w:t>
            </w:r>
            <w:r w:rsidRPr="00A13485">
              <w:rPr>
                <w:rFonts w:eastAsia="Cambria"/>
                <w:spacing w:val="1"/>
                <w:sz w:val="24"/>
                <w:szCs w:val="24"/>
              </w:rPr>
              <w:t>m</w:t>
            </w:r>
            <w:r w:rsidRPr="00A13485">
              <w:rPr>
                <w:rFonts w:eastAsia="Cambria"/>
                <w:sz w:val="24"/>
                <w:szCs w:val="24"/>
              </w:rPr>
              <w:t>.</w:t>
            </w:r>
          </w:p>
          <w:p w14:paraId="03E6E2F6" w14:textId="77777777" w:rsidR="006568A5" w:rsidRPr="00A13485" w:rsidRDefault="006568A5" w:rsidP="00D865B6">
            <w:pPr>
              <w:spacing w:line="260" w:lineRule="exact"/>
              <w:ind w:left="100" w:right="462"/>
              <w:rPr>
                <w:rFonts w:eastAsia="Cambria"/>
                <w:sz w:val="24"/>
                <w:szCs w:val="24"/>
              </w:rPr>
            </w:pPr>
            <w:r w:rsidRPr="00A13485">
              <w:rPr>
                <w:rFonts w:eastAsia="Cambria"/>
                <w:spacing w:val="1"/>
                <w:sz w:val="24"/>
                <w:szCs w:val="24"/>
              </w:rPr>
              <w:t>-S</w:t>
            </w:r>
            <w:r w:rsidRPr="00A13485">
              <w:rPr>
                <w:rFonts w:eastAsia="Cambria"/>
                <w:spacing w:val="-2"/>
                <w:sz w:val="24"/>
                <w:szCs w:val="24"/>
              </w:rPr>
              <w:t>o</w:t>
            </w:r>
            <w:r w:rsidRPr="00A13485">
              <w:rPr>
                <w:rFonts w:eastAsia="Cambria"/>
                <w:sz w:val="24"/>
                <w:szCs w:val="24"/>
              </w:rPr>
              <w:t>ftware requ</w:t>
            </w:r>
            <w:r w:rsidRPr="00A13485">
              <w:rPr>
                <w:rFonts w:eastAsia="Cambria"/>
                <w:spacing w:val="1"/>
                <w:sz w:val="24"/>
                <w:szCs w:val="24"/>
              </w:rPr>
              <w:t>i</w:t>
            </w:r>
            <w:r w:rsidRPr="00A13485">
              <w:rPr>
                <w:rFonts w:eastAsia="Cambria"/>
                <w:spacing w:val="-3"/>
                <w:sz w:val="24"/>
                <w:szCs w:val="24"/>
              </w:rPr>
              <w:t>r</w:t>
            </w:r>
            <w:r w:rsidRPr="00A13485">
              <w:rPr>
                <w:rFonts w:eastAsia="Cambria"/>
                <w:sz w:val="24"/>
                <w:szCs w:val="24"/>
              </w:rPr>
              <w:t>e</w:t>
            </w:r>
            <w:r w:rsidRPr="00A13485">
              <w:rPr>
                <w:rFonts w:eastAsia="Cambria"/>
                <w:spacing w:val="-1"/>
                <w:sz w:val="24"/>
                <w:szCs w:val="24"/>
              </w:rPr>
              <w:t>m</w:t>
            </w:r>
            <w:r w:rsidRPr="00A13485">
              <w:rPr>
                <w:rFonts w:eastAsia="Cambria"/>
                <w:sz w:val="24"/>
                <w:szCs w:val="24"/>
              </w:rPr>
              <w:t xml:space="preserve">ent </w:t>
            </w:r>
            <w:r w:rsidRPr="00A13485">
              <w:rPr>
                <w:rFonts w:eastAsia="Cambria"/>
                <w:spacing w:val="1"/>
                <w:sz w:val="24"/>
                <w:szCs w:val="24"/>
              </w:rPr>
              <w:t>s</w:t>
            </w:r>
            <w:r w:rsidRPr="00A13485">
              <w:rPr>
                <w:rFonts w:eastAsia="Cambria"/>
                <w:sz w:val="24"/>
                <w:szCs w:val="24"/>
              </w:rPr>
              <w:t>pe</w:t>
            </w:r>
            <w:r w:rsidRPr="00A13485">
              <w:rPr>
                <w:rFonts w:eastAsia="Cambria"/>
                <w:spacing w:val="-2"/>
                <w:sz w:val="24"/>
                <w:szCs w:val="24"/>
              </w:rPr>
              <w:t>c</w:t>
            </w:r>
            <w:r w:rsidRPr="00A13485">
              <w:rPr>
                <w:rFonts w:eastAsia="Cambria"/>
                <w:spacing w:val="1"/>
                <w:sz w:val="24"/>
                <w:szCs w:val="24"/>
              </w:rPr>
              <w:t>i</w:t>
            </w:r>
            <w:r w:rsidRPr="00A13485">
              <w:rPr>
                <w:rFonts w:eastAsia="Cambria"/>
                <w:spacing w:val="-2"/>
                <w:sz w:val="24"/>
                <w:szCs w:val="24"/>
              </w:rPr>
              <w:t>f</w:t>
            </w:r>
            <w:r w:rsidRPr="00A13485">
              <w:rPr>
                <w:rFonts w:eastAsia="Cambria"/>
                <w:spacing w:val="1"/>
                <w:sz w:val="24"/>
                <w:szCs w:val="24"/>
              </w:rPr>
              <w:t>i</w:t>
            </w:r>
            <w:r w:rsidRPr="00A13485">
              <w:rPr>
                <w:rFonts w:eastAsia="Cambria"/>
                <w:spacing w:val="-1"/>
                <w:sz w:val="24"/>
                <w:szCs w:val="24"/>
              </w:rPr>
              <w:t>c</w:t>
            </w:r>
            <w:r w:rsidRPr="00A13485">
              <w:rPr>
                <w:rFonts w:eastAsia="Cambria"/>
                <w:sz w:val="24"/>
                <w:szCs w:val="24"/>
              </w:rPr>
              <w:t>at</w:t>
            </w:r>
            <w:r w:rsidRPr="00A13485">
              <w:rPr>
                <w:rFonts w:eastAsia="Cambria"/>
                <w:spacing w:val="1"/>
                <w:sz w:val="24"/>
                <w:szCs w:val="24"/>
              </w:rPr>
              <w:t>i</w:t>
            </w:r>
            <w:r w:rsidRPr="00A13485">
              <w:rPr>
                <w:rFonts w:eastAsia="Cambria"/>
                <w:sz w:val="24"/>
                <w:szCs w:val="24"/>
              </w:rPr>
              <w:t>on.</w:t>
            </w:r>
          </w:p>
          <w:p w14:paraId="4B9DA3A6" w14:textId="77777777" w:rsidR="006568A5" w:rsidRPr="00A13485" w:rsidRDefault="006568A5" w:rsidP="00D865B6">
            <w:pPr>
              <w:spacing w:line="240" w:lineRule="exact"/>
              <w:ind w:left="100"/>
              <w:rPr>
                <w:rFonts w:eastAsia="Cambria"/>
                <w:sz w:val="24"/>
                <w:szCs w:val="24"/>
              </w:rPr>
            </w:pPr>
            <w:r w:rsidRPr="00A13485">
              <w:rPr>
                <w:rFonts w:eastAsia="Cambria"/>
                <w:spacing w:val="1"/>
                <w:sz w:val="24"/>
                <w:szCs w:val="24"/>
              </w:rPr>
              <w:t>-</w:t>
            </w:r>
            <w:r w:rsidRPr="00A13485">
              <w:rPr>
                <w:rFonts w:eastAsia="Cambria"/>
                <w:sz w:val="24"/>
                <w:szCs w:val="24"/>
              </w:rPr>
              <w:t>P</w:t>
            </w:r>
            <w:r w:rsidRPr="00A13485">
              <w:rPr>
                <w:rFonts w:eastAsia="Cambria"/>
                <w:spacing w:val="-1"/>
                <w:sz w:val="24"/>
                <w:szCs w:val="24"/>
              </w:rPr>
              <w:t>r</w:t>
            </w:r>
            <w:r w:rsidRPr="00A13485">
              <w:rPr>
                <w:rFonts w:eastAsia="Cambria"/>
                <w:sz w:val="24"/>
                <w:szCs w:val="24"/>
              </w:rPr>
              <w:t>o</w:t>
            </w:r>
            <w:r w:rsidRPr="00A13485">
              <w:rPr>
                <w:rFonts w:eastAsia="Cambria"/>
                <w:spacing w:val="-1"/>
                <w:sz w:val="24"/>
                <w:szCs w:val="24"/>
              </w:rPr>
              <w:t>j</w:t>
            </w:r>
            <w:r w:rsidRPr="00A13485">
              <w:rPr>
                <w:rFonts w:eastAsia="Cambria"/>
                <w:sz w:val="24"/>
                <w:szCs w:val="24"/>
              </w:rPr>
              <w:t>e</w:t>
            </w:r>
            <w:r w:rsidRPr="00A13485">
              <w:rPr>
                <w:rFonts w:eastAsia="Cambria"/>
                <w:spacing w:val="1"/>
                <w:sz w:val="24"/>
                <w:szCs w:val="24"/>
              </w:rPr>
              <w:t>c</w:t>
            </w:r>
            <w:r w:rsidRPr="00A13485">
              <w:rPr>
                <w:rFonts w:eastAsia="Cambria"/>
                <w:sz w:val="24"/>
                <w:szCs w:val="24"/>
              </w:rPr>
              <w:t>t</w:t>
            </w:r>
            <w:r w:rsidRPr="00A13485">
              <w:rPr>
                <w:rFonts w:eastAsia="Cambria"/>
                <w:spacing w:val="-3"/>
                <w:sz w:val="24"/>
                <w:szCs w:val="24"/>
              </w:rPr>
              <w:t xml:space="preserve"> </w:t>
            </w:r>
            <w:r w:rsidRPr="00A13485">
              <w:rPr>
                <w:rFonts w:eastAsia="Cambria"/>
                <w:spacing w:val="1"/>
                <w:sz w:val="24"/>
                <w:szCs w:val="24"/>
              </w:rPr>
              <w:t>T</w:t>
            </w:r>
            <w:r w:rsidRPr="00A13485">
              <w:rPr>
                <w:rFonts w:eastAsia="Cambria"/>
                <w:spacing w:val="-2"/>
                <w:sz w:val="24"/>
                <w:szCs w:val="24"/>
              </w:rPr>
              <w:t>a</w:t>
            </w:r>
            <w:r w:rsidRPr="00A13485">
              <w:rPr>
                <w:rFonts w:eastAsia="Cambria"/>
                <w:spacing w:val="1"/>
                <w:sz w:val="24"/>
                <w:szCs w:val="24"/>
              </w:rPr>
              <w:t>s</w:t>
            </w:r>
            <w:r w:rsidRPr="00A13485">
              <w:rPr>
                <w:rFonts w:eastAsia="Cambria"/>
                <w:sz w:val="24"/>
                <w:szCs w:val="24"/>
              </w:rPr>
              <w:t>k Pla</w:t>
            </w:r>
            <w:r w:rsidRPr="00A13485">
              <w:rPr>
                <w:rFonts w:eastAsia="Cambria"/>
                <w:spacing w:val="-1"/>
                <w:sz w:val="24"/>
                <w:szCs w:val="24"/>
              </w:rPr>
              <w:t>n</w:t>
            </w:r>
            <w:r w:rsidRPr="00A13485">
              <w:rPr>
                <w:rFonts w:eastAsia="Cambria"/>
                <w:sz w:val="24"/>
                <w:szCs w:val="24"/>
              </w:rPr>
              <w:t>.</w:t>
            </w:r>
          </w:p>
          <w:p w14:paraId="799BFE8D" w14:textId="77777777" w:rsidR="006568A5" w:rsidRPr="00A13485" w:rsidRDefault="006568A5" w:rsidP="00D865B6">
            <w:pPr>
              <w:spacing w:before="1"/>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P</w:t>
            </w:r>
            <w:r w:rsidRPr="00A13485">
              <w:rPr>
                <w:rFonts w:eastAsia="Cambria"/>
                <w:spacing w:val="-1"/>
                <w:sz w:val="24"/>
                <w:szCs w:val="24"/>
              </w:rPr>
              <w:t>r</w:t>
            </w:r>
            <w:r w:rsidRPr="00A13485">
              <w:rPr>
                <w:rFonts w:eastAsia="Cambria"/>
                <w:sz w:val="24"/>
                <w:szCs w:val="24"/>
              </w:rPr>
              <w:t>ototy</w:t>
            </w:r>
            <w:r w:rsidRPr="00A13485">
              <w:rPr>
                <w:rFonts w:eastAsia="Cambria"/>
                <w:spacing w:val="-1"/>
                <w:sz w:val="24"/>
                <w:szCs w:val="24"/>
              </w:rPr>
              <w:t>p</w:t>
            </w:r>
            <w:r w:rsidRPr="00A13485">
              <w:rPr>
                <w:rFonts w:eastAsia="Cambria"/>
                <w:spacing w:val="-2"/>
                <w:sz w:val="24"/>
                <w:szCs w:val="24"/>
              </w:rPr>
              <w:t>e</w:t>
            </w:r>
            <w:r w:rsidRPr="00A13485">
              <w:rPr>
                <w:rFonts w:eastAsia="Cambria"/>
                <w:sz w:val="24"/>
                <w:szCs w:val="24"/>
              </w:rPr>
              <w:t>s</w:t>
            </w:r>
          </w:p>
        </w:tc>
        <w:tc>
          <w:tcPr>
            <w:tcW w:w="1260" w:type="dxa"/>
            <w:tcBorders>
              <w:top w:val="single" w:sz="5" w:space="0" w:color="000000"/>
              <w:left w:val="single" w:sz="5" w:space="0" w:color="000000"/>
              <w:bottom w:val="single" w:sz="5" w:space="0" w:color="000000"/>
              <w:right w:val="single" w:sz="5" w:space="0" w:color="000000"/>
            </w:tcBorders>
          </w:tcPr>
          <w:p w14:paraId="708172F6" w14:textId="77777777" w:rsidR="006568A5" w:rsidRPr="00A13485" w:rsidRDefault="006568A5" w:rsidP="00D865B6">
            <w:pPr>
              <w:spacing w:before="3" w:line="240" w:lineRule="exact"/>
              <w:ind w:left="100" w:right="331"/>
              <w:rPr>
                <w:rFonts w:eastAsia="Cambria"/>
                <w:sz w:val="24"/>
                <w:szCs w:val="24"/>
              </w:rPr>
            </w:pPr>
            <w:r w:rsidRPr="00A13485">
              <w:rPr>
                <w:rFonts w:eastAsia="Cambria"/>
                <w:sz w:val="24"/>
                <w:szCs w:val="24"/>
              </w:rPr>
              <w:t>20 ma</w:t>
            </w:r>
            <w:r w:rsidRPr="00A13485">
              <w:rPr>
                <w:rFonts w:eastAsia="Cambria"/>
                <w:spacing w:val="-3"/>
                <w:sz w:val="24"/>
                <w:szCs w:val="24"/>
              </w:rPr>
              <w:t>n</w:t>
            </w:r>
            <w:r w:rsidRPr="00A13485">
              <w:rPr>
                <w:rFonts w:eastAsia="Cambria"/>
                <w:sz w:val="24"/>
                <w:szCs w:val="24"/>
              </w:rPr>
              <w:t>- da</w:t>
            </w:r>
            <w:r w:rsidRPr="00A13485">
              <w:rPr>
                <w:rFonts w:eastAsia="Cambria"/>
                <w:spacing w:val="-1"/>
                <w:sz w:val="24"/>
                <w:szCs w:val="24"/>
              </w:rPr>
              <w:t>y</w:t>
            </w:r>
            <w:r w:rsidRPr="00A1348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31243E6E" w14:textId="77777777" w:rsidR="006568A5" w:rsidRPr="00A13485" w:rsidRDefault="006568A5" w:rsidP="00D865B6">
            <w:pPr>
              <w:spacing w:line="240" w:lineRule="exact"/>
              <w:ind w:left="100"/>
              <w:rPr>
                <w:rFonts w:eastAsia="Cambria"/>
                <w:sz w:val="24"/>
                <w:szCs w:val="24"/>
              </w:rPr>
            </w:pPr>
            <w:r w:rsidRPr="00A13485">
              <w:rPr>
                <w:rFonts w:eastAsia="Cambria"/>
                <w:spacing w:val="1"/>
                <w:sz w:val="24"/>
                <w:szCs w:val="24"/>
              </w:rPr>
              <w:t>N</w:t>
            </w:r>
            <w:r w:rsidRPr="00A13485">
              <w:rPr>
                <w:rFonts w:eastAsia="Cambria"/>
                <w:sz w:val="24"/>
                <w:szCs w:val="24"/>
              </w:rPr>
              <w:t>/A</w:t>
            </w:r>
          </w:p>
        </w:tc>
        <w:tc>
          <w:tcPr>
            <w:tcW w:w="1670" w:type="dxa"/>
            <w:tcBorders>
              <w:top w:val="single" w:sz="5" w:space="0" w:color="000000"/>
              <w:left w:val="single" w:sz="5" w:space="0" w:color="000000"/>
              <w:bottom w:val="single" w:sz="5" w:space="0" w:color="000000"/>
              <w:right w:val="single" w:sz="5" w:space="0" w:color="000000"/>
            </w:tcBorders>
          </w:tcPr>
          <w:p w14:paraId="567BCD90" w14:textId="77777777" w:rsidR="006568A5" w:rsidRPr="00A13485" w:rsidRDefault="006568A5" w:rsidP="00D865B6">
            <w:pPr>
              <w:spacing w:before="3" w:line="240" w:lineRule="exact"/>
              <w:ind w:left="102" w:right="238"/>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M</w:t>
            </w:r>
            <w:r w:rsidRPr="00A13485">
              <w:rPr>
                <w:rFonts w:eastAsia="Cambria"/>
                <w:spacing w:val="-1"/>
                <w:sz w:val="24"/>
                <w:szCs w:val="24"/>
              </w:rPr>
              <w:t>i</w:t>
            </w:r>
            <w:r w:rsidRPr="00A13485">
              <w:rPr>
                <w:rFonts w:eastAsia="Cambria"/>
                <w:spacing w:val="1"/>
                <w:sz w:val="24"/>
                <w:szCs w:val="24"/>
              </w:rPr>
              <w:t>s</w:t>
            </w:r>
            <w:r w:rsidRPr="00A13485">
              <w:rPr>
                <w:rFonts w:eastAsia="Cambria"/>
                <w:spacing w:val="-1"/>
                <w:sz w:val="24"/>
                <w:szCs w:val="24"/>
              </w:rPr>
              <w:t>s</w:t>
            </w:r>
            <w:r w:rsidRPr="00A13485">
              <w:rPr>
                <w:rFonts w:eastAsia="Cambria"/>
                <w:spacing w:val="1"/>
                <w:sz w:val="24"/>
                <w:szCs w:val="24"/>
              </w:rPr>
              <w:t>i</w:t>
            </w:r>
            <w:r w:rsidRPr="00A13485">
              <w:rPr>
                <w:rFonts w:eastAsia="Cambria"/>
                <w:spacing w:val="-1"/>
                <w:sz w:val="24"/>
                <w:szCs w:val="24"/>
              </w:rPr>
              <w:t>n</w:t>
            </w:r>
            <w:r w:rsidRPr="00A13485">
              <w:rPr>
                <w:rFonts w:eastAsia="Cambria"/>
                <w:sz w:val="24"/>
                <w:szCs w:val="24"/>
              </w:rPr>
              <w:t>g requ</w:t>
            </w:r>
            <w:r w:rsidRPr="00A13485">
              <w:rPr>
                <w:rFonts w:eastAsia="Cambria"/>
                <w:spacing w:val="1"/>
                <w:sz w:val="24"/>
                <w:szCs w:val="24"/>
              </w:rPr>
              <w:t>i</w:t>
            </w:r>
            <w:r w:rsidRPr="00A13485">
              <w:rPr>
                <w:rFonts w:eastAsia="Cambria"/>
                <w:spacing w:val="-3"/>
                <w:sz w:val="24"/>
                <w:szCs w:val="24"/>
              </w:rPr>
              <w:t>r</w:t>
            </w:r>
            <w:r w:rsidRPr="00A13485">
              <w:rPr>
                <w:rFonts w:eastAsia="Cambria"/>
                <w:sz w:val="24"/>
                <w:szCs w:val="24"/>
              </w:rPr>
              <w:t>e</w:t>
            </w:r>
            <w:r w:rsidRPr="00A13485">
              <w:rPr>
                <w:rFonts w:eastAsia="Cambria"/>
                <w:spacing w:val="-1"/>
                <w:sz w:val="24"/>
                <w:szCs w:val="24"/>
              </w:rPr>
              <w:t>m</w:t>
            </w:r>
            <w:r w:rsidRPr="00A13485">
              <w:rPr>
                <w:rFonts w:eastAsia="Cambria"/>
                <w:sz w:val="24"/>
                <w:szCs w:val="24"/>
              </w:rPr>
              <w:t>ent</w:t>
            </w:r>
          </w:p>
          <w:p w14:paraId="6689F1B7" w14:textId="77777777" w:rsidR="006568A5" w:rsidRPr="00A13485" w:rsidRDefault="006568A5" w:rsidP="00D865B6">
            <w:pPr>
              <w:spacing w:before="4" w:line="240" w:lineRule="exact"/>
              <w:ind w:left="102" w:right="576"/>
              <w:rPr>
                <w:rFonts w:eastAsia="Cambria"/>
                <w:sz w:val="24"/>
                <w:szCs w:val="24"/>
              </w:rPr>
            </w:pPr>
            <w:r w:rsidRPr="00A13485">
              <w:rPr>
                <w:rFonts w:eastAsia="Cambria"/>
                <w:sz w:val="24"/>
                <w:szCs w:val="24"/>
              </w:rPr>
              <w:t>-</w:t>
            </w:r>
            <w:r w:rsidRPr="00A13485">
              <w:rPr>
                <w:rFonts w:eastAsia="Cambria"/>
                <w:spacing w:val="1"/>
                <w:sz w:val="24"/>
                <w:szCs w:val="24"/>
              </w:rPr>
              <w:t xml:space="preserve"> U</w:t>
            </w:r>
            <w:r w:rsidRPr="00A13485">
              <w:rPr>
                <w:rFonts w:eastAsia="Cambria"/>
                <w:spacing w:val="-1"/>
                <w:sz w:val="24"/>
                <w:szCs w:val="24"/>
              </w:rPr>
              <w:t>nc</w:t>
            </w:r>
            <w:r w:rsidRPr="00A13485">
              <w:rPr>
                <w:rFonts w:eastAsia="Cambria"/>
                <w:sz w:val="24"/>
                <w:szCs w:val="24"/>
              </w:rPr>
              <w:t xml:space="preserve">lear </w:t>
            </w:r>
            <w:r w:rsidRPr="00A13485">
              <w:rPr>
                <w:rFonts w:eastAsia="Cambria"/>
                <w:spacing w:val="1"/>
                <w:sz w:val="24"/>
                <w:szCs w:val="24"/>
              </w:rPr>
              <w:t>s</w:t>
            </w:r>
            <w:r w:rsidRPr="00A13485">
              <w:rPr>
                <w:rFonts w:eastAsia="Cambria"/>
                <w:spacing w:val="-1"/>
                <w:sz w:val="24"/>
                <w:szCs w:val="24"/>
              </w:rPr>
              <w:t>c</w:t>
            </w:r>
            <w:r w:rsidRPr="00A13485">
              <w:rPr>
                <w:rFonts w:eastAsia="Cambria"/>
                <w:sz w:val="24"/>
                <w:szCs w:val="24"/>
              </w:rPr>
              <w:t>ope of</w:t>
            </w:r>
          </w:p>
          <w:p w14:paraId="550AE29B" w14:textId="77777777" w:rsidR="006568A5" w:rsidRPr="00A13485" w:rsidRDefault="006568A5" w:rsidP="00D865B6">
            <w:pPr>
              <w:spacing w:line="240" w:lineRule="exact"/>
              <w:ind w:left="102"/>
              <w:rPr>
                <w:rFonts w:eastAsia="Cambria"/>
                <w:sz w:val="24"/>
                <w:szCs w:val="24"/>
              </w:rPr>
            </w:pPr>
            <w:r w:rsidRPr="00A13485">
              <w:rPr>
                <w:rFonts w:eastAsia="Cambria"/>
                <w:sz w:val="24"/>
                <w:szCs w:val="24"/>
              </w:rPr>
              <w:t>pro</w:t>
            </w:r>
            <w:r w:rsidRPr="00A13485">
              <w:rPr>
                <w:rFonts w:eastAsia="Cambria"/>
                <w:spacing w:val="-1"/>
                <w:sz w:val="24"/>
                <w:szCs w:val="24"/>
              </w:rPr>
              <w:t>j</w:t>
            </w:r>
            <w:r w:rsidRPr="00A13485">
              <w:rPr>
                <w:rFonts w:eastAsia="Cambria"/>
                <w:sz w:val="24"/>
                <w:szCs w:val="24"/>
              </w:rPr>
              <w:t>e</w:t>
            </w:r>
            <w:r w:rsidRPr="00A13485">
              <w:rPr>
                <w:rFonts w:eastAsia="Cambria"/>
                <w:spacing w:val="1"/>
                <w:sz w:val="24"/>
                <w:szCs w:val="24"/>
              </w:rPr>
              <w:t>c</w:t>
            </w:r>
            <w:r w:rsidRPr="00A13485">
              <w:rPr>
                <w:rFonts w:eastAsia="Cambria"/>
                <w:sz w:val="24"/>
                <w:szCs w:val="24"/>
              </w:rPr>
              <w:t>t</w:t>
            </w:r>
          </w:p>
          <w:p w14:paraId="1DA42815" w14:textId="77777777" w:rsidR="006568A5" w:rsidRPr="00A13485" w:rsidRDefault="006568A5" w:rsidP="00D865B6">
            <w:pPr>
              <w:spacing w:before="3" w:line="240" w:lineRule="exact"/>
              <w:ind w:left="102" w:right="63"/>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L</w:t>
            </w:r>
            <w:r w:rsidRPr="00A13485">
              <w:rPr>
                <w:rFonts w:eastAsia="Cambria"/>
                <w:sz w:val="24"/>
                <w:szCs w:val="24"/>
              </w:rPr>
              <w:t>a</w:t>
            </w:r>
            <w:r w:rsidRPr="00A13485">
              <w:rPr>
                <w:rFonts w:eastAsia="Cambria"/>
                <w:spacing w:val="1"/>
                <w:sz w:val="24"/>
                <w:szCs w:val="24"/>
              </w:rPr>
              <w:t>c</w:t>
            </w:r>
            <w:r w:rsidRPr="00A13485">
              <w:rPr>
                <w:rFonts w:eastAsia="Cambria"/>
                <w:sz w:val="24"/>
                <w:szCs w:val="24"/>
              </w:rPr>
              <w:t>k</w:t>
            </w:r>
            <w:r w:rsidRPr="00A13485">
              <w:rPr>
                <w:rFonts w:eastAsia="Cambria"/>
                <w:spacing w:val="-1"/>
                <w:sz w:val="24"/>
                <w:szCs w:val="24"/>
              </w:rPr>
              <w:t xml:space="preserve"> </w:t>
            </w:r>
            <w:r w:rsidRPr="00A13485">
              <w:rPr>
                <w:rFonts w:eastAsia="Cambria"/>
                <w:sz w:val="24"/>
                <w:szCs w:val="24"/>
              </w:rPr>
              <w:t xml:space="preserve">of </w:t>
            </w:r>
            <w:r w:rsidRPr="00A13485">
              <w:rPr>
                <w:rFonts w:eastAsia="Cambria"/>
                <w:spacing w:val="1"/>
                <w:sz w:val="24"/>
                <w:szCs w:val="24"/>
              </w:rPr>
              <w:t>m</w:t>
            </w:r>
            <w:r w:rsidRPr="00A13485">
              <w:rPr>
                <w:rFonts w:eastAsia="Cambria"/>
                <w:spacing w:val="-2"/>
                <w:sz w:val="24"/>
                <w:szCs w:val="24"/>
              </w:rPr>
              <w:t>e</w:t>
            </w:r>
            <w:r w:rsidRPr="00A13485">
              <w:rPr>
                <w:rFonts w:eastAsia="Cambria"/>
                <w:spacing w:val="1"/>
                <w:sz w:val="24"/>
                <w:szCs w:val="24"/>
              </w:rPr>
              <w:t>m</w:t>
            </w:r>
            <w:r w:rsidRPr="00A13485">
              <w:rPr>
                <w:rFonts w:eastAsia="Cambria"/>
                <w:spacing w:val="-1"/>
                <w:sz w:val="24"/>
                <w:szCs w:val="24"/>
              </w:rPr>
              <w:t>b</w:t>
            </w:r>
            <w:r w:rsidRPr="00A13485">
              <w:rPr>
                <w:rFonts w:eastAsia="Cambria"/>
                <w:sz w:val="24"/>
                <w:szCs w:val="24"/>
              </w:rPr>
              <w:t xml:space="preserve">er </w:t>
            </w:r>
            <w:r w:rsidRPr="00A13485">
              <w:rPr>
                <w:rFonts w:eastAsia="Cambria"/>
                <w:spacing w:val="-2"/>
                <w:sz w:val="24"/>
                <w:szCs w:val="24"/>
              </w:rPr>
              <w:t>s</w:t>
            </w:r>
            <w:r w:rsidRPr="00A13485">
              <w:rPr>
                <w:rFonts w:eastAsia="Cambria"/>
                <w:sz w:val="24"/>
                <w:szCs w:val="24"/>
              </w:rPr>
              <w:t>hare</w:t>
            </w:r>
          </w:p>
          <w:p w14:paraId="3DA263F4" w14:textId="77777777" w:rsidR="006568A5" w:rsidRPr="00A13485" w:rsidRDefault="006568A5" w:rsidP="00D865B6">
            <w:pPr>
              <w:spacing w:line="240" w:lineRule="exact"/>
              <w:ind w:left="102"/>
              <w:rPr>
                <w:rFonts w:eastAsia="Cambria"/>
                <w:sz w:val="24"/>
                <w:szCs w:val="24"/>
              </w:rPr>
            </w:pPr>
            <w:r w:rsidRPr="00A13485">
              <w:rPr>
                <w:rFonts w:eastAsia="Cambria"/>
                <w:sz w:val="24"/>
                <w:szCs w:val="24"/>
              </w:rPr>
              <w:t>of unde</w:t>
            </w:r>
            <w:r w:rsidRPr="00A13485">
              <w:rPr>
                <w:rFonts w:eastAsia="Cambria"/>
                <w:spacing w:val="-3"/>
                <w:sz w:val="24"/>
                <w:szCs w:val="24"/>
              </w:rPr>
              <w:t>r</w:t>
            </w:r>
            <w:r w:rsidRPr="00A13485">
              <w:rPr>
                <w:rFonts w:eastAsia="Cambria"/>
                <w:spacing w:val="1"/>
                <w:sz w:val="24"/>
                <w:szCs w:val="24"/>
              </w:rPr>
              <w:t>s</w:t>
            </w:r>
            <w:r w:rsidRPr="00A13485">
              <w:rPr>
                <w:rFonts w:eastAsia="Cambria"/>
                <w:sz w:val="24"/>
                <w:szCs w:val="24"/>
              </w:rPr>
              <w:t>ta</w:t>
            </w:r>
            <w:r w:rsidRPr="00A13485">
              <w:rPr>
                <w:rFonts w:eastAsia="Cambria"/>
                <w:spacing w:val="-1"/>
                <w:sz w:val="24"/>
                <w:szCs w:val="24"/>
              </w:rPr>
              <w:t>n</w:t>
            </w:r>
            <w:r w:rsidRPr="00A13485">
              <w:rPr>
                <w:rFonts w:eastAsia="Cambria"/>
                <w:sz w:val="24"/>
                <w:szCs w:val="24"/>
              </w:rPr>
              <w:t xml:space="preserve">d </w:t>
            </w:r>
          </w:p>
        </w:tc>
      </w:tr>
      <w:tr w:rsidR="006568A5" w:rsidRPr="00A13485" w14:paraId="119AD996" w14:textId="77777777" w:rsidTr="00BC6175">
        <w:trPr>
          <w:trHeight w:hRule="exact" w:val="2590"/>
        </w:trPr>
        <w:tc>
          <w:tcPr>
            <w:tcW w:w="1980" w:type="dxa"/>
            <w:tcBorders>
              <w:top w:val="single" w:sz="5" w:space="0" w:color="000000"/>
              <w:left w:val="single" w:sz="5" w:space="0" w:color="000000"/>
              <w:bottom w:val="single" w:sz="5" w:space="0" w:color="000000"/>
              <w:right w:val="single" w:sz="5" w:space="0" w:color="000000"/>
            </w:tcBorders>
          </w:tcPr>
          <w:p w14:paraId="749C71EA" w14:textId="77777777" w:rsidR="006568A5" w:rsidRPr="00A13485" w:rsidRDefault="006568A5" w:rsidP="00D865B6">
            <w:pPr>
              <w:spacing w:line="240" w:lineRule="exact"/>
              <w:ind w:left="102"/>
              <w:rPr>
                <w:rFonts w:eastAsia="Cambria"/>
                <w:sz w:val="24"/>
                <w:szCs w:val="24"/>
              </w:rPr>
            </w:pPr>
            <w:r w:rsidRPr="00A13485">
              <w:rPr>
                <w:rFonts w:eastAsia="Cambria"/>
                <w:b/>
                <w:sz w:val="24"/>
                <w:szCs w:val="24"/>
              </w:rPr>
              <w:t>D</w:t>
            </w:r>
            <w:r w:rsidRPr="00A13485">
              <w:rPr>
                <w:rFonts w:eastAsia="Cambria"/>
                <w:b/>
                <w:spacing w:val="1"/>
                <w:sz w:val="24"/>
                <w:szCs w:val="24"/>
              </w:rPr>
              <w:t>e</w:t>
            </w:r>
            <w:r w:rsidRPr="00A13485">
              <w:rPr>
                <w:rFonts w:eastAsia="Cambria"/>
                <w:b/>
                <w:sz w:val="24"/>
                <w:szCs w:val="24"/>
              </w:rPr>
              <w:t>si</w:t>
            </w:r>
            <w:r w:rsidRPr="00A13485">
              <w:rPr>
                <w:rFonts w:eastAsia="Cambria"/>
                <w:b/>
                <w:spacing w:val="-2"/>
                <w:sz w:val="24"/>
                <w:szCs w:val="24"/>
              </w:rPr>
              <w:t>g</w:t>
            </w:r>
            <w:r w:rsidRPr="00A13485">
              <w:rPr>
                <w:rFonts w:eastAsia="Cambria"/>
                <w:b/>
                <w:sz w:val="24"/>
                <w:szCs w:val="24"/>
              </w:rPr>
              <w:t>n</w:t>
            </w:r>
          </w:p>
        </w:tc>
        <w:tc>
          <w:tcPr>
            <w:tcW w:w="1980" w:type="dxa"/>
            <w:tcBorders>
              <w:top w:val="single" w:sz="5" w:space="0" w:color="000000"/>
              <w:left w:val="single" w:sz="5" w:space="0" w:color="000000"/>
              <w:bottom w:val="single" w:sz="5" w:space="0" w:color="000000"/>
              <w:right w:val="single" w:sz="5" w:space="0" w:color="000000"/>
            </w:tcBorders>
          </w:tcPr>
          <w:p w14:paraId="30CB20D5" w14:textId="77777777" w:rsidR="006568A5" w:rsidRPr="00A13485" w:rsidRDefault="006568A5" w:rsidP="00D865B6">
            <w:pPr>
              <w:spacing w:line="260" w:lineRule="exact"/>
              <w:ind w:left="100" w:right="346"/>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A</w:t>
            </w:r>
            <w:r w:rsidRPr="00A13485">
              <w:rPr>
                <w:rFonts w:eastAsia="Cambria"/>
                <w:sz w:val="24"/>
                <w:szCs w:val="24"/>
              </w:rPr>
              <w:t>r</w:t>
            </w:r>
            <w:r w:rsidRPr="00A13485">
              <w:rPr>
                <w:rFonts w:eastAsia="Cambria"/>
                <w:spacing w:val="1"/>
                <w:sz w:val="24"/>
                <w:szCs w:val="24"/>
              </w:rPr>
              <w:t>c</w:t>
            </w:r>
            <w:r w:rsidRPr="00A13485">
              <w:rPr>
                <w:rFonts w:eastAsia="Cambria"/>
                <w:spacing w:val="-2"/>
                <w:sz w:val="24"/>
                <w:szCs w:val="24"/>
              </w:rPr>
              <w:t>h</w:t>
            </w:r>
            <w:r w:rsidRPr="00A13485">
              <w:rPr>
                <w:rFonts w:eastAsia="Cambria"/>
                <w:spacing w:val="1"/>
                <w:sz w:val="24"/>
                <w:szCs w:val="24"/>
              </w:rPr>
              <w:t>i</w:t>
            </w:r>
            <w:r w:rsidRPr="00A13485">
              <w:rPr>
                <w:rFonts w:eastAsia="Cambria"/>
                <w:sz w:val="24"/>
                <w:szCs w:val="24"/>
              </w:rPr>
              <w:t>t</w:t>
            </w:r>
            <w:r w:rsidRPr="00A13485">
              <w:rPr>
                <w:rFonts w:eastAsia="Cambria"/>
                <w:spacing w:val="-2"/>
                <w:sz w:val="24"/>
                <w:szCs w:val="24"/>
              </w:rPr>
              <w:t>e</w:t>
            </w:r>
            <w:r w:rsidRPr="00A13485">
              <w:rPr>
                <w:rFonts w:eastAsia="Cambria"/>
                <w:spacing w:val="1"/>
                <w:sz w:val="24"/>
                <w:szCs w:val="24"/>
              </w:rPr>
              <w:t>c</w:t>
            </w:r>
            <w:r w:rsidRPr="00A13485">
              <w:rPr>
                <w:rFonts w:eastAsia="Cambria"/>
                <w:sz w:val="24"/>
                <w:szCs w:val="24"/>
              </w:rPr>
              <w:t>ture de</w:t>
            </w:r>
            <w:r w:rsidRPr="00A13485">
              <w:rPr>
                <w:rFonts w:eastAsia="Cambria"/>
                <w:spacing w:val="-1"/>
                <w:sz w:val="24"/>
                <w:szCs w:val="24"/>
              </w:rPr>
              <w:t>s</w:t>
            </w:r>
            <w:r w:rsidRPr="00A13485">
              <w:rPr>
                <w:rFonts w:eastAsia="Cambria"/>
                <w:spacing w:val="1"/>
                <w:sz w:val="24"/>
                <w:szCs w:val="24"/>
              </w:rPr>
              <w:t>i</w:t>
            </w:r>
            <w:r w:rsidRPr="00A13485">
              <w:rPr>
                <w:rFonts w:eastAsia="Cambria"/>
                <w:spacing w:val="-1"/>
                <w:sz w:val="24"/>
                <w:szCs w:val="24"/>
              </w:rPr>
              <w:t>g</w:t>
            </w:r>
            <w:r w:rsidRPr="00A13485">
              <w:rPr>
                <w:rFonts w:eastAsia="Cambria"/>
                <w:sz w:val="24"/>
                <w:szCs w:val="24"/>
              </w:rPr>
              <w:t>n</w:t>
            </w:r>
            <w:r w:rsidRPr="00A13485">
              <w:rPr>
                <w:rFonts w:eastAsia="Cambria"/>
                <w:spacing w:val="-1"/>
                <w:sz w:val="24"/>
                <w:szCs w:val="24"/>
              </w:rPr>
              <w:t xml:space="preserve"> </w:t>
            </w:r>
            <w:r w:rsidRPr="00A13485">
              <w:rPr>
                <w:rFonts w:eastAsia="Cambria"/>
                <w:sz w:val="24"/>
                <w:szCs w:val="24"/>
              </w:rPr>
              <w:t xml:space="preserve">for the </w:t>
            </w:r>
            <w:r w:rsidRPr="00A13485">
              <w:rPr>
                <w:rFonts w:eastAsia="Cambria"/>
                <w:spacing w:val="1"/>
                <w:sz w:val="24"/>
                <w:szCs w:val="24"/>
              </w:rPr>
              <w:t>s</w:t>
            </w:r>
            <w:r w:rsidRPr="00A13485">
              <w:rPr>
                <w:rFonts w:eastAsia="Cambria"/>
                <w:spacing w:val="-1"/>
                <w:sz w:val="24"/>
                <w:szCs w:val="24"/>
              </w:rPr>
              <w:t>y</w:t>
            </w:r>
            <w:r w:rsidRPr="00A13485">
              <w:rPr>
                <w:rFonts w:eastAsia="Cambria"/>
                <w:spacing w:val="1"/>
                <w:sz w:val="24"/>
                <w:szCs w:val="24"/>
              </w:rPr>
              <w:t>s</w:t>
            </w:r>
            <w:r w:rsidRPr="00A13485">
              <w:rPr>
                <w:rFonts w:eastAsia="Cambria"/>
                <w:sz w:val="24"/>
                <w:szCs w:val="24"/>
              </w:rPr>
              <w:t>t</w:t>
            </w:r>
            <w:r w:rsidRPr="00A13485">
              <w:rPr>
                <w:rFonts w:eastAsia="Cambria"/>
                <w:spacing w:val="-2"/>
                <w:sz w:val="24"/>
                <w:szCs w:val="24"/>
              </w:rPr>
              <w:t>e</w:t>
            </w:r>
            <w:r w:rsidRPr="00A13485">
              <w:rPr>
                <w:rFonts w:eastAsia="Cambria"/>
                <w:sz w:val="24"/>
                <w:szCs w:val="24"/>
              </w:rPr>
              <w:t>m</w:t>
            </w:r>
          </w:p>
          <w:p w14:paraId="7BB76AE9" w14:textId="77777777" w:rsidR="006568A5" w:rsidRPr="00A13485" w:rsidRDefault="006568A5" w:rsidP="00D865B6">
            <w:pPr>
              <w:spacing w:line="260" w:lineRule="exact"/>
              <w:ind w:left="100" w:right="17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Det</w:t>
            </w:r>
            <w:r w:rsidRPr="00A13485">
              <w:rPr>
                <w:rFonts w:eastAsia="Cambria"/>
                <w:spacing w:val="-2"/>
                <w:sz w:val="24"/>
                <w:szCs w:val="24"/>
              </w:rPr>
              <w:t>a</w:t>
            </w:r>
            <w:r w:rsidRPr="00A13485">
              <w:rPr>
                <w:rFonts w:eastAsia="Cambria"/>
                <w:spacing w:val="1"/>
                <w:sz w:val="24"/>
                <w:szCs w:val="24"/>
              </w:rPr>
              <w:t>i</w:t>
            </w:r>
            <w:r w:rsidRPr="00A13485">
              <w:rPr>
                <w:rFonts w:eastAsia="Cambria"/>
                <w:sz w:val="24"/>
                <w:szCs w:val="24"/>
              </w:rPr>
              <w:t>l d</w:t>
            </w:r>
            <w:r w:rsidRPr="00A13485">
              <w:rPr>
                <w:rFonts w:eastAsia="Cambria"/>
                <w:spacing w:val="-3"/>
                <w:sz w:val="24"/>
                <w:szCs w:val="24"/>
              </w:rPr>
              <w:t>e</w:t>
            </w:r>
            <w:r w:rsidRPr="00A13485">
              <w:rPr>
                <w:rFonts w:eastAsia="Cambria"/>
                <w:spacing w:val="1"/>
                <w:sz w:val="24"/>
                <w:szCs w:val="24"/>
              </w:rPr>
              <w:t>si</w:t>
            </w:r>
            <w:r w:rsidRPr="00A13485">
              <w:rPr>
                <w:rFonts w:eastAsia="Cambria"/>
                <w:spacing w:val="-1"/>
                <w:sz w:val="24"/>
                <w:szCs w:val="24"/>
              </w:rPr>
              <w:t>g</w:t>
            </w:r>
            <w:r w:rsidRPr="00A13485">
              <w:rPr>
                <w:rFonts w:eastAsia="Cambria"/>
                <w:sz w:val="24"/>
                <w:szCs w:val="24"/>
              </w:rPr>
              <w:t>n u</w:t>
            </w:r>
            <w:r w:rsidRPr="00A13485">
              <w:rPr>
                <w:rFonts w:eastAsia="Cambria"/>
                <w:spacing w:val="-1"/>
                <w:sz w:val="24"/>
                <w:szCs w:val="24"/>
              </w:rPr>
              <w:t>s</w:t>
            </w:r>
            <w:r w:rsidRPr="00A13485">
              <w:rPr>
                <w:rFonts w:eastAsia="Cambria"/>
                <w:spacing w:val="1"/>
                <w:sz w:val="24"/>
                <w:szCs w:val="24"/>
              </w:rPr>
              <w:t>i</w:t>
            </w:r>
            <w:r w:rsidRPr="00A13485">
              <w:rPr>
                <w:rFonts w:eastAsia="Cambria"/>
                <w:spacing w:val="-1"/>
                <w:sz w:val="24"/>
                <w:szCs w:val="24"/>
              </w:rPr>
              <w:t>n</w:t>
            </w:r>
            <w:r w:rsidRPr="00A13485">
              <w:rPr>
                <w:rFonts w:eastAsia="Cambria"/>
                <w:sz w:val="24"/>
                <w:szCs w:val="24"/>
              </w:rPr>
              <w:t>g</w:t>
            </w:r>
            <w:r w:rsidRPr="00A13485">
              <w:rPr>
                <w:rFonts w:eastAsia="Cambria"/>
                <w:spacing w:val="-1"/>
                <w:sz w:val="24"/>
                <w:szCs w:val="24"/>
              </w:rPr>
              <w:t xml:space="preserve"> t</w:t>
            </w:r>
            <w:r w:rsidRPr="00A13485">
              <w:rPr>
                <w:rFonts w:eastAsia="Cambria"/>
                <w:sz w:val="24"/>
                <w:szCs w:val="24"/>
              </w:rPr>
              <w:t>o</w:t>
            </w:r>
            <w:r w:rsidRPr="00A13485">
              <w:rPr>
                <w:rFonts w:eastAsia="Cambria"/>
                <w:spacing w:val="1"/>
                <w:sz w:val="24"/>
                <w:szCs w:val="24"/>
              </w:rPr>
              <w:t>p-</w:t>
            </w:r>
            <w:r w:rsidRPr="00A13485">
              <w:rPr>
                <w:rFonts w:eastAsia="Cambria"/>
                <w:sz w:val="24"/>
                <w:szCs w:val="24"/>
              </w:rPr>
              <w:t xml:space="preserve">down </w:t>
            </w:r>
            <w:r w:rsidRPr="00A13485">
              <w:rPr>
                <w:rFonts w:eastAsia="Cambria"/>
                <w:spacing w:val="-1"/>
                <w:sz w:val="24"/>
                <w:szCs w:val="24"/>
              </w:rPr>
              <w:t>b</w:t>
            </w:r>
            <w:r w:rsidRPr="00A13485">
              <w:rPr>
                <w:rFonts w:eastAsia="Cambria"/>
                <w:sz w:val="24"/>
                <w:szCs w:val="24"/>
              </w:rPr>
              <w:t>reak</w:t>
            </w:r>
            <w:r w:rsidRPr="00A13485">
              <w:rPr>
                <w:rFonts w:eastAsia="Cambria"/>
                <w:spacing w:val="-1"/>
                <w:sz w:val="24"/>
                <w:szCs w:val="24"/>
              </w:rPr>
              <w:t xml:space="preserve"> </w:t>
            </w:r>
            <w:r w:rsidRPr="00A13485">
              <w:rPr>
                <w:rFonts w:eastAsia="Cambria"/>
                <w:sz w:val="24"/>
                <w:szCs w:val="24"/>
              </w:rPr>
              <w:t>down</w:t>
            </w:r>
          </w:p>
          <w:p w14:paraId="468D5D30" w14:textId="77777777" w:rsidR="006568A5" w:rsidRPr="00A13485" w:rsidRDefault="006568A5" w:rsidP="00D865B6">
            <w:pPr>
              <w:spacing w:before="1"/>
              <w:ind w:left="100" w:right="468"/>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C</w:t>
            </w:r>
            <w:r w:rsidRPr="00A13485">
              <w:rPr>
                <w:rFonts w:eastAsia="Cambria"/>
                <w:spacing w:val="-1"/>
                <w:sz w:val="24"/>
                <w:szCs w:val="24"/>
              </w:rPr>
              <w:t>h</w:t>
            </w:r>
            <w:r w:rsidRPr="00A13485">
              <w:rPr>
                <w:rFonts w:eastAsia="Cambria"/>
                <w:sz w:val="24"/>
                <w:szCs w:val="24"/>
              </w:rPr>
              <w:t>o</w:t>
            </w:r>
            <w:r w:rsidRPr="00A13485">
              <w:rPr>
                <w:rFonts w:eastAsia="Cambria"/>
                <w:spacing w:val="-2"/>
                <w:sz w:val="24"/>
                <w:szCs w:val="24"/>
              </w:rPr>
              <w:t>o</w:t>
            </w:r>
            <w:r w:rsidRPr="00A13485">
              <w:rPr>
                <w:rFonts w:eastAsia="Cambria"/>
                <w:spacing w:val="1"/>
                <w:sz w:val="24"/>
                <w:szCs w:val="24"/>
              </w:rPr>
              <w:t>s</w:t>
            </w:r>
            <w:r w:rsidRPr="00A13485">
              <w:rPr>
                <w:rFonts w:eastAsia="Cambria"/>
                <w:sz w:val="24"/>
                <w:szCs w:val="24"/>
              </w:rPr>
              <w:t xml:space="preserve">e </w:t>
            </w:r>
            <w:r w:rsidRPr="00A13485">
              <w:rPr>
                <w:rFonts w:eastAsia="Cambria"/>
                <w:spacing w:val="-1"/>
                <w:sz w:val="24"/>
                <w:szCs w:val="24"/>
              </w:rPr>
              <w:t>A</w:t>
            </w:r>
            <w:r w:rsidRPr="00A13485">
              <w:rPr>
                <w:rFonts w:eastAsia="Cambria"/>
                <w:sz w:val="24"/>
                <w:szCs w:val="24"/>
              </w:rPr>
              <w:t>r</w:t>
            </w:r>
            <w:r w:rsidRPr="00A13485">
              <w:rPr>
                <w:rFonts w:eastAsia="Cambria"/>
                <w:spacing w:val="1"/>
                <w:sz w:val="24"/>
                <w:szCs w:val="24"/>
              </w:rPr>
              <w:t>c</w:t>
            </w:r>
            <w:r w:rsidRPr="00A13485">
              <w:rPr>
                <w:rFonts w:eastAsia="Cambria"/>
                <w:sz w:val="24"/>
                <w:szCs w:val="24"/>
              </w:rPr>
              <w:t>h</w:t>
            </w:r>
            <w:r w:rsidRPr="00A13485">
              <w:rPr>
                <w:rFonts w:eastAsia="Cambria"/>
                <w:spacing w:val="1"/>
                <w:sz w:val="24"/>
                <w:szCs w:val="24"/>
              </w:rPr>
              <w:t>i</w:t>
            </w:r>
            <w:r w:rsidRPr="00A13485">
              <w:rPr>
                <w:rFonts w:eastAsia="Cambria"/>
                <w:spacing w:val="-3"/>
                <w:sz w:val="24"/>
                <w:szCs w:val="24"/>
              </w:rPr>
              <w:t>t</w:t>
            </w:r>
            <w:r w:rsidRPr="00A13485">
              <w:rPr>
                <w:rFonts w:eastAsia="Cambria"/>
                <w:sz w:val="24"/>
                <w:szCs w:val="24"/>
              </w:rPr>
              <w:t>e</w:t>
            </w:r>
            <w:r w:rsidRPr="00A13485">
              <w:rPr>
                <w:rFonts w:eastAsia="Cambria"/>
                <w:spacing w:val="1"/>
                <w:sz w:val="24"/>
                <w:szCs w:val="24"/>
              </w:rPr>
              <w:t>c</w:t>
            </w:r>
            <w:r w:rsidRPr="00A13485">
              <w:rPr>
                <w:rFonts w:eastAsia="Cambria"/>
                <w:spacing w:val="-3"/>
                <w:sz w:val="24"/>
                <w:szCs w:val="24"/>
              </w:rPr>
              <w:t>t</w:t>
            </w:r>
            <w:r w:rsidRPr="00A13485">
              <w:rPr>
                <w:rFonts w:eastAsia="Cambria"/>
                <w:sz w:val="24"/>
                <w:szCs w:val="24"/>
              </w:rPr>
              <w:t xml:space="preserve">ure </w:t>
            </w:r>
            <w:r w:rsidRPr="00A13485">
              <w:rPr>
                <w:rFonts w:eastAsia="Cambria"/>
                <w:spacing w:val="1"/>
                <w:sz w:val="24"/>
                <w:szCs w:val="24"/>
              </w:rPr>
              <w:t>s</w:t>
            </w:r>
            <w:r w:rsidRPr="00A13485">
              <w:rPr>
                <w:rFonts w:eastAsia="Cambria"/>
                <w:sz w:val="24"/>
                <w:szCs w:val="24"/>
              </w:rPr>
              <w:t>t</w:t>
            </w:r>
            <w:r w:rsidRPr="00A13485">
              <w:rPr>
                <w:rFonts w:eastAsia="Cambria"/>
                <w:spacing w:val="-1"/>
                <w:sz w:val="24"/>
                <w:szCs w:val="24"/>
              </w:rPr>
              <w:t>y</w:t>
            </w:r>
            <w:r w:rsidRPr="00A1348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383CCDAF" w14:textId="77777777" w:rsidR="006568A5" w:rsidRPr="00A13485" w:rsidRDefault="006568A5" w:rsidP="00D865B6">
            <w:pPr>
              <w:spacing w:line="240" w:lineRule="exact"/>
              <w:ind w:left="100"/>
              <w:rPr>
                <w:rFonts w:eastAsia="Cambria"/>
                <w:sz w:val="24"/>
                <w:szCs w:val="24"/>
                <w:lang w:val="fr-FR"/>
              </w:rPr>
            </w:pPr>
            <w:r w:rsidRPr="00A13485">
              <w:rPr>
                <w:rFonts w:eastAsia="Cambria"/>
                <w:sz w:val="24"/>
                <w:szCs w:val="24"/>
                <w:lang w:val="fr-FR"/>
              </w:rPr>
              <w:t>-</w:t>
            </w:r>
            <w:r w:rsidRPr="00A13485">
              <w:rPr>
                <w:rFonts w:eastAsia="Cambria"/>
                <w:spacing w:val="1"/>
                <w:sz w:val="24"/>
                <w:szCs w:val="24"/>
                <w:lang w:val="fr-FR"/>
              </w:rPr>
              <w:t xml:space="preserve"> S</w:t>
            </w:r>
            <w:r w:rsidRPr="00A13485">
              <w:rPr>
                <w:rFonts w:eastAsia="Cambria"/>
                <w:sz w:val="24"/>
                <w:szCs w:val="24"/>
                <w:lang w:val="fr-FR"/>
              </w:rPr>
              <w:t>oft</w:t>
            </w:r>
            <w:r w:rsidRPr="00A13485">
              <w:rPr>
                <w:rFonts w:eastAsia="Cambria"/>
                <w:spacing w:val="-2"/>
                <w:sz w:val="24"/>
                <w:szCs w:val="24"/>
                <w:lang w:val="fr-FR"/>
              </w:rPr>
              <w:t>w</w:t>
            </w:r>
            <w:r w:rsidRPr="00A13485">
              <w:rPr>
                <w:rFonts w:eastAsia="Cambria"/>
                <w:sz w:val="24"/>
                <w:szCs w:val="24"/>
                <w:lang w:val="fr-FR"/>
              </w:rPr>
              <w:t>are De</w:t>
            </w:r>
            <w:r w:rsidRPr="00A13485">
              <w:rPr>
                <w:rFonts w:eastAsia="Cambria"/>
                <w:spacing w:val="-1"/>
                <w:sz w:val="24"/>
                <w:szCs w:val="24"/>
                <w:lang w:val="fr-FR"/>
              </w:rPr>
              <w:t>s</w:t>
            </w:r>
            <w:r w:rsidRPr="00A13485">
              <w:rPr>
                <w:rFonts w:eastAsia="Cambria"/>
                <w:spacing w:val="1"/>
                <w:sz w:val="24"/>
                <w:szCs w:val="24"/>
                <w:lang w:val="fr-FR"/>
              </w:rPr>
              <w:t>i</w:t>
            </w:r>
            <w:r w:rsidRPr="00A13485">
              <w:rPr>
                <w:rFonts w:eastAsia="Cambria"/>
                <w:spacing w:val="-1"/>
                <w:sz w:val="24"/>
                <w:szCs w:val="24"/>
                <w:lang w:val="fr-FR"/>
              </w:rPr>
              <w:t>g</w:t>
            </w:r>
            <w:r w:rsidRPr="00A13485">
              <w:rPr>
                <w:rFonts w:eastAsia="Cambria"/>
                <w:sz w:val="24"/>
                <w:szCs w:val="24"/>
                <w:lang w:val="fr-FR"/>
              </w:rPr>
              <w:t>n Do</w:t>
            </w:r>
            <w:r w:rsidRPr="00A13485">
              <w:rPr>
                <w:rFonts w:eastAsia="Cambria"/>
                <w:spacing w:val="-1"/>
                <w:sz w:val="24"/>
                <w:szCs w:val="24"/>
                <w:lang w:val="fr-FR"/>
              </w:rPr>
              <w:t>c</w:t>
            </w:r>
            <w:r w:rsidRPr="00A13485">
              <w:rPr>
                <w:rFonts w:eastAsia="Cambria"/>
                <w:sz w:val="24"/>
                <w:szCs w:val="24"/>
                <w:lang w:val="fr-FR"/>
              </w:rPr>
              <w:t>u</w:t>
            </w:r>
            <w:r w:rsidRPr="00A13485">
              <w:rPr>
                <w:rFonts w:eastAsia="Cambria"/>
                <w:spacing w:val="-1"/>
                <w:sz w:val="24"/>
                <w:szCs w:val="24"/>
                <w:lang w:val="fr-FR"/>
              </w:rPr>
              <w:t>m</w:t>
            </w:r>
            <w:r w:rsidRPr="00A13485">
              <w:rPr>
                <w:rFonts w:eastAsia="Cambria"/>
                <w:sz w:val="24"/>
                <w:szCs w:val="24"/>
                <w:lang w:val="fr-FR"/>
              </w:rPr>
              <w:t>ent</w:t>
            </w:r>
          </w:p>
          <w:p w14:paraId="0FAB84D9" w14:textId="77777777" w:rsidR="006568A5" w:rsidRPr="00A13485" w:rsidRDefault="006568A5" w:rsidP="00D865B6">
            <w:pPr>
              <w:spacing w:line="260" w:lineRule="exact"/>
              <w:ind w:left="100" w:right="592"/>
              <w:rPr>
                <w:rFonts w:eastAsia="Cambria"/>
                <w:sz w:val="24"/>
                <w:szCs w:val="24"/>
                <w:lang w:val="fr-FR"/>
              </w:rPr>
            </w:pPr>
            <w:r w:rsidRPr="00A13485">
              <w:rPr>
                <w:rFonts w:eastAsia="Cambria"/>
                <w:sz w:val="24"/>
                <w:szCs w:val="24"/>
                <w:lang w:val="fr-FR"/>
              </w:rPr>
              <w:t>-</w:t>
            </w:r>
            <w:r w:rsidRPr="00A13485">
              <w:rPr>
                <w:rFonts w:eastAsia="Cambria"/>
                <w:spacing w:val="1"/>
                <w:sz w:val="24"/>
                <w:szCs w:val="24"/>
                <w:lang w:val="fr-FR"/>
              </w:rPr>
              <w:t xml:space="preserve"> </w:t>
            </w:r>
            <w:r w:rsidRPr="00A13485">
              <w:rPr>
                <w:rFonts w:eastAsia="Cambria"/>
                <w:sz w:val="24"/>
                <w:szCs w:val="24"/>
                <w:lang w:val="fr-FR"/>
              </w:rPr>
              <w:t>Ba</w:t>
            </w:r>
            <w:r w:rsidRPr="00A13485">
              <w:rPr>
                <w:rFonts w:eastAsia="Cambria"/>
                <w:spacing w:val="1"/>
                <w:sz w:val="24"/>
                <w:szCs w:val="24"/>
                <w:lang w:val="fr-FR"/>
              </w:rPr>
              <w:t>s</w:t>
            </w:r>
            <w:r w:rsidRPr="00A13485">
              <w:rPr>
                <w:rFonts w:eastAsia="Cambria"/>
                <w:sz w:val="24"/>
                <w:szCs w:val="24"/>
                <w:lang w:val="fr-FR"/>
              </w:rPr>
              <w:t>e</w:t>
            </w:r>
            <w:r w:rsidRPr="00A13485">
              <w:rPr>
                <w:rFonts w:eastAsia="Cambria"/>
                <w:spacing w:val="-2"/>
                <w:sz w:val="24"/>
                <w:szCs w:val="24"/>
                <w:lang w:val="fr-FR"/>
              </w:rPr>
              <w:t xml:space="preserve"> </w:t>
            </w:r>
            <w:r w:rsidRPr="00A13485">
              <w:rPr>
                <w:rFonts w:eastAsia="Cambria"/>
                <w:spacing w:val="1"/>
                <w:sz w:val="24"/>
                <w:szCs w:val="24"/>
                <w:lang w:val="fr-FR"/>
              </w:rPr>
              <w:t>c</w:t>
            </w:r>
            <w:r w:rsidRPr="00A13485">
              <w:rPr>
                <w:rFonts w:eastAsia="Cambria"/>
                <w:sz w:val="24"/>
                <w:szCs w:val="24"/>
                <w:lang w:val="fr-FR"/>
              </w:rPr>
              <w:t>o</w:t>
            </w:r>
            <w:r w:rsidRPr="00A13485">
              <w:rPr>
                <w:rFonts w:eastAsia="Cambria"/>
                <w:spacing w:val="-2"/>
                <w:sz w:val="24"/>
                <w:szCs w:val="24"/>
                <w:lang w:val="fr-FR"/>
              </w:rPr>
              <w:t>d</w:t>
            </w:r>
            <w:r w:rsidRPr="00A13485">
              <w:rPr>
                <w:rFonts w:eastAsia="Cambria"/>
                <w:sz w:val="24"/>
                <w:szCs w:val="24"/>
                <w:lang w:val="fr-FR"/>
              </w:rPr>
              <w:t xml:space="preserve">e </w:t>
            </w:r>
            <w:r w:rsidRPr="00A13485">
              <w:rPr>
                <w:rFonts w:eastAsia="Cambria"/>
                <w:spacing w:val="1"/>
                <w:sz w:val="24"/>
                <w:szCs w:val="24"/>
                <w:lang w:val="fr-FR"/>
              </w:rPr>
              <w:t>s</w:t>
            </w:r>
            <w:r w:rsidRPr="00A13485">
              <w:rPr>
                <w:rFonts w:eastAsia="Cambria"/>
                <w:sz w:val="24"/>
                <w:szCs w:val="24"/>
                <w:lang w:val="fr-FR"/>
              </w:rPr>
              <w:t>tr</w:t>
            </w:r>
            <w:r w:rsidRPr="00A13485">
              <w:rPr>
                <w:rFonts w:eastAsia="Cambria"/>
                <w:spacing w:val="-2"/>
                <w:sz w:val="24"/>
                <w:szCs w:val="24"/>
                <w:lang w:val="fr-FR"/>
              </w:rPr>
              <w:t>u</w:t>
            </w:r>
            <w:r w:rsidRPr="00A13485">
              <w:rPr>
                <w:rFonts w:eastAsia="Cambria"/>
                <w:spacing w:val="1"/>
                <w:sz w:val="24"/>
                <w:szCs w:val="24"/>
                <w:lang w:val="fr-FR"/>
              </w:rPr>
              <w:t>c</w:t>
            </w:r>
            <w:r w:rsidRPr="00A13485">
              <w:rPr>
                <w:rFonts w:eastAsia="Cambria"/>
                <w:sz w:val="24"/>
                <w:szCs w:val="24"/>
                <w:lang w:val="fr-FR"/>
              </w:rPr>
              <w:t>ture</w:t>
            </w:r>
          </w:p>
          <w:p w14:paraId="42143D3E"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T</w:t>
            </w:r>
            <w:r w:rsidRPr="00A13485">
              <w:rPr>
                <w:rFonts w:eastAsia="Cambria"/>
                <w:spacing w:val="-2"/>
                <w:sz w:val="24"/>
                <w:szCs w:val="24"/>
              </w:rPr>
              <w:t>e</w:t>
            </w:r>
            <w:r w:rsidRPr="00A13485">
              <w:rPr>
                <w:rFonts w:eastAsia="Cambria"/>
                <w:spacing w:val="1"/>
                <w:sz w:val="24"/>
                <w:szCs w:val="24"/>
              </w:rPr>
              <w:t>c</w:t>
            </w:r>
            <w:r w:rsidRPr="00A13485">
              <w:rPr>
                <w:rFonts w:eastAsia="Cambria"/>
                <w:sz w:val="24"/>
                <w:szCs w:val="24"/>
              </w:rPr>
              <w:t>hn</w:t>
            </w:r>
            <w:r w:rsidRPr="00A13485">
              <w:rPr>
                <w:rFonts w:eastAsia="Cambria"/>
                <w:spacing w:val="-2"/>
                <w:sz w:val="24"/>
                <w:szCs w:val="24"/>
              </w:rPr>
              <w:t>o</w:t>
            </w:r>
            <w:r w:rsidRPr="00A13485">
              <w:rPr>
                <w:rFonts w:eastAsia="Cambria"/>
                <w:sz w:val="24"/>
                <w:szCs w:val="24"/>
              </w:rPr>
              <w:t xml:space="preserve">logy </w:t>
            </w:r>
            <w:r w:rsidRPr="00A13485">
              <w:rPr>
                <w:rFonts w:eastAsia="Cambria"/>
                <w:spacing w:val="-1"/>
                <w:sz w:val="24"/>
                <w:szCs w:val="24"/>
              </w:rPr>
              <w:t>n</w:t>
            </w:r>
            <w:r w:rsidRPr="00A13485">
              <w:rPr>
                <w:rFonts w:eastAsia="Cambria"/>
                <w:sz w:val="24"/>
                <w:szCs w:val="24"/>
              </w:rPr>
              <w:t>otes</w:t>
            </w:r>
          </w:p>
        </w:tc>
        <w:tc>
          <w:tcPr>
            <w:tcW w:w="1260" w:type="dxa"/>
            <w:tcBorders>
              <w:top w:val="single" w:sz="5" w:space="0" w:color="000000"/>
              <w:left w:val="single" w:sz="5" w:space="0" w:color="000000"/>
              <w:bottom w:val="single" w:sz="5" w:space="0" w:color="000000"/>
              <w:right w:val="single" w:sz="5" w:space="0" w:color="000000"/>
            </w:tcBorders>
          </w:tcPr>
          <w:p w14:paraId="1D7E4725" w14:textId="77777777" w:rsidR="006568A5" w:rsidRPr="00A13485" w:rsidRDefault="006568A5" w:rsidP="00D865B6">
            <w:pPr>
              <w:spacing w:line="260" w:lineRule="exact"/>
              <w:ind w:left="100" w:right="331"/>
              <w:rPr>
                <w:rFonts w:eastAsia="Cambria"/>
                <w:sz w:val="24"/>
                <w:szCs w:val="24"/>
              </w:rPr>
            </w:pPr>
            <w:r w:rsidRPr="00A13485">
              <w:rPr>
                <w:rFonts w:eastAsia="Cambria"/>
                <w:sz w:val="24"/>
                <w:szCs w:val="24"/>
              </w:rPr>
              <w:t>20 ma</w:t>
            </w:r>
            <w:r w:rsidRPr="00A13485">
              <w:rPr>
                <w:rFonts w:eastAsia="Cambria"/>
                <w:spacing w:val="-3"/>
                <w:sz w:val="24"/>
                <w:szCs w:val="24"/>
              </w:rPr>
              <w:t>n</w:t>
            </w:r>
            <w:r w:rsidRPr="00A13485">
              <w:rPr>
                <w:rFonts w:eastAsia="Cambria"/>
                <w:sz w:val="24"/>
                <w:szCs w:val="24"/>
              </w:rPr>
              <w:t>- da</w:t>
            </w:r>
            <w:r w:rsidRPr="00A13485">
              <w:rPr>
                <w:rFonts w:eastAsia="Cambria"/>
                <w:spacing w:val="-1"/>
                <w:sz w:val="24"/>
                <w:szCs w:val="24"/>
              </w:rPr>
              <w:t>y</w:t>
            </w:r>
            <w:r w:rsidRPr="00A1348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7C2532"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Depend</w:t>
            </w:r>
            <w:r w:rsidRPr="00A13485">
              <w:rPr>
                <w:rFonts w:eastAsia="Cambria"/>
                <w:spacing w:val="-1"/>
                <w:sz w:val="24"/>
                <w:szCs w:val="24"/>
              </w:rPr>
              <w:t xml:space="preserve"> </w:t>
            </w:r>
            <w:r w:rsidRPr="00A13485">
              <w:rPr>
                <w:rFonts w:eastAsia="Cambria"/>
                <w:sz w:val="24"/>
                <w:szCs w:val="24"/>
              </w:rPr>
              <w:t>on</w:t>
            </w:r>
          </w:p>
          <w:p w14:paraId="05AB9EF9" w14:textId="77777777" w:rsidR="006568A5" w:rsidRPr="00A13485" w:rsidRDefault="006568A5" w:rsidP="00D865B6">
            <w:pPr>
              <w:spacing w:before="1"/>
              <w:ind w:left="100"/>
              <w:rPr>
                <w:rFonts w:eastAsia="Cambria"/>
                <w:sz w:val="24"/>
                <w:szCs w:val="24"/>
              </w:rPr>
            </w:pPr>
            <w:r w:rsidRPr="00A13485">
              <w:rPr>
                <w:rFonts w:eastAsia="Cambria"/>
                <w:spacing w:val="1"/>
                <w:sz w:val="24"/>
                <w:szCs w:val="24"/>
              </w:rPr>
              <w:t>“</w:t>
            </w:r>
            <w:r w:rsidRPr="00A13485">
              <w:rPr>
                <w:rFonts w:eastAsia="Cambria"/>
                <w:sz w:val="24"/>
                <w:szCs w:val="24"/>
              </w:rPr>
              <w:t>Re</w:t>
            </w:r>
            <w:r w:rsidRPr="00A13485">
              <w:rPr>
                <w:rFonts w:eastAsia="Cambria"/>
                <w:spacing w:val="-1"/>
                <w:sz w:val="24"/>
                <w:szCs w:val="24"/>
              </w:rPr>
              <w:t>q</w:t>
            </w:r>
            <w:r w:rsidRPr="00A13485">
              <w:rPr>
                <w:rFonts w:eastAsia="Cambria"/>
                <w:spacing w:val="-2"/>
                <w:sz w:val="24"/>
                <w:szCs w:val="24"/>
              </w:rPr>
              <w:t>u</w:t>
            </w:r>
            <w:r w:rsidRPr="00A13485">
              <w:rPr>
                <w:rFonts w:eastAsia="Cambria"/>
                <w:spacing w:val="1"/>
                <w:sz w:val="24"/>
                <w:szCs w:val="24"/>
              </w:rPr>
              <w:t>i</w:t>
            </w:r>
            <w:r w:rsidRPr="00A13485">
              <w:rPr>
                <w:rFonts w:eastAsia="Cambria"/>
                <w:sz w:val="24"/>
                <w:szCs w:val="24"/>
              </w:rPr>
              <w:t>r</w:t>
            </w:r>
            <w:r w:rsidRPr="00A13485">
              <w:rPr>
                <w:rFonts w:eastAsia="Cambria"/>
                <w:spacing w:val="-2"/>
                <w:sz w:val="24"/>
                <w:szCs w:val="24"/>
              </w:rPr>
              <w:t>e</w:t>
            </w:r>
            <w:r w:rsidRPr="00A13485">
              <w:rPr>
                <w:rFonts w:eastAsia="Cambria"/>
                <w:spacing w:val="1"/>
                <w:sz w:val="24"/>
                <w:szCs w:val="24"/>
              </w:rPr>
              <w:t>m</w:t>
            </w:r>
            <w:r w:rsidRPr="00A13485">
              <w:rPr>
                <w:rFonts w:eastAsia="Cambria"/>
                <w:sz w:val="24"/>
                <w:szCs w:val="24"/>
              </w:rPr>
              <w:t>ent</w:t>
            </w:r>
          </w:p>
          <w:p w14:paraId="23FE6597" w14:textId="77777777" w:rsidR="006568A5" w:rsidRPr="00A13485" w:rsidRDefault="006568A5" w:rsidP="00D865B6">
            <w:pPr>
              <w:spacing w:line="240" w:lineRule="exact"/>
              <w:ind w:left="100"/>
              <w:rPr>
                <w:rFonts w:eastAsia="Cambria"/>
                <w:sz w:val="24"/>
                <w:szCs w:val="24"/>
              </w:rPr>
            </w:pPr>
            <w:r w:rsidRPr="00A13485">
              <w:rPr>
                <w:rFonts w:eastAsia="Cambria"/>
                <w:spacing w:val="-1"/>
                <w:sz w:val="24"/>
                <w:szCs w:val="24"/>
              </w:rPr>
              <w:t>An</w:t>
            </w:r>
            <w:r w:rsidRPr="00A13485">
              <w:rPr>
                <w:rFonts w:eastAsia="Cambria"/>
                <w:sz w:val="24"/>
                <w:szCs w:val="24"/>
              </w:rPr>
              <w:t>alys</w:t>
            </w:r>
            <w:r w:rsidRPr="00A13485">
              <w:rPr>
                <w:rFonts w:eastAsia="Cambria"/>
                <w:spacing w:val="-1"/>
                <w:sz w:val="24"/>
                <w:szCs w:val="24"/>
              </w:rPr>
              <w:t>i</w:t>
            </w:r>
            <w:r w:rsidRPr="00A13485">
              <w:rPr>
                <w:rFonts w:eastAsia="Cambria"/>
                <w:spacing w:val="1"/>
                <w:sz w:val="24"/>
                <w:szCs w:val="24"/>
              </w:rPr>
              <w:t>s</w:t>
            </w:r>
            <w:r w:rsidRPr="00A1348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718C0EFF" w14:textId="77777777" w:rsidR="006568A5" w:rsidRPr="00A13485" w:rsidRDefault="006568A5" w:rsidP="00D865B6">
            <w:pPr>
              <w:spacing w:line="260" w:lineRule="exact"/>
              <w:ind w:left="102" w:right="351"/>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L</w:t>
            </w:r>
            <w:r w:rsidRPr="00A13485">
              <w:rPr>
                <w:rFonts w:eastAsia="Cambria"/>
                <w:sz w:val="24"/>
                <w:szCs w:val="24"/>
              </w:rPr>
              <w:t>a</w:t>
            </w:r>
            <w:r w:rsidRPr="00A13485">
              <w:rPr>
                <w:rFonts w:eastAsia="Cambria"/>
                <w:spacing w:val="1"/>
                <w:sz w:val="24"/>
                <w:szCs w:val="24"/>
              </w:rPr>
              <w:t>c</w:t>
            </w:r>
            <w:r w:rsidRPr="00A13485">
              <w:rPr>
                <w:rFonts w:eastAsia="Cambria"/>
                <w:sz w:val="24"/>
                <w:szCs w:val="24"/>
              </w:rPr>
              <w:t>k</w:t>
            </w:r>
            <w:r w:rsidRPr="00A13485">
              <w:rPr>
                <w:rFonts w:eastAsia="Cambria"/>
                <w:spacing w:val="-1"/>
                <w:sz w:val="24"/>
                <w:szCs w:val="24"/>
              </w:rPr>
              <w:t xml:space="preserve"> </w:t>
            </w:r>
            <w:r w:rsidRPr="00A13485">
              <w:rPr>
                <w:rFonts w:eastAsia="Cambria"/>
                <w:sz w:val="24"/>
                <w:szCs w:val="24"/>
              </w:rPr>
              <w:t>of e</w:t>
            </w:r>
            <w:r w:rsidRPr="00A13485">
              <w:rPr>
                <w:rFonts w:eastAsia="Cambria"/>
                <w:spacing w:val="-1"/>
                <w:sz w:val="24"/>
                <w:szCs w:val="24"/>
              </w:rPr>
              <w:t>x</w:t>
            </w:r>
            <w:r w:rsidRPr="00A13485">
              <w:rPr>
                <w:rFonts w:eastAsia="Cambria"/>
                <w:sz w:val="24"/>
                <w:szCs w:val="24"/>
              </w:rPr>
              <w:t>per</w:t>
            </w:r>
            <w:r w:rsidRPr="00A13485">
              <w:rPr>
                <w:rFonts w:eastAsia="Cambria"/>
                <w:spacing w:val="1"/>
                <w:sz w:val="24"/>
                <w:szCs w:val="24"/>
              </w:rPr>
              <w:t>i</w:t>
            </w:r>
            <w:r w:rsidRPr="00A13485">
              <w:rPr>
                <w:rFonts w:eastAsia="Cambria"/>
                <w:sz w:val="24"/>
                <w:szCs w:val="24"/>
              </w:rPr>
              <w:t>e</w:t>
            </w:r>
            <w:r w:rsidRPr="00A13485">
              <w:rPr>
                <w:rFonts w:eastAsia="Cambria"/>
                <w:spacing w:val="-3"/>
                <w:sz w:val="24"/>
                <w:szCs w:val="24"/>
              </w:rPr>
              <w:t>n</w:t>
            </w:r>
            <w:r w:rsidRPr="00A13485">
              <w:rPr>
                <w:rFonts w:eastAsia="Cambria"/>
                <w:spacing w:val="1"/>
                <w:sz w:val="24"/>
                <w:szCs w:val="24"/>
              </w:rPr>
              <w:t>c</w:t>
            </w:r>
            <w:r w:rsidRPr="00A13485">
              <w:rPr>
                <w:rFonts w:eastAsia="Cambria"/>
                <w:sz w:val="24"/>
                <w:szCs w:val="24"/>
              </w:rPr>
              <w:t>e.</w:t>
            </w:r>
          </w:p>
          <w:p w14:paraId="25282EDF" w14:textId="77777777" w:rsidR="006568A5" w:rsidRPr="00A13485" w:rsidRDefault="006568A5" w:rsidP="00D865B6">
            <w:pPr>
              <w:spacing w:line="240" w:lineRule="exact"/>
              <w:ind w:left="102"/>
              <w:rPr>
                <w:rFonts w:eastAsia="Cambria"/>
                <w:sz w:val="24"/>
                <w:szCs w:val="24"/>
              </w:rPr>
            </w:pPr>
            <w:r w:rsidRPr="00A13485">
              <w:rPr>
                <w:rFonts w:eastAsia="Cambria"/>
                <w:sz w:val="24"/>
                <w:szCs w:val="24"/>
              </w:rPr>
              <w:t>-</w:t>
            </w:r>
            <w:r w:rsidRPr="00A13485">
              <w:rPr>
                <w:rFonts w:eastAsia="Cambria"/>
                <w:spacing w:val="1"/>
                <w:sz w:val="24"/>
                <w:szCs w:val="24"/>
              </w:rPr>
              <w:t xml:space="preserve"> N</w:t>
            </w:r>
            <w:r w:rsidRPr="00A13485">
              <w:rPr>
                <w:rFonts w:eastAsia="Cambria"/>
                <w:sz w:val="24"/>
                <w:szCs w:val="24"/>
              </w:rPr>
              <w:t xml:space="preserve">ot </w:t>
            </w:r>
            <w:r w:rsidRPr="00A13485">
              <w:rPr>
                <w:rFonts w:eastAsia="Cambria"/>
                <w:spacing w:val="-3"/>
                <w:sz w:val="24"/>
                <w:szCs w:val="24"/>
              </w:rPr>
              <w:t>f</w:t>
            </w:r>
            <w:r w:rsidRPr="00A13485">
              <w:rPr>
                <w:rFonts w:eastAsia="Cambria"/>
                <w:sz w:val="24"/>
                <w:szCs w:val="24"/>
              </w:rPr>
              <w:t>ul</w:t>
            </w:r>
            <w:r w:rsidRPr="00A13485">
              <w:rPr>
                <w:rFonts w:eastAsia="Cambria"/>
                <w:spacing w:val="-2"/>
                <w:sz w:val="24"/>
                <w:szCs w:val="24"/>
              </w:rPr>
              <w:t>f</w:t>
            </w:r>
            <w:r w:rsidRPr="00A13485">
              <w:rPr>
                <w:rFonts w:eastAsia="Cambria"/>
                <w:spacing w:val="1"/>
                <w:sz w:val="24"/>
                <w:szCs w:val="24"/>
              </w:rPr>
              <w:t>i</w:t>
            </w:r>
            <w:r w:rsidRPr="00A13485">
              <w:rPr>
                <w:rFonts w:eastAsia="Cambria"/>
                <w:sz w:val="24"/>
                <w:szCs w:val="24"/>
              </w:rPr>
              <w:t>l requ</w:t>
            </w:r>
            <w:r w:rsidRPr="00A13485">
              <w:rPr>
                <w:rFonts w:eastAsia="Cambria"/>
                <w:spacing w:val="1"/>
                <w:sz w:val="24"/>
                <w:szCs w:val="24"/>
              </w:rPr>
              <w:t>i</w:t>
            </w:r>
            <w:r w:rsidRPr="00A13485">
              <w:rPr>
                <w:rFonts w:eastAsia="Cambria"/>
                <w:spacing w:val="-3"/>
                <w:sz w:val="24"/>
                <w:szCs w:val="24"/>
              </w:rPr>
              <w:t>r</w:t>
            </w:r>
            <w:r w:rsidRPr="00A13485">
              <w:rPr>
                <w:rFonts w:eastAsia="Cambria"/>
                <w:sz w:val="24"/>
                <w:szCs w:val="24"/>
              </w:rPr>
              <w:t>e</w:t>
            </w:r>
            <w:r w:rsidRPr="00A13485">
              <w:rPr>
                <w:rFonts w:eastAsia="Cambria"/>
                <w:spacing w:val="-1"/>
                <w:sz w:val="24"/>
                <w:szCs w:val="24"/>
              </w:rPr>
              <w:t>m</w:t>
            </w:r>
            <w:r w:rsidRPr="00A13485">
              <w:rPr>
                <w:rFonts w:eastAsia="Cambria"/>
                <w:sz w:val="24"/>
                <w:szCs w:val="24"/>
              </w:rPr>
              <w:t>en</w:t>
            </w:r>
            <w:r w:rsidRPr="00A13485">
              <w:rPr>
                <w:rFonts w:eastAsia="Cambria"/>
                <w:spacing w:val="-1"/>
                <w:sz w:val="24"/>
                <w:szCs w:val="24"/>
              </w:rPr>
              <w:t>t</w:t>
            </w:r>
            <w:r w:rsidRPr="00A13485">
              <w:rPr>
                <w:rFonts w:eastAsia="Cambria"/>
                <w:sz w:val="24"/>
                <w:szCs w:val="24"/>
              </w:rPr>
              <w:t>.</w:t>
            </w:r>
          </w:p>
        </w:tc>
      </w:tr>
      <w:tr w:rsidR="006568A5" w:rsidRPr="00A13485" w14:paraId="46C26A72" w14:textId="77777777" w:rsidTr="00BC6175">
        <w:trPr>
          <w:trHeight w:hRule="exact" w:val="1820"/>
        </w:trPr>
        <w:tc>
          <w:tcPr>
            <w:tcW w:w="1980" w:type="dxa"/>
            <w:tcBorders>
              <w:top w:val="single" w:sz="5" w:space="0" w:color="000000"/>
              <w:left w:val="single" w:sz="5" w:space="0" w:color="000000"/>
              <w:bottom w:val="single" w:sz="5" w:space="0" w:color="000000"/>
              <w:right w:val="single" w:sz="5" w:space="0" w:color="000000"/>
            </w:tcBorders>
          </w:tcPr>
          <w:p w14:paraId="7C9A0849" w14:textId="77777777" w:rsidR="006568A5" w:rsidRPr="00A13485" w:rsidRDefault="006568A5" w:rsidP="00D865B6">
            <w:pPr>
              <w:spacing w:before="3" w:line="240" w:lineRule="exact"/>
              <w:ind w:left="102" w:right="73"/>
              <w:rPr>
                <w:rFonts w:eastAsia="Cambria"/>
                <w:sz w:val="24"/>
                <w:szCs w:val="24"/>
              </w:rPr>
            </w:pPr>
            <w:r w:rsidRPr="00A13485">
              <w:rPr>
                <w:rFonts w:eastAsia="Cambria"/>
                <w:b/>
                <w:sz w:val="24"/>
                <w:szCs w:val="24"/>
              </w:rPr>
              <w:t>Imp</w:t>
            </w:r>
            <w:r w:rsidRPr="00A13485">
              <w:rPr>
                <w:rFonts w:eastAsia="Cambria"/>
                <w:b/>
                <w:spacing w:val="-1"/>
                <w:sz w:val="24"/>
                <w:szCs w:val="24"/>
              </w:rPr>
              <w:t>l</w:t>
            </w:r>
            <w:r w:rsidRPr="00A13485">
              <w:rPr>
                <w:rFonts w:eastAsia="Cambria"/>
                <w:b/>
                <w:sz w:val="24"/>
                <w:szCs w:val="24"/>
              </w:rPr>
              <w:t>em</w:t>
            </w:r>
            <w:r w:rsidRPr="00A13485">
              <w:rPr>
                <w:rFonts w:eastAsia="Cambria"/>
                <w:b/>
                <w:spacing w:val="-1"/>
                <w:sz w:val="24"/>
                <w:szCs w:val="24"/>
              </w:rPr>
              <w:t>en</w:t>
            </w:r>
            <w:r w:rsidRPr="00A13485">
              <w:rPr>
                <w:rFonts w:eastAsia="Cambria"/>
                <w:b/>
                <w:spacing w:val="1"/>
                <w:sz w:val="24"/>
                <w:szCs w:val="24"/>
              </w:rPr>
              <w:t>t</w:t>
            </w:r>
            <w:r w:rsidRPr="00A13485">
              <w:rPr>
                <w:rFonts w:eastAsia="Cambria"/>
                <w:b/>
                <w:sz w:val="24"/>
                <w:szCs w:val="24"/>
              </w:rPr>
              <w:t>a</w:t>
            </w:r>
            <w:r w:rsidRPr="00A13485">
              <w:rPr>
                <w:rFonts w:eastAsia="Cambria"/>
                <w:b/>
                <w:spacing w:val="1"/>
                <w:sz w:val="24"/>
                <w:szCs w:val="24"/>
              </w:rPr>
              <w:t>t</w:t>
            </w:r>
            <w:r w:rsidRPr="00A13485">
              <w:rPr>
                <w:rFonts w:eastAsia="Cambria"/>
                <w:b/>
                <w:sz w:val="24"/>
                <w:szCs w:val="24"/>
              </w:rPr>
              <w:t>ion</w:t>
            </w:r>
          </w:p>
        </w:tc>
        <w:tc>
          <w:tcPr>
            <w:tcW w:w="1980" w:type="dxa"/>
            <w:tcBorders>
              <w:top w:val="single" w:sz="5" w:space="0" w:color="000000"/>
              <w:left w:val="single" w:sz="5" w:space="0" w:color="000000"/>
              <w:bottom w:val="single" w:sz="5" w:space="0" w:color="000000"/>
              <w:right w:val="single" w:sz="5" w:space="0" w:color="000000"/>
            </w:tcBorders>
          </w:tcPr>
          <w:p w14:paraId="3C3CCC96" w14:textId="77777777" w:rsidR="006568A5" w:rsidRPr="00A13485" w:rsidRDefault="006568A5" w:rsidP="00D865B6">
            <w:pPr>
              <w:spacing w:before="3" w:line="240" w:lineRule="exact"/>
              <w:ind w:left="100" w:right="159"/>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C</w:t>
            </w:r>
            <w:r w:rsidRPr="00A13485">
              <w:rPr>
                <w:rFonts w:eastAsia="Cambria"/>
                <w:spacing w:val="1"/>
                <w:sz w:val="24"/>
                <w:szCs w:val="24"/>
              </w:rPr>
              <w:t>o</w:t>
            </w:r>
            <w:r w:rsidRPr="00A13485">
              <w:rPr>
                <w:rFonts w:eastAsia="Cambria"/>
                <w:spacing w:val="-3"/>
                <w:sz w:val="24"/>
                <w:szCs w:val="24"/>
              </w:rPr>
              <w:t>d</w:t>
            </w:r>
            <w:r w:rsidRPr="00A13485">
              <w:rPr>
                <w:rFonts w:eastAsia="Cambria"/>
                <w:spacing w:val="1"/>
                <w:sz w:val="24"/>
                <w:szCs w:val="24"/>
              </w:rPr>
              <w:t>i</w:t>
            </w:r>
            <w:r w:rsidRPr="00A13485">
              <w:rPr>
                <w:rFonts w:eastAsia="Cambria"/>
                <w:spacing w:val="-1"/>
                <w:sz w:val="24"/>
                <w:szCs w:val="24"/>
              </w:rPr>
              <w:t>n</w:t>
            </w:r>
            <w:r w:rsidRPr="00A13485">
              <w:rPr>
                <w:rFonts w:eastAsia="Cambria"/>
                <w:sz w:val="24"/>
                <w:szCs w:val="24"/>
              </w:rPr>
              <w:t>g</w:t>
            </w:r>
            <w:r w:rsidRPr="00A13485">
              <w:rPr>
                <w:rFonts w:eastAsia="Cambria"/>
                <w:spacing w:val="-1"/>
                <w:sz w:val="24"/>
                <w:szCs w:val="24"/>
              </w:rPr>
              <w:t xml:space="preserve"> </w:t>
            </w:r>
            <w:r w:rsidRPr="00A13485">
              <w:rPr>
                <w:rFonts w:eastAsia="Cambria"/>
                <w:sz w:val="24"/>
                <w:szCs w:val="24"/>
              </w:rPr>
              <w:t>syst</w:t>
            </w:r>
            <w:r w:rsidRPr="00A13485">
              <w:rPr>
                <w:rFonts w:eastAsia="Cambria"/>
                <w:spacing w:val="-2"/>
                <w:sz w:val="24"/>
                <w:szCs w:val="24"/>
              </w:rPr>
              <w:t>e</w:t>
            </w:r>
            <w:r w:rsidRPr="00A13485">
              <w:rPr>
                <w:rFonts w:eastAsia="Cambria"/>
                <w:sz w:val="24"/>
                <w:szCs w:val="24"/>
              </w:rPr>
              <w:t xml:space="preserve">m </w:t>
            </w:r>
            <w:r w:rsidRPr="00A13485">
              <w:rPr>
                <w:rFonts w:eastAsia="Cambria"/>
                <w:spacing w:val="1"/>
                <w:sz w:val="24"/>
                <w:szCs w:val="24"/>
              </w:rPr>
              <w:t>c</w:t>
            </w:r>
            <w:r w:rsidRPr="00A13485">
              <w:rPr>
                <w:rFonts w:eastAsia="Cambria"/>
                <w:sz w:val="24"/>
                <w:szCs w:val="24"/>
              </w:rPr>
              <w:t xml:space="preserve">ore </w:t>
            </w:r>
            <w:r w:rsidRPr="00A13485">
              <w:rPr>
                <w:rFonts w:eastAsia="Cambria"/>
                <w:spacing w:val="-2"/>
                <w:sz w:val="24"/>
                <w:szCs w:val="24"/>
              </w:rPr>
              <w:t>f</w:t>
            </w:r>
            <w:r w:rsidRPr="00A13485">
              <w:rPr>
                <w:rFonts w:eastAsia="Cambria"/>
                <w:sz w:val="24"/>
                <w:szCs w:val="24"/>
              </w:rPr>
              <w:t>unc</w:t>
            </w:r>
            <w:r w:rsidRPr="00A13485">
              <w:rPr>
                <w:rFonts w:eastAsia="Cambria"/>
                <w:spacing w:val="-3"/>
                <w:sz w:val="24"/>
                <w:szCs w:val="24"/>
              </w:rPr>
              <w:t>t</w:t>
            </w:r>
            <w:r w:rsidRPr="00A13485">
              <w:rPr>
                <w:rFonts w:eastAsia="Cambria"/>
                <w:spacing w:val="1"/>
                <w:sz w:val="24"/>
                <w:szCs w:val="24"/>
              </w:rPr>
              <w:t>i</w:t>
            </w:r>
            <w:r w:rsidRPr="00A13485">
              <w:rPr>
                <w:rFonts w:eastAsia="Cambria"/>
                <w:sz w:val="24"/>
                <w:szCs w:val="24"/>
              </w:rPr>
              <w:t>ons and</w:t>
            </w:r>
            <w:r w:rsidRPr="00A13485">
              <w:rPr>
                <w:rFonts w:eastAsia="Cambria"/>
                <w:spacing w:val="-1"/>
                <w:sz w:val="24"/>
                <w:szCs w:val="24"/>
              </w:rPr>
              <w:t xml:space="preserve"> </w:t>
            </w:r>
            <w:r w:rsidRPr="00A13485">
              <w:rPr>
                <w:rFonts w:eastAsia="Cambria"/>
                <w:sz w:val="24"/>
                <w:szCs w:val="24"/>
              </w:rPr>
              <w:t>other fe</w:t>
            </w:r>
            <w:r w:rsidRPr="00A13485">
              <w:rPr>
                <w:rFonts w:eastAsia="Cambria"/>
                <w:spacing w:val="1"/>
                <w:sz w:val="24"/>
                <w:szCs w:val="24"/>
              </w:rPr>
              <w:t>a</w:t>
            </w:r>
            <w:r w:rsidRPr="00A13485">
              <w:rPr>
                <w:rFonts w:eastAsia="Cambria"/>
                <w:sz w:val="24"/>
                <w:szCs w:val="24"/>
              </w:rPr>
              <w:t xml:space="preserve">ture </w:t>
            </w:r>
            <w:r w:rsidRPr="00A13485">
              <w:rPr>
                <w:rFonts w:eastAsia="Cambria"/>
                <w:spacing w:val="-3"/>
                <w:sz w:val="24"/>
                <w:szCs w:val="24"/>
              </w:rPr>
              <w:t>w</w:t>
            </w:r>
            <w:r w:rsidRPr="00A13485">
              <w:rPr>
                <w:rFonts w:eastAsia="Cambria"/>
                <w:spacing w:val="1"/>
                <w:sz w:val="24"/>
                <w:szCs w:val="24"/>
              </w:rPr>
              <w:t>i</w:t>
            </w:r>
            <w:r w:rsidRPr="00A13485">
              <w:rPr>
                <w:rFonts w:eastAsia="Cambria"/>
                <w:sz w:val="24"/>
                <w:szCs w:val="24"/>
              </w:rPr>
              <w:t xml:space="preserve">th </w:t>
            </w:r>
            <w:r w:rsidRPr="00A13485">
              <w:rPr>
                <w:rFonts w:eastAsia="Cambria"/>
                <w:spacing w:val="-3"/>
                <w:sz w:val="24"/>
                <w:szCs w:val="24"/>
              </w:rPr>
              <w:t>G</w:t>
            </w:r>
            <w:r w:rsidRPr="00A13485">
              <w:rPr>
                <w:rFonts w:eastAsia="Cambria"/>
                <w:spacing w:val="1"/>
                <w:sz w:val="24"/>
                <w:szCs w:val="24"/>
              </w:rPr>
              <w:t>U</w:t>
            </w:r>
            <w:r w:rsidRPr="00A13485">
              <w:rPr>
                <w:rFonts w:eastAsia="Cambria"/>
                <w:sz w:val="24"/>
                <w:szCs w:val="24"/>
              </w:rPr>
              <w:t>I</w:t>
            </w:r>
          </w:p>
          <w:p w14:paraId="038157E9"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U</w:t>
            </w:r>
            <w:r w:rsidRPr="00A13485">
              <w:rPr>
                <w:rFonts w:eastAsia="Cambria"/>
                <w:spacing w:val="-1"/>
                <w:sz w:val="24"/>
                <w:szCs w:val="24"/>
              </w:rPr>
              <w:t>n</w:t>
            </w:r>
            <w:r w:rsidRPr="00A13485">
              <w:rPr>
                <w:rFonts w:eastAsia="Cambria"/>
                <w:spacing w:val="1"/>
                <w:sz w:val="24"/>
                <w:szCs w:val="24"/>
              </w:rPr>
              <w:t>i</w:t>
            </w:r>
            <w:r w:rsidRPr="00A13485">
              <w:rPr>
                <w:rFonts w:eastAsia="Cambria"/>
                <w:sz w:val="24"/>
                <w:szCs w:val="24"/>
              </w:rPr>
              <w:t>t</w:t>
            </w:r>
            <w:r w:rsidRPr="00A13485">
              <w:rPr>
                <w:rFonts w:eastAsia="Cambria"/>
                <w:spacing w:val="-1"/>
                <w:sz w:val="24"/>
                <w:szCs w:val="24"/>
              </w:rPr>
              <w:t xml:space="preserve"> </w:t>
            </w:r>
            <w:r w:rsidRPr="00A13485">
              <w:rPr>
                <w:rFonts w:eastAsia="Cambria"/>
                <w:sz w:val="24"/>
                <w:szCs w:val="24"/>
              </w:rPr>
              <w:t>t</w:t>
            </w:r>
            <w:r w:rsidRPr="00A13485">
              <w:rPr>
                <w:rFonts w:eastAsia="Cambria"/>
                <w:spacing w:val="-2"/>
                <w:sz w:val="24"/>
                <w:szCs w:val="24"/>
              </w:rPr>
              <w:t>e</w:t>
            </w:r>
            <w:r w:rsidRPr="00A13485">
              <w:rPr>
                <w:rFonts w:eastAsia="Cambria"/>
                <w:spacing w:val="1"/>
                <w:sz w:val="24"/>
                <w:szCs w:val="24"/>
              </w:rPr>
              <w:t>s</w:t>
            </w:r>
            <w:r w:rsidRPr="00A1348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141628B7"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Ma</w:t>
            </w:r>
            <w:r w:rsidRPr="00A13485">
              <w:rPr>
                <w:rFonts w:eastAsia="Cambria"/>
                <w:spacing w:val="1"/>
                <w:sz w:val="24"/>
                <w:szCs w:val="24"/>
              </w:rPr>
              <w:t>i</w:t>
            </w:r>
            <w:r w:rsidRPr="00A13485">
              <w:rPr>
                <w:rFonts w:eastAsia="Cambria"/>
                <w:sz w:val="24"/>
                <w:szCs w:val="24"/>
              </w:rPr>
              <w:t>n</w:t>
            </w:r>
            <w:r w:rsidRPr="00A13485">
              <w:rPr>
                <w:rFonts w:eastAsia="Cambria"/>
                <w:spacing w:val="-1"/>
                <w:sz w:val="24"/>
                <w:szCs w:val="24"/>
              </w:rPr>
              <w:t xml:space="preserve"> </w:t>
            </w:r>
            <w:r w:rsidRPr="00A13485">
              <w:rPr>
                <w:rFonts w:eastAsia="Cambria"/>
                <w:spacing w:val="-2"/>
                <w:sz w:val="24"/>
                <w:szCs w:val="24"/>
              </w:rPr>
              <w:t>u</w:t>
            </w:r>
            <w:r w:rsidRPr="00A13485">
              <w:rPr>
                <w:rFonts w:eastAsia="Cambria"/>
                <w:spacing w:val="1"/>
                <w:sz w:val="24"/>
                <w:szCs w:val="24"/>
              </w:rPr>
              <w:t>s</w:t>
            </w:r>
            <w:r w:rsidRPr="00A13485">
              <w:rPr>
                <w:rFonts w:eastAsia="Cambria"/>
                <w:sz w:val="24"/>
                <w:szCs w:val="24"/>
              </w:rPr>
              <w:t>er</w:t>
            </w:r>
            <w:r w:rsidRPr="00A13485">
              <w:rPr>
                <w:rFonts w:eastAsia="Cambria"/>
                <w:spacing w:val="-3"/>
                <w:sz w:val="24"/>
                <w:szCs w:val="24"/>
              </w:rPr>
              <w:t>’</w:t>
            </w:r>
            <w:r w:rsidRPr="00A13485">
              <w:rPr>
                <w:rFonts w:eastAsia="Cambria"/>
                <w:sz w:val="24"/>
                <w:szCs w:val="24"/>
              </w:rPr>
              <w:t>s f</w:t>
            </w:r>
            <w:r w:rsidRPr="00A13485">
              <w:rPr>
                <w:rFonts w:eastAsia="Cambria"/>
                <w:spacing w:val="1"/>
                <w:sz w:val="24"/>
                <w:szCs w:val="24"/>
              </w:rPr>
              <w:t>u</w:t>
            </w:r>
            <w:r w:rsidRPr="00A13485">
              <w:rPr>
                <w:rFonts w:eastAsia="Cambria"/>
                <w:spacing w:val="-1"/>
                <w:sz w:val="24"/>
                <w:szCs w:val="24"/>
              </w:rPr>
              <w:t>n</w:t>
            </w:r>
            <w:r w:rsidRPr="00A13485">
              <w:rPr>
                <w:rFonts w:eastAsia="Cambria"/>
                <w:spacing w:val="1"/>
                <w:sz w:val="24"/>
                <w:szCs w:val="24"/>
              </w:rPr>
              <w:t>c</w:t>
            </w:r>
            <w:r w:rsidRPr="00A13485">
              <w:rPr>
                <w:rFonts w:eastAsia="Cambria"/>
                <w:spacing w:val="-3"/>
                <w:sz w:val="24"/>
                <w:szCs w:val="24"/>
              </w:rPr>
              <w:t>t</w:t>
            </w:r>
            <w:r w:rsidRPr="00A13485">
              <w:rPr>
                <w:rFonts w:eastAsia="Cambria"/>
                <w:spacing w:val="1"/>
                <w:sz w:val="24"/>
                <w:szCs w:val="24"/>
              </w:rPr>
              <w:t>i</w:t>
            </w:r>
            <w:r w:rsidRPr="00A13485">
              <w:rPr>
                <w:rFonts w:eastAsia="Cambria"/>
                <w:sz w:val="24"/>
                <w:szCs w:val="24"/>
              </w:rPr>
              <w:t xml:space="preserve">ons on </w:t>
            </w:r>
            <w:r w:rsidRPr="00A13485">
              <w:rPr>
                <w:rFonts w:eastAsia="Cambria"/>
                <w:spacing w:val="1"/>
                <w:sz w:val="24"/>
                <w:szCs w:val="24"/>
              </w:rPr>
              <w:t>m</w:t>
            </w:r>
            <w:r w:rsidRPr="00A13485">
              <w:rPr>
                <w:rFonts w:eastAsia="Cambria"/>
                <w:sz w:val="24"/>
                <w:szCs w:val="24"/>
              </w:rPr>
              <w:t>obi</w:t>
            </w:r>
            <w:r w:rsidRPr="00A13485">
              <w:rPr>
                <w:rFonts w:eastAsia="Cambria"/>
                <w:spacing w:val="-2"/>
                <w:sz w:val="24"/>
                <w:szCs w:val="24"/>
              </w:rPr>
              <w:t>l</w:t>
            </w:r>
            <w:r w:rsidRPr="00A13485">
              <w:rPr>
                <w:rFonts w:eastAsia="Cambria"/>
                <w:sz w:val="24"/>
                <w:szCs w:val="24"/>
              </w:rPr>
              <w:t>e and website</w:t>
            </w:r>
          </w:p>
          <w:p w14:paraId="3124A842" w14:textId="77777777" w:rsidR="006568A5" w:rsidRPr="00A13485" w:rsidRDefault="006568A5" w:rsidP="00D865B6">
            <w:pPr>
              <w:spacing w:line="260" w:lineRule="exact"/>
              <w:ind w:left="100" w:right="702"/>
              <w:rPr>
                <w:rFonts w:eastAsia="Cambria"/>
                <w:sz w:val="24"/>
                <w:szCs w:val="24"/>
              </w:rPr>
            </w:pPr>
            <w:r w:rsidRPr="00A13485">
              <w:rPr>
                <w:rFonts w:eastAsia="Cambria"/>
                <w:sz w:val="24"/>
                <w:szCs w:val="24"/>
              </w:rPr>
              <w:t>-</w:t>
            </w:r>
            <w:r w:rsidRPr="00A13485">
              <w:rPr>
                <w:rFonts w:eastAsia="Cambria"/>
                <w:spacing w:val="1"/>
                <w:sz w:val="24"/>
                <w:szCs w:val="24"/>
              </w:rPr>
              <w:t xml:space="preserve"> U</w:t>
            </w:r>
            <w:r w:rsidRPr="00A13485">
              <w:rPr>
                <w:rFonts w:eastAsia="Cambria"/>
                <w:spacing w:val="-1"/>
                <w:sz w:val="24"/>
                <w:szCs w:val="24"/>
              </w:rPr>
              <w:t>n</w:t>
            </w:r>
            <w:r w:rsidRPr="00A13485">
              <w:rPr>
                <w:rFonts w:eastAsia="Cambria"/>
                <w:spacing w:val="1"/>
                <w:sz w:val="24"/>
                <w:szCs w:val="24"/>
              </w:rPr>
              <w:t>i</w:t>
            </w:r>
            <w:r w:rsidRPr="00A13485">
              <w:rPr>
                <w:rFonts w:eastAsia="Cambria"/>
                <w:sz w:val="24"/>
                <w:szCs w:val="24"/>
              </w:rPr>
              <w:t>t</w:t>
            </w:r>
            <w:r w:rsidRPr="00A13485">
              <w:rPr>
                <w:rFonts w:eastAsia="Cambria"/>
                <w:spacing w:val="-1"/>
                <w:sz w:val="24"/>
                <w:szCs w:val="24"/>
              </w:rPr>
              <w:t xml:space="preserve"> </w:t>
            </w:r>
            <w:r w:rsidRPr="00A13485">
              <w:rPr>
                <w:rFonts w:eastAsia="Cambria"/>
                <w:sz w:val="24"/>
                <w:szCs w:val="24"/>
              </w:rPr>
              <w:t>t</w:t>
            </w:r>
            <w:r w:rsidRPr="00A13485">
              <w:rPr>
                <w:rFonts w:eastAsia="Cambria"/>
                <w:spacing w:val="-2"/>
                <w:sz w:val="24"/>
                <w:szCs w:val="24"/>
              </w:rPr>
              <w:t>e</w:t>
            </w:r>
            <w:r w:rsidRPr="00A13485">
              <w:rPr>
                <w:rFonts w:eastAsia="Cambria"/>
                <w:spacing w:val="1"/>
                <w:sz w:val="24"/>
                <w:szCs w:val="24"/>
              </w:rPr>
              <w:t>s</w:t>
            </w:r>
            <w:r w:rsidRPr="00A13485">
              <w:rPr>
                <w:rFonts w:eastAsia="Cambria"/>
                <w:sz w:val="24"/>
                <w:szCs w:val="24"/>
              </w:rPr>
              <w:t>t do</w:t>
            </w:r>
            <w:r w:rsidRPr="00A13485">
              <w:rPr>
                <w:rFonts w:eastAsia="Cambria"/>
                <w:spacing w:val="1"/>
                <w:sz w:val="24"/>
                <w:szCs w:val="24"/>
              </w:rPr>
              <w:t>c</w:t>
            </w:r>
            <w:r w:rsidRPr="00A13485">
              <w:rPr>
                <w:rFonts w:eastAsia="Cambria"/>
                <w:spacing w:val="-2"/>
                <w:sz w:val="24"/>
                <w:szCs w:val="24"/>
              </w:rPr>
              <w:t>u</w:t>
            </w:r>
            <w:r w:rsidRPr="00A13485">
              <w:rPr>
                <w:rFonts w:eastAsia="Cambria"/>
                <w:spacing w:val="1"/>
                <w:sz w:val="24"/>
                <w:szCs w:val="24"/>
              </w:rPr>
              <w:t>m</w:t>
            </w:r>
            <w:r w:rsidRPr="00A13485">
              <w:rPr>
                <w:rFonts w:eastAsia="Cambria"/>
                <w:sz w:val="24"/>
                <w:szCs w:val="24"/>
              </w:rPr>
              <w:t>ent</w:t>
            </w:r>
          </w:p>
        </w:tc>
        <w:tc>
          <w:tcPr>
            <w:tcW w:w="1260" w:type="dxa"/>
            <w:tcBorders>
              <w:top w:val="single" w:sz="5" w:space="0" w:color="000000"/>
              <w:left w:val="single" w:sz="5" w:space="0" w:color="000000"/>
              <w:bottom w:val="single" w:sz="5" w:space="0" w:color="000000"/>
              <w:right w:val="single" w:sz="5" w:space="0" w:color="000000"/>
            </w:tcBorders>
          </w:tcPr>
          <w:p w14:paraId="6657B328" w14:textId="77777777" w:rsidR="006568A5" w:rsidRPr="00A13485" w:rsidRDefault="006568A5" w:rsidP="00D865B6">
            <w:pPr>
              <w:spacing w:before="3" w:line="240" w:lineRule="exact"/>
              <w:ind w:left="100" w:right="331"/>
              <w:rPr>
                <w:rFonts w:eastAsia="Cambria"/>
                <w:sz w:val="24"/>
                <w:szCs w:val="24"/>
              </w:rPr>
            </w:pPr>
            <w:r w:rsidRPr="00A13485">
              <w:rPr>
                <w:rFonts w:eastAsia="Cambria"/>
                <w:sz w:val="24"/>
                <w:szCs w:val="24"/>
              </w:rPr>
              <w:t>50 ma</w:t>
            </w:r>
            <w:r w:rsidRPr="00A13485">
              <w:rPr>
                <w:rFonts w:eastAsia="Cambria"/>
                <w:spacing w:val="-3"/>
                <w:sz w:val="24"/>
                <w:szCs w:val="24"/>
              </w:rPr>
              <w:t>n</w:t>
            </w:r>
            <w:r w:rsidRPr="00A13485">
              <w:rPr>
                <w:rFonts w:eastAsia="Cambria"/>
                <w:sz w:val="24"/>
                <w:szCs w:val="24"/>
              </w:rPr>
              <w:t>- da</w:t>
            </w:r>
            <w:r w:rsidRPr="00A13485">
              <w:rPr>
                <w:rFonts w:eastAsia="Cambria"/>
                <w:spacing w:val="-1"/>
                <w:sz w:val="24"/>
                <w:szCs w:val="24"/>
              </w:rPr>
              <w:t>y</w:t>
            </w:r>
            <w:r w:rsidRPr="00A1348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4D80F4CD"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Depend</w:t>
            </w:r>
            <w:r w:rsidRPr="00A13485">
              <w:rPr>
                <w:rFonts w:eastAsia="Cambria"/>
                <w:spacing w:val="-1"/>
                <w:sz w:val="24"/>
                <w:szCs w:val="24"/>
              </w:rPr>
              <w:t xml:space="preserve"> </w:t>
            </w:r>
            <w:r w:rsidRPr="00A13485">
              <w:rPr>
                <w:rFonts w:eastAsia="Cambria"/>
                <w:sz w:val="24"/>
                <w:szCs w:val="24"/>
              </w:rPr>
              <w:t xml:space="preserve">on </w:t>
            </w:r>
            <w:r w:rsidRPr="00A13485">
              <w:rPr>
                <w:rFonts w:eastAsia="Cambria"/>
                <w:spacing w:val="1"/>
                <w:sz w:val="24"/>
                <w:szCs w:val="24"/>
              </w:rPr>
              <w:t>“</w:t>
            </w:r>
            <w:r w:rsidRPr="00A13485">
              <w:rPr>
                <w:rFonts w:eastAsia="Cambria"/>
                <w:sz w:val="24"/>
                <w:szCs w:val="24"/>
              </w:rPr>
              <w:t>D</w:t>
            </w:r>
            <w:r w:rsidRPr="00A13485">
              <w:rPr>
                <w:rFonts w:eastAsia="Cambria"/>
                <w:spacing w:val="-2"/>
                <w:sz w:val="24"/>
                <w:szCs w:val="24"/>
              </w:rPr>
              <w:t>e</w:t>
            </w:r>
            <w:r w:rsidRPr="00A13485">
              <w:rPr>
                <w:rFonts w:eastAsia="Cambria"/>
                <w:spacing w:val="1"/>
                <w:sz w:val="24"/>
                <w:szCs w:val="24"/>
              </w:rPr>
              <w:t>si</w:t>
            </w:r>
            <w:r w:rsidRPr="00A13485">
              <w:rPr>
                <w:rFonts w:eastAsia="Cambria"/>
                <w:spacing w:val="-1"/>
                <w:sz w:val="24"/>
                <w:szCs w:val="24"/>
              </w:rPr>
              <w:t>gn”</w:t>
            </w:r>
            <w:r w:rsidRPr="00A1348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673C2C32" w14:textId="77777777" w:rsidR="006568A5" w:rsidRPr="00A13485" w:rsidRDefault="006568A5" w:rsidP="00D865B6">
            <w:pPr>
              <w:spacing w:before="3" w:line="240" w:lineRule="exact"/>
              <w:ind w:left="102" w:right="396"/>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L</w:t>
            </w:r>
            <w:r w:rsidRPr="00A13485">
              <w:rPr>
                <w:rFonts w:eastAsia="Cambria"/>
                <w:sz w:val="24"/>
                <w:szCs w:val="24"/>
              </w:rPr>
              <w:t>a</w:t>
            </w:r>
            <w:r w:rsidRPr="00A13485">
              <w:rPr>
                <w:rFonts w:eastAsia="Cambria"/>
                <w:spacing w:val="1"/>
                <w:sz w:val="24"/>
                <w:szCs w:val="24"/>
              </w:rPr>
              <w:t>c</w:t>
            </w:r>
            <w:r w:rsidRPr="00A13485">
              <w:rPr>
                <w:rFonts w:eastAsia="Cambria"/>
                <w:sz w:val="24"/>
                <w:szCs w:val="24"/>
              </w:rPr>
              <w:t>k</w:t>
            </w:r>
            <w:r w:rsidRPr="00A13485">
              <w:rPr>
                <w:rFonts w:eastAsia="Cambria"/>
                <w:spacing w:val="-1"/>
                <w:sz w:val="24"/>
                <w:szCs w:val="24"/>
              </w:rPr>
              <w:t xml:space="preserve"> </w:t>
            </w:r>
            <w:r w:rsidRPr="00A13485">
              <w:rPr>
                <w:rFonts w:eastAsia="Cambria"/>
                <w:sz w:val="24"/>
                <w:szCs w:val="24"/>
              </w:rPr>
              <w:t>of e</w:t>
            </w:r>
            <w:r w:rsidRPr="00A13485">
              <w:rPr>
                <w:rFonts w:eastAsia="Cambria"/>
                <w:spacing w:val="-1"/>
                <w:sz w:val="24"/>
                <w:szCs w:val="24"/>
              </w:rPr>
              <w:t>x</w:t>
            </w:r>
            <w:r w:rsidRPr="00A13485">
              <w:rPr>
                <w:rFonts w:eastAsia="Cambria"/>
                <w:sz w:val="24"/>
                <w:szCs w:val="24"/>
              </w:rPr>
              <w:t>per</w:t>
            </w:r>
            <w:r w:rsidRPr="00A13485">
              <w:rPr>
                <w:rFonts w:eastAsia="Cambria"/>
                <w:spacing w:val="1"/>
                <w:sz w:val="24"/>
                <w:szCs w:val="24"/>
              </w:rPr>
              <w:t>i</w:t>
            </w:r>
            <w:r w:rsidRPr="00A13485">
              <w:rPr>
                <w:rFonts w:eastAsia="Cambria"/>
                <w:sz w:val="24"/>
                <w:szCs w:val="24"/>
              </w:rPr>
              <w:t>e</w:t>
            </w:r>
            <w:r w:rsidRPr="00A13485">
              <w:rPr>
                <w:rFonts w:eastAsia="Cambria"/>
                <w:spacing w:val="-3"/>
                <w:sz w:val="24"/>
                <w:szCs w:val="24"/>
              </w:rPr>
              <w:t>n</w:t>
            </w:r>
            <w:r w:rsidRPr="00A13485">
              <w:rPr>
                <w:rFonts w:eastAsia="Cambria"/>
                <w:spacing w:val="1"/>
                <w:sz w:val="24"/>
                <w:szCs w:val="24"/>
              </w:rPr>
              <w:t>c</w:t>
            </w:r>
            <w:r w:rsidRPr="00A13485">
              <w:rPr>
                <w:rFonts w:eastAsia="Cambria"/>
                <w:sz w:val="24"/>
                <w:szCs w:val="24"/>
              </w:rPr>
              <w:t>e and k</w:t>
            </w:r>
            <w:r w:rsidRPr="00A13485">
              <w:rPr>
                <w:rFonts w:eastAsia="Cambria"/>
                <w:spacing w:val="-1"/>
                <w:sz w:val="24"/>
                <w:szCs w:val="24"/>
              </w:rPr>
              <w:t>n</w:t>
            </w:r>
            <w:r w:rsidRPr="00A13485">
              <w:rPr>
                <w:rFonts w:eastAsia="Cambria"/>
                <w:sz w:val="24"/>
                <w:szCs w:val="24"/>
              </w:rPr>
              <w:t>owled</w:t>
            </w:r>
            <w:r w:rsidRPr="00A13485">
              <w:rPr>
                <w:rFonts w:eastAsia="Cambria"/>
                <w:spacing w:val="-1"/>
                <w:sz w:val="24"/>
                <w:szCs w:val="24"/>
              </w:rPr>
              <w:t>g</w:t>
            </w:r>
            <w:r w:rsidRPr="00A13485">
              <w:rPr>
                <w:rFonts w:eastAsia="Cambria"/>
                <w:sz w:val="24"/>
                <w:szCs w:val="24"/>
              </w:rPr>
              <w:t>e.</w:t>
            </w:r>
          </w:p>
          <w:p w14:paraId="0A785E32" w14:textId="77777777" w:rsidR="006568A5" w:rsidRPr="00A13485" w:rsidRDefault="006568A5" w:rsidP="00D865B6">
            <w:pPr>
              <w:spacing w:before="3" w:line="240" w:lineRule="exact"/>
              <w:ind w:left="102" w:right="618"/>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H</w:t>
            </w:r>
            <w:r w:rsidRPr="00A13485">
              <w:rPr>
                <w:rFonts w:eastAsia="Cambria"/>
                <w:spacing w:val="-2"/>
                <w:sz w:val="24"/>
                <w:szCs w:val="24"/>
              </w:rPr>
              <w:t>u</w:t>
            </w:r>
            <w:r w:rsidRPr="00A13485">
              <w:rPr>
                <w:rFonts w:eastAsia="Cambria"/>
                <w:spacing w:val="1"/>
                <w:sz w:val="24"/>
                <w:szCs w:val="24"/>
              </w:rPr>
              <w:t>m</w:t>
            </w:r>
            <w:r w:rsidRPr="00A13485">
              <w:rPr>
                <w:rFonts w:eastAsia="Cambria"/>
                <w:sz w:val="24"/>
                <w:szCs w:val="24"/>
              </w:rPr>
              <w:t xml:space="preserve">an </w:t>
            </w:r>
            <w:r w:rsidRPr="00A13485">
              <w:rPr>
                <w:rFonts w:eastAsia="Cambria"/>
                <w:spacing w:val="1"/>
                <w:sz w:val="24"/>
                <w:szCs w:val="24"/>
              </w:rPr>
              <w:t>m</w:t>
            </w:r>
            <w:r w:rsidRPr="00A13485">
              <w:rPr>
                <w:rFonts w:eastAsia="Cambria"/>
                <w:spacing w:val="-1"/>
                <w:sz w:val="24"/>
                <w:szCs w:val="24"/>
              </w:rPr>
              <w:t>i</w:t>
            </w:r>
            <w:r w:rsidRPr="00A13485">
              <w:rPr>
                <w:rFonts w:eastAsia="Cambria"/>
                <w:spacing w:val="1"/>
                <w:sz w:val="24"/>
                <w:szCs w:val="24"/>
              </w:rPr>
              <w:t>s</w:t>
            </w:r>
            <w:r w:rsidRPr="00A13485">
              <w:rPr>
                <w:rFonts w:eastAsia="Cambria"/>
                <w:sz w:val="24"/>
                <w:szCs w:val="24"/>
              </w:rPr>
              <w:t>take.</w:t>
            </w:r>
          </w:p>
        </w:tc>
      </w:tr>
      <w:tr w:rsidR="006568A5" w:rsidRPr="00A13485" w14:paraId="0925459C" w14:textId="77777777" w:rsidTr="00BC6175">
        <w:trPr>
          <w:trHeight w:hRule="exact" w:val="1815"/>
        </w:trPr>
        <w:tc>
          <w:tcPr>
            <w:tcW w:w="1980" w:type="dxa"/>
            <w:tcBorders>
              <w:top w:val="single" w:sz="5" w:space="0" w:color="000000"/>
              <w:left w:val="single" w:sz="5" w:space="0" w:color="000000"/>
              <w:bottom w:val="single" w:sz="5" w:space="0" w:color="000000"/>
              <w:right w:val="single" w:sz="5" w:space="0" w:color="000000"/>
            </w:tcBorders>
          </w:tcPr>
          <w:p w14:paraId="2B7A7FCA" w14:textId="77777777" w:rsidR="006568A5" w:rsidRPr="00A13485" w:rsidRDefault="006568A5" w:rsidP="00D865B6">
            <w:pPr>
              <w:spacing w:line="240" w:lineRule="exact"/>
              <w:ind w:left="102"/>
              <w:rPr>
                <w:rFonts w:eastAsia="Cambria"/>
                <w:sz w:val="24"/>
                <w:szCs w:val="24"/>
              </w:rPr>
            </w:pPr>
            <w:r w:rsidRPr="00A13485">
              <w:rPr>
                <w:rFonts w:eastAsia="Cambria"/>
                <w:b/>
                <w:sz w:val="24"/>
                <w:szCs w:val="24"/>
              </w:rPr>
              <w:t>T</w:t>
            </w:r>
            <w:r w:rsidRPr="00A13485">
              <w:rPr>
                <w:rFonts w:eastAsia="Cambria"/>
                <w:b/>
                <w:spacing w:val="1"/>
                <w:sz w:val="24"/>
                <w:szCs w:val="24"/>
              </w:rPr>
              <w:t>e</w:t>
            </w:r>
            <w:r w:rsidRPr="00A13485">
              <w:rPr>
                <w:rFonts w:eastAsia="Cambria"/>
                <w:b/>
                <w:sz w:val="24"/>
                <w:szCs w:val="24"/>
              </w:rPr>
              <w:t>st</w:t>
            </w:r>
            <w:r w:rsidRPr="00A13485">
              <w:rPr>
                <w:rFonts w:eastAsia="Cambria"/>
                <w:b/>
                <w:spacing w:val="-2"/>
                <w:sz w:val="24"/>
                <w:szCs w:val="24"/>
              </w:rPr>
              <w:t>i</w:t>
            </w:r>
            <w:r w:rsidRPr="00A13485">
              <w:rPr>
                <w:rFonts w:eastAsia="Cambria"/>
                <w:b/>
                <w:spacing w:val="1"/>
                <w:sz w:val="24"/>
                <w:szCs w:val="24"/>
              </w:rPr>
              <w:t>n</w:t>
            </w:r>
            <w:r w:rsidRPr="00A13485">
              <w:rPr>
                <w:rFonts w:eastAsia="Cambria"/>
                <w:b/>
                <w:sz w:val="24"/>
                <w:szCs w:val="24"/>
              </w:rPr>
              <w:t>g</w:t>
            </w:r>
          </w:p>
        </w:tc>
        <w:tc>
          <w:tcPr>
            <w:tcW w:w="1980" w:type="dxa"/>
            <w:tcBorders>
              <w:top w:val="single" w:sz="5" w:space="0" w:color="000000"/>
              <w:left w:val="single" w:sz="5" w:space="0" w:color="000000"/>
              <w:bottom w:val="single" w:sz="5" w:space="0" w:color="000000"/>
              <w:right w:val="single" w:sz="5" w:space="0" w:color="000000"/>
            </w:tcBorders>
          </w:tcPr>
          <w:p w14:paraId="15854333" w14:textId="77777777" w:rsidR="006568A5" w:rsidRPr="00A13485" w:rsidRDefault="006568A5" w:rsidP="00D865B6">
            <w:pPr>
              <w:spacing w:before="3" w:line="240" w:lineRule="exact"/>
              <w:ind w:left="100" w:right="69"/>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Inte</w:t>
            </w:r>
            <w:r w:rsidRPr="00A13485">
              <w:rPr>
                <w:rFonts w:eastAsia="Cambria"/>
                <w:spacing w:val="-1"/>
                <w:sz w:val="24"/>
                <w:szCs w:val="24"/>
              </w:rPr>
              <w:t>g</w:t>
            </w:r>
            <w:r w:rsidRPr="00A13485">
              <w:rPr>
                <w:rFonts w:eastAsia="Cambria"/>
                <w:sz w:val="24"/>
                <w:szCs w:val="24"/>
              </w:rPr>
              <w:t>rat</w:t>
            </w:r>
            <w:r w:rsidRPr="00A13485">
              <w:rPr>
                <w:rFonts w:eastAsia="Cambria"/>
                <w:spacing w:val="-2"/>
                <w:sz w:val="24"/>
                <w:szCs w:val="24"/>
              </w:rPr>
              <w:t>i</w:t>
            </w:r>
            <w:r w:rsidRPr="00A13485">
              <w:rPr>
                <w:rFonts w:eastAsia="Cambria"/>
                <w:sz w:val="24"/>
                <w:szCs w:val="24"/>
              </w:rPr>
              <w:t>on</w:t>
            </w:r>
            <w:r w:rsidRPr="00A13485">
              <w:rPr>
                <w:rFonts w:eastAsia="Cambria"/>
                <w:spacing w:val="-1"/>
                <w:sz w:val="24"/>
                <w:szCs w:val="24"/>
              </w:rPr>
              <w:t xml:space="preserve"> </w:t>
            </w:r>
            <w:r w:rsidRPr="00A13485">
              <w:rPr>
                <w:rFonts w:eastAsia="Cambria"/>
                <w:sz w:val="24"/>
                <w:szCs w:val="24"/>
              </w:rPr>
              <w:t>te</w:t>
            </w:r>
            <w:r w:rsidRPr="00A13485">
              <w:rPr>
                <w:rFonts w:eastAsia="Cambria"/>
                <w:spacing w:val="1"/>
                <w:sz w:val="24"/>
                <w:szCs w:val="24"/>
              </w:rPr>
              <w:t>s</w:t>
            </w:r>
            <w:r w:rsidRPr="00A13485">
              <w:rPr>
                <w:rFonts w:eastAsia="Cambria"/>
                <w:sz w:val="24"/>
                <w:szCs w:val="24"/>
              </w:rPr>
              <w:t xml:space="preserve">t the </w:t>
            </w:r>
            <w:r w:rsidRPr="00A13485">
              <w:rPr>
                <w:rFonts w:eastAsia="Cambria"/>
                <w:spacing w:val="1"/>
                <w:sz w:val="24"/>
                <w:szCs w:val="24"/>
              </w:rPr>
              <w:t>s</w:t>
            </w:r>
            <w:r w:rsidRPr="00A13485">
              <w:rPr>
                <w:rFonts w:eastAsia="Cambria"/>
                <w:spacing w:val="-3"/>
                <w:sz w:val="24"/>
                <w:szCs w:val="24"/>
              </w:rPr>
              <w:t>y</w:t>
            </w:r>
            <w:r w:rsidRPr="00A13485">
              <w:rPr>
                <w:rFonts w:eastAsia="Cambria"/>
                <w:spacing w:val="1"/>
                <w:sz w:val="24"/>
                <w:szCs w:val="24"/>
              </w:rPr>
              <w:t>s</w:t>
            </w:r>
            <w:r w:rsidRPr="00A13485">
              <w:rPr>
                <w:rFonts w:eastAsia="Cambria"/>
                <w:sz w:val="24"/>
                <w:szCs w:val="24"/>
              </w:rPr>
              <w:t>t</w:t>
            </w:r>
            <w:r w:rsidRPr="00A13485">
              <w:rPr>
                <w:rFonts w:eastAsia="Cambria"/>
                <w:spacing w:val="-2"/>
                <w:sz w:val="24"/>
                <w:szCs w:val="24"/>
              </w:rPr>
              <w:t>e</w:t>
            </w:r>
            <w:r w:rsidRPr="00A13485">
              <w:rPr>
                <w:rFonts w:eastAsia="Cambria"/>
                <w:sz w:val="24"/>
                <w:szCs w:val="24"/>
              </w:rPr>
              <w:t>m</w:t>
            </w:r>
          </w:p>
          <w:p w14:paraId="346FB4B3"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A</w:t>
            </w:r>
            <w:r w:rsidRPr="00A13485">
              <w:rPr>
                <w:rFonts w:eastAsia="Cambria"/>
                <w:sz w:val="24"/>
                <w:szCs w:val="24"/>
              </w:rPr>
              <w:t>lpha t</w:t>
            </w:r>
            <w:r w:rsidRPr="00A13485">
              <w:rPr>
                <w:rFonts w:eastAsia="Cambria"/>
                <w:spacing w:val="-2"/>
                <w:sz w:val="24"/>
                <w:szCs w:val="24"/>
              </w:rPr>
              <w:t>e</w:t>
            </w:r>
            <w:r w:rsidRPr="00A13485">
              <w:rPr>
                <w:rFonts w:eastAsia="Cambria"/>
                <w:spacing w:val="1"/>
                <w:sz w:val="24"/>
                <w:szCs w:val="24"/>
              </w:rPr>
              <w:t>s</w:t>
            </w:r>
            <w:r w:rsidRPr="00A13485">
              <w:rPr>
                <w:rFonts w:eastAsia="Cambria"/>
                <w:sz w:val="24"/>
                <w:szCs w:val="24"/>
              </w:rPr>
              <w:t>t</w:t>
            </w:r>
          </w:p>
          <w:p w14:paraId="3C740135"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C</w:t>
            </w:r>
            <w:r w:rsidRPr="00A13485">
              <w:rPr>
                <w:rFonts w:eastAsia="Cambria"/>
                <w:spacing w:val="1"/>
                <w:sz w:val="24"/>
                <w:szCs w:val="24"/>
              </w:rPr>
              <w:t>o</w:t>
            </w:r>
            <w:r w:rsidRPr="00A13485">
              <w:rPr>
                <w:rFonts w:eastAsia="Cambria"/>
                <w:sz w:val="24"/>
                <w:szCs w:val="24"/>
              </w:rPr>
              <w:t>r</w:t>
            </w:r>
            <w:r w:rsidRPr="00A13485">
              <w:rPr>
                <w:rFonts w:eastAsia="Cambria"/>
                <w:spacing w:val="-3"/>
                <w:sz w:val="24"/>
                <w:szCs w:val="24"/>
              </w:rPr>
              <w:t>r</w:t>
            </w:r>
            <w:r w:rsidRPr="00A13485">
              <w:rPr>
                <w:rFonts w:eastAsia="Cambria"/>
                <w:sz w:val="24"/>
                <w:szCs w:val="24"/>
              </w:rPr>
              <w:t>e</w:t>
            </w:r>
            <w:r w:rsidRPr="00A13485">
              <w:rPr>
                <w:rFonts w:eastAsia="Cambria"/>
                <w:spacing w:val="1"/>
                <w:sz w:val="24"/>
                <w:szCs w:val="24"/>
              </w:rPr>
              <w:t>c</w:t>
            </w:r>
            <w:r w:rsidRPr="00A13485">
              <w:rPr>
                <w:rFonts w:eastAsia="Cambria"/>
                <w:sz w:val="24"/>
                <w:szCs w:val="24"/>
              </w:rPr>
              <w:t>t</w:t>
            </w:r>
            <w:r w:rsidRPr="00A13485">
              <w:rPr>
                <w:rFonts w:eastAsia="Cambria"/>
                <w:spacing w:val="-1"/>
                <w:sz w:val="24"/>
                <w:szCs w:val="24"/>
              </w:rPr>
              <w:t xml:space="preserve"> b</w:t>
            </w:r>
            <w:r w:rsidRPr="00A13485">
              <w:rPr>
                <w:rFonts w:eastAsia="Cambria"/>
                <w:sz w:val="24"/>
                <w:szCs w:val="24"/>
              </w:rPr>
              <w:t>ugs</w:t>
            </w:r>
          </w:p>
          <w:p w14:paraId="495F2159" w14:textId="77777777" w:rsidR="006568A5" w:rsidRPr="00A13485" w:rsidRDefault="006568A5" w:rsidP="00D865B6">
            <w:pPr>
              <w:spacing w:before="1"/>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Beta</w:t>
            </w:r>
            <w:r w:rsidRPr="00A13485">
              <w:rPr>
                <w:rFonts w:eastAsia="Cambria"/>
                <w:spacing w:val="-1"/>
                <w:sz w:val="24"/>
                <w:szCs w:val="24"/>
              </w:rPr>
              <w:t xml:space="preserve"> </w:t>
            </w:r>
            <w:r w:rsidRPr="00A13485">
              <w:rPr>
                <w:rFonts w:eastAsia="Cambria"/>
                <w:sz w:val="24"/>
                <w:szCs w:val="24"/>
              </w:rPr>
              <w:t>t</w:t>
            </w:r>
            <w:r w:rsidRPr="00A13485">
              <w:rPr>
                <w:rFonts w:eastAsia="Cambria"/>
                <w:spacing w:val="-2"/>
                <w:sz w:val="24"/>
                <w:szCs w:val="24"/>
              </w:rPr>
              <w:t>e</w:t>
            </w:r>
            <w:r w:rsidRPr="00A13485">
              <w:rPr>
                <w:rFonts w:eastAsia="Cambria"/>
                <w:spacing w:val="1"/>
                <w:sz w:val="24"/>
                <w:szCs w:val="24"/>
              </w:rPr>
              <w:t>s</w:t>
            </w:r>
            <w:r w:rsidRPr="00A13485">
              <w:rPr>
                <w:rFonts w:eastAsia="Cambria"/>
                <w:sz w:val="24"/>
                <w:szCs w:val="24"/>
              </w:rPr>
              <w:t>t</w:t>
            </w:r>
          </w:p>
          <w:p w14:paraId="618F3E07" w14:textId="77777777" w:rsidR="006568A5" w:rsidRPr="00A13485" w:rsidRDefault="006568A5" w:rsidP="00D865B6">
            <w:pPr>
              <w:spacing w:line="260" w:lineRule="exact"/>
              <w:ind w:left="100" w:right="458"/>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A</w:t>
            </w:r>
            <w:r w:rsidRPr="00A13485">
              <w:rPr>
                <w:rFonts w:eastAsia="Cambria"/>
                <w:spacing w:val="1"/>
                <w:sz w:val="24"/>
                <w:szCs w:val="24"/>
              </w:rPr>
              <w:t>c</w:t>
            </w:r>
            <w:r w:rsidRPr="00A13485">
              <w:rPr>
                <w:rFonts w:eastAsia="Cambria"/>
                <w:spacing w:val="-1"/>
                <w:sz w:val="24"/>
                <w:szCs w:val="24"/>
              </w:rPr>
              <w:t>c</w:t>
            </w:r>
            <w:r w:rsidRPr="00A13485">
              <w:rPr>
                <w:rFonts w:eastAsia="Cambria"/>
                <w:sz w:val="24"/>
                <w:szCs w:val="24"/>
              </w:rPr>
              <w:t>epta</w:t>
            </w:r>
            <w:r w:rsidRPr="00A13485">
              <w:rPr>
                <w:rFonts w:eastAsia="Cambria"/>
                <w:spacing w:val="-1"/>
                <w:sz w:val="24"/>
                <w:szCs w:val="24"/>
              </w:rPr>
              <w:t>nc</w:t>
            </w:r>
            <w:r w:rsidRPr="00A13485">
              <w:rPr>
                <w:rFonts w:eastAsia="Cambria"/>
                <w:sz w:val="24"/>
                <w:szCs w:val="24"/>
              </w:rPr>
              <w:t>e te</w:t>
            </w:r>
            <w:r w:rsidRPr="00A13485">
              <w:rPr>
                <w:rFonts w:eastAsia="Cambria"/>
                <w:spacing w:val="1"/>
                <w:sz w:val="24"/>
                <w:szCs w:val="24"/>
              </w:rPr>
              <w:t>s</w:t>
            </w:r>
            <w:r w:rsidRPr="00A1348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4F4B858F"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T</w:t>
            </w:r>
            <w:r w:rsidRPr="00A13485">
              <w:rPr>
                <w:rFonts w:eastAsia="Cambria"/>
                <w:spacing w:val="-2"/>
                <w:sz w:val="24"/>
                <w:szCs w:val="24"/>
              </w:rPr>
              <w:t>e</w:t>
            </w:r>
            <w:r w:rsidRPr="00A13485">
              <w:rPr>
                <w:rFonts w:eastAsia="Cambria"/>
                <w:spacing w:val="1"/>
                <w:sz w:val="24"/>
                <w:szCs w:val="24"/>
              </w:rPr>
              <w:t>s</w:t>
            </w:r>
            <w:r w:rsidRPr="00A13485">
              <w:rPr>
                <w:rFonts w:eastAsia="Cambria"/>
                <w:sz w:val="24"/>
                <w:szCs w:val="24"/>
              </w:rPr>
              <w:t>t</w:t>
            </w:r>
            <w:r w:rsidRPr="00A13485">
              <w:rPr>
                <w:rFonts w:eastAsia="Cambria"/>
                <w:spacing w:val="-1"/>
                <w:sz w:val="24"/>
                <w:szCs w:val="24"/>
              </w:rPr>
              <w:t xml:space="preserve"> </w:t>
            </w:r>
            <w:r w:rsidRPr="00A13485">
              <w:rPr>
                <w:rFonts w:eastAsia="Cambria"/>
                <w:sz w:val="24"/>
                <w:szCs w:val="24"/>
              </w:rPr>
              <w:t>d</w:t>
            </w:r>
            <w:r w:rsidRPr="00A13485">
              <w:rPr>
                <w:rFonts w:eastAsia="Cambria"/>
                <w:spacing w:val="-2"/>
                <w:sz w:val="24"/>
                <w:szCs w:val="24"/>
              </w:rPr>
              <w:t>o</w:t>
            </w:r>
            <w:r w:rsidRPr="00A13485">
              <w:rPr>
                <w:rFonts w:eastAsia="Cambria"/>
                <w:spacing w:val="1"/>
                <w:sz w:val="24"/>
                <w:szCs w:val="24"/>
              </w:rPr>
              <w:t>c</w:t>
            </w:r>
            <w:r w:rsidRPr="00A13485">
              <w:rPr>
                <w:rFonts w:eastAsia="Cambria"/>
                <w:spacing w:val="-2"/>
                <w:sz w:val="24"/>
                <w:szCs w:val="24"/>
              </w:rPr>
              <w:t>u</w:t>
            </w:r>
            <w:r w:rsidRPr="00A13485">
              <w:rPr>
                <w:rFonts w:eastAsia="Cambria"/>
                <w:spacing w:val="1"/>
                <w:sz w:val="24"/>
                <w:szCs w:val="24"/>
              </w:rPr>
              <w:t>m</w:t>
            </w:r>
            <w:r w:rsidRPr="00A13485">
              <w:rPr>
                <w:rFonts w:eastAsia="Cambria"/>
                <w:sz w:val="24"/>
                <w:szCs w:val="24"/>
              </w:rPr>
              <w:t>ent</w:t>
            </w:r>
          </w:p>
          <w:p w14:paraId="1F4F91D2"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De</w:t>
            </w:r>
            <w:r w:rsidRPr="00A13485">
              <w:rPr>
                <w:rFonts w:eastAsia="Cambria"/>
                <w:spacing w:val="-1"/>
                <w:sz w:val="24"/>
                <w:szCs w:val="24"/>
              </w:rPr>
              <w:t>f</w:t>
            </w:r>
            <w:r w:rsidRPr="00A13485">
              <w:rPr>
                <w:rFonts w:eastAsia="Cambria"/>
                <w:sz w:val="24"/>
                <w:szCs w:val="24"/>
              </w:rPr>
              <w:t>e</w:t>
            </w:r>
            <w:r w:rsidRPr="00A13485">
              <w:rPr>
                <w:rFonts w:eastAsia="Cambria"/>
                <w:spacing w:val="1"/>
                <w:sz w:val="24"/>
                <w:szCs w:val="24"/>
              </w:rPr>
              <w:t>c</w:t>
            </w:r>
            <w:r w:rsidRPr="00A13485">
              <w:rPr>
                <w:rFonts w:eastAsia="Cambria"/>
                <w:sz w:val="24"/>
                <w:szCs w:val="24"/>
              </w:rPr>
              <w:t>t</w:t>
            </w:r>
            <w:r w:rsidRPr="00A13485">
              <w:rPr>
                <w:rFonts w:eastAsia="Cambria"/>
                <w:spacing w:val="-1"/>
                <w:sz w:val="24"/>
                <w:szCs w:val="24"/>
              </w:rPr>
              <w:t xml:space="preserve"> </w:t>
            </w:r>
            <w:r w:rsidRPr="00A13485">
              <w:rPr>
                <w:rFonts w:eastAsia="Cambria"/>
                <w:sz w:val="24"/>
                <w:szCs w:val="24"/>
              </w:rPr>
              <w:t>log</w:t>
            </w:r>
          </w:p>
        </w:tc>
        <w:tc>
          <w:tcPr>
            <w:tcW w:w="1260" w:type="dxa"/>
            <w:tcBorders>
              <w:top w:val="single" w:sz="5" w:space="0" w:color="000000"/>
              <w:left w:val="single" w:sz="5" w:space="0" w:color="000000"/>
              <w:bottom w:val="single" w:sz="5" w:space="0" w:color="000000"/>
              <w:right w:val="single" w:sz="5" w:space="0" w:color="000000"/>
            </w:tcBorders>
          </w:tcPr>
          <w:p w14:paraId="4A99FB15" w14:textId="77777777" w:rsidR="006568A5" w:rsidRPr="00A13485" w:rsidRDefault="006568A5" w:rsidP="00D865B6">
            <w:pPr>
              <w:spacing w:before="3" w:line="240" w:lineRule="exact"/>
              <w:ind w:left="100" w:right="331"/>
              <w:rPr>
                <w:rFonts w:eastAsia="Cambria"/>
                <w:sz w:val="24"/>
                <w:szCs w:val="24"/>
              </w:rPr>
            </w:pPr>
            <w:r w:rsidRPr="00A13485">
              <w:rPr>
                <w:rFonts w:eastAsia="Cambria"/>
                <w:sz w:val="24"/>
                <w:szCs w:val="24"/>
              </w:rPr>
              <w:t>20 ma</w:t>
            </w:r>
            <w:r w:rsidRPr="00A13485">
              <w:rPr>
                <w:rFonts w:eastAsia="Cambria"/>
                <w:spacing w:val="-3"/>
                <w:sz w:val="24"/>
                <w:szCs w:val="24"/>
              </w:rPr>
              <w:t>n</w:t>
            </w:r>
            <w:r w:rsidRPr="00A13485">
              <w:rPr>
                <w:rFonts w:eastAsia="Cambria"/>
                <w:sz w:val="24"/>
                <w:szCs w:val="24"/>
              </w:rPr>
              <w:t>- da</w:t>
            </w:r>
            <w:r w:rsidRPr="00A13485">
              <w:rPr>
                <w:rFonts w:eastAsia="Cambria"/>
                <w:spacing w:val="-1"/>
                <w:sz w:val="24"/>
                <w:szCs w:val="24"/>
              </w:rPr>
              <w:t>y</w:t>
            </w:r>
            <w:r w:rsidRPr="00A1348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422DA6"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Depend</w:t>
            </w:r>
            <w:r w:rsidRPr="00A13485">
              <w:rPr>
                <w:rFonts w:eastAsia="Cambria"/>
                <w:spacing w:val="-1"/>
                <w:sz w:val="24"/>
                <w:szCs w:val="24"/>
              </w:rPr>
              <w:t xml:space="preserve"> </w:t>
            </w:r>
            <w:r w:rsidRPr="00A13485">
              <w:rPr>
                <w:rFonts w:eastAsia="Cambria"/>
                <w:sz w:val="24"/>
                <w:szCs w:val="24"/>
              </w:rPr>
              <w:t>on</w:t>
            </w:r>
          </w:p>
          <w:p w14:paraId="55DDE4B0" w14:textId="77777777" w:rsidR="006568A5" w:rsidRPr="00A13485" w:rsidRDefault="006568A5" w:rsidP="00D865B6">
            <w:pPr>
              <w:spacing w:line="260" w:lineRule="exact"/>
              <w:ind w:left="100" w:right="85"/>
              <w:rPr>
                <w:rFonts w:eastAsia="Cambria"/>
                <w:sz w:val="24"/>
                <w:szCs w:val="24"/>
              </w:rPr>
            </w:pPr>
            <w:r w:rsidRPr="00A13485">
              <w:rPr>
                <w:rFonts w:eastAsia="Cambria"/>
                <w:spacing w:val="1"/>
                <w:sz w:val="24"/>
                <w:szCs w:val="24"/>
              </w:rPr>
              <w:t>“</w:t>
            </w:r>
            <w:r w:rsidRPr="00A13485">
              <w:rPr>
                <w:rFonts w:eastAsia="Cambria"/>
                <w:spacing w:val="-2"/>
                <w:sz w:val="24"/>
                <w:szCs w:val="24"/>
              </w:rPr>
              <w:t>I</w:t>
            </w:r>
            <w:r w:rsidRPr="00A13485">
              <w:rPr>
                <w:rFonts w:eastAsia="Cambria"/>
                <w:spacing w:val="1"/>
                <w:sz w:val="24"/>
                <w:szCs w:val="24"/>
              </w:rPr>
              <w:t>m</w:t>
            </w:r>
            <w:r w:rsidRPr="00A13485">
              <w:rPr>
                <w:rFonts w:eastAsia="Cambria"/>
                <w:sz w:val="24"/>
                <w:szCs w:val="24"/>
              </w:rPr>
              <w:t>pl</w:t>
            </w:r>
            <w:r w:rsidRPr="00A13485">
              <w:rPr>
                <w:rFonts w:eastAsia="Cambria"/>
                <w:spacing w:val="-2"/>
                <w:sz w:val="24"/>
                <w:szCs w:val="24"/>
              </w:rPr>
              <w:t>e</w:t>
            </w:r>
            <w:r w:rsidRPr="00A13485">
              <w:rPr>
                <w:rFonts w:eastAsia="Cambria"/>
                <w:spacing w:val="1"/>
                <w:sz w:val="24"/>
                <w:szCs w:val="24"/>
              </w:rPr>
              <w:t>m</w:t>
            </w:r>
            <w:r w:rsidRPr="00A13485">
              <w:rPr>
                <w:rFonts w:eastAsia="Cambria"/>
                <w:sz w:val="24"/>
                <w:szCs w:val="24"/>
              </w:rPr>
              <w:t>en</w:t>
            </w:r>
            <w:r w:rsidRPr="00A13485">
              <w:rPr>
                <w:rFonts w:eastAsia="Cambria"/>
                <w:spacing w:val="-1"/>
                <w:sz w:val="24"/>
                <w:szCs w:val="24"/>
              </w:rPr>
              <w:t>t</w:t>
            </w:r>
            <w:r w:rsidRPr="00A13485">
              <w:rPr>
                <w:rFonts w:eastAsia="Cambria"/>
                <w:sz w:val="24"/>
                <w:szCs w:val="24"/>
              </w:rPr>
              <w:t>a</w:t>
            </w:r>
            <w:r w:rsidRPr="00A13485">
              <w:rPr>
                <w:rFonts w:eastAsia="Cambria"/>
                <w:spacing w:val="-2"/>
                <w:sz w:val="24"/>
                <w:szCs w:val="24"/>
              </w:rPr>
              <w:t>t</w:t>
            </w:r>
            <w:r w:rsidRPr="00A13485">
              <w:rPr>
                <w:rFonts w:eastAsia="Cambria"/>
                <w:spacing w:val="1"/>
                <w:sz w:val="24"/>
                <w:szCs w:val="24"/>
              </w:rPr>
              <w:t>i</w:t>
            </w:r>
            <w:r w:rsidRPr="00A13485">
              <w:rPr>
                <w:rFonts w:eastAsia="Cambria"/>
                <w:sz w:val="24"/>
                <w:szCs w:val="24"/>
              </w:rPr>
              <w:t>o</w:t>
            </w:r>
            <w:r w:rsidRPr="00A13485">
              <w:rPr>
                <w:rFonts w:eastAsia="Cambria"/>
                <w:spacing w:val="-1"/>
                <w:sz w:val="24"/>
                <w:szCs w:val="24"/>
              </w:rPr>
              <w:t>n”</w:t>
            </w:r>
          </w:p>
        </w:tc>
        <w:tc>
          <w:tcPr>
            <w:tcW w:w="1670" w:type="dxa"/>
            <w:tcBorders>
              <w:top w:val="single" w:sz="5" w:space="0" w:color="000000"/>
              <w:left w:val="single" w:sz="5" w:space="0" w:color="000000"/>
              <w:bottom w:val="single" w:sz="5" w:space="0" w:color="000000"/>
              <w:right w:val="single" w:sz="5" w:space="0" w:color="000000"/>
            </w:tcBorders>
          </w:tcPr>
          <w:p w14:paraId="3C9B144C" w14:textId="77777777" w:rsidR="006568A5" w:rsidRPr="00A13485" w:rsidRDefault="006568A5" w:rsidP="00D865B6">
            <w:pPr>
              <w:spacing w:before="3" w:line="240" w:lineRule="exact"/>
              <w:ind w:left="102" w:right="396"/>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L</w:t>
            </w:r>
            <w:r w:rsidRPr="00A13485">
              <w:rPr>
                <w:rFonts w:eastAsia="Cambria"/>
                <w:sz w:val="24"/>
                <w:szCs w:val="24"/>
              </w:rPr>
              <w:t>a</w:t>
            </w:r>
            <w:r w:rsidRPr="00A13485">
              <w:rPr>
                <w:rFonts w:eastAsia="Cambria"/>
                <w:spacing w:val="1"/>
                <w:sz w:val="24"/>
                <w:szCs w:val="24"/>
              </w:rPr>
              <w:t>c</w:t>
            </w:r>
            <w:r w:rsidRPr="00A13485">
              <w:rPr>
                <w:rFonts w:eastAsia="Cambria"/>
                <w:sz w:val="24"/>
                <w:szCs w:val="24"/>
              </w:rPr>
              <w:t>k</w:t>
            </w:r>
            <w:r w:rsidRPr="00A13485">
              <w:rPr>
                <w:rFonts w:eastAsia="Cambria"/>
                <w:spacing w:val="-1"/>
                <w:sz w:val="24"/>
                <w:szCs w:val="24"/>
              </w:rPr>
              <w:t xml:space="preserve"> </w:t>
            </w:r>
            <w:r w:rsidRPr="00A13485">
              <w:rPr>
                <w:rFonts w:eastAsia="Cambria"/>
                <w:sz w:val="24"/>
                <w:szCs w:val="24"/>
              </w:rPr>
              <w:t>of e</w:t>
            </w:r>
            <w:r w:rsidRPr="00A13485">
              <w:rPr>
                <w:rFonts w:eastAsia="Cambria"/>
                <w:spacing w:val="-1"/>
                <w:sz w:val="24"/>
                <w:szCs w:val="24"/>
              </w:rPr>
              <w:t>x</w:t>
            </w:r>
            <w:r w:rsidRPr="00A13485">
              <w:rPr>
                <w:rFonts w:eastAsia="Cambria"/>
                <w:sz w:val="24"/>
                <w:szCs w:val="24"/>
              </w:rPr>
              <w:t>per</w:t>
            </w:r>
            <w:r w:rsidRPr="00A13485">
              <w:rPr>
                <w:rFonts w:eastAsia="Cambria"/>
                <w:spacing w:val="1"/>
                <w:sz w:val="24"/>
                <w:szCs w:val="24"/>
              </w:rPr>
              <w:t>i</w:t>
            </w:r>
            <w:r w:rsidRPr="00A13485">
              <w:rPr>
                <w:rFonts w:eastAsia="Cambria"/>
                <w:sz w:val="24"/>
                <w:szCs w:val="24"/>
              </w:rPr>
              <w:t>e</w:t>
            </w:r>
            <w:r w:rsidRPr="00A13485">
              <w:rPr>
                <w:rFonts w:eastAsia="Cambria"/>
                <w:spacing w:val="-3"/>
                <w:sz w:val="24"/>
                <w:szCs w:val="24"/>
              </w:rPr>
              <w:t>n</w:t>
            </w:r>
            <w:r w:rsidRPr="00A13485">
              <w:rPr>
                <w:rFonts w:eastAsia="Cambria"/>
                <w:spacing w:val="1"/>
                <w:sz w:val="24"/>
                <w:szCs w:val="24"/>
              </w:rPr>
              <w:t>c</w:t>
            </w:r>
            <w:r w:rsidRPr="00A13485">
              <w:rPr>
                <w:rFonts w:eastAsia="Cambria"/>
                <w:sz w:val="24"/>
                <w:szCs w:val="24"/>
              </w:rPr>
              <w:t>e</w:t>
            </w:r>
          </w:p>
          <w:p w14:paraId="246671B7" w14:textId="77777777" w:rsidR="006568A5" w:rsidRPr="00A13485" w:rsidRDefault="006568A5" w:rsidP="00D865B6">
            <w:pPr>
              <w:spacing w:before="1" w:line="240" w:lineRule="exact"/>
              <w:ind w:left="102" w:right="182"/>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M</w:t>
            </w:r>
            <w:r w:rsidRPr="00A13485">
              <w:rPr>
                <w:rFonts w:eastAsia="Cambria"/>
                <w:spacing w:val="-1"/>
                <w:sz w:val="24"/>
                <w:szCs w:val="24"/>
              </w:rPr>
              <w:t>i</w:t>
            </w:r>
            <w:r w:rsidRPr="00A13485">
              <w:rPr>
                <w:rFonts w:eastAsia="Cambria"/>
                <w:spacing w:val="1"/>
                <w:sz w:val="24"/>
                <w:szCs w:val="24"/>
              </w:rPr>
              <w:t>s</w:t>
            </w:r>
            <w:r w:rsidRPr="00A13485">
              <w:rPr>
                <w:rFonts w:eastAsia="Cambria"/>
                <w:spacing w:val="-1"/>
                <w:sz w:val="24"/>
                <w:szCs w:val="24"/>
              </w:rPr>
              <w:t>s</w:t>
            </w:r>
            <w:r w:rsidRPr="00A13485">
              <w:rPr>
                <w:rFonts w:eastAsia="Cambria"/>
                <w:spacing w:val="1"/>
                <w:sz w:val="24"/>
                <w:szCs w:val="24"/>
              </w:rPr>
              <w:t>i</w:t>
            </w:r>
            <w:r w:rsidRPr="00A13485">
              <w:rPr>
                <w:rFonts w:eastAsia="Cambria"/>
                <w:spacing w:val="-1"/>
                <w:sz w:val="24"/>
                <w:szCs w:val="24"/>
              </w:rPr>
              <w:t>n</w:t>
            </w:r>
            <w:r w:rsidRPr="00A13485">
              <w:rPr>
                <w:rFonts w:eastAsia="Cambria"/>
                <w:sz w:val="24"/>
                <w:szCs w:val="24"/>
              </w:rPr>
              <w:t>g</w:t>
            </w:r>
            <w:r w:rsidRPr="00A13485">
              <w:rPr>
                <w:rFonts w:eastAsia="Cambria"/>
                <w:spacing w:val="-1"/>
                <w:sz w:val="24"/>
                <w:szCs w:val="24"/>
              </w:rPr>
              <w:t xml:space="preserve"> t</w:t>
            </w:r>
            <w:r w:rsidRPr="00A13485">
              <w:rPr>
                <w:rFonts w:eastAsia="Cambria"/>
                <w:sz w:val="24"/>
                <w:szCs w:val="24"/>
              </w:rPr>
              <w:t>e</w:t>
            </w:r>
            <w:r w:rsidRPr="00A13485">
              <w:rPr>
                <w:rFonts w:eastAsia="Cambria"/>
                <w:spacing w:val="1"/>
                <w:sz w:val="24"/>
                <w:szCs w:val="24"/>
              </w:rPr>
              <w:t>s</w:t>
            </w:r>
            <w:r w:rsidRPr="00A13485">
              <w:rPr>
                <w:rFonts w:eastAsia="Cambria"/>
                <w:sz w:val="24"/>
                <w:szCs w:val="24"/>
              </w:rPr>
              <w:t xml:space="preserve">t </w:t>
            </w:r>
            <w:r w:rsidRPr="00A13485">
              <w:rPr>
                <w:rFonts w:eastAsia="Cambria"/>
                <w:spacing w:val="1"/>
                <w:sz w:val="24"/>
                <w:szCs w:val="24"/>
              </w:rPr>
              <w:t>c</w:t>
            </w:r>
            <w:r w:rsidRPr="00A13485">
              <w:rPr>
                <w:rFonts w:eastAsia="Cambria"/>
                <w:sz w:val="24"/>
                <w:szCs w:val="24"/>
              </w:rPr>
              <w:t>a</w:t>
            </w:r>
            <w:r w:rsidRPr="00A13485">
              <w:rPr>
                <w:rFonts w:eastAsia="Cambria"/>
                <w:spacing w:val="-1"/>
                <w:sz w:val="24"/>
                <w:szCs w:val="24"/>
              </w:rPr>
              <w:t>s</w:t>
            </w:r>
            <w:r w:rsidRPr="00A13485">
              <w:rPr>
                <w:rFonts w:eastAsia="Cambria"/>
                <w:sz w:val="24"/>
                <w:szCs w:val="24"/>
              </w:rPr>
              <w:t>e</w:t>
            </w:r>
          </w:p>
        </w:tc>
      </w:tr>
      <w:tr w:rsidR="006568A5" w:rsidRPr="00A13485" w14:paraId="69C34F4E" w14:textId="77777777" w:rsidTr="00BC6175">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75EC3A20" w14:textId="77777777" w:rsidR="006568A5" w:rsidRPr="00A13485" w:rsidRDefault="006568A5" w:rsidP="00D865B6">
            <w:pPr>
              <w:spacing w:line="260" w:lineRule="exact"/>
              <w:ind w:left="102" w:right="114"/>
              <w:rPr>
                <w:rFonts w:eastAsia="Cambria"/>
                <w:sz w:val="24"/>
                <w:szCs w:val="24"/>
              </w:rPr>
            </w:pPr>
            <w:r w:rsidRPr="00A13485">
              <w:rPr>
                <w:rFonts w:eastAsia="Cambria"/>
                <w:b/>
                <w:sz w:val="24"/>
                <w:szCs w:val="24"/>
              </w:rPr>
              <w:t>Mai</w:t>
            </w:r>
            <w:r w:rsidRPr="00A13485">
              <w:rPr>
                <w:rFonts w:eastAsia="Cambria"/>
                <w:b/>
                <w:spacing w:val="-1"/>
                <w:sz w:val="24"/>
                <w:szCs w:val="24"/>
              </w:rPr>
              <w:t>n</w:t>
            </w:r>
            <w:r w:rsidRPr="00A13485">
              <w:rPr>
                <w:rFonts w:eastAsia="Cambria"/>
                <w:b/>
                <w:spacing w:val="1"/>
                <w:sz w:val="24"/>
                <w:szCs w:val="24"/>
              </w:rPr>
              <w:t>t</w:t>
            </w:r>
            <w:r w:rsidRPr="00A13485">
              <w:rPr>
                <w:rFonts w:eastAsia="Cambria"/>
                <w:b/>
                <w:spacing w:val="-2"/>
                <w:sz w:val="24"/>
                <w:szCs w:val="24"/>
              </w:rPr>
              <w:t>e</w:t>
            </w:r>
            <w:r w:rsidRPr="00A13485">
              <w:rPr>
                <w:rFonts w:eastAsia="Cambria"/>
                <w:b/>
                <w:spacing w:val="1"/>
                <w:sz w:val="24"/>
                <w:szCs w:val="24"/>
              </w:rPr>
              <w:t>n</w:t>
            </w:r>
            <w:r w:rsidRPr="00A13485">
              <w:rPr>
                <w:rFonts w:eastAsia="Cambria"/>
                <w:b/>
                <w:sz w:val="24"/>
                <w:szCs w:val="24"/>
              </w:rPr>
              <w:t>ance</w:t>
            </w:r>
          </w:p>
        </w:tc>
        <w:tc>
          <w:tcPr>
            <w:tcW w:w="1980" w:type="dxa"/>
            <w:tcBorders>
              <w:top w:val="single" w:sz="5" w:space="0" w:color="000000"/>
              <w:left w:val="single" w:sz="5" w:space="0" w:color="000000"/>
              <w:bottom w:val="single" w:sz="5" w:space="0" w:color="000000"/>
              <w:right w:val="single" w:sz="5" w:space="0" w:color="000000"/>
            </w:tcBorders>
          </w:tcPr>
          <w:p w14:paraId="027ED045" w14:textId="77777777" w:rsidR="006568A5" w:rsidRPr="00A13485" w:rsidRDefault="006568A5" w:rsidP="00D865B6">
            <w:pPr>
              <w:spacing w:line="260" w:lineRule="exact"/>
              <w:ind w:left="100" w:right="575"/>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Deploy</w:t>
            </w:r>
            <w:r w:rsidRPr="00A13485">
              <w:rPr>
                <w:rFonts w:eastAsia="Cambria"/>
                <w:spacing w:val="-1"/>
                <w:sz w:val="24"/>
                <w:szCs w:val="24"/>
              </w:rPr>
              <w:t xml:space="preserve"> </w:t>
            </w:r>
            <w:r w:rsidRPr="00A13485">
              <w:rPr>
                <w:rFonts w:eastAsia="Cambria"/>
                <w:sz w:val="24"/>
                <w:szCs w:val="24"/>
              </w:rPr>
              <w:t xml:space="preserve">on </w:t>
            </w:r>
            <w:r w:rsidRPr="00A13485">
              <w:rPr>
                <w:rFonts w:eastAsia="Cambria"/>
                <w:spacing w:val="1"/>
                <w:sz w:val="24"/>
                <w:szCs w:val="24"/>
              </w:rPr>
              <w:t>s</w:t>
            </w:r>
            <w:r w:rsidRPr="00A13485">
              <w:rPr>
                <w:rFonts w:eastAsia="Cambria"/>
                <w:sz w:val="24"/>
                <w:szCs w:val="24"/>
              </w:rPr>
              <w:t>ever</w:t>
            </w:r>
            <w:r w:rsidRPr="00A13485">
              <w:rPr>
                <w:rFonts w:eastAsia="Cambria"/>
                <w:spacing w:val="-1"/>
                <w:sz w:val="24"/>
                <w:szCs w:val="24"/>
              </w:rPr>
              <w:t xml:space="preserve"> </w:t>
            </w:r>
            <w:r w:rsidRPr="00A13485">
              <w:rPr>
                <w:rFonts w:eastAsia="Cambria"/>
                <w:sz w:val="24"/>
                <w:szCs w:val="24"/>
              </w:rPr>
              <w:t xml:space="preserve">and </w:t>
            </w:r>
            <w:r w:rsidRPr="00A13485">
              <w:rPr>
                <w:rFonts w:eastAsia="Cambria"/>
                <w:spacing w:val="1"/>
                <w:sz w:val="24"/>
                <w:szCs w:val="24"/>
              </w:rPr>
              <w:t>m</w:t>
            </w:r>
            <w:r w:rsidRPr="00A13485">
              <w:rPr>
                <w:rFonts w:eastAsia="Cambria"/>
                <w:sz w:val="24"/>
                <w:szCs w:val="24"/>
              </w:rPr>
              <w:t>ob</w:t>
            </w:r>
            <w:r w:rsidRPr="00A13485">
              <w:rPr>
                <w:rFonts w:eastAsia="Cambria"/>
                <w:spacing w:val="-2"/>
                <w:sz w:val="24"/>
                <w:szCs w:val="24"/>
              </w:rPr>
              <w:t>i</w:t>
            </w:r>
            <w:r w:rsidRPr="00A1348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5608973F" w14:textId="77777777" w:rsidR="006568A5" w:rsidRPr="00A13485" w:rsidRDefault="006568A5" w:rsidP="00D865B6">
            <w:pPr>
              <w:spacing w:line="260" w:lineRule="exact"/>
              <w:ind w:left="100" w:right="455"/>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z w:val="24"/>
                <w:szCs w:val="24"/>
              </w:rPr>
              <w:t>Insta</w:t>
            </w:r>
            <w:r w:rsidRPr="00A13485">
              <w:rPr>
                <w:rFonts w:eastAsia="Cambria"/>
                <w:spacing w:val="-2"/>
                <w:sz w:val="24"/>
                <w:szCs w:val="24"/>
              </w:rPr>
              <w:t>l</w:t>
            </w:r>
            <w:r w:rsidRPr="00A13485">
              <w:rPr>
                <w:rFonts w:eastAsia="Cambria"/>
                <w:sz w:val="24"/>
                <w:szCs w:val="24"/>
              </w:rPr>
              <w:t>lat</w:t>
            </w:r>
            <w:r w:rsidRPr="00A13485">
              <w:rPr>
                <w:rFonts w:eastAsia="Cambria"/>
                <w:spacing w:val="-1"/>
                <w:sz w:val="24"/>
                <w:szCs w:val="24"/>
              </w:rPr>
              <w:t>i</w:t>
            </w:r>
            <w:r w:rsidRPr="00A13485">
              <w:rPr>
                <w:rFonts w:eastAsia="Cambria"/>
                <w:sz w:val="24"/>
                <w:szCs w:val="24"/>
              </w:rPr>
              <w:t xml:space="preserve">on </w:t>
            </w:r>
            <w:r w:rsidRPr="00A13485">
              <w:rPr>
                <w:rFonts w:eastAsia="Cambria"/>
                <w:spacing w:val="-1"/>
                <w:sz w:val="24"/>
                <w:szCs w:val="24"/>
              </w:rPr>
              <w:t>g</w:t>
            </w:r>
            <w:r w:rsidRPr="00A13485">
              <w:rPr>
                <w:rFonts w:eastAsia="Cambria"/>
                <w:sz w:val="24"/>
                <w:szCs w:val="24"/>
              </w:rPr>
              <w:t>u</w:t>
            </w:r>
            <w:r w:rsidRPr="00A13485">
              <w:rPr>
                <w:rFonts w:eastAsia="Cambria"/>
                <w:spacing w:val="1"/>
                <w:sz w:val="24"/>
                <w:szCs w:val="24"/>
              </w:rPr>
              <w:t>i</w:t>
            </w:r>
            <w:r w:rsidRPr="00A13485">
              <w:rPr>
                <w:rFonts w:eastAsia="Cambria"/>
                <w:sz w:val="24"/>
                <w:szCs w:val="24"/>
              </w:rPr>
              <w:t>de</w:t>
            </w:r>
          </w:p>
          <w:p w14:paraId="229F1DDD"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2"/>
                <w:sz w:val="24"/>
                <w:szCs w:val="24"/>
              </w:rPr>
              <w:t>U</w:t>
            </w:r>
            <w:r w:rsidRPr="00A13485">
              <w:rPr>
                <w:rFonts w:eastAsia="Cambria"/>
                <w:spacing w:val="1"/>
                <w:sz w:val="24"/>
                <w:szCs w:val="24"/>
              </w:rPr>
              <w:t>s</w:t>
            </w:r>
            <w:r w:rsidRPr="00A13485">
              <w:rPr>
                <w:rFonts w:eastAsia="Cambria"/>
                <w:sz w:val="24"/>
                <w:szCs w:val="24"/>
              </w:rPr>
              <w:t>er Ma</w:t>
            </w:r>
            <w:r w:rsidRPr="00A13485">
              <w:rPr>
                <w:rFonts w:eastAsia="Cambria"/>
                <w:spacing w:val="-1"/>
                <w:sz w:val="24"/>
                <w:szCs w:val="24"/>
              </w:rPr>
              <w:t>n</w:t>
            </w:r>
            <w:r w:rsidRPr="00A13485">
              <w:rPr>
                <w:rFonts w:eastAsia="Cambria"/>
                <w:spacing w:val="-2"/>
                <w:sz w:val="24"/>
                <w:szCs w:val="24"/>
              </w:rPr>
              <w:t>u</w:t>
            </w:r>
            <w:r w:rsidRPr="00A13485">
              <w:rPr>
                <w:rFonts w:eastAsia="Cambria"/>
                <w:sz w:val="24"/>
                <w:szCs w:val="24"/>
              </w:rPr>
              <w:t>al</w:t>
            </w:r>
          </w:p>
        </w:tc>
        <w:tc>
          <w:tcPr>
            <w:tcW w:w="1260" w:type="dxa"/>
            <w:tcBorders>
              <w:top w:val="single" w:sz="5" w:space="0" w:color="000000"/>
              <w:left w:val="single" w:sz="5" w:space="0" w:color="000000"/>
              <w:bottom w:val="single" w:sz="5" w:space="0" w:color="000000"/>
              <w:right w:val="single" w:sz="5" w:space="0" w:color="000000"/>
            </w:tcBorders>
          </w:tcPr>
          <w:p w14:paraId="4D4966D3" w14:textId="77777777" w:rsidR="006568A5" w:rsidRPr="00A13485" w:rsidRDefault="006568A5" w:rsidP="00D865B6">
            <w:pPr>
              <w:spacing w:line="260" w:lineRule="exact"/>
              <w:ind w:left="100" w:right="331"/>
              <w:rPr>
                <w:rFonts w:eastAsia="Cambria"/>
                <w:sz w:val="24"/>
                <w:szCs w:val="24"/>
              </w:rPr>
            </w:pPr>
            <w:r w:rsidRPr="00A13485">
              <w:rPr>
                <w:rFonts w:eastAsia="Cambria"/>
                <w:sz w:val="24"/>
                <w:szCs w:val="24"/>
              </w:rPr>
              <w:t>10 ma</w:t>
            </w:r>
            <w:r w:rsidRPr="00A13485">
              <w:rPr>
                <w:rFonts w:eastAsia="Cambria"/>
                <w:spacing w:val="-3"/>
                <w:sz w:val="24"/>
                <w:szCs w:val="24"/>
              </w:rPr>
              <w:t>n</w:t>
            </w:r>
            <w:r w:rsidRPr="00A13485">
              <w:rPr>
                <w:rFonts w:eastAsia="Cambria"/>
                <w:sz w:val="24"/>
                <w:szCs w:val="24"/>
              </w:rPr>
              <w:t>- da</w:t>
            </w:r>
            <w:r w:rsidRPr="00A13485">
              <w:rPr>
                <w:rFonts w:eastAsia="Cambria"/>
                <w:spacing w:val="-1"/>
                <w:sz w:val="24"/>
                <w:szCs w:val="24"/>
              </w:rPr>
              <w:t>y</w:t>
            </w:r>
            <w:r w:rsidRPr="00A1348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3FA87B1" w14:textId="77777777" w:rsidR="006568A5" w:rsidRPr="00A13485" w:rsidRDefault="006568A5" w:rsidP="00D865B6">
            <w:pPr>
              <w:spacing w:line="240" w:lineRule="exact"/>
              <w:ind w:left="100"/>
              <w:rPr>
                <w:rFonts w:eastAsia="Cambria"/>
                <w:sz w:val="24"/>
                <w:szCs w:val="24"/>
              </w:rPr>
            </w:pPr>
            <w:r w:rsidRPr="00A13485">
              <w:rPr>
                <w:rFonts w:eastAsia="Cambria"/>
                <w:sz w:val="24"/>
                <w:szCs w:val="24"/>
              </w:rPr>
              <w:t>Depend</w:t>
            </w:r>
            <w:r w:rsidRPr="00A13485">
              <w:rPr>
                <w:rFonts w:eastAsia="Cambria"/>
                <w:spacing w:val="-1"/>
                <w:sz w:val="24"/>
                <w:szCs w:val="24"/>
              </w:rPr>
              <w:t xml:space="preserve"> </w:t>
            </w:r>
            <w:r w:rsidRPr="00A13485">
              <w:rPr>
                <w:rFonts w:eastAsia="Cambria"/>
                <w:sz w:val="24"/>
                <w:szCs w:val="24"/>
              </w:rPr>
              <w:t>on</w:t>
            </w:r>
          </w:p>
          <w:p w14:paraId="0D345F61" w14:textId="77777777" w:rsidR="006568A5" w:rsidRPr="00A13485" w:rsidRDefault="006568A5" w:rsidP="00D865B6">
            <w:pPr>
              <w:spacing w:before="1"/>
              <w:ind w:left="100"/>
              <w:rPr>
                <w:rFonts w:eastAsia="Cambria"/>
                <w:sz w:val="24"/>
                <w:szCs w:val="24"/>
              </w:rPr>
            </w:pPr>
            <w:r w:rsidRPr="00A13485">
              <w:rPr>
                <w:rFonts w:eastAsia="Cambria"/>
                <w:spacing w:val="1"/>
                <w:sz w:val="24"/>
                <w:szCs w:val="24"/>
              </w:rPr>
              <w:t>“</w:t>
            </w:r>
            <w:r w:rsidRPr="00A13485">
              <w:rPr>
                <w:rFonts w:eastAsia="Cambria"/>
                <w:spacing w:val="-1"/>
                <w:sz w:val="24"/>
                <w:szCs w:val="24"/>
              </w:rPr>
              <w:t>T</w:t>
            </w:r>
            <w:r w:rsidRPr="00A13485">
              <w:rPr>
                <w:rFonts w:eastAsia="Cambria"/>
                <w:sz w:val="24"/>
                <w:szCs w:val="24"/>
              </w:rPr>
              <w:t>e</w:t>
            </w:r>
            <w:r w:rsidRPr="00A13485">
              <w:rPr>
                <w:rFonts w:eastAsia="Cambria"/>
                <w:spacing w:val="1"/>
                <w:sz w:val="24"/>
                <w:szCs w:val="24"/>
              </w:rPr>
              <w:t>s</w:t>
            </w:r>
            <w:r w:rsidRPr="00A13485">
              <w:rPr>
                <w:rFonts w:eastAsia="Cambria"/>
                <w:spacing w:val="-3"/>
                <w:sz w:val="24"/>
                <w:szCs w:val="24"/>
              </w:rPr>
              <w:t>t</w:t>
            </w:r>
            <w:r w:rsidRPr="00A13485">
              <w:rPr>
                <w:rFonts w:eastAsia="Cambria"/>
                <w:spacing w:val="1"/>
                <w:sz w:val="24"/>
                <w:szCs w:val="24"/>
              </w:rPr>
              <w:t>i</w:t>
            </w:r>
            <w:r w:rsidRPr="00A13485">
              <w:rPr>
                <w:rFonts w:eastAsia="Cambria"/>
                <w:spacing w:val="-1"/>
                <w:sz w:val="24"/>
                <w:szCs w:val="24"/>
              </w:rPr>
              <w:t>ng</w:t>
            </w:r>
            <w:r w:rsidRPr="00A1348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2D3BCA0E" w14:textId="77777777" w:rsidR="006568A5" w:rsidRPr="00A13485" w:rsidRDefault="006568A5" w:rsidP="004278F2">
            <w:pPr>
              <w:keepNext/>
              <w:spacing w:line="260" w:lineRule="exact"/>
              <w:ind w:left="102" w:right="351"/>
              <w:rPr>
                <w:rFonts w:eastAsia="Cambria"/>
                <w:sz w:val="24"/>
                <w:szCs w:val="24"/>
              </w:rPr>
            </w:pPr>
            <w:r w:rsidRPr="00A13485">
              <w:rPr>
                <w:rFonts w:eastAsia="Cambria"/>
                <w:sz w:val="24"/>
                <w:szCs w:val="24"/>
              </w:rPr>
              <w:t>-</w:t>
            </w:r>
            <w:r w:rsidRPr="00A13485">
              <w:rPr>
                <w:rFonts w:eastAsia="Cambria"/>
                <w:spacing w:val="1"/>
                <w:sz w:val="24"/>
                <w:szCs w:val="24"/>
              </w:rPr>
              <w:t xml:space="preserve"> </w:t>
            </w:r>
            <w:r w:rsidRPr="00A13485">
              <w:rPr>
                <w:rFonts w:eastAsia="Cambria"/>
                <w:spacing w:val="-1"/>
                <w:sz w:val="24"/>
                <w:szCs w:val="24"/>
              </w:rPr>
              <w:t>L</w:t>
            </w:r>
            <w:r w:rsidRPr="00A13485">
              <w:rPr>
                <w:rFonts w:eastAsia="Cambria"/>
                <w:sz w:val="24"/>
                <w:szCs w:val="24"/>
              </w:rPr>
              <w:t>a</w:t>
            </w:r>
            <w:r w:rsidRPr="00A13485">
              <w:rPr>
                <w:rFonts w:eastAsia="Cambria"/>
                <w:spacing w:val="1"/>
                <w:sz w:val="24"/>
                <w:szCs w:val="24"/>
              </w:rPr>
              <w:t>c</w:t>
            </w:r>
            <w:r w:rsidRPr="00A13485">
              <w:rPr>
                <w:rFonts w:eastAsia="Cambria"/>
                <w:sz w:val="24"/>
                <w:szCs w:val="24"/>
              </w:rPr>
              <w:t>k</w:t>
            </w:r>
            <w:r w:rsidRPr="00A13485">
              <w:rPr>
                <w:rFonts w:eastAsia="Cambria"/>
                <w:spacing w:val="-1"/>
                <w:sz w:val="24"/>
                <w:szCs w:val="24"/>
              </w:rPr>
              <w:t xml:space="preserve"> </w:t>
            </w:r>
            <w:r w:rsidRPr="00A13485">
              <w:rPr>
                <w:rFonts w:eastAsia="Cambria"/>
                <w:sz w:val="24"/>
                <w:szCs w:val="24"/>
              </w:rPr>
              <w:t>of e</w:t>
            </w:r>
            <w:r w:rsidRPr="00A13485">
              <w:rPr>
                <w:rFonts w:eastAsia="Cambria"/>
                <w:spacing w:val="-1"/>
                <w:sz w:val="24"/>
                <w:szCs w:val="24"/>
              </w:rPr>
              <w:t>x</w:t>
            </w:r>
            <w:r w:rsidRPr="00A13485">
              <w:rPr>
                <w:rFonts w:eastAsia="Cambria"/>
                <w:sz w:val="24"/>
                <w:szCs w:val="24"/>
              </w:rPr>
              <w:t>per</w:t>
            </w:r>
            <w:r w:rsidRPr="00A13485">
              <w:rPr>
                <w:rFonts w:eastAsia="Cambria"/>
                <w:spacing w:val="1"/>
                <w:sz w:val="24"/>
                <w:szCs w:val="24"/>
              </w:rPr>
              <w:t>i</w:t>
            </w:r>
            <w:r w:rsidRPr="00A13485">
              <w:rPr>
                <w:rFonts w:eastAsia="Cambria"/>
                <w:sz w:val="24"/>
                <w:szCs w:val="24"/>
              </w:rPr>
              <w:t>e</w:t>
            </w:r>
            <w:r w:rsidRPr="00A13485">
              <w:rPr>
                <w:rFonts w:eastAsia="Cambria"/>
                <w:spacing w:val="-3"/>
                <w:sz w:val="24"/>
                <w:szCs w:val="24"/>
              </w:rPr>
              <w:t>n</w:t>
            </w:r>
            <w:r w:rsidRPr="00A13485">
              <w:rPr>
                <w:rFonts w:eastAsia="Cambria"/>
                <w:spacing w:val="1"/>
                <w:sz w:val="24"/>
                <w:szCs w:val="24"/>
              </w:rPr>
              <w:t>c</w:t>
            </w:r>
            <w:r w:rsidRPr="00A13485">
              <w:rPr>
                <w:rFonts w:eastAsia="Cambria"/>
                <w:sz w:val="24"/>
                <w:szCs w:val="24"/>
              </w:rPr>
              <w:t>e.</w:t>
            </w:r>
          </w:p>
        </w:tc>
      </w:tr>
    </w:tbl>
    <w:p w14:paraId="45172E28" w14:textId="4C3DCD60" w:rsidR="00BC6175" w:rsidRPr="00A13485" w:rsidRDefault="004F63EF" w:rsidP="004F63EF">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32" w:name="_Toc437183398"/>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10</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Software development lifecycle</w:t>
      </w:r>
      <w:bookmarkEnd w:id="32"/>
      <w:r w:rsidR="00BC6175" w:rsidRPr="00A13485">
        <w:rPr>
          <w:rFonts w:ascii="Times New Roman" w:eastAsiaTheme="minorHAnsi" w:hAnsi="Times New Roman" w:cs="Times New Roman"/>
          <w:b w:val="0"/>
          <w:bCs w:val="0"/>
          <w:i/>
          <w:iCs/>
          <w:color w:val="244061" w:themeColor="accent1" w:themeShade="80"/>
          <w:sz w:val="24"/>
          <w:lang w:val="en-US" w:eastAsia="en-US"/>
        </w:rPr>
        <w:br w:type="page"/>
      </w:r>
    </w:p>
    <w:p w14:paraId="79FCBE8D" w14:textId="77777777" w:rsidR="006568A5" w:rsidRPr="00A13485" w:rsidRDefault="006568A5" w:rsidP="004F63EF">
      <w:pPr>
        <w:pStyle w:val="Caption"/>
        <w:jc w:val="center"/>
        <w:rPr>
          <w:rFonts w:ascii="Times New Roman" w:eastAsiaTheme="minorHAnsi" w:hAnsi="Times New Roman" w:cs="Times New Roman"/>
          <w:i/>
          <w:iCs/>
          <w:color w:val="244061" w:themeColor="accent1" w:themeShade="80"/>
          <w:sz w:val="24"/>
          <w:szCs w:val="20"/>
          <w:lang w:val="en-US" w:eastAsia="en-US"/>
        </w:rPr>
      </w:pPr>
    </w:p>
    <w:p w14:paraId="77277EC3" w14:textId="6AF2A177" w:rsidR="006E3901" w:rsidRPr="00A13485" w:rsidRDefault="006E3901" w:rsidP="006E3901">
      <w:pPr>
        <w:pStyle w:val="Heading1"/>
        <w:rPr>
          <w:rFonts w:ascii="Times New Roman" w:hAnsi="Times New Roman" w:cs="Times New Roman"/>
          <w:sz w:val="52"/>
          <w:szCs w:val="52"/>
        </w:rPr>
      </w:pPr>
      <w:bookmarkStart w:id="33" w:name="_Toc427272792"/>
      <w:bookmarkStart w:id="34" w:name="_Toc437182737"/>
      <w:r w:rsidRPr="00A13485">
        <w:rPr>
          <w:rFonts w:ascii="Times New Roman" w:hAnsi="Times New Roman" w:cs="Times New Roman"/>
          <w:sz w:val="52"/>
          <w:szCs w:val="52"/>
        </w:rPr>
        <w:t>Software Requirement Specification</w:t>
      </w:r>
      <w:bookmarkEnd w:id="33"/>
      <w:bookmarkEnd w:id="34"/>
    </w:p>
    <w:p w14:paraId="4137015D" w14:textId="2C174ACB" w:rsidR="006E3901" w:rsidRPr="00A13485" w:rsidRDefault="006E3901" w:rsidP="006E3901">
      <w:pPr>
        <w:pStyle w:val="Heading2"/>
        <w:keepLines/>
        <w:spacing w:before="40" w:after="0" w:line="259" w:lineRule="auto"/>
        <w:jc w:val="both"/>
        <w:rPr>
          <w:rFonts w:ascii="Times New Roman" w:hAnsi="Times New Roman" w:cs="Times New Roman"/>
        </w:rPr>
      </w:pPr>
      <w:bookmarkStart w:id="35" w:name="_Toc427272793"/>
      <w:bookmarkStart w:id="36" w:name="_Toc437182738"/>
      <w:r w:rsidRPr="00A13485">
        <w:rPr>
          <w:rFonts w:ascii="Times New Roman" w:hAnsi="Times New Roman" w:cs="Times New Roman"/>
        </w:rPr>
        <w:t>User Requirement Specification</w:t>
      </w:r>
      <w:bookmarkEnd w:id="35"/>
      <w:bookmarkEnd w:id="36"/>
    </w:p>
    <w:p w14:paraId="763C36CE" w14:textId="567ABECC" w:rsidR="006E3901" w:rsidRPr="00A13485" w:rsidRDefault="000735EE" w:rsidP="00283440">
      <w:pPr>
        <w:pStyle w:val="Heading3"/>
        <w:numPr>
          <w:ilvl w:val="2"/>
          <w:numId w:val="12"/>
        </w:numPr>
      </w:pPr>
      <w:bookmarkStart w:id="37" w:name="_Toc427272794"/>
      <w:bookmarkStart w:id="38" w:name="_Toc437182739"/>
      <w:r w:rsidRPr="00A13485">
        <w:t>Doctor</w:t>
      </w:r>
      <w:r w:rsidR="00027BE0" w:rsidRPr="00A13485">
        <w:t xml:space="preserve"> R</w:t>
      </w:r>
      <w:r w:rsidR="006E3901" w:rsidRPr="00A13485">
        <w:t>equirement</w:t>
      </w:r>
      <w:bookmarkEnd w:id="37"/>
      <w:bookmarkEnd w:id="38"/>
    </w:p>
    <w:p w14:paraId="7F0F7DDC" w14:textId="77777777" w:rsidR="006E3901" w:rsidRPr="00A13485" w:rsidRDefault="00CD7B24" w:rsidP="00FA636E">
      <w:pPr>
        <w:spacing w:after="120"/>
        <w:ind w:left="720"/>
        <w:jc w:val="both"/>
        <w:rPr>
          <w:sz w:val="24"/>
          <w:szCs w:val="24"/>
        </w:rPr>
      </w:pPr>
      <w:r w:rsidRPr="00A13485">
        <w:rPr>
          <w:sz w:val="24"/>
          <w:szCs w:val="24"/>
        </w:rPr>
        <w:t>Doctor</w:t>
      </w:r>
      <w:r w:rsidR="006E3901" w:rsidRPr="00A13485">
        <w:rPr>
          <w:sz w:val="24"/>
          <w:szCs w:val="24"/>
        </w:rPr>
        <w:t xml:space="preserve"> is user who uses service of system. The </w:t>
      </w:r>
      <w:r w:rsidRPr="00A13485">
        <w:rPr>
          <w:sz w:val="24"/>
          <w:szCs w:val="24"/>
        </w:rPr>
        <w:t>doctor</w:t>
      </w:r>
      <w:r w:rsidR="006E3901" w:rsidRPr="00A13485">
        <w:rPr>
          <w:sz w:val="24"/>
          <w:szCs w:val="24"/>
        </w:rPr>
        <w:t xml:space="preserve"> can use some following functions:</w:t>
      </w:r>
    </w:p>
    <w:p w14:paraId="105C5909" w14:textId="77777777" w:rsidR="006E3901" w:rsidRPr="00A13485" w:rsidRDefault="00653933"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View patient’s medical history</w:t>
      </w:r>
    </w:p>
    <w:p w14:paraId="484C93A0" w14:textId="0847B5E3" w:rsidR="00CF1024" w:rsidRPr="00A13485" w:rsidRDefault="000E3ACA"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Make prescription</w:t>
      </w:r>
    </w:p>
    <w:p w14:paraId="3A2D7C3F" w14:textId="4B2212A2" w:rsidR="00027BE0" w:rsidRPr="00A13485" w:rsidRDefault="00027BE0"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View patient’s history practice data</w:t>
      </w:r>
    </w:p>
    <w:p w14:paraId="79F58E98" w14:textId="31E5EFCE" w:rsidR="00FA636E" w:rsidRPr="00A13485" w:rsidRDefault="00FA636E" w:rsidP="00283440">
      <w:pPr>
        <w:pStyle w:val="Heading3"/>
        <w:numPr>
          <w:ilvl w:val="2"/>
          <w:numId w:val="12"/>
        </w:numPr>
      </w:pPr>
      <w:bookmarkStart w:id="39" w:name="_Toc437182740"/>
      <w:r w:rsidRPr="00A13485">
        <w:t>Doctor Manager</w:t>
      </w:r>
      <w:r w:rsidR="00027BE0" w:rsidRPr="00A13485">
        <w:t xml:space="preserve"> R</w:t>
      </w:r>
      <w:r w:rsidR="00FA7E60" w:rsidRPr="00A13485">
        <w:t>equirement</w:t>
      </w:r>
      <w:bookmarkEnd w:id="39"/>
    </w:p>
    <w:p w14:paraId="6C1D7968" w14:textId="408B8C81" w:rsidR="00FA636E" w:rsidRPr="00A13485" w:rsidRDefault="00FA636E" w:rsidP="00FA636E">
      <w:pPr>
        <w:pStyle w:val="ListParagraph"/>
        <w:spacing w:line="256" w:lineRule="auto"/>
        <w:jc w:val="both"/>
        <w:rPr>
          <w:rFonts w:ascii="Times New Roman" w:hAnsi="Times New Roman" w:cs="Times New Roman"/>
          <w:sz w:val="24"/>
          <w:szCs w:val="24"/>
        </w:rPr>
      </w:pPr>
      <w:r w:rsidRPr="00A13485">
        <w:rPr>
          <w:rFonts w:ascii="Times New Roman" w:hAnsi="Times New Roman" w:cs="Times New Roman"/>
          <w:sz w:val="24"/>
          <w:szCs w:val="24"/>
        </w:rPr>
        <w:t xml:space="preserve">Doctor Manager is user who manages regimen of </w:t>
      </w:r>
      <w:r w:rsidR="00255CDD" w:rsidRPr="00A13485">
        <w:rPr>
          <w:rFonts w:ascii="Times New Roman" w:hAnsi="Times New Roman" w:cs="Times New Roman"/>
          <w:sz w:val="24"/>
          <w:szCs w:val="24"/>
        </w:rPr>
        <w:t>registering medical examination</w:t>
      </w:r>
      <w:r w:rsidRPr="00A13485">
        <w:rPr>
          <w:rFonts w:ascii="Times New Roman" w:hAnsi="Times New Roman" w:cs="Times New Roman"/>
          <w:sz w:val="24"/>
          <w:szCs w:val="24"/>
        </w:rPr>
        <w:t xml:space="preserve"> process. The doctor manager can use some following functions:</w:t>
      </w:r>
    </w:p>
    <w:p w14:paraId="031EF64F" w14:textId="77777777" w:rsidR="00FA636E" w:rsidRPr="00A13485" w:rsidRDefault="00FA636E"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Manage regiment</w:t>
      </w:r>
    </w:p>
    <w:p w14:paraId="55DBD42B" w14:textId="77777777" w:rsidR="00FA636E" w:rsidRPr="00A13485" w:rsidRDefault="00FA636E" w:rsidP="00787B2F">
      <w:pPr>
        <w:pStyle w:val="ListParagraph"/>
        <w:numPr>
          <w:ilvl w:val="1"/>
          <w:numId w:val="13"/>
        </w:numPr>
        <w:spacing w:line="256" w:lineRule="auto"/>
        <w:ind w:left="1710"/>
        <w:jc w:val="both"/>
        <w:rPr>
          <w:rFonts w:ascii="Times New Roman" w:hAnsi="Times New Roman" w:cs="Times New Roman"/>
          <w:sz w:val="24"/>
          <w:szCs w:val="24"/>
        </w:rPr>
      </w:pPr>
      <w:r w:rsidRPr="00A13485">
        <w:rPr>
          <w:rFonts w:ascii="Times New Roman" w:hAnsi="Times New Roman" w:cs="Times New Roman"/>
          <w:sz w:val="24"/>
          <w:szCs w:val="24"/>
        </w:rPr>
        <w:t>Insert regimen.</w:t>
      </w:r>
    </w:p>
    <w:p w14:paraId="6D675A8D" w14:textId="77777777" w:rsidR="00FA636E" w:rsidRPr="00A13485" w:rsidRDefault="00FA636E" w:rsidP="00787B2F">
      <w:pPr>
        <w:pStyle w:val="ListParagraph"/>
        <w:numPr>
          <w:ilvl w:val="1"/>
          <w:numId w:val="13"/>
        </w:numPr>
        <w:spacing w:line="256" w:lineRule="auto"/>
        <w:ind w:left="1710"/>
        <w:jc w:val="both"/>
        <w:rPr>
          <w:rFonts w:ascii="Times New Roman" w:hAnsi="Times New Roman" w:cs="Times New Roman"/>
          <w:sz w:val="24"/>
          <w:szCs w:val="24"/>
        </w:rPr>
      </w:pPr>
      <w:r w:rsidRPr="00A13485">
        <w:rPr>
          <w:rFonts w:ascii="Times New Roman" w:hAnsi="Times New Roman" w:cs="Times New Roman"/>
          <w:sz w:val="24"/>
          <w:szCs w:val="24"/>
        </w:rPr>
        <w:t>Update regimen.</w:t>
      </w:r>
    </w:p>
    <w:p w14:paraId="1F223705" w14:textId="5472264F" w:rsidR="00FA636E" w:rsidRPr="00A13485" w:rsidRDefault="00FA636E" w:rsidP="00787B2F">
      <w:pPr>
        <w:pStyle w:val="ListParagraph"/>
        <w:numPr>
          <w:ilvl w:val="1"/>
          <w:numId w:val="13"/>
        </w:numPr>
        <w:spacing w:line="256" w:lineRule="auto"/>
        <w:ind w:left="1710"/>
        <w:jc w:val="both"/>
        <w:rPr>
          <w:rFonts w:ascii="Times New Roman" w:hAnsi="Times New Roman" w:cs="Times New Roman"/>
          <w:sz w:val="24"/>
          <w:szCs w:val="24"/>
        </w:rPr>
      </w:pPr>
      <w:r w:rsidRPr="00A13485">
        <w:rPr>
          <w:rFonts w:ascii="Times New Roman" w:hAnsi="Times New Roman" w:cs="Times New Roman"/>
          <w:sz w:val="24"/>
          <w:szCs w:val="24"/>
        </w:rPr>
        <w:t xml:space="preserve">Delete regimen. </w:t>
      </w:r>
    </w:p>
    <w:p w14:paraId="63D662F2" w14:textId="357FB29A" w:rsidR="007A5E8C" w:rsidRPr="00A13485" w:rsidRDefault="00027BE0" w:rsidP="00283440">
      <w:pPr>
        <w:pStyle w:val="Heading3"/>
        <w:numPr>
          <w:ilvl w:val="2"/>
          <w:numId w:val="12"/>
        </w:numPr>
      </w:pPr>
      <w:bookmarkStart w:id="40" w:name="_Toc437182741"/>
      <w:r w:rsidRPr="00A13485">
        <w:t>Nutrition Doctor R</w:t>
      </w:r>
      <w:r w:rsidR="007A5E8C" w:rsidRPr="00A13485">
        <w:t>equirement</w:t>
      </w:r>
      <w:bookmarkEnd w:id="40"/>
    </w:p>
    <w:p w14:paraId="51015DF3" w14:textId="7920779C" w:rsidR="007A5E8C" w:rsidRPr="00A13485" w:rsidRDefault="007A5E8C" w:rsidP="007A5E8C">
      <w:pPr>
        <w:pStyle w:val="ListParagraph"/>
        <w:spacing w:line="256" w:lineRule="auto"/>
        <w:jc w:val="both"/>
        <w:rPr>
          <w:rFonts w:ascii="Times New Roman" w:hAnsi="Times New Roman" w:cs="Times New Roman"/>
          <w:sz w:val="24"/>
          <w:szCs w:val="24"/>
        </w:rPr>
      </w:pPr>
      <w:r w:rsidRPr="00A13485">
        <w:rPr>
          <w:rFonts w:ascii="Times New Roman" w:hAnsi="Times New Roman" w:cs="Times New Roman"/>
          <w:sz w:val="24"/>
          <w:szCs w:val="24"/>
        </w:rPr>
        <w:t>Nutrition Doctor is user who manages nutrition of foods. The doctor manager can use some following functions:</w:t>
      </w:r>
    </w:p>
    <w:p w14:paraId="1F592209" w14:textId="6054DFA4" w:rsidR="007A5E8C" w:rsidRPr="00A13485" w:rsidRDefault="00FA7E60"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 xml:space="preserve">Make </w:t>
      </w:r>
      <w:r w:rsidR="007A5E8C" w:rsidRPr="00A13485">
        <w:rPr>
          <w:rFonts w:ascii="Times New Roman" w:hAnsi="Times New Roman" w:cs="Times New Roman"/>
          <w:sz w:val="24"/>
          <w:szCs w:val="24"/>
        </w:rPr>
        <w:t>Nutrition Ingredient</w:t>
      </w:r>
      <w:r w:rsidRPr="00A13485">
        <w:rPr>
          <w:rFonts w:ascii="Times New Roman" w:hAnsi="Times New Roman" w:cs="Times New Roman"/>
          <w:sz w:val="24"/>
          <w:szCs w:val="24"/>
        </w:rPr>
        <w:t>.</w:t>
      </w:r>
    </w:p>
    <w:p w14:paraId="63C1CBFD" w14:textId="487B5870" w:rsidR="007A5E8C" w:rsidRPr="00A13485" w:rsidRDefault="007A5E8C"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Manage Nutrition Of Foods</w:t>
      </w:r>
    </w:p>
    <w:p w14:paraId="65033E56" w14:textId="56910346" w:rsidR="007A5E8C" w:rsidRPr="00A13485" w:rsidRDefault="007A5E8C" w:rsidP="00787B2F">
      <w:pPr>
        <w:pStyle w:val="ListParagraph"/>
        <w:numPr>
          <w:ilvl w:val="0"/>
          <w:numId w:val="32"/>
        </w:numPr>
        <w:spacing w:line="256" w:lineRule="auto"/>
        <w:jc w:val="both"/>
        <w:rPr>
          <w:rFonts w:ascii="Times New Roman" w:hAnsi="Times New Roman" w:cs="Times New Roman"/>
          <w:sz w:val="24"/>
          <w:szCs w:val="24"/>
        </w:rPr>
      </w:pPr>
      <w:r w:rsidRPr="00A13485">
        <w:rPr>
          <w:rFonts w:ascii="Times New Roman" w:hAnsi="Times New Roman" w:cs="Times New Roman"/>
          <w:sz w:val="24"/>
          <w:szCs w:val="24"/>
        </w:rPr>
        <w:t>Insert food</w:t>
      </w:r>
      <w:r w:rsidR="00FA7E60" w:rsidRPr="00A13485">
        <w:rPr>
          <w:rFonts w:ascii="Times New Roman" w:hAnsi="Times New Roman" w:cs="Times New Roman"/>
          <w:sz w:val="24"/>
          <w:szCs w:val="24"/>
        </w:rPr>
        <w:t>’s nutrition</w:t>
      </w:r>
      <w:r w:rsidRPr="00A13485">
        <w:rPr>
          <w:rFonts w:ascii="Times New Roman" w:hAnsi="Times New Roman" w:cs="Times New Roman"/>
          <w:sz w:val="24"/>
          <w:szCs w:val="24"/>
        </w:rPr>
        <w:t>.</w:t>
      </w:r>
    </w:p>
    <w:p w14:paraId="19CA4917" w14:textId="56E8AD08" w:rsidR="007A5E8C" w:rsidRPr="00A13485" w:rsidRDefault="007A5E8C" w:rsidP="00787B2F">
      <w:pPr>
        <w:pStyle w:val="ListParagraph"/>
        <w:numPr>
          <w:ilvl w:val="0"/>
          <w:numId w:val="32"/>
        </w:numPr>
        <w:spacing w:line="256" w:lineRule="auto"/>
        <w:jc w:val="both"/>
        <w:rPr>
          <w:rFonts w:ascii="Times New Roman" w:hAnsi="Times New Roman" w:cs="Times New Roman"/>
          <w:sz w:val="24"/>
          <w:szCs w:val="24"/>
        </w:rPr>
      </w:pPr>
      <w:r w:rsidRPr="00A13485">
        <w:rPr>
          <w:rFonts w:ascii="Times New Roman" w:hAnsi="Times New Roman" w:cs="Times New Roman"/>
          <w:sz w:val="24"/>
          <w:szCs w:val="24"/>
        </w:rPr>
        <w:t>Update food</w:t>
      </w:r>
      <w:r w:rsidR="00FA7E60" w:rsidRPr="00A13485">
        <w:rPr>
          <w:rFonts w:ascii="Times New Roman" w:hAnsi="Times New Roman" w:cs="Times New Roman"/>
          <w:sz w:val="24"/>
          <w:szCs w:val="24"/>
        </w:rPr>
        <w:t>’s nutrition</w:t>
      </w:r>
      <w:r w:rsidRPr="00A13485">
        <w:rPr>
          <w:rFonts w:ascii="Times New Roman" w:hAnsi="Times New Roman" w:cs="Times New Roman"/>
          <w:sz w:val="24"/>
          <w:szCs w:val="24"/>
        </w:rPr>
        <w:t>.</w:t>
      </w:r>
    </w:p>
    <w:p w14:paraId="08501094" w14:textId="39235C13" w:rsidR="007A5E8C" w:rsidRPr="00A13485" w:rsidRDefault="007A5E8C" w:rsidP="00787B2F">
      <w:pPr>
        <w:pStyle w:val="ListParagraph"/>
        <w:numPr>
          <w:ilvl w:val="0"/>
          <w:numId w:val="32"/>
        </w:numPr>
        <w:spacing w:line="256" w:lineRule="auto"/>
        <w:jc w:val="both"/>
        <w:rPr>
          <w:rFonts w:ascii="Times New Roman" w:hAnsi="Times New Roman" w:cs="Times New Roman"/>
          <w:sz w:val="24"/>
          <w:szCs w:val="24"/>
        </w:rPr>
      </w:pPr>
      <w:r w:rsidRPr="00A13485">
        <w:rPr>
          <w:rFonts w:ascii="Times New Roman" w:hAnsi="Times New Roman" w:cs="Times New Roman"/>
          <w:sz w:val="24"/>
          <w:szCs w:val="24"/>
        </w:rPr>
        <w:t>Delete food</w:t>
      </w:r>
      <w:r w:rsidR="00FA7E60" w:rsidRPr="00A13485">
        <w:rPr>
          <w:rFonts w:ascii="Times New Roman" w:hAnsi="Times New Roman" w:cs="Times New Roman"/>
          <w:sz w:val="24"/>
          <w:szCs w:val="24"/>
        </w:rPr>
        <w:t>’s nutrition</w:t>
      </w:r>
      <w:r w:rsidRPr="00A13485">
        <w:rPr>
          <w:rFonts w:ascii="Times New Roman" w:hAnsi="Times New Roman" w:cs="Times New Roman"/>
          <w:sz w:val="24"/>
          <w:szCs w:val="24"/>
        </w:rPr>
        <w:t>.</w:t>
      </w:r>
    </w:p>
    <w:p w14:paraId="25878B96" w14:textId="5F300CED" w:rsidR="006E3901" w:rsidRPr="00A13485" w:rsidRDefault="00027BE0" w:rsidP="00283440">
      <w:pPr>
        <w:pStyle w:val="Heading3"/>
        <w:numPr>
          <w:ilvl w:val="2"/>
          <w:numId w:val="12"/>
        </w:numPr>
      </w:pPr>
      <w:bookmarkStart w:id="41" w:name="_Toc427272795"/>
      <w:bookmarkStart w:id="42" w:name="_Toc437182742"/>
      <w:r w:rsidRPr="00A13485">
        <w:t>Staff R</w:t>
      </w:r>
      <w:r w:rsidR="006E3901" w:rsidRPr="00A13485">
        <w:t>equirement</w:t>
      </w:r>
      <w:bookmarkEnd w:id="41"/>
      <w:bookmarkEnd w:id="42"/>
    </w:p>
    <w:p w14:paraId="01FECE26" w14:textId="0AC7E368" w:rsidR="00FA636E" w:rsidRPr="00A13485" w:rsidRDefault="00FA636E" w:rsidP="00FA636E">
      <w:pPr>
        <w:ind w:left="720"/>
        <w:rPr>
          <w:sz w:val="24"/>
          <w:szCs w:val="24"/>
        </w:rPr>
      </w:pPr>
      <w:r w:rsidRPr="00A13485">
        <w:rPr>
          <w:sz w:val="24"/>
          <w:szCs w:val="24"/>
        </w:rPr>
        <w:t>Staff is user who manages formula to calculate data and data of wristband. The staff can use some following functions:</w:t>
      </w:r>
    </w:p>
    <w:p w14:paraId="52EA3921" w14:textId="0AC7E368" w:rsidR="006E3901" w:rsidRPr="00A13485" w:rsidRDefault="00FA636E" w:rsidP="00787B2F">
      <w:pPr>
        <w:pStyle w:val="ListParagraph"/>
        <w:numPr>
          <w:ilvl w:val="0"/>
          <w:numId w:val="13"/>
        </w:numPr>
        <w:spacing w:after="120"/>
        <w:ind w:left="1080"/>
        <w:jc w:val="both"/>
        <w:rPr>
          <w:rFonts w:ascii="Times New Roman" w:hAnsi="Times New Roman" w:cs="Times New Roman"/>
          <w:sz w:val="24"/>
          <w:szCs w:val="24"/>
        </w:rPr>
      </w:pPr>
      <w:r w:rsidRPr="00A13485">
        <w:rPr>
          <w:rFonts w:ascii="Times New Roman" w:hAnsi="Times New Roman" w:cs="Times New Roman"/>
          <w:sz w:val="24"/>
          <w:szCs w:val="24"/>
        </w:rPr>
        <w:t>Manage formula</w:t>
      </w:r>
      <w:r w:rsidR="002F719F" w:rsidRPr="00A13485">
        <w:rPr>
          <w:rFonts w:ascii="Times New Roman" w:hAnsi="Times New Roman" w:cs="Times New Roman"/>
          <w:sz w:val="24"/>
          <w:szCs w:val="24"/>
        </w:rPr>
        <w:t>.</w:t>
      </w:r>
    </w:p>
    <w:p w14:paraId="202FC19E" w14:textId="6C170712" w:rsidR="00FA636E" w:rsidRPr="00A13485" w:rsidRDefault="00FA636E" w:rsidP="00787B2F">
      <w:pPr>
        <w:pStyle w:val="ListParagraph"/>
        <w:numPr>
          <w:ilvl w:val="0"/>
          <w:numId w:val="13"/>
        </w:numPr>
        <w:spacing w:after="120"/>
        <w:ind w:left="1080"/>
        <w:jc w:val="both"/>
        <w:rPr>
          <w:rFonts w:ascii="Times New Roman" w:hAnsi="Times New Roman" w:cs="Times New Roman"/>
          <w:sz w:val="24"/>
          <w:szCs w:val="24"/>
        </w:rPr>
      </w:pPr>
      <w:r w:rsidRPr="00A13485">
        <w:rPr>
          <w:rFonts w:ascii="Times New Roman" w:hAnsi="Times New Roman" w:cs="Times New Roman"/>
          <w:sz w:val="24"/>
          <w:szCs w:val="24"/>
        </w:rPr>
        <w:t xml:space="preserve">Manage </w:t>
      </w:r>
      <w:r w:rsidR="00335675" w:rsidRPr="00A13485">
        <w:rPr>
          <w:rFonts w:ascii="Times New Roman" w:hAnsi="Times New Roman" w:cs="Times New Roman"/>
          <w:sz w:val="24"/>
          <w:szCs w:val="24"/>
        </w:rPr>
        <w:t>supported devices</w:t>
      </w:r>
    </w:p>
    <w:p w14:paraId="63238763" w14:textId="3920C81A" w:rsidR="00FA636E" w:rsidRPr="00A13485" w:rsidRDefault="00FA636E" w:rsidP="00787B2F">
      <w:pPr>
        <w:pStyle w:val="ListParagraph"/>
        <w:numPr>
          <w:ilvl w:val="0"/>
          <w:numId w:val="31"/>
        </w:numPr>
        <w:spacing w:after="120"/>
        <w:jc w:val="both"/>
        <w:rPr>
          <w:rFonts w:ascii="Times New Roman" w:hAnsi="Times New Roman" w:cs="Times New Roman"/>
          <w:sz w:val="24"/>
          <w:szCs w:val="24"/>
        </w:rPr>
      </w:pPr>
      <w:r w:rsidRPr="00A13485">
        <w:rPr>
          <w:rFonts w:ascii="Times New Roman" w:hAnsi="Times New Roman" w:cs="Times New Roman"/>
          <w:sz w:val="24"/>
          <w:szCs w:val="24"/>
        </w:rPr>
        <w:t xml:space="preserve">Insert </w:t>
      </w:r>
      <w:r w:rsidR="00335675" w:rsidRPr="00A13485">
        <w:rPr>
          <w:rFonts w:ascii="Times New Roman" w:hAnsi="Times New Roman" w:cs="Times New Roman"/>
          <w:sz w:val="24"/>
          <w:szCs w:val="24"/>
        </w:rPr>
        <w:t>device</w:t>
      </w:r>
    </w:p>
    <w:p w14:paraId="0CF3A4A4" w14:textId="33FA780A" w:rsidR="00FA636E" w:rsidRPr="00A13485" w:rsidRDefault="00FA636E" w:rsidP="00787B2F">
      <w:pPr>
        <w:pStyle w:val="ListParagraph"/>
        <w:numPr>
          <w:ilvl w:val="0"/>
          <w:numId w:val="31"/>
        </w:numPr>
        <w:spacing w:after="120"/>
        <w:jc w:val="both"/>
        <w:rPr>
          <w:rFonts w:ascii="Times New Roman" w:hAnsi="Times New Roman" w:cs="Times New Roman"/>
          <w:sz w:val="24"/>
          <w:szCs w:val="24"/>
        </w:rPr>
      </w:pPr>
      <w:r w:rsidRPr="00A13485">
        <w:rPr>
          <w:rFonts w:ascii="Times New Roman" w:hAnsi="Times New Roman" w:cs="Times New Roman"/>
          <w:sz w:val="24"/>
          <w:szCs w:val="24"/>
        </w:rPr>
        <w:t xml:space="preserve">Delete </w:t>
      </w:r>
      <w:r w:rsidR="00335675" w:rsidRPr="00A13485">
        <w:rPr>
          <w:rFonts w:ascii="Times New Roman" w:hAnsi="Times New Roman" w:cs="Times New Roman"/>
          <w:sz w:val="24"/>
          <w:szCs w:val="24"/>
        </w:rPr>
        <w:t>device</w:t>
      </w:r>
    </w:p>
    <w:p w14:paraId="6E768320" w14:textId="50CEB785" w:rsidR="00FA636E" w:rsidRPr="00A13485" w:rsidRDefault="00FA636E" w:rsidP="00787B2F">
      <w:pPr>
        <w:pStyle w:val="ListParagraph"/>
        <w:numPr>
          <w:ilvl w:val="0"/>
          <w:numId w:val="31"/>
        </w:numPr>
        <w:spacing w:after="120"/>
        <w:jc w:val="both"/>
        <w:rPr>
          <w:rFonts w:ascii="Times New Roman" w:hAnsi="Times New Roman" w:cs="Times New Roman"/>
          <w:sz w:val="24"/>
          <w:szCs w:val="24"/>
        </w:rPr>
      </w:pPr>
      <w:r w:rsidRPr="00A13485">
        <w:rPr>
          <w:rFonts w:ascii="Times New Roman" w:hAnsi="Times New Roman" w:cs="Times New Roman"/>
          <w:sz w:val="24"/>
          <w:szCs w:val="24"/>
        </w:rPr>
        <w:t xml:space="preserve">Update </w:t>
      </w:r>
      <w:r w:rsidR="00335675" w:rsidRPr="00A13485">
        <w:rPr>
          <w:rFonts w:ascii="Times New Roman" w:hAnsi="Times New Roman" w:cs="Times New Roman"/>
          <w:sz w:val="24"/>
          <w:szCs w:val="24"/>
        </w:rPr>
        <w:t>device</w:t>
      </w:r>
      <w:r w:rsidR="00800055" w:rsidRPr="00A13485">
        <w:rPr>
          <w:rFonts w:ascii="Times New Roman" w:hAnsi="Times New Roman" w:cs="Times New Roman"/>
          <w:sz w:val="24"/>
          <w:szCs w:val="24"/>
        </w:rPr>
        <w:t xml:space="preserve"> information</w:t>
      </w:r>
    </w:p>
    <w:p w14:paraId="7E9E8AF0" w14:textId="56959649" w:rsidR="006E3901" w:rsidRPr="00A13485" w:rsidRDefault="00E24306" w:rsidP="00283440">
      <w:pPr>
        <w:pStyle w:val="Heading3"/>
        <w:numPr>
          <w:ilvl w:val="2"/>
          <w:numId w:val="12"/>
        </w:numPr>
      </w:pPr>
      <w:bookmarkStart w:id="43" w:name="_Toc427272796"/>
      <w:bookmarkStart w:id="44" w:name="_Toc437182743"/>
      <w:r w:rsidRPr="00A13485">
        <w:t>Patient</w:t>
      </w:r>
      <w:r w:rsidR="006E3901" w:rsidRPr="00A13485">
        <w:t xml:space="preserve"> </w:t>
      </w:r>
      <w:r w:rsidR="00027BE0" w:rsidRPr="00A13485">
        <w:t>R</w:t>
      </w:r>
      <w:r w:rsidR="006E3901" w:rsidRPr="00A13485">
        <w:t>equirement</w:t>
      </w:r>
      <w:bookmarkEnd w:id="43"/>
      <w:bookmarkEnd w:id="44"/>
    </w:p>
    <w:p w14:paraId="2345253B" w14:textId="77777777" w:rsidR="006E3901" w:rsidRPr="00A13485" w:rsidRDefault="00C84FEC" w:rsidP="00FA636E">
      <w:pPr>
        <w:spacing w:after="120"/>
        <w:ind w:left="720"/>
        <w:jc w:val="both"/>
        <w:rPr>
          <w:sz w:val="24"/>
          <w:szCs w:val="24"/>
        </w:rPr>
      </w:pPr>
      <w:r w:rsidRPr="00A13485">
        <w:rPr>
          <w:sz w:val="24"/>
          <w:szCs w:val="24"/>
        </w:rPr>
        <w:t>Patient</w:t>
      </w:r>
      <w:r w:rsidR="006E3901" w:rsidRPr="00A13485">
        <w:rPr>
          <w:sz w:val="24"/>
          <w:szCs w:val="24"/>
        </w:rPr>
        <w:t xml:space="preserve"> is people who </w:t>
      </w:r>
      <w:r w:rsidR="00BA4E8E" w:rsidRPr="00A13485">
        <w:rPr>
          <w:sz w:val="24"/>
          <w:szCs w:val="24"/>
        </w:rPr>
        <w:t>use service of system. The patient can use some following functions:</w:t>
      </w:r>
    </w:p>
    <w:p w14:paraId="7FE88AFB" w14:textId="101E2117" w:rsidR="00582519" w:rsidRPr="00A13485" w:rsidRDefault="007A5E8C"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Pair wristband.</w:t>
      </w:r>
    </w:p>
    <w:p w14:paraId="7531A67E" w14:textId="0CCD2138" w:rsidR="00027BE0" w:rsidRPr="00A13485" w:rsidRDefault="00027BE0"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Configure Alarm</w:t>
      </w:r>
    </w:p>
    <w:p w14:paraId="1728C47C" w14:textId="77777777" w:rsidR="00582519" w:rsidRPr="00A13485" w:rsidRDefault="00582519"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Logout</w:t>
      </w:r>
    </w:p>
    <w:p w14:paraId="120681EC" w14:textId="50983B55" w:rsidR="006E3901" w:rsidRPr="00A13485" w:rsidRDefault="006E3901" w:rsidP="00283440">
      <w:pPr>
        <w:pStyle w:val="Heading3"/>
        <w:numPr>
          <w:ilvl w:val="2"/>
          <w:numId w:val="12"/>
        </w:numPr>
      </w:pPr>
      <w:bookmarkStart w:id="45" w:name="_Toc427272797"/>
      <w:bookmarkStart w:id="46" w:name="_Toc437182744"/>
      <w:r w:rsidRPr="00A13485">
        <w:t xml:space="preserve">Admin </w:t>
      </w:r>
      <w:r w:rsidR="00027BE0" w:rsidRPr="00A13485">
        <w:t>R</w:t>
      </w:r>
      <w:r w:rsidRPr="00A13485">
        <w:t>equirement</w:t>
      </w:r>
      <w:bookmarkEnd w:id="45"/>
      <w:bookmarkEnd w:id="46"/>
    </w:p>
    <w:p w14:paraId="1EB2E90B" w14:textId="77777777" w:rsidR="006E3901" w:rsidRPr="00A13485" w:rsidRDefault="006E3901" w:rsidP="00FA636E">
      <w:pPr>
        <w:spacing w:after="120"/>
        <w:ind w:left="720"/>
        <w:jc w:val="both"/>
        <w:rPr>
          <w:sz w:val="24"/>
          <w:szCs w:val="24"/>
        </w:rPr>
      </w:pPr>
      <w:r w:rsidRPr="00A13485">
        <w:rPr>
          <w:sz w:val="24"/>
          <w:szCs w:val="24"/>
        </w:rPr>
        <w:t xml:space="preserve">Admin is people who manages </w:t>
      </w:r>
      <w:r w:rsidR="002B5B2E" w:rsidRPr="00A13485">
        <w:rPr>
          <w:sz w:val="24"/>
          <w:szCs w:val="24"/>
        </w:rPr>
        <w:t>account</w:t>
      </w:r>
      <w:r w:rsidRPr="00A13485">
        <w:rPr>
          <w:sz w:val="24"/>
          <w:szCs w:val="24"/>
        </w:rPr>
        <w:t>. Administrator can use some following functions:</w:t>
      </w:r>
    </w:p>
    <w:p w14:paraId="50A30836" w14:textId="77777777" w:rsidR="006E3901" w:rsidRPr="00A13485" w:rsidRDefault="006E3901"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 xml:space="preserve">Manage </w:t>
      </w:r>
      <w:r w:rsidR="002B5B2E" w:rsidRPr="00A13485">
        <w:rPr>
          <w:rFonts w:ascii="Times New Roman" w:hAnsi="Times New Roman" w:cs="Times New Roman"/>
          <w:sz w:val="24"/>
          <w:szCs w:val="24"/>
        </w:rPr>
        <w:t>account</w:t>
      </w:r>
      <w:r w:rsidRPr="00A13485">
        <w:rPr>
          <w:rFonts w:ascii="Times New Roman" w:hAnsi="Times New Roman" w:cs="Times New Roman"/>
          <w:sz w:val="24"/>
          <w:szCs w:val="24"/>
        </w:rPr>
        <w:t xml:space="preserve"> includes:</w:t>
      </w:r>
    </w:p>
    <w:p w14:paraId="197EE8D2" w14:textId="548C3254" w:rsidR="006E3901" w:rsidRPr="00A13485" w:rsidRDefault="00A57046" w:rsidP="00787B2F">
      <w:pPr>
        <w:pStyle w:val="ListParagraph"/>
        <w:numPr>
          <w:ilvl w:val="0"/>
          <w:numId w:val="14"/>
        </w:numPr>
        <w:spacing w:line="256" w:lineRule="auto"/>
        <w:ind w:left="1710"/>
        <w:jc w:val="both"/>
        <w:rPr>
          <w:rFonts w:ascii="Times New Roman" w:hAnsi="Times New Roman" w:cs="Times New Roman"/>
          <w:sz w:val="24"/>
          <w:szCs w:val="24"/>
        </w:rPr>
      </w:pPr>
      <w:r w:rsidRPr="00A13485">
        <w:rPr>
          <w:rFonts w:ascii="Times New Roman" w:hAnsi="Times New Roman" w:cs="Times New Roman"/>
          <w:sz w:val="24"/>
          <w:szCs w:val="24"/>
        </w:rPr>
        <w:t>Remove account</w:t>
      </w:r>
      <w:r w:rsidR="00FA636E" w:rsidRPr="00A13485">
        <w:rPr>
          <w:rFonts w:ascii="Times New Roman" w:hAnsi="Times New Roman" w:cs="Times New Roman"/>
          <w:sz w:val="24"/>
          <w:szCs w:val="24"/>
        </w:rPr>
        <w:t>.</w:t>
      </w:r>
    </w:p>
    <w:p w14:paraId="34B674AA" w14:textId="3F70B4FD" w:rsidR="006E3901" w:rsidRPr="00A13485" w:rsidRDefault="00A57046" w:rsidP="00787B2F">
      <w:pPr>
        <w:pStyle w:val="ListParagraph"/>
        <w:numPr>
          <w:ilvl w:val="0"/>
          <w:numId w:val="14"/>
        </w:numPr>
        <w:spacing w:line="256" w:lineRule="auto"/>
        <w:ind w:left="1710"/>
        <w:jc w:val="both"/>
        <w:rPr>
          <w:rFonts w:ascii="Times New Roman" w:hAnsi="Times New Roman" w:cs="Times New Roman"/>
          <w:sz w:val="24"/>
          <w:szCs w:val="24"/>
        </w:rPr>
      </w:pPr>
      <w:r w:rsidRPr="00A13485">
        <w:rPr>
          <w:rFonts w:ascii="Times New Roman" w:hAnsi="Times New Roman" w:cs="Times New Roman"/>
          <w:sz w:val="24"/>
          <w:szCs w:val="24"/>
        </w:rPr>
        <w:t>Add account</w:t>
      </w:r>
      <w:r w:rsidR="00FA636E" w:rsidRPr="00A13485">
        <w:rPr>
          <w:rFonts w:ascii="Times New Roman" w:hAnsi="Times New Roman" w:cs="Times New Roman"/>
          <w:sz w:val="24"/>
          <w:szCs w:val="24"/>
        </w:rPr>
        <w:t xml:space="preserve"> based on template.</w:t>
      </w:r>
    </w:p>
    <w:p w14:paraId="56A67652" w14:textId="2173A213" w:rsidR="00A57046" w:rsidRPr="00A13485" w:rsidRDefault="00A57046" w:rsidP="00787B2F">
      <w:pPr>
        <w:pStyle w:val="ListParagraph"/>
        <w:numPr>
          <w:ilvl w:val="0"/>
          <w:numId w:val="14"/>
        </w:numPr>
        <w:spacing w:line="256" w:lineRule="auto"/>
        <w:ind w:left="1710"/>
        <w:jc w:val="both"/>
        <w:rPr>
          <w:rFonts w:ascii="Times New Roman" w:hAnsi="Times New Roman" w:cs="Times New Roman"/>
          <w:sz w:val="24"/>
          <w:szCs w:val="24"/>
        </w:rPr>
      </w:pPr>
      <w:r w:rsidRPr="00A13485">
        <w:rPr>
          <w:rFonts w:ascii="Times New Roman" w:hAnsi="Times New Roman" w:cs="Times New Roman"/>
          <w:sz w:val="24"/>
          <w:szCs w:val="24"/>
        </w:rPr>
        <w:lastRenderedPageBreak/>
        <w:t xml:space="preserve">Update </w:t>
      </w:r>
      <w:r w:rsidR="00FA636E" w:rsidRPr="00A13485">
        <w:rPr>
          <w:rFonts w:ascii="Times New Roman" w:hAnsi="Times New Roman" w:cs="Times New Roman"/>
          <w:sz w:val="24"/>
          <w:szCs w:val="24"/>
        </w:rPr>
        <w:t xml:space="preserve">specific </w:t>
      </w:r>
      <w:r w:rsidRPr="00A13485">
        <w:rPr>
          <w:rFonts w:ascii="Times New Roman" w:hAnsi="Times New Roman" w:cs="Times New Roman"/>
          <w:sz w:val="24"/>
          <w:szCs w:val="24"/>
        </w:rPr>
        <w:t>account</w:t>
      </w:r>
      <w:r w:rsidR="00FA636E" w:rsidRPr="00A13485">
        <w:rPr>
          <w:rFonts w:ascii="Times New Roman" w:hAnsi="Times New Roman" w:cs="Times New Roman"/>
          <w:sz w:val="24"/>
          <w:szCs w:val="24"/>
        </w:rPr>
        <w:t>.</w:t>
      </w:r>
    </w:p>
    <w:p w14:paraId="07214F91" w14:textId="72EC518F" w:rsidR="00FA7E60" w:rsidRPr="00A13485" w:rsidRDefault="00FA7E60" w:rsidP="00283440">
      <w:pPr>
        <w:pStyle w:val="Heading3"/>
        <w:numPr>
          <w:ilvl w:val="2"/>
          <w:numId w:val="12"/>
        </w:numPr>
      </w:pPr>
      <w:bookmarkStart w:id="47" w:name="_Toc437182745"/>
      <w:r w:rsidRPr="00A13485">
        <w:t xml:space="preserve">Nurse </w:t>
      </w:r>
      <w:r w:rsidR="00027BE0" w:rsidRPr="00A13485">
        <w:t>R</w:t>
      </w:r>
      <w:r w:rsidRPr="00A13485">
        <w:t>equirement</w:t>
      </w:r>
      <w:bookmarkEnd w:id="47"/>
    </w:p>
    <w:p w14:paraId="2A4E60DD" w14:textId="77777777" w:rsidR="00427957" w:rsidRPr="00A13485" w:rsidRDefault="00B93056" w:rsidP="00FA636E">
      <w:pPr>
        <w:pStyle w:val="ListParagraph"/>
        <w:spacing w:line="256" w:lineRule="auto"/>
        <w:jc w:val="both"/>
        <w:rPr>
          <w:rFonts w:ascii="Times New Roman" w:hAnsi="Times New Roman" w:cs="Times New Roman"/>
          <w:sz w:val="24"/>
          <w:szCs w:val="24"/>
        </w:rPr>
      </w:pPr>
      <w:r w:rsidRPr="00A13485">
        <w:rPr>
          <w:rFonts w:ascii="Times New Roman" w:hAnsi="Times New Roman" w:cs="Times New Roman"/>
          <w:sz w:val="24"/>
          <w:szCs w:val="24"/>
        </w:rPr>
        <w:t>Nurse is user who uses service of system. The doctor can use some following functions:</w:t>
      </w:r>
    </w:p>
    <w:p w14:paraId="7F4C3455" w14:textId="4B5668FF" w:rsidR="00907712" w:rsidRPr="00A13485" w:rsidRDefault="005140BE"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Register Medical Examination</w:t>
      </w:r>
      <w:r w:rsidR="00FA7E60" w:rsidRPr="00A13485">
        <w:rPr>
          <w:rFonts w:ascii="Times New Roman" w:hAnsi="Times New Roman" w:cs="Times New Roman"/>
          <w:sz w:val="24"/>
          <w:szCs w:val="24"/>
        </w:rPr>
        <w:t>.</w:t>
      </w:r>
    </w:p>
    <w:p w14:paraId="638DE4A7" w14:textId="21BE8FCB" w:rsidR="00FA7E60" w:rsidRPr="00A13485" w:rsidRDefault="00FA7E60"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Print prescription.</w:t>
      </w:r>
    </w:p>
    <w:p w14:paraId="2980983E" w14:textId="35F930A4" w:rsidR="00F71F37" w:rsidRPr="00A13485" w:rsidRDefault="00F71F37" w:rsidP="00283440">
      <w:pPr>
        <w:pStyle w:val="Heading3"/>
        <w:numPr>
          <w:ilvl w:val="2"/>
          <w:numId w:val="12"/>
        </w:numPr>
      </w:pPr>
      <w:bookmarkStart w:id="48" w:name="_Toc437182746"/>
      <w:r w:rsidRPr="00A13485">
        <w:t xml:space="preserve">Guest </w:t>
      </w:r>
      <w:r w:rsidR="00027BE0" w:rsidRPr="00A13485">
        <w:t>R</w:t>
      </w:r>
      <w:r w:rsidRPr="00A13485">
        <w:t>equirement</w:t>
      </w:r>
      <w:bookmarkEnd w:id="48"/>
    </w:p>
    <w:p w14:paraId="455D43A3" w14:textId="459DA2FA" w:rsidR="00F71F37" w:rsidRPr="00A13485" w:rsidRDefault="00F71F37" w:rsidP="00FA636E">
      <w:pPr>
        <w:spacing w:line="256" w:lineRule="auto"/>
        <w:ind w:left="1440" w:hanging="720"/>
        <w:jc w:val="both"/>
        <w:rPr>
          <w:sz w:val="24"/>
          <w:szCs w:val="24"/>
        </w:rPr>
      </w:pPr>
      <w:r w:rsidRPr="00A13485">
        <w:rPr>
          <w:sz w:val="24"/>
          <w:szCs w:val="24"/>
        </w:rPr>
        <w:t>Guest is user does not login</w:t>
      </w:r>
      <w:r w:rsidR="00FA7E60" w:rsidRPr="00A13485">
        <w:rPr>
          <w:sz w:val="24"/>
          <w:szCs w:val="24"/>
        </w:rPr>
        <w:t xml:space="preserve"> to this system. Guest only has</w:t>
      </w:r>
      <w:r w:rsidRPr="00A13485">
        <w:rPr>
          <w:sz w:val="24"/>
          <w:szCs w:val="24"/>
        </w:rPr>
        <w:t xml:space="preserve"> one function.</w:t>
      </w:r>
    </w:p>
    <w:p w14:paraId="25F89823" w14:textId="77777777" w:rsidR="00F71F37" w:rsidRPr="00A13485" w:rsidRDefault="00F71F37" w:rsidP="00787B2F">
      <w:pPr>
        <w:pStyle w:val="ListParagraph"/>
        <w:numPr>
          <w:ilvl w:val="0"/>
          <w:numId w:val="13"/>
        </w:numPr>
        <w:spacing w:line="256" w:lineRule="auto"/>
        <w:ind w:left="1080"/>
        <w:jc w:val="both"/>
        <w:rPr>
          <w:rFonts w:ascii="Times New Roman" w:hAnsi="Times New Roman" w:cs="Times New Roman"/>
          <w:sz w:val="24"/>
          <w:szCs w:val="24"/>
        </w:rPr>
      </w:pPr>
      <w:r w:rsidRPr="00A13485">
        <w:rPr>
          <w:rFonts w:ascii="Times New Roman" w:hAnsi="Times New Roman" w:cs="Times New Roman"/>
          <w:sz w:val="24"/>
          <w:szCs w:val="24"/>
        </w:rPr>
        <w:t>Login</w:t>
      </w:r>
    </w:p>
    <w:p w14:paraId="269F24F5" w14:textId="2AEF521A" w:rsidR="00FA7E60" w:rsidRPr="00A13485" w:rsidRDefault="00FA7E60" w:rsidP="00283440">
      <w:pPr>
        <w:pStyle w:val="Heading3"/>
        <w:numPr>
          <w:ilvl w:val="2"/>
          <w:numId w:val="12"/>
        </w:numPr>
      </w:pPr>
      <w:bookmarkStart w:id="49" w:name="_Toc437182747"/>
      <w:r w:rsidRPr="00A13485">
        <w:t xml:space="preserve">Authorized User </w:t>
      </w:r>
      <w:r w:rsidR="00027BE0" w:rsidRPr="00A13485">
        <w:t>R</w:t>
      </w:r>
      <w:r w:rsidRPr="00A13485">
        <w:t>equirement</w:t>
      </w:r>
      <w:bookmarkEnd w:id="49"/>
    </w:p>
    <w:p w14:paraId="38E8C629" w14:textId="5AF36F58" w:rsidR="00FA7E60" w:rsidRPr="00A13485" w:rsidRDefault="00FA7E60" w:rsidP="00FA7E60">
      <w:pPr>
        <w:ind w:left="720"/>
        <w:rPr>
          <w:sz w:val="24"/>
          <w:szCs w:val="24"/>
        </w:rPr>
      </w:pPr>
      <w:r w:rsidRPr="00A13485">
        <w:rPr>
          <w:sz w:val="24"/>
          <w:szCs w:val="24"/>
        </w:rPr>
        <w:t>Authorized User is user who has logged into system. Authorized User only has on function.</w:t>
      </w:r>
    </w:p>
    <w:p w14:paraId="48035790" w14:textId="68E8D9B9" w:rsidR="00FA7E60" w:rsidRPr="00A13485" w:rsidRDefault="00FA7E60" w:rsidP="00787B2F">
      <w:pPr>
        <w:pStyle w:val="ListParagraph"/>
        <w:numPr>
          <w:ilvl w:val="0"/>
          <w:numId w:val="13"/>
        </w:numPr>
        <w:ind w:left="1080"/>
        <w:rPr>
          <w:rFonts w:ascii="Times New Roman" w:hAnsi="Times New Roman" w:cs="Times New Roman"/>
          <w:sz w:val="24"/>
          <w:szCs w:val="24"/>
        </w:rPr>
      </w:pPr>
      <w:r w:rsidRPr="00A13485">
        <w:rPr>
          <w:rFonts w:ascii="Times New Roman" w:hAnsi="Times New Roman" w:cs="Times New Roman"/>
          <w:sz w:val="24"/>
          <w:szCs w:val="24"/>
        </w:rPr>
        <w:t>Logout</w:t>
      </w:r>
    </w:p>
    <w:p w14:paraId="3480151F" w14:textId="47B7C368" w:rsidR="00027BE0" w:rsidRPr="00A13485" w:rsidRDefault="00027BE0" w:rsidP="00283440">
      <w:pPr>
        <w:pStyle w:val="Heading3"/>
        <w:numPr>
          <w:ilvl w:val="2"/>
          <w:numId w:val="12"/>
        </w:numPr>
      </w:pPr>
      <w:bookmarkStart w:id="50" w:name="_Toc437182748"/>
      <w:r w:rsidRPr="00A13485">
        <w:t>Scheduler Requirement</w:t>
      </w:r>
      <w:bookmarkEnd w:id="50"/>
    </w:p>
    <w:p w14:paraId="32C1E20C" w14:textId="702BBDE2" w:rsidR="00711051" w:rsidRPr="00A13485" w:rsidRDefault="00711051" w:rsidP="00711051">
      <w:pPr>
        <w:ind w:left="720"/>
        <w:rPr>
          <w:sz w:val="24"/>
          <w:szCs w:val="24"/>
        </w:rPr>
      </w:pPr>
      <w:r w:rsidRPr="00A13485">
        <w:rPr>
          <w:sz w:val="24"/>
          <w:szCs w:val="24"/>
        </w:rPr>
        <w:t>Scheduler is TaskScheduler in system which schedules tasks to run at some points:</w:t>
      </w:r>
    </w:p>
    <w:p w14:paraId="59208401" w14:textId="77777777" w:rsidR="00711051" w:rsidRPr="00A13485" w:rsidRDefault="00711051" w:rsidP="00711051">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Analytic data of wristband.</w:t>
      </w:r>
    </w:p>
    <w:p w14:paraId="4F7512C6" w14:textId="77777777" w:rsidR="00711051" w:rsidRPr="00A13485" w:rsidRDefault="00711051" w:rsidP="00711051">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Analytic new treatment for patient in smartphone.</w:t>
      </w:r>
    </w:p>
    <w:p w14:paraId="595E0BCC" w14:textId="77777777" w:rsidR="00711051" w:rsidRPr="00A13485" w:rsidRDefault="00711051" w:rsidP="00711051">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Remind patient.</w:t>
      </w:r>
    </w:p>
    <w:p w14:paraId="07F77119" w14:textId="77777777" w:rsidR="00711051" w:rsidRPr="00A13485" w:rsidRDefault="00711051" w:rsidP="00711051">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Get data from wristband.</w:t>
      </w:r>
    </w:p>
    <w:p w14:paraId="3ABA7358" w14:textId="77777777" w:rsidR="00711051" w:rsidRPr="00A13485" w:rsidRDefault="00711051" w:rsidP="00711051">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Synchronize practice data to server.</w:t>
      </w:r>
    </w:p>
    <w:p w14:paraId="1DE7D7B4" w14:textId="77777777" w:rsidR="00711051" w:rsidRPr="00A13485" w:rsidRDefault="00711051" w:rsidP="00711051">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Notice practice result to patient.</w:t>
      </w:r>
    </w:p>
    <w:p w14:paraId="61A0C829" w14:textId="52DD82B6" w:rsidR="00711051" w:rsidRPr="00A13485" w:rsidRDefault="00711051" w:rsidP="00326A09">
      <w:pPr>
        <w:pStyle w:val="ListParagraph"/>
        <w:numPr>
          <w:ilvl w:val="0"/>
          <w:numId w:val="4"/>
        </w:numPr>
        <w:ind w:left="1080"/>
        <w:rPr>
          <w:rFonts w:ascii="Times New Roman" w:hAnsi="Times New Roman" w:cs="Times New Roman"/>
          <w:sz w:val="24"/>
          <w:szCs w:val="24"/>
        </w:rPr>
      </w:pPr>
      <w:r w:rsidRPr="00A13485">
        <w:rPr>
          <w:rFonts w:ascii="Times New Roman" w:hAnsi="Times New Roman" w:cs="Times New Roman"/>
          <w:sz w:val="24"/>
          <w:szCs w:val="24"/>
        </w:rPr>
        <w:t>Check notifications of patient.</w:t>
      </w:r>
    </w:p>
    <w:p w14:paraId="5FE08B4F" w14:textId="6B835F83" w:rsidR="006E3901" w:rsidRPr="008515F6" w:rsidRDefault="006E3901" w:rsidP="008515F6">
      <w:pPr>
        <w:pStyle w:val="Heading2"/>
        <w:keepLines/>
        <w:spacing w:before="40" w:after="0" w:line="259" w:lineRule="auto"/>
        <w:jc w:val="both"/>
        <w:rPr>
          <w:rFonts w:ascii="Times New Roman" w:hAnsi="Times New Roman" w:cs="Times New Roman"/>
        </w:rPr>
      </w:pPr>
      <w:bookmarkStart w:id="51" w:name="_Toc427272798"/>
      <w:bookmarkStart w:id="52" w:name="_Toc437182749"/>
      <w:r w:rsidRPr="00A13485">
        <w:rPr>
          <w:rFonts w:ascii="Times New Roman" w:hAnsi="Times New Roman" w:cs="Times New Roman"/>
        </w:rPr>
        <w:lastRenderedPageBreak/>
        <w:t>System Requirement Specification</w:t>
      </w:r>
      <w:bookmarkEnd w:id="51"/>
      <w:bookmarkEnd w:id="52"/>
    </w:p>
    <w:p w14:paraId="444D3E60" w14:textId="77777777" w:rsidR="00BF27EB" w:rsidRPr="00A13485" w:rsidRDefault="00BF27EB" w:rsidP="00283440">
      <w:pPr>
        <w:pStyle w:val="Heading3"/>
      </w:pPr>
      <w:bookmarkStart w:id="53" w:name="_Toc437182750"/>
      <w:r w:rsidRPr="00A13485">
        <w:t>Web Application</w:t>
      </w:r>
      <w:bookmarkEnd w:id="53"/>
    </w:p>
    <w:p w14:paraId="625EB932" w14:textId="797088B1" w:rsidR="00686536" w:rsidRPr="00A13485" w:rsidRDefault="002829CF" w:rsidP="0002304E">
      <w:r w:rsidRPr="00A13485">
        <w:rPr>
          <w:noProof/>
        </w:rPr>
        <w:drawing>
          <wp:inline distT="0" distB="0" distL="0" distR="0" wp14:anchorId="6D38F339" wp14:editId="72D8F78E">
            <wp:extent cx="6412230" cy="6866890"/>
            <wp:effectExtent l="0" t="0" r="762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use-case-web.png"/>
                    <pic:cNvPicPr/>
                  </pic:nvPicPr>
                  <pic:blipFill>
                    <a:blip r:embed="rId12">
                      <a:extLst>
                        <a:ext uri="{28A0092B-C50C-407E-A947-70E740481C1C}">
                          <a14:useLocalDpi xmlns:a14="http://schemas.microsoft.com/office/drawing/2010/main" val="0"/>
                        </a:ext>
                      </a:extLst>
                    </a:blip>
                    <a:stretch>
                      <a:fillRect/>
                    </a:stretch>
                  </pic:blipFill>
                  <pic:spPr>
                    <a:xfrm>
                      <a:off x="0" y="0"/>
                      <a:ext cx="6412230" cy="6866890"/>
                    </a:xfrm>
                    <a:prstGeom prst="rect">
                      <a:avLst/>
                    </a:prstGeom>
                  </pic:spPr>
                </pic:pic>
              </a:graphicData>
            </a:graphic>
          </wp:inline>
        </w:drawing>
      </w:r>
    </w:p>
    <w:p w14:paraId="2C970172" w14:textId="7060062D" w:rsidR="00DD5076" w:rsidRPr="00A13485" w:rsidRDefault="00765171" w:rsidP="007C0317">
      <w:pPr>
        <w:pStyle w:val="Caption"/>
        <w:jc w:val="center"/>
        <w:rPr>
          <w:rFonts w:ascii="Times New Roman" w:hAnsi="Times New Roman" w:cs="Times New Roman"/>
          <w:b w:val="0"/>
          <w:i/>
          <w:color w:val="632423" w:themeColor="accent2" w:themeShade="80"/>
          <w:sz w:val="24"/>
          <w:szCs w:val="24"/>
        </w:rPr>
      </w:pPr>
      <w:bookmarkStart w:id="54" w:name="_Toc437183434"/>
      <w:r w:rsidRPr="00A13485">
        <w:rPr>
          <w:rFonts w:ascii="Times New Roman" w:hAnsi="Times New Roman" w:cs="Times New Roman"/>
          <w:b w:val="0"/>
          <w:i/>
          <w:color w:val="632423" w:themeColor="accent2" w:themeShade="80"/>
          <w:sz w:val="24"/>
          <w:szCs w:val="24"/>
        </w:rPr>
        <w:t xml:space="preserve">Figure </w:t>
      </w:r>
      <w:r w:rsidRPr="00A13485">
        <w:rPr>
          <w:rFonts w:ascii="Times New Roman" w:hAnsi="Times New Roman" w:cs="Times New Roman"/>
          <w:b w:val="0"/>
          <w:i/>
          <w:color w:val="632423" w:themeColor="accent2" w:themeShade="80"/>
          <w:sz w:val="24"/>
          <w:szCs w:val="24"/>
        </w:rPr>
        <w:fldChar w:fldCharType="begin"/>
      </w:r>
      <w:r w:rsidRPr="00A13485">
        <w:rPr>
          <w:rFonts w:ascii="Times New Roman" w:hAnsi="Times New Roman" w:cs="Times New Roman"/>
          <w:b w:val="0"/>
          <w:i/>
          <w:color w:val="632423" w:themeColor="accent2" w:themeShade="80"/>
          <w:sz w:val="24"/>
          <w:szCs w:val="24"/>
        </w:rPr>
        <w:instrText xml:space="preserve"> SEQ Figure \* ARABIC </w:instrText>
      </w:r>
      <w:r w:rsidRPr="00A13485">
        <w:rPr>
          <w:rFonts w:ascii="Times New Roman" w:hAnsi="Times New Roman" w:cs="Times New Roman"/>
          <w:b w:val="0"/>
          <w:i/>
          <w:color w:val="632423" w:themeColor="accent2" w:themeShade="80"/>
          <w:sz w:val="24"/>
          <w:szCs w:val="24"/>
        </w:rPr>
        <w:fldChar w:fldCharType="separate"/>
      </w:r>
      <w:r w:rsidR="001015DB">
        <w:rPr>
          <w:rFonts w:ascii="Times New Roman" w:hAnsi="Times New Roman" w:cs="Times New Roman"/>
          <w:b w:val="0"/>
          <w:i/>
          <w:noProof/>
          <w:color w:val="632423" w:themeColor="accent2" w:themeShade="80"/>
          <w:sz w:val="24"/>
          <w:szCs w:val="24"/>
        </w:rPr>
        <w:t>2</w:t>
      </w:r>
      <w:r w:rsidRPr="00A13485">
        <w:rPr>
          <w:rFonts w:ascii="Times New Roman" w:hAnsi="Times New Roman" w:cs="Times New Roman"/>
          <w:b w:val="0"/>
          <w:i/>
          <w:color w:val="632423" w:themeColor="accent2" w:themeShade="80"/>
          <w:sz w:val="24"/>
          <w:szCs w:val="24"/>
        </w:rPr>
        <w:fldChar w:fldCharType="end"/>
      </w:r>
      <w:r w:rsidRPr="00A13485">
        <w:rPr>
          <w:rFonts w:ascii="Times New Roman" w:hAnsi="Times New Roman" w:cs="Times New Roman"/>
          <w:b w:val="0"/>
          <w:i/>
          <w:color w:val="632423" w:themeColor="accent2" w:themeShade="80"/>
          <w:sz w:val="24"/>
          <w:szCs w:val="24"/>
        </w:rPr>
        <w:t>: System Overview Use Case</w:t>
      </w:r>
      <w:r w:rsidR="00A43A1E" w:rsidRPr="00A13485">
        <w:rPr>
          <w:rFonts w:ascii="Times New Roman" w:hAnsi="Times New Roman" w:cs="Times New Roman"/>
          <w:b w:val="0"/>
          <w:i/>
          <w:color w:val="632423" w:themeColor="accent2" w:themeShade="80"/>
          <w:sz w:val="24"/>
          <w:szCs w:val="24"/>
        </w:rPr>
        <w:t xml:space="preserve"> – Web Application</w:t>
      </w:r>
      <w:bookmarkEnd w:id="54"/>
    </w:p>
    <w:p w14:paraId="0EC80583" w14:textId="77777777" w:rsidR="00DD5076" w:rsidRPr="00A13485" w:rsidRDefault="00DD5076" w:rsidP="00283440">
      <w:pPr>
        <w:pStyle w:val="Heading3"/>
      </w:pPr>
      <w:bookmarkStart w:id="55" w:name="_Toc437182751"/>
      <w:r w:rsidRPr="00A13485">
        <w:lastRenderedPageBreak/>
        <w:t>Mobile Application</w:t>
      </w:r>
      <w:bookmarkEnd w:id="55"/>
    </w:p>
    <w:p w14:paraId="2A881C40" w14:textId="49EE2F82" w:rsidR="00350D4D" w:rsidRPr="00A13485" w:rsidRDefault="007D6463" w:rsidP="007D6463">
      <w:pPr>
        <w:ind w:left="270"/>
        <w:jc w:val="center"/>
      </w:pPr>
      <w:r w:rsidRPr="00A13485">
        <w:rPr>
          <w:noProof/>
        </w:rPr>
        <w:drawing>
          <wp:inline distT="0" distB="0" distL="0" distR="0" wp14:anchorId="51A1722E" wp14:editId="580EE8DD">
            <wp:extent cx="6412230" cy="3768090"/>
            <wp:effectExtent l="0" t="0" r="762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use-case-mobile.png"/>
                    <pic:cNvPicPr/>
                  </pic:nvPicPr>
                  <pic:blipFill>
                    <a:blip r:embed="rId13">
                      <a:extLst>
                        <a:ext uri="{28A0092B-C50C-407E-A947-70E740481C1C}">
                          <a14:useLocalDpi xmlns:a14="http://schemas.microsoft.com/office/drawing/2010/main" val="0"/>
                        </a:ext>
                      </a:extLst>
                    </a:blip>
                    <a:stretch>
                      <a:fillRect/>
                    </a:stretch>
                  </pic:blipFill>
                  <pic:spPr>
                    <a:xfrm>
                      <a:off x="0" y="0"/>
                      <a:ext cx="6412230" cy="3768090"/>
                    </a:xfrm>
                    <a:prstGeom prst="rect">
                      <a:avLst/>
                    </a:prstGeom>
                  </pic:spPr>
                </pic:pic>
              </a:graphicData>
            </a:graphic>
          </wp:inline>
        </w:drawing>
      </w:r>
    </w:p>
    <w:p w14:paraId="42B09CCA" w14:textId="06ABE651" w:rsidR="00DD5076" w:rsidRPr="00A13485" w:rsidRDefault="00A43A1E" w:rsidP="007C0317">
      <w:pPr>
        <w:pStyle w:val="Caption"/>
        <w:jc w:val="center"/>
        <w:rPr>
          <w:rFonts w:ascii="Times New Roman" w:hAnsi="Times New Roman" w:cs="Times New Roman"/>
          <w:b w:val="0"/>
          <w:i/>
          <w:color w:val="632423" w:themeColor="accent2" w:themeShade="80"/>
          <w:sz w:val="24"/>
          <w:szCs w:val="24"/>
        </w:rPr>
      </w:pPr>
      <w:bookmarkStart w:id="56" w:name="_Toc437183435"/>
      <w:r w:rsidRPr="00A13485">
        <w:rPr>
          <w:rFonts w:ascii="Times New Roman" w:hAnsi="Times New Roman" w:cs="Times New Roman"/>
          <w:b w:val="0"/>
          <w:i/>
          <w:color w:val="632423" w:themeColor="accent2" w:themeShade="80"/>
          <w:sz w:val="24"/>
          <w:szCs w:val="24"/>
        </w:rPr>
        <w:t xml:space="preserve">Figure </w:t>
      </w:r>
      <w:r w:rsidRPr="00A13485">
        <w:rPr>
          <w:rFonts w:ascii="Times New Roman" w:hAnsi="Times New Roman" w:cs="Times New Roman"/>
          <w:b w:val="0"/>
          <w:i/>
          <w:color w:val="632423" w:themeColor="accent2" w:themeShade="80"/>
          <w:sz w:val="24"/>
          <w:szCs w:val="24"/>
        </w:rPr>
        <w:fldChar w:fldCharType="begin"/>
      </w:r>
      <w:r w:rsidRPr="00A13485">
        <w:rPr>
          <w:rFonts w:ascii="Times New Roman" w:hAnsi="Times New Roman" w:cs="Times New Roman"/>
          <w:b w:val="0"/>
          <w:i/>
          <w:color w:val="632423" w:themeColor="accent2" w:themeShade="80"/>
          <w:sz w:val="24"/>
          <w:szCs w:val="24"/>
        </w:rPr>
        <w:instrText xml:space="preserve"> SEQ Figure \* ARABIC </w:instrText>
      </w:r>
      <w:r w:rsidRPr="00A13485">
        <w:rPr>
          <w:rFonts w:ascii="Times New Roman" w:hAnsi="Times New Roman" w:cs="Times New Roman"/>
          <w:b w:val="0"/>
          <w:i/>
          <w:color w:val="632423" w:themeColor="accent2" w:themeShade="80"/>
          <w:sz w:val="24"/>
          <w:szCs w:val="24"/>
        </w:rPr>
        <w:fldChar w:fldCharType="separate"/>
      </w:r>
      <w:r w:rsidR="001015DB">
        <w:rPr>
          <w:rFonts w:ascii="Times New Roman" w:hAnsi="Times New Roman" w:cs="Times New Roman"/>
          <w:b w:val="0"/>
          <w:i/>
          <w:noProof/>
          <w:color w:val="632423" w:themeColor="accent2" w:themeShade="80"/>
          <w:sz w:val="24"/>
          <w:szCs w:val="24"/>
        </w:rPr>
        <w:t>3</w:t>
      </w:r>
      <w:r w:rsidRPr="00A13485">
        <w:rPr>
          <w:rFonts w:ascii="Times New Roman" w:hAnsi="Times New Roman" w:cs="Times New Roman"/>
          <w:b w:val="0"/>
          <w:i/>
          <w:color w:val="632423" w:themeColor="accent2" w:themeShade="80"/>
          <w:sz w:val="24"/>
          <w:szCs w:val="24"/>
        </w:rPr>
        <w:fldChar w:fldCharType="end"/>
      </w:r>
      <w:r w:rsidRPr="00A13485">
        <w:rPr>
          <w:rFonts w:ascii="Times New Roman" w:hAnsi="Times New Roman" w:cs="Times New Roman"/>
          <w:b w:val="0"/>
          <w:i/>
          <w:color w:val="632423" w:themeColor="accent2" w:themeShade="80"/>
          <w:sz w:val="24"/>
          <w:szCs w:val="24"/>
        </w:rPr>
        <w:t>: System Overview Use Case – Mobile Application</w:t>
      </w:r>
      <w:bookmarkEnd w:id="56"/>
    </w:p>
    <w:p w14:paraId="542CDAEA" w14:textId="1B71E131" w:rsidR="006E3901" w:rsidRPr="00A13485" w:rsidRDefault="007F7294" w:rsidP="007F7294">
      <w:pPr>
        <w:pStyle w:val="Heading2"/>
        <w:ind w:left="990" w:hanging="540"/>
        <w:rPr>
          <w:rFonts w:ascii="Times New Roman" w:hAnsi="Times New Roman" w:cs="Times New Roman"/>
        </w:rPr>
      </w:pPr>
      <w:bookmarkStart w:id="57" w:name="_Toc437182752"/>
      <w:r w:rsidRPr="00A13485">
        <w:rPr>
          <w:rFonts w:ascii="Times New Roman" w:hAnsi="Times New Roman" w:cs="Times New Roman"/>
        </w:rPr>
        <w:t>Conceptual Diagram</w:t>
      </w:r>
      <w:bookmarkEnd w:id="57"/>
    </w:p>
    <w:p w14:paraId="1A9826CD" w14:textId="6D64F0F9" w:rsidR="004F48E4" w:rsidRPr="00A13485" w:rsidRDefault="004F48E4" w:rsidP="00DB069A">
      <w:pPr>
        <w:rPr>
          <w:noProof/>
        </w:rPr>
      </w:pPr>
    </w:p>
    <w:p w14:paraId="25A44D40" w14:textId="1DFBD030" w:rsidR="00DB069A" w:rsidRPr="00A13485" w:rsidRDefault="00D0766D" w:rsidP="00D0766D">
      <w:pPr>
        <w:ind w:left="-90"/>
      </w:pPr>
      <w:r w:rsidRPr="00A13485">
        <w:rPr>
          <w:noProof/>
        </w:rPr>
        <w:lastRenderedPageBreak/>
        <w:drawing>
          <wp:inline distT="0" distB="0" distL="0" distR="0" wp14:anchorId="606E962E" wp14:editId="20D2BDB1">
            <wp:extent cx="7002921" cy="5600673"/>
            <wp:effectExtent l="0" t="0" r="762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conceptual_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11108" cy="5607221"/>
                    </a:xfrm>
                    <a:prstGeom prst="rect">
                      <a:avLst/>
                    </a:prstGeom>
                  </pic:spPr>
                </pic:pic>
              </a:graphicData>
            </a:graphic>
          </wp:inline>
        </w:drawing>
      </w:r>
    </w:p>
    <w:p w14:paraId="7849AB7B" w14:textId="73C02FC9" w:rsidR="00DB069A" w:rsidRPr="00A13485" w:rsidRDefault="001821C5" w:rsidP="001821C5">
      <w:pPr>
        <w:pStyle w:val="Caption"/>
        <w:jc w:val="center"/>
        <w:rPr>
          <w:rFonts w:ascii="Times New Roman" w:hAnsi="Times New Roman" w:cs="Times New Roman"/>
          <w:b w:val="0"/>
          <w:i/>
          <w:color w:val="632423" w:themeColor="accent2" w:themeShade="80"/>
          <w:sz w:val="24"/>
          <w:szCs w:val="24"/>
        </w:rPr>
      </w:pPr>
      <w:bookmarkStart w:id="58" w:name="_Toc437183436"/>
      <w:r w:rsidRPr="001821C5">
        <w:rPr>
          <w:rFonts w:ascii="Times New Roman" w:hAnsi="Times New Roman" w:cs="Times New Roman"/>
          <w:b w:val="0"/>
          <w:i/>
          <w:color w:val="632423" w:themeColor="accent2" w:themeShade="80"/>
          <w:sz w:val="24"/>
          <w:szCs w:val="24"/>
        </w:rPr>
        <w:t xml:space="preserve">Figure </w:t>
      </w:r>
      <w:r w:rsidRPr="001821C5">
        <w:rPr>
          <w:rFonts w:ascii="Times New Roman" w:hAnsi="Times New Roman" w:cs="Times New Roman"/>
          <w:b w:val="0"/>
          <w:i/>
          <w:color w:val="632423" w:themeColor="accent2" w:themeShade="80"/>
          <w:sz w:val="24"/>
          <w:szCs w:val="24"/>
        </w:rPr>
        <w:fldChar w:fldCharType="begin"/>
      </w:r>
      <w:r w:rsidRPr="001821C5">
        <w:rPr>
          <w:rFonts w:ascii="Times New Roman" w:hAnsi="Times New Roman" w:cs="Times New Roman"/>
          <w:b w:val="0"/>
          <w:i/>
          <w:color w:val="632423" w:themeColor="accent2" w:themeShade="80"/>
          <w:sz w:val="24"/>
          <w:szCs w:val="24"/>
        </w:rPr>
        <w:instrText xml:space="preserve"> SEQ Figure \* ARABIC </w:instrText>
      </w:r>
      <w:r w:rsidRPr="001821C5">
        <w:rPr>
          <w:rFonts w:ascii="Times New Roman" w:hAnsi="Times New Roman" w:cs="Times New Roman"/>
          <w:b w:val="0"/>
          <w:i/>
          <w:color w:val="632423" w:themeColor="accent2" w:themeShade="80"/>
          <w:sz w:val="24"/>
          <w:szCs w:val="24"/>
        </w:rPr>
        <w:fldChar w:fldCharType="separate"/>
      </w:r>
      <w:r w:rsidR="001015DB">
        <w:rPr>
          <w:rFonts w:ascii="Times New Roman" w:hAnsi="Times New Roman" w:cs="Times New Roman"/>
          <w:b w:val="0"/>
          <w:i/>
          <w:noProof/>
          <w:color w:val="632423" w:themeColor="accent2" w:themeShade="80"/>
          <w:sz w:val="24"/>
          <w:szCs w:val="24"/>
        </w:rPr>
        <w:t>4</w:t>
      </w:r>
      <w:r w:rsidRPr="001821C5">
        <w:rPr>
          <w:rFonts w:ascii="Times New Roman" w:hAnsi="Times New Roman" w:cs="Times New Roman"/>
          <w:b w:val="0"/>
          <w:i/>
          <w:color w:val="632423" w:themeColor="accent2" w:themeShade="80"/>
          <w:sz w:val="24"/>
          <w:szCs w:val="24"/>
        </w:rPr>
        <w:fldChar w:fldCharType="end"/>
      </w:r>
      <w:r w:rsidRPr="001821C5">
        <w:rPr>
          <w:rFonts w:ascii="Times New Roman" w:hAnsi="Times New Roman" w:cs="Times New Roman"/>
          <w:b w:val="0"/>
          <w:i/>
          <w:color w:val="632423" w:themeColor="accent2" w:themeShade="80"/>
          <w:sz w:val="24"/>
          <w:szCs w:val="24"/>
        </w:rPr>
        <w:t>: Conceptual Diagram</w:t>
      </w:r>
      <w:bookmarkEnd w:id="58"/>
      <w:r w:rsidR="004F48E4" w:rsidRPr="00A13485">
        <w:rPr>
          <w:rFonts w:ascii="Times New Roman" w:hAnsi="Times New Roman" w:cs="Times New Roman"/>
          <w:b w:val="0"/>
          <w:i/>
          <w:color w:val="632423" w:themeColor="accent2" w:themeShade="80"/>
          <w:sz w:val="24"/>
          <w:szCs w:val="24"/>
        </w:rPr>
        <w:br w:type="page"/>
      </w:r>
    </w:p>
    <w:p w14:paraId="5AC23B35" w14:textId="1C63DFA6" w:rsidR="00034F9F" w:rsidRPr="00A13485" w:rsidRDefault="00034F9F" w:rsidP="00034F9F">
      <w:pPr>
        <w:ind w:left="-810"/>
      </w:pPr>
    </w:p>
    <w:p w14:paraId="5620AC51" w14:textId="507E7012" w:rsidR="007F7294" w:rsidRPr="00A13485" w:rsidRDefault="007F7294" w:rsidP="007F7294">
      <w:pPr>
        <w:pStyle w:val="Heading1"/>
        <w:rPr>
          <w:rFonts w:ascii="Times New Roman" w:hAnsi="Times New Roman" w:cs="Times New Roman"/>
          <w:sz w:val="52"/>
          <w:szCs w:val="52"/>
        </w:rPr>
      </w:pPr>
      <w:bookmarkStart w:id="59" w:name="_Toc427272811"/>
      <w:bookmarkStart w:id="60" w:name="_Toc437182753"/>
      <w:r w:rsidRPr="00A13485">
        <w:rPr>
          <w:rFonts w:ascii="Times New Roman" w:hAnsi="Times New Roman" w:cs="Times New Roman"/>
          <w:sz w:val="52"/>
          <w:szCs w:val="52"/>
        </w:rPr>
        <w:t>Software Design Description</w:t>
      </w:r>
      <w:bookmarkEnd w:id="59"/>
      <w:bookmarkEnd w:id="60"/>
    </w:p>
    <w:p w14:paraId="45995047" w14:textId="1CF01FD7" w:rsidR="007F7294" w:rsidRPr="00A13485" w:rsidRDefault="007F7294" w:rsidP="007F7294">
      <w:pPr>
        <w:pStyle w:val="Heading2"/>
        <w:ind w:left="1260" w:hanging="630"/>
        <w:rPr>
          <w:rFonts w:ascii="Times New Roman" w:hAnsi="Times New Roman" w:cs="Times New Roman"/>
        </w:rPr>
      </w:pPr>
      <w:bookmarkStart w:id="61" w:name="_Toc437182754"/>
      <w:r w:rsidRPr="00A13485">
        <w:rPr>
          <w:rFonts w:ascii="Times New Roman" w:hAnsi="Times New Roman" w:cs="Times New Roman"/>
        </w:rPr>
        <w:t>Design Overview</w:t>
      </w:r>
      <w:bookmarkEnd w:id="61"/>
    </w:p>
    <w:p w14:paraId="48EDFAA2" w14:textId="77777777" w:rsidR="008F4CDE" w:rsidRPr="00A13485" w:rsidRDefault="008F4CDE" w:rsidP="00787B2F">
      <w:pPr>
        <w:pStyle w:val="ListParagraph"/>
        <w:numPr>
          <w:ilvl w:val="0"/>
          <w:numId w:val="28"/>
        </w:numPr>
        <w:spacing w:after="0" w:line="240" w:lineRule="auto"/>
        <w:ind w:left="990"/>
        <w:jc w:val="both"/>
        <w:rPr>
          <w:rFonts w:ascii="Times New Roman" w:hAnsi="Times New Roman" w:cs="Times New Roman"/>
          <w:sz w:val="24"/>
          <w:szCs w:val="24"/>
        </w:rPr>
      </w:pPr>
      <w:r w:rsidRPr="00A13485">
        <w:rPr>
          <w:rFonts w:ascii="Times New Roman" w:hAnsi="Times New Roman" w:cs="Times New Roman"/>
          <w:sz w:val="24"/>
          <w:szCs w:val="24"/>
        </w:rPr>
        <w:t>The architectural design describes the overall architecture of the system and the architecture of each main component and subsystem.</w:t>
      </w:r>
    </w:p>
    <w:p w14:paraId="6CB50160" w14:textId="77777777" w:rsidR="008F4CDE" w:rsidRPr="00A13485" w:rsidRDefault="008F4CDE" w:rsidP="00787B2F">
      <w:pPr>
        <w:pStyle w:val="ListParagraph"/>
        <w:numPr>
          <w:ilvl w:val="0"/>
          <w:numId w:val="28"/>
        </w:numPr>
        <w:spacing w:after="0" w:line="240" w:lineRule="auto"/>
        <w:ind w:left="990"/>
        <w:jc w:val="both"/>
        <w:rPr>
          <w:rFonts w:ascii="Times New Roman" w:hAnsi="Times New Roman" w:cs="Times New Roman"/>
          <w:sz w:val="24"/>
          <w:szCs w:val="24"/>
        </w:rPr>
      </w:pPr>
      <w:r w:rsidRPr="00A13485">
        <w:rPr>
          <w:rFonts w:ascii="Times New Roman" w:hAnsi="Times New Roman" w:cs="Times New Roman"/>
          <w:sz w:val="24"/>
          <w:szCs w:val="24"/>
        </w:rPr>
        <w:t>The detailed design describes static and dynamic structure for each component and functions. It includes class diagrams, class explanations and sequence diagrams for each use cases.</w:t>
      </w:r>
    </w:p>
    <w:p w14:paraId="7702A89F" w14:textId="77777777" w:rsidR="008F4CDE" w:rsidRPr="00A13485" w:rsidRDefault="008F4CDE" w:rsidP="00787B2F">
      <w:pPr>
        <w:pStyle w:val="ListParagraph"/>
        <w:numPr>
          <w:ilvl w:val="0"/>
          <w:numId w:val="28"/>
        </w:numPr>
        <w:spacing w:after="0" w:line="240" w:lineRule="auto"/>
        <w:ind w:left="990"/>
        <w:jc w:val="both"/>
        <w:rPr>
          <w:rFonts w:ascii="Times New Roman" w:hAnsi="Times New Roman" w:cs="Times New Roman"/>
          <w:sz w:val="24"/>
          <w:szCs w:val="24"/>
        </w:rPr>
      </w:pPr>
      <w:r w:rsidRPr="00A13485">
        <w:rPr>
          <w:rFonts w:ascii="Times New Roman" w:hAnsi="Times New Roman" w:cs="Times New Roman"/>
          <w:sz w:val="24"/>
          <w:szCs w:val="24"/>
        </w:rPr>
        <w:t>The database design describes the relationships between entities and details of each entity.</w:t>
      </w:r>
    </w:p>
    <w:p w14:paraId="04C4EA80" w14:textId="77777777" w:rsidR="008F4CDE" w:rsidRPr="00A13485" w:rsidRDefault="008F4CDE" w:rsidP="00787B2F">
      <w:pPr>
        <w:pStyle w:val="ListParagraph"/>
        <w:numPr>
          <w:ilvl w:val="0"/>
          <w:numId w:val="28"/>
        </w:numPr>
        <w:tabs>
          <w:tab w:val="left" w:pos="1350"/>
        </w:tabs>
        <w:spacing w:after="0" w:line="240" w:lineRule="auto"/>
        <w:ind w:left="990"/>
        <w:jc w:val="both"/>
        <w:rPr>
          <w:rFonts w:ascii="Times New Roman" w:hAnsi="Times New Roman" w:cs="Times New Roman"/>
          <w:sz w:val="24"/>
          <w:szCs w:val="24"/>
        </w:rPr>
      </w:pPr>
      <w:r w:rsidRPr="00A13485">
        <w:rPr>
          <w:rFonts w:ascii="Times New Roman" w:hAnsi="Times New Roman" w:cs="Times New Roman"/>
          <w:sz w:val="24"/>
          <w:szCs w:val="24"/>
        </w:rPr>
        <w:t>Document overview:</w:t>
      </w:r>
    </w:p>
    <w:p w14:paraId="1164ED92" w14:textId="77777777" w:rsidR="008F4CDE" w:rsidRPr="00A13485" w:rsidRDefault="008F4CDE" w:rsidP="00787B2F">
      <w:pPr>
        <w:pStyle w:val="ListParagraph"/>
        <w:numPr>
          <w:ilvl w:val="1"/>
          <w:numId w:val="28"/>
        </w:numPr>
        <w:spacing w:after="0" w:line="240" w:lineRule="auto"/>
        <w:ind w:left="1530" w:hanging="270"/>
        <w:jc w:val="both"/>
        <w:rPr>
          <w:rFonts w:ascii="Times New Roman" w:hAnsi="Times New Roman" w:cs="Times New Roman"/>
          <w:sz w:val="24"/>
          <w:szCs w:val="24"/>
        </w:rPr>
      </w:pPr>
      <w:r w:rsidRPr="00A13485">
        <w:rPr>
          <w:rFonts w:ascii="Times New Roman" w:hAnsi="Times New Roman" w:cs="Times New Roman"/>
          <w:sz w:val="24"/>
          <w:szCs w:val="24"/>
        </w:rPr>
        <w:t>Section 2: gives an overall description of the system architecture design.</w:t>
      </w:r>
    </w:p>
    <w:p w14:paraId="67FAAEF0" w14:textId="77777777" w:rsidR="008F4CDE" w:rsidRPr="00A13485" w:rsidRDefault="008F4CDE" w:rsidP="00787B2F">
      <w:pPr>
        <w:pStyle w:val="ListParagraph"/>
        <w:numPr>
          <w:ilvl w:val="1"/>
          <w:numId w:val="28"/>
        </w:numPr>
        <w:spacing w:after="0" w:line="240" w:lineRule="auto"/>
        <w:ind w:left="1530" w:hanging="270"/>
        <w:jc w:val="both"/>
        <w:rPr>
          <w:rFonts w:ascii="Times New Roman" w:hAnsi="Times New Roman" w:cs="Times New Roman"/>
          <w:sz w:val="24"/>
          <w:szCs w:val="24"/>
        </w:rPr>
      </w:pPr>
      <w:r w:rsidRPr="00A13485">
        <w:rPr>
          <w:rFonts w:ascii="Times New Roman" w:hAnsi="Times New Roman" w:cs="Times New Roman"/>
          <w:sz w:val="24"/>
          <w:szCs w:val="24"/>
        </w:rPr>
        <w:t>Section 3: gives component diagrams that describe the connection and integration of the system.</w:t>
      </w:r>
    </w:p>
    <w:p w14:paraId="1716102C" w14:textId="77777777" w:rsidR="008F4CDE" w:rsidRPr="00A13485" w:rsidRDefault="008F4CDE" w:rsidP="00787B2F">
      <w:pPr>
        <w:pStyle w:val="ListParagraph"/>
        <w:numPr>
          <w:ilvl w:val="1"/>
          <w:numId w:val="28"/>
        </w:numPr>
        <w:spacing w:after="0" w:line="240" w:lineRule="auto"/>
        <w:ind w:left="1530" w:hanging="270"/>
        <w:jc w:val="both"/>
        <w:rPr>
          <w:rFonts w:ascii="Times New Roman" w:hAnsi="Times New Roman" w:cs="Times New Roman"/>
          <w:sz w:val="24"/>
          <w:szCs w:val="24"/>
        </w:rPr>
      </w:pPr>
      <w:r w:rsidRPr="00A13485">
        <w:rPr>
          <w:rFonts w:ascii="Times New Roman" w:hAnsi="Times New Roman" w:cs="Times New Roman"/>
          <w:sz w:val="24"/>
          <w:szCs w:val="24"/>
        </w:rPr>
        <w:t>Section 4: gives the detail design description, which includes class diagram, class explanation, and sequence diagram to details the application functions.</w:t>
      </w:r>
    </w:p>
    <w:p w14:paraId="187364D1" w14:textId="44771970" w:rsidR="008F4CDE" w:rsidRPr="00A13485" w:rsidRDefault="008F4CDE" w:rsidP="00787B2F">
      <w:pPr>
        <w:pStyle w:val="ListParagraph"/>
        <w:numPr>
          <w:ilvl w:val="1"/>
          <w:numId w:val="28"/>
        </w:numPr>
        <w:ind w:left="1530" w:hanging="270"/>
        <w:jc w:val="both"/>
        <w:rPr>
          <w:rFonts w:ascii="Times New Roman" w:hAnsi="Times New Roman" w:cs="Times New Roman"/>
          <w:sz w:val="24"/>
          <w:szCs w:val="24"/>
        </w:rPr>
      </w:pPr>
      <w:r w:rsidRPr="00A13485">
        <w:rPr>
          <w:rFonts w:ascii="Times New Roman" w:hAnsi="Times New Roman" w:cs="Times New Roman"/>
          <w:sz w:val="24"/>
          <w:szCs w:val="24"/>
        </w:rPr>
        <w:t>Section 5: describe a fully attributed Entity Relationship Diagram.</w:t>
      </w:r>
    </w:p>
    <w:p w14:paraId="57D72BFB" w14:textId="7E00972F" w:rsidR="000B5D0E" w:rsidRPr="00A13485" w:rsidRDefault="00D90471" w:rsidP="007F7294">
      <w:pPr>
        <w:pStyle w:val="Heading2"/>
        <w:ind w:left="1260" w:hanging="630"/>
        <w:rPr>
          <w:rFonts w:ascii="Times New Roman" w:hAnsi="Times New Roman" w:cs="Times New Roman"/>
        </w:rPr>
      </w:pPr>
      <w:bookmarkStart w:id="62" w:name="_Toc437182755"/>
      <w:r w:rsidRPr="00A13485">
        <w:rPr>
          <w:rFonts w:ascii="Times New Roman" w:hAnsi="Times New Roman" w:cs="Times New Roman"/>
        </w:rPr>
        <w:t>`</w:t>
      </w:r>
      <w:r w:rsidR="007F7294" w:rsidRPr="00A13485">
        <w:rPr>
          <w:rFonts w:ascii="Times New Roman" w:hAnsi="Times New Roman" w:cs="Times New Roman"/>
        </w:rPr>
        <w:t>System Architecture Design</w:t>
      </w:r>
      <w:bookmarkEnd w:id="62"/>
    </w:p>
    <w:p w14:paraId="2D5EF690" w14:textId="0CC21709" w:rsidR="009C739D" w:rsidRPr="00A13485" w:rsidRDefault="00D0766D" w:rsidP="00AE117D">
      <w:pPr>
        <w:ind w:left="630"/>
        <w:jc w:val="center"/>
      </w:pPr>
      <w:r w:rsidRPr="00A13485">
        <w:rPr>
          <w:noProof/>
        </w:rPr>
        <w:drawing>
          <wp:inline distT="0" distB="0" distL="0" distR="0" wp14:anchorId="0CFA760F" wp14:editId="29E18A1C">
            <wp:extent cx="6412230" cy="3206115"/>
            <wp:effectExtent l="0" t="0" r="762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architec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12230" cy="3206115"/>
                    </a:xfrm>
                    <a:prstGeom prst="rect">
                      <a:avLst/>
                    </a:prstGeom>
                  </pic:spPr>
                </pic:pic>
              </a:graphicData>
            </a:graphic>
          </wp:inline>
        </w:drawing>
      </w:r>
    </w:p>
    <w:p w14:paraId="0B91FF92" w14:textId="4DEE1A99" w:rsidR="00DB069A" w:rsidRPr="00A13485" w:rsidRDefault="00DB069A" w:rsidP="00AF6486">
      <w:pPr>
        <w:pStyle w:val="Caption"/>
        <w:jc w:val="center"/>
        <w:rPr>
          <w:rFonts w:ascii="Times New Roman" w:hAnsi="Times New Roman" w:cs="Times New Roman"/>
          <w:b w:val="0"/>
          <w:i/>
          <w:color w:val="632423" w:themeColor="accent2" w:themeShade="80"/>
          <w:sz w:val="24"/>
          <w:szCs w:val="24"/>
        </w:rPr>
      </w:pPr>
      <w:r w:rsidRPr="00A13485">
        <w:rPr>
          <w:rFonts w:ascii="Times New Roman" w:hAnsi="Times New Roman" w:cs="Times New Roman"/>
          <w:b w:val="0"/>
          <w:i/>
          <w:color w:val="632423" w:themeColor="accent2" w:themeShade="80"/>
          <w:sz w:val="24"/>
          <w:szCs w:val="24"/>
        </w:rPr>
        <w:t>Figure</w:t>
      </w:r>
      <w:r w:rsidR="00AA2C5A">
        <w:rPr>
          <w:rFonts w:ascii="Times New Roman" w:hAnsi="Times New Roman" w:cs="Times New Roman"/>
          <w:b w:val="0"/>
          <w:i/>
          <w:color w:val="632423" w:themeColor="accent2" w:themeShade="80"/>
          <w:sz w:val="24"/>
          <w:szCs w:val="24"/>
        </w:rPr>
        <w:t xml:space="preserve"> 5</w:t>
      </w:r>
      <w:r w:rsidRPr="00A13485">
        <w:rPr>
          <w:rFonts w:ascii="Times New Roman" w:hAnsi="Times New Roman" w:cs="Times New Roman"/>
          <w:b w:val="0"/>
          <w:i/>
          <w:color w:val="632423" w:themeColor="accent2" w:themeShade="80"/>
          <w:sz w:val="24"/>
          <w:szCs w:val="24"/>
        </w:rPr>
        <w:t>: System Architecture Design</w:t>
      </w:r>
    </w:p>
    <w:p w14:paraId="6D013556" w14:textId="33E0137A" w:rsidR="00C62790" w:rsidRPr="00A13485" w:rsidRDefault="00441CF3" w:rsidP="00283440">
      <w:pPr>
        <w:pStyle w:val="Heading3"/>
      </w:pPr>
      <w:bookmarkStart w:id="63" w:name="_Toc437182756"/>
      <w:r w:rsidRPr="00A13485">
        <w:t>Web Application Architecture D</w:t>
      </w:r>
      <w:r w:rsidR="00C62790" w:rsidRPr="00A13485">
        <w:t>escription</w:t>
      </w:r>
      <w:bookmarkEnd w:id="63"/>
    </w:p>
    <w:p w14:paraId="7B9852EF" w14:textId="1B5AE90C" w:rsidR="008F4CDE" w:rsidRPr="00A13485" w:rsidRDefault="008F4CDE" w:rsidP="00034F9F">
      <w:pPr>
        <w:ind w:left="990"/>
        <w:rPr>
          <w:sz w:val="24"/>
          <w:szCs w:val="24"/>
        </w:rPr>
      </w:pPr>
      <w:r w:rsidRPr="00A13485">
        <w:rPr>
          <w:sz w:val="24"/>
          <w:szCs w:val="24"/>
        </w:rPr>
        <w:t>In Web Application, the system is developed under Spring MVC architecture style. We choose this architecture for Web application because of following advantages:</w:t>
      </w:r>
    </w:p>
    <w:p w14:paraId="2DA48845" w14:textId="32265607" w:rsidR="008F4CDE" w:rsidRPr="00A13485" w:rsidRDefault="008F4CDE" w:rsidP="00787B2F">
      <w:pPr>
        <w:pStyle w:val="ListParagraph"/>
        <w:numPr>
          <w:ilvl w:val="0"/>
          <w:numId w:val="28"/>
        </w:numPr>
        <w:ind w:left="1710" w:hanging="270"/>
        <w:jc w:val="both"/>
        <w:rPr>
          <w:rFonts w:ascii="Times New Roman" w:hAnsi="Times New Roman" w:cs="Times New Roman"/>
          <w:sz w:val="24"/>
          <w:szCs w:val="24"/>
        </w:rPr>
      </w:pPr>
      <w:r w:rsidRPr="00A13485">
        <w:rPr>
          <w:rFonts w:ascii="Times New Roman" w:hAnsi="Times New Roman" w:cs="Times New Roman"/>
          <w:sz w:val="24"/>
          <w:szCs w:val="24"/>
        </w:rPr>
        <w:t>Web app contains Web services with MVC architecture, we can separate business code with Controller and View. So we can use the business code in web service without repeat the code.</w:t>
      </w:r>
    </w:p>
    <w:p w14:paraId="68F87236" w14:textId="2B8A7C44" w:rsidR="008F4CDE" w:rsidRPr="00A13485" w:rsidRDefault="008F4CDE" w:rsidP="00787B2F">
      <w:pPr>
        <w:pStyle w:val="ListParagraph"/>
        <w:numPr>
          <w:ilvl w:val="0"/>
          <w:numId w:val="28"/>
        </w:numPr>
        <w:ind w:left="1710" w:hanging="270"/>
        <w:rPr>
          <w:rFonts w:ascii="Times New Roman" w:hAnsi="Times New Roman" w:cs="Times New Roman"/>
          <w:sz w:val="24"/>
          <w:szCs w:val="24"/>
        </w:rPr>
      </w:pPr>
      <w:r w:rsidRPr="00A13485">
        <w:rPr>
          <w:rFonts w:ascii="Times New Roman" w:hAnsi="Times New Roman" w:cs="Times New Roman"/>
          <w:sz w:val="24"/>
          <w:szCs w:val="24"/>
        </w:rPr>
        <w:t>We can organize the code better for maintainability, extensibility, reusability so we can expand the scope to other kind of illnesses such as flu, fever…</w:t>
      </w:r>
    </w:p>
    <w:p w14:paraId="606EE7B4" w14:textId="6F1301B4" w:rsidR="008F4CDE" w:rsidRPr="00A13485" w:rsidRDefault="008F4CDE" w:rsidP="00787B2F">
      <w:pPr>
        <w:pStyle w:val="ListParagraph"/>
        <w:numPr>
          <w:ilvl w:val="0"/>
          <w:numId w:val="28"/>
        </w:numPr>
        <w:ind w:left="1710" w:hanging="270"/>
        <w:rPr>
          <w:rFonts w:ascii="Times New Roman" w:hAnsi="Times New Roman" w:cs="Times New Roman"/>
          <w:sz w:val="24"/>
          <w:szCs w:val="24"/>
        </w:rPr>
      </w:pPr>
      <w:r w:rsidRPr="00A13485">
        <w:rPr>
          <w:rFonts w:ascii="Times New Roman" w:hAnsi="Times New Roman" w:cs="Times New Roman"/>
          <w:sz w:val="24"/>
          <w:szCs w:val="24"/>
        </w:rPr>
        <w:t>In scope of 3-members team, MVC architecture make it easier to split the big project into small modules and make it easier to assign each module for members in our team.</w:t>
      </w:r>
    </w:p>
    <w:p w14:paraId="7C37AFEA" w14:textId="77777777" w:rsidR="008F4CDE" w:rsidRPr="00A13485" w:rsidRDefault="008F4CDE" w:rsidP="00034F9F">
      <w:pPr>
        <w:ind w:left="990"/>
        <w:rPr>
          <w:sz w:val="24"/>
          <w:szCs w:val="24"/>
        </w:rPr>
      </w:pPr>
      <w:r w:rsidRPr="00A13485">
        <w:rPr>
          <w:sz w:val="24"/>
          <w:szCs w:val="24"/>
        </w:rPr>
        <w:lastRenderedPageBreak/>
        <w:t>This project follows MVC architecture with following components:</w:t>
      </w:r>
    </w:p>
    <w:p w14:paraId="3C225774" w14:textId="25C19A7E" w:rsidR="006B5AB8" w:rsidRPr="00A13485" w:rsidRDefault="006B5AB8" w:rsidP="00787B2F">
      <w:pPr>
        <w:pStyle w:val="ListParagraph"/>
        <w:numPr>
          <w:ilvl w:val="0"/>
          <w:numId w:val="142"/>
        </w:numPr>
        <w:ind w:left="1800"/>
        <w:jc w:val="both"/>
        <w:rPr>
          <w:rFonts w:ascii="Times New Roman" w:hAnsi="Times New Roman" w:cs="Times New Roman"/>
          <w:sz w:val="24"/>
          <w:szCs w:val="24"/>
        </w:rPr>
      </w:pPr>
      <w:r w:rsidRPr="00A13485">
        <w:rPr>
          <w:rFonts w:ascii="Times New Roman" w:hAnsi="Times New Roman" w:cs="Times New Roman"/>
          <w:b/>
          <w:sz w:val="24"/>
          <w:szCs w:val="24"/>
        </w:rPr>
        <w:t>Controller</w:t>
      </w:r>
      <w:r w:rsidRPr="00A13485">
        <w:rPr>
          <w:rFonts w:ascii="Times New Roman" w:hAnsi="Times New Roman" w:cs="Times New Roman"/>
          <w:sz w:val="24"/>
          <w:szCs w:val="24"/>
        </w:rPr>
        <w:t xml:space="preserve"> is the parts of the web server that acts like event handler to handles user interaction.</w:t>
      </w:r>
    </w:p>
    <w:p w14:paraId="6D9C9BC8" w14:textId="3622C5A8" w:rsidR="006B5AB8" w:rsidRPr="00A13485" w:rsidRDefault="006B5AB8" w:rsidP="00225B52">
      <w:pPr>
        <w:pStyle w:val="ListParagraph"/>
        <w:numPr>
          <w:ilvl w:val="2"/>
          <w:numId w:val="142"/>
        </w:numPr>
        <w:jc w:val="both"/>
        <w:rPr>
          <w:rFonts w:ascii="Times New Roman" w:hAnsi="Times New Roman" w:cs="Times New Roman"/>
          <w:sz w:val="24"/>
          <w:szCs w:val="24"/>
        </w:rPr>
      </w:pPr>
      <w:r w:rsidRPr="00A13485">
        <w:rPr>
          <w:rFonts w:ascii="Times New Roman" w:hAnsi="Times New Roman" w:cs="Times New Roman"/>
          <w:b/>
          <w:sz w:val="24"/>
          <w:szCs w:val="24"/>
        </w:rPr>
        <w:t>Web Controller</w:t>
      </w:r>
      <w:r w:rsidRPr="00A13485">
        <w:rPr>
          <w:rFonts w:ascii="Times New Roman" w:hAnsi="Times New Roman" w:cs="Times New Roman"/>
          <w:sz w:val="24"/>
          <w:szCs w:val="24"/>
        </w:rPr>
        <w:t xml:space="preserve"> is the parts of the controller that acts like event handler for web and server communication via HTTP protocol.</w:t>
      </w:r>
    </w:p>
    <w:p w14:paraId="2C114084" w14:textId="77777777" w:rsidR="006B5AB8" w:rsidRPr="00A13485" w:rsidRDefault="006B5AB8" w:rsidP="00787B2F">
      <w:pPr>
        <w:pStyle w:val="ListParagraph"/>
        <w:numPr>
          <w:ilvl w:val="0"/>
          <w:numId w:val="142"/>
        </w:numPr>
        <w:ind w:left="1800"/>
        <w:jc w:val="both"/>
        <w:rPr>
          <w:rFonts w:ascii="Times New Roman" w:hAnsi="Times New Roman" w:cs="Times New Roman"/>
          <w:sz w:val="24"/>
          <w:szCs w:val="24"/>
        </w:rPr>
      </w:pPr>
      <w:r w:rsidRPr="00A13485">
        <w:rPr>
          <w:rFonts w:ascii="Times New Roman" w:hAnsi="Times New Roman" w:cs="Times New Roman"/>
          <w:b/>
          <w:sz w:val="24"/>
          <w:szCs w:val="24"/>
        </w:rPr>
        <w:t>Model</w:t>
      </w:r>
      <w:r w:rsidRPr="00A13485">
        <w:rPr>
          <w:rFonts w:ascii="Times New Roman" w:hAnsi="Times New Roman" w:cs="Times New Roman"/>
          <w:sz w:val="24"/>
          <w:szCs w:val="24"/>
        </w:rPr>
        <w:t xml:space="preserve"> is the parts of the web server that acts like a data transfer object between the system and database, handle business of system.</w:t>
      </w:r>
    </w:p>
    <w:p w14:paraId="2CE4E158" w14:textId="0C430B92" w:rsidR="006B5AB8" w:rsidRPr="00A13485" w:rsidRDefault="006B5AB8" w:rsidP="004C4C1B">
      <w:pPr>
        <w:pStyle w:val="ListParagraph"/>
        <w:numPr>
          <w:ilvl w:val="2"/>
          <w:numId w:val="142"/>
        </w:numPr>
        <w:jc w:val="both"/>
        <w:rPr>
          <w:rFonts w:ascii="Times New Roman" w:hAnsi="Times New Roman" w:cs="Times New Roman"/>
          <w:sz w:val="24"/>
          <w:szCs w:val="24"/>
        </w:rPr>
      </w:pPr>
      <w:r w:rsidRPr="00A13485">
        <w:rPr>
          <w:rFonts w:ascii="Times New Roman" w:hAnsi="Times New Roman" w:cs="Times New Roman"/>
          <w:b/>
          <w:sz w:val="24"/>
          <w:szCs w:val="24"/>
        </w:rPr>
        <w:t>Business</w:t>
      </w:r>
      <w:r w:rsidRPr="00A13485">
        <w:rPr>
          <w:rFonts w:ascii="Times New Roman" w:hAnsi="Times New Roman" w:cs="Times New Roman"/>
          <w:sz w:val="24"/>
          <w:szCs w:val="24"/>
        </w:rPr>
        <w:t xml:space="preserve"> is the parts of the model that do business processing to solve domain problems.</w:t>
      </w:r>
    </w:p>
    <w:p w14:paraId="63A5BB31" w14:textId="65A4C9B7" w:rsidR="006B5AB8" w:rsidRPr="00A13485" w:rsidRDefault="006B5AB8" w:rsidP="004C4C1B">
      <w:pPr>
        <w:pStyle w:val="ListParagraph"/>
        <w:numPr>
          <w:ilvl w:val="3"/>
          <w:numId w:val="142"/>
        </w:numPr>
        <w:jc w:val="both"/>
        <w:rPr>
          <w:rFonts w:ascii="Times New Roman" w:hAnsi="Times New Roman" w:cs="Times New Roman"/>
          <w:sz w:val="24"/>
          <w:szCs w:val="24"/>
        </w:rPr>
      </w:pPr>
      <w:r w:rsidRPr="00A13485">
        <w:rPr>
          <w:rFonts w:ascii="Times New Roman" w:hAnsi="Times New Roman" w:cs="Times New Roman"/>
          <w:b/>
          <w:sz w:val="24"/>
          <w:szCs w:val="24"/>
        </w:rPr>
        <w:t>Business Component</w:t>
      </w:r>
      <w:r w:rsidRPr="00A13485">
        <w:rPr>
          <w:rFonts w:ascii="Times New Roman" w:hAnsi="Times New Roman" w:cs="Times New Roman"/>
          <w:sz w:val="24"/>
          <w:szCs w:val="24"/>
        </w:rPr>
        <w:t xml:space="preserve"> is the parts of the business that do business of system.</w:t>
      </w:r>
    </w:p>
    <w:p w14:paraId="680B38EA" w14:textId="42E28BBB" w:rsidR="006B5AB8" w:rsidRPr="00A13485" w:rsidRDefault="00225B52" w:rsidP="004C4C1B">
      <w:pPr>
        <w:pStyle w:val="ListParagraph"/>
        <w:numPr>
          <w:ilvl w:val="3"/>
          <w:numId w:val="142"/>
        </w:numPr>
        <w:jc w:val="both"/>
        <w:rPr>
          <w:rFonts w:ascii="Times New Roman" w:hAnsi="Times New Roman" w:cs="Times New Roman"/>
          <w:sz w:val="24"/>
          <w:szCs w:val="24"/>
        </w:rPr>
      </w:pPr>
      <w:r w:rsidRPr="00A13485">
        <w:rPr>
          <w:rFonts w:ascii="Times New Roman" w:hAnsi="Times New Roman" w:cs="Times New Roman"/>
          <w:b/>
          <w:sz w:val="24"/>
          <w:szCs w:val="24"/>
        </w:rPr>
        <w:t>Business Objects</w:t>
      </w:r>
      <w:r w:rsidR="006B5AB8" w:rsidRPr="00A13485">
        <w:rPr>
          <w:rFonts w:ascii="Times New Roman" w:hAnsi="Times New Roman" w:cs="Times New Roman"/>
          <w:sz w:val="24"/>
          <w:szCs w:val="24"/>
        </w:rPr>
        <w:t xml:space="preserve"> is the parts of the business that define some object</w:t>
      </w:r>
      <w:r w:rsidR="006B5AB8" w:rsidRPr="00A13485">
        <w:rPr>
          <w:rFonts w:ascii="Times New Roman" w:hAnsi="Times New Roman" w:cs="Times New Roman"/>
          <w:sz w:val="24"/>
          <w:szCs w:val="24"/>
          <w:lang w:val="vi-VN"/>
        </w:rPr>
        <w:t>s</w:t>
      </w:r>
      <w:r w:rsidR="006B5AB8" w:rsidRPr="00A13485">
        <w:rPr>
          <w:rFonts w:ascii="Times New Roman" w:hAnsi="Times New Roman" w:cs="Times New Roman"/>
          <w:sz w:val="24"/>
          <w:szCs w:val="24"/>
        </w:rPr>
        <w:t xml:space="preserve"> to use in business component.</w:t>
      </w:r>
    </w:p>
    <w:p w14:paraId="11935B5A" w14:textId="1536408D" w:rsidR="006B5AB8" w:rsidRPr="00A13485" w:rsidRDefault="006B5AB8" w:rsidP="004C4C1B">
      <w:pPr>
        <w:pStyle w:val="ListParagraph"/>
        <w:numPr>
          <w:ilvl w:val="2"/>
          <w:numId w:val="142"/>
        </w:numPr>
        <w:jc w:val="both"/>
        <w:rPr>
          <w:rFonts w:ascii="Times New Roman" w:hAnsi="Times New Roman" w:cs="Times New Roman"/>
          <w:sz w:val="24"/>
          <w:szCs w:val="24"/>
        </w:rPr>
      </w:pPr>
      <w:r w:rsidRPr="00A13485">
        <w:rPr>
          <w:rFonts w:ascii="Times New Roman" w:hAnsi="Times New Roman" w:cs="Times New Roman"/>
          <w:b/>
          <w:sz w:val="24"/>
          <w:szCs w:val="24"/>
        </w:rPr>
        <w:t>Persistence</w:t>
      </w:r>
      <w:r w:rsidRPr="00A13485">
        <w:rPr>
          <w:rFonts w:ascii="Times New Roman" w:hAnsi="Times New Roman" w:cs="Times New Roman"/>
          <w:sz w:val="24"/>
          <w:szCs w:val="24"/>
        </w:rPr>
        <w:t xml:space="preserve"> is the parts of the model that transfer object between the system and database.</w:t>
      </w:r>
    </w:p>
    <w:p w14:paraId="5D244636" w14:textId="0DA67D9E" w:rsidR="006B5AB8" w:rsidRPr="00A13485" w:rsidRDefault="00661B50" w:rsidP="004C4C1B">
      <w:pPr>
        <w:pStyle w:val="ListParagraph"/>
        <w:numPr>
          <w:ilvl w:val="3"/>
          <w:numId w:val="142"/>
        </w:numPr>
        <w:jc w:val="both"/>
        <w:rPr>
          <w:rFonts w:ascii="Times New Roman" w:hAnsi="Times New Roman" w:cs="Times New Roman"/>
          <w:sz w:val="24"/>
          <w:szCs w:val="24"/>
        </w:rPr>
      </w:pPr>
      <w:r w:rsidRPr="00A13485">
        <w:rPr>
          <w:rFonts w:ascii="Times New Roman" w:hAnsi="Times New Roman" w:cs="Times New Roman"/>
          <w:b/>
          <w:sz w:val="24"/>
          <w:szCs w:val="24"/>
        </w:rPr>
        <w:t>Entities</w:t>
      </w:r>
      <w:r w:rsidRPr="00A13485">
        <w:rPr>
          <w:rFonts w:ascii="Times New Roman" w:hAnsi="Times New Roman" w:cs="Times New Roman"/>
          <w:sz w:val="24"/>
          <w:szCs w:val="24"/>
        </w:rPr>
        <w:t xml:space="preserve"> </w:t>
      </w:r>
      <w:r w:rsidR="006B5AB8" w:rsidRPr="00A13485">
        <w:rPr>
          <w:rFonts w:ascii="Times New Roman" w:hAnsi="Times New Roman" w:cs="Times New Roman"/>
          <w:sz w:val="24"/>
          <w:szCs w:val="24"/>
        </w:rPr>
        <w:t>is the parts of persistence that mapping table in database with each object in DAO.</w:t>
      </w:r>
    </w:p>
    <w:p w14:paraId="53A68080" w14:textId="4D77F2B2" w:rsidR="006B5AB8" w:rsidRPr="00A13485" w:rsidRDefault="00661B50" w:rsidP="004C4C1B">
      <w:pPr>
        <w:pStyle w:val="ListParagraph"/>
        <w:numPr>
          <w:ilvl w:val="3"/>
          <w:numId w:val="142"/>
        </w:numPr>
        <w:jc w:val="both"/>
        <w:rPr>
          <w:rFonts w:ascii="Times New Roman" w:hAnsi="Times New Roman" w:cs="Times New Roman"/>
          <w:sz w:val="24"/>
          <w:szCs w:val="24"/>
        </w:rPr>
      </w:pPr>
      <w:r w:rsidRPr="00A13485">
        <w:rPr>
          <w:rFonts w:ascii="Times New Roman" w:hAnsi="Times New Roman" w:cs="Times New Roman"/>
          <w:b/>
          <w:sz w:val="24"/>
          <w:szCs w:val="24"/>
        </w:rPr>
        <w:t>Data Access Object</w:t>
      </w:r>
      <w:r w:rsidRPr="00A13485">
        <w:rPr>
          <w:rFonts w:ascii="Times New Roman" w:hAnsi="Times New Roman" w:cs="Times New Roman"/>
          <w:sz w:val="24"/>
          <w:szCs w:val="24"/>
        </w:rPr>
        <w:t xml:space="preserve"> </w:t>
      </w:r>
      <w:r w:rsidR="006B5AB8" w:rsidRPr="00A13485">
        <w:rPr>
          <w:rFonts w:ascii="Times New Roman" w:hAnsi="Times New Roman" w:cs="Times New Roman"/>
          <w:sz w:val="24"/>
          <w:szCs w:val="24"/>
        </w:rPr>
        <w:t>is the parts of persistence that provides some methods and classes to persistent store data into database.</w:t>
      </w:r>
    </w:p>
    <w:p w14:paraId="6023F7D8" w14:textId="359C8425" w:rsidR="004E4562" w:rsidRPr="00A13485" w:rsidRDefault="006B5AB8" w:rsidP="00787B2F">
      <w:pPr>
        <w:pStyle w:val="ListParagraph"/>
        <w:numPr>
          <w:ilvl w:val="0"/>
          <w:numId w:val="142"/>
        </w:numPr>
        <w:ind w:left="1800"/>
        <w:jc w:val="both"/>
        <w:rPr>
          <w:rFonts w:ascii="Times New Roman" w:hAnsi="Times New Roman" w:cs="Times New Roman"/>
          <w:sz w:val="24"/>
          <w:szCs w:val="24"/>
        </w:rPr>
      </w:pPr>
      <w:r w:rsidRPr="00A13485">
        <w:rPr>
          <w:rFonts w:ascii="Times New Roman" w:hAnsi="Times New Roman" w:cs="Times New Roman"/>
          <w:b/>
          <w:sz w:val="24"/>
          <w:szCs w:val="24"/>
          <w:lang w:val="en-US"/>
        </w:rPr>
        <w:t xml:space="preserve">View </w:t>
      </w:r>
      <w:r w:rsidRPr="00A13485">
        <w:rPr>
          <w:rFonts w:ascii="Times New Roman" w:hAnsi="Times New Roman" w:cs="Times New Roman"/>
          <w:sz w:val="24"/>
          <w:szCs w:val="24"/>
          <w:lang w:val="en-US"/>
        </w:rPr>
        <w:t>is the parts of the web server that acts like event handles the display of the data. The selection of View is under control of Controller.</w:t>
      </w:r>
    </w:p>
    <w:p w14:paraId="30337ED4" w14:textId="579C7F56" w:rsidR="00C62790" w:rsidRPr="00A13485" w:rsidRDefault="00441CF3" w:rsidP="00283440">
      <w:pPr>
        <w:pStyle w:val="Heading3"/>
      </w:pPr>
      <w:bookmarkStart w:id="64" w:name="_Toc437182757"/>
      <w:r w:rsidRPr="00A13485">
        <w:t>Mobile Application Architecture D</w:t>
      </w:r>
      <w:r w:rsidR="00C62790" w:rsidRPr="00A13485">
        <w:t>escription</w:t>
      </w:r>
      <w:bookmarkEnd w:id="64"/>
    </w:p>
    <w:p w14:paraId="3C77B409" w14:textId="77777777" w:rsidR="000B48A0" w:rsidRPr="00A13485" w:rsidRDefault="000B48A0" w:rsidP="00034F9F">
      <w:pPr>
        <w:ind w:left="990"/>
        <w:rPr>
          <w:sz w:val="24"/>
          <w:szCs w:val="24"/>
        </w:rPr>
      </w:pPr>
      <w:r w:rsidRPr="00A13485">
        <w:rPr>
          <w:sz w:val="24"/>
          <w:szCs w:val="24"/>
        </w:rPr>
        <w:t>The application is developed as an Android native application. In general, the application architecture conforms to Android architecture.</w:t>
      </w:r>
    </w:p>
    <w:p w14:paraId="4C4D41ED" w14:textId="77777777" w:rsidR="000B48A0" w:rsidRPr="00A13485" w:rsidRDefault="000B48A0" w:rsidP="00034F9F">
      <w:pPr>
        <w:ind w:left="990"/>
        <w:rPr>
          <w:sz w:val="24"/>
          <w:szCs w:val="24"/>
        </w:rPr>
      </w:pPr>
      <w:r w:rsidRPr="00A13485">
        <w:rPr>
          <w:sz w:val="24"/>
          <w:szCs w:val="24"/>
        </w:rPr>
        <w:t>This project follows Android application architecture with following component:</w:t>
      </w:r>
    </w:p>
    <w:p w14:paraId="2564A6E5" w14:textId="5071A1A0" w:rsidR="006B5AB8" w:rsidRPr="00A13485" w:rsidRDefault="006B5AB8" w:rsidP="00787B2F">
      <w:pPr>
        <w:pStyle w:val="ListParagraph"/>
        <w:numPr>
          <w:ilvl w:val="0"/>
          <w:numId w:val="28"/>
        </w:numPr>
        <w:ind w:left="1800"/>
        <w:jc w:val="both"/>
        <w:rPr>
          <w:rFonts w:ascii="Times New Roman" w:hAnsi="Times New Roman" w:cs="Times New Roman"/>
          <w:sz w:val="24"/>
          <w:szCs w:val="24"/>
        </w:rPr>
      </w:pPr>
      <w:r w:rsidRPr="00A13485">
        <w:rPr>
          <w:rFonts w:ascii="Times New Roman" w:hAnsi="Times New Roman" w:cs="Times New Roman"/>
          <w:b/>
          <w:sz w:val="24"/>
          <w:szCs w:val="24"/>
        </w:rPr>
        <w:t xml:space="preserve">Controller </w:t>
      </w:r>
      <w:r w:rsidRPr="00A13485">
        <w:rPr>
          <w:rFonts w:ascii="Times New Roman" w:hAnsi="Times New Roman" w:cs="Times New Roman"/>
          <w:sz w:val="24"/>
          <w:szCs w:val="24"/>
        </w:rPr>
        <w:t xml:space="preserve">is the parts of mobile application that handles user input, create thread to run asynchronous tasks and </w:t>
      </w:r>
      <w:r w:rsidR="00A237C2" w:rsidRPr="00A13485">
        <w:rPr>
          <w:rFonts w:ascii="Times New Roman" w:hAnsi="Times New Roman" w:cs="Times New Roman"/>
          <w:sz w:val="24"/>
          <w:szCs w:val="24"/>
        </w:rPr>
        <w:t>synchronize</w:t>
      </w:r>
      <w:r w:rsidRPr="00A13485">
        <w:rPr>
          <w:rFonts w:ascii="Times New Roman" w:hAnsi="Times New Roman" w:cs="Times New Roman"/>
          <w:sz w:val="24"/>
          <w:szCs w:val="24"/>
        </w:rPr>
        <w:t xml:space="preserve"> data, get notify from server</w:t>
      </w:r>
    </w:p>
    <w:p w14:paraId="21635AB0" w14:textId="77777777" w:rsidR="006B5AB8" w:rsidRPr="00A13485" w:rsidRDefault="006B5AB8" w:rsidP="00162DF0">
      <w:pPr>
        <w:pStyle w:val="ListParagraph"/>
        <w:numPr>
          <w:ilvl w:val="2"/>
          <w:numId w:val="28"/>
        </w:numPr>
        <w:jc w:val="both"/>
        <w:rPr>
          <w:rFonts w:ascii="Times New Roman" w:hAnsi="Times New Roman" w:cs="Times New Roman"/>
          <w:sz w:val="24"/>
          <w:szCs w:val="24"/>
        </w:rPr>
      </w:pPr>
      <w:r w:rsidRPr="00A13485">
        <w:rPr>
          <w:rFonts w:ascii="Times New Roman" w:hAnsi="Times New Roman" w:cs="Times New Roman"/>
          <w:b/>
          <w:sz w:val="24"/>
          <w:szCs w:val="24"/>
        </w:rPr>
        <w:t xml:space="preserve">Activities </w:t>
      </w:r>
      <w:r w:rsidRPr="00A13485">
        <w:rPr>
          <w:rFonts w:ascii="Times New Roman" w:hAnsi="Times New Roman" w:cs="Times New Roman"/>
          <w:sz w:val="24"/>
          <w:szCs w:val="24"/>
        </w:rPr>
        <w:t>is the parts of the controller that handles user input, create thread to run asynchronous tasks, send request and receive data from server via web services,…4</w:t>
      </w:r>
    </w:p>
    <w:p w14:paraId="7B9ACDF4" w14:textId="77777777" w:rsidR="006B5AB8" w:rsidRPr="00A13485" w:rsidRDefault="006B5AB8" w:rsidP="00162DF0">
      <w:pPr>
        <w:pStyle w:val="ListParagraph"/>
        <w:numPr>
          <w:ilvl w:val="2"/>
          <w:numId w:val="28"/>
        </w:numPr>
        <w:jc w:val="both"/>
        <w:rPr>
          <w:rFonts w:ascii="Times New Roman" w:hAnsi="Times New Roman" w:cs="Times New Roman"/>
          <w:sz w:val="24"/>
          <w:szCs w:val="24"/>
        </w:rPr>
      </w:pPr>
      <w:r w:rsidRPr="00A13485">
        <w:rPr>
          <w:rFonts w:ascii="Times New Roman" w:hAnsi="Times New Roman" w:cs="Times New Roman"/>
          <w:b/>
          <w:sz w:val="24"/>
          <w:szCs w:val="24"/>
        </w:rPr>
        <w:t>Broadcast Components</w:t>
      </w:r>
      <w:r w:rsidRPr="00A13485">
        <w:rPr>
          <w:rFonts w:ascii="Times New Roman" w:hAnsi="Times New Roman" w:cs="Times New Roman"/>
          <w:sz w:val="24"/>
          <w:szCs w:val="24"/>
        </w:rPr>
        <w:t xml:space="preserve"> is the parts of the controller that tracking notify or new data from server</w:t>
      </w:r>
    </w:p>
    <w:p w14:paraId="7CDBF66F" w14:textId="77777777" w:rsidR="006B5AB8" w:rsidRPr="00A13485" w:rsidRDefault="006B5AB8" w:rsidP="00787B2F">
      <w:pPr>
        <w:pStyle w:val="ListParagraph"/>
        <w:numPr>
          <w:ilvl w:val="0"/>
          <w:numId w:val="28"/>
        </w:numPr>
        <w:ind w:left="1800"/>
        <w:jc w:val="both"/>
        <w:rPr>
          <w:rFonts w:ascii="Times New Roman" w:hAnsi="Times New Roman" w:cs="Times New Roman"/>
          <w:sz w:val="24"/>
          <w:szCs w:val="24"/>
        </w:rPr>
      </w:pPr>
      <w:r w:rsidRPr="00A13485">
        <w:rPr>
          <w:rFonts w:ascii="Times New Roman" w:hAnsi="Times New Roman" w:cs="Times New Roman"/>
          <w:b/>
          <w:sz w:val="24"/>
          <w:szCs w:val="24"/>
        </w:rPr>
        <w:t xml:space="preserve">View </w:t>
      </w:r>
      <w:r w:rsidRPr="00A13485">
        <w:rPr>
          <w:rFonts w:ascii="Times New Roman" w:hAnsi="Times New Roman" w:cs="Times New Roman"/>
          <w:sz w:val="24"/>
          <w:szCs w:val="24"/>
        </w:rPr>
        <w:t>is the parts of the web server that acts like event handles the display of the data. The selection of View is under control of Controller.</w:t>
      </w:r>
    </w:p>
    <w:p w14:paraId="1D89F6A3" w14:textId="2AAF97EB" w:rsidR="006B5AB8" w:rsidRPr="00A13485" w:rsidRDefault="00225B52" w:rsidP="00787B2F">
      <w:pPr>
        <w:pStyle w:val="ListParagraph"/>
        <w:numPr>
          <w:ilvl w:val="0"/>
          <w:numId w:val="28"/>
        </w:numPr>
        <w:ind w:left="1800"/>
        <w:jc w:val="both"/>
        <w:rPr>
          <w:rFonts w:ascii="Times New Roman" w:hAnsi="Times New Roman" w:cs="Times New Roman"/>
          <w:sz w:val="24"/>
          <w:szCs w:val="24"/>
        </w:rPr>
      </w:pPr>
      <w:r w:rsidRPr="00A13485">
        <w:rPr>
          <w:rFonts w:ascii="Times New Roman" w:hAnsi="Times New Roman" w:cs="Times New Roman"/>
          <w:b/>
          <w:sz w:val="24"/>
          <w:szCs w:val="24"/>
        </w:rPr>
        <w:t>Model</w:t>
      </w:r>
      <w:r w:rsidR="006B5AB8" w:rsidRPr="00A13485">
        <w:rPr>
          <w:rFonts w:ascii="Times New Roman" w:hAnsi="Times New Roman" w:cs="Times New Roman"/>
          <w:sz w:val="24"/>
          <w:szCs w:val="24"/>
        </w:rPr>
        <w:t xml:space="preserve"> is the parts of the mobile application that do business processing to solve domain problems in mobile application.</w:t>
      </w:r>
    </w:p>
    <w:p w14:paraId="50C79DDC" w14:textId="643B66B1" w:rsidR="006B5AB8" w:rsidRPr="00A13485" w:rsidRDefault="006B5AB8" w:rsidP="00162DF0">
      <w:pPr>
        <w:pStyle w:val="ListParagraph"/>
        <w:numPr>
          <w:ilvl w:val="2"/>
          <w:numId w:val="28"/>
        </w:numPr>
        <w:jc w:val="both"/>
        <w:rPr>
          <w:rFonts w:ascii="Times New Roman" w:hAnsi="Times New Roman" w:cs="Times New Roman"/>
          <w:sz w:val="24"/>
          <w:szCs w:val="24"/>
        </w:rPr>
      </w:pPr>
      <w:r w:rsidRPr="00A13485">
        <w:rPr>
          <w:rFonts w:ascii="Times New Roman" w:hAnsi="Times New Roman" w:cs="Times New Roman"/>
          <w:b/>
          <w:sz w:val="24"/>
          <w:szCs w:val="24"/>
        </w:rPr>
        <w:t>Business Component</w:t>
      </w:r>
      <w:r w:rsidRPr="00A13485">
        <w:rPr>
          <w:rFonts w:ascii="Times New Roman" w:hAnsi="Times New Roman" w:cs="Times New Roman"/>
          <w:sz w:val="24"/>
          <w:szCs w:val="24"/>
        </w:rPr>
        <w:t xml:space="preserve"> is the parts of business layer that do business of mobile application.</w:t>
      </w:r>
    </w:p>
    <w:p w14:paraId="14FFE82D" w14:textId="55DF85F7" w:rsidR="006B5AB8" w:rsidRPr="00A13485" w:rsidRDefault="006B5AB8" w:rsidP="00162DF0">
      <w:pPr>
        <w:pStyle w:val="ListParagraph"/>
        <w:numPr>
          <w:ilvl w:val="2"/>
          <w:numId w:val="28"/>
        </w:numPr>
        <w:jc w:val="both"/>
        <w:rPr>
          <w:rFonts w:ascii="Times New Roman" w:hAnsi="Times New Roman" w:cs="Times New Roman"/>
          <w:sz w:val="24"/>
          <w:szCs w:val="24"/>
        </w:rPr>
      </w:pPr>
      <w:r w:rsidRPr="00A13485">
        <w:rPr>
          <w:rFonts w:ascii="Times New Roman" w:hAnsi="Times New Roman" w:cs="Times New Roman"/>
          <w:b/>
          <w:sz w:val="24"/>
          <w:szCs w:val="24"/>
        </w:rPr>
        <w:t>Business Object</w:t>
      </w:r>
      <w:r w:rsidRPr="00A13485">
        <w:rPr>
          <w:rFonts w:ascii="Times New Roman" w:hAnsi="Times New Roman" w:cs="Times New Roman"/>
          <w:sz w:val="24"/>
          <w:szCs w:val="24"/>
        </w:rPr>
        <w:t xml:space="preserve"> is the parts of business layer that define some objects like DTO in server and some objects to use in business component.</w:t>
      </w:r>
    </w:p>
    <w:p w14:paraId="387AC55D" w14:textId="77777777" w:rsidR="006B5AB8" w:rsidRPr="00A13485" w:rsidRDefault="006B5AB8" w:rsidP="00787B2F">
      <w:pPr>
        <w:pStyle w:val="ListParagraph"/>
        <w:numPr>
          <w:ilvl w:val="0"/>
          <w:numId w:val="28"/>
        </w:numPr>
        <w:ind w:left="1800"/>
        <w:jc w:val="both"/>
        <w:rPr>
          <w:rFonts w:ascii="Times New Roman" w:hAnsi="Times New Roman" w:cs="Times New Roman"/>
          <w:sz w:val="24"/>
          <w:szCs w:val="24"/>
        </w:rPr>
      </w:pPr>
      <w:r w:rsidRPr="00A13485">
        <w:rPr>
          <w:rFonts w:ascii="Times New Roman" w:hAnsi="Times New Roman" w:cs="Times New Roman"/>
          <w:b/>
          <w:sz w:val="24"/>
          <w:szCs w:val="24"/>
        </w:rPr>
        <w:t>Data Synchronization</w:t>
      </w:r>
      <w:r w:rsidRPr="00A13485">
        <w:rPr>
          <w:rFonts w:ascii="Times New Roman" w:hAnsi="Times New Roman" w:cs="Times New Roman"/>
          <w:sz w:val="24"/>
          <w:szCs w:val="24"/>
        </w:rPr>
        <w:t xml:space="preserve"> is the parts of the mobile application that use to get data from wristband and manage connection with wristband.</w:t>
      </w:r>
    </w:p>
    <w:p w14:paraId="5F15E617" w14:textId="7B23439F" w:rsidR="00441CF3" w:rsidRPr="00A13485" w:rsidRDefault="006B5AB8" w:rsidP="00162DF0">
      <w:pPr>
        <w:pStyle w:val="ListParagraph"/>
        <w:numPr>
          <w:ilvl w:val="2"/>
          <w:numId w:val="28"/>
        </w:numPr>
        <w:jc w:val="both"/>
        <w:rPr>
          <w:rFonts w:ascii="Times New Roman" w:hAnsi="Times New Roman" w:cs="Times New Roman"/>
          <w:sz w:val="24"/>
          <w:szCs w:val="24"/>
        </w:rPr>
      </w:pPr>
      <w:r w:rsidRPr="00A13485">
        <w:rPr>
          <w:rFonts w:ascii="Times New Roman" w:hAnsi="Times New Roman" w:cs="Times New Roman"/>
          <w:b/>
          <w:sz w:val="24"/>
          <w:szCs w:val="24"/>
        </w:rPr>
        <w:t>BluetoothLE Service</w:t>
      </w:r>
      <w:r w:rsidRPr="00A13485">
        <w:rPr>
          <w:rFonts w:ascii="Times New Roman" w:hAnsi="Times New Roman" w:cs="Times New Roman"/>
          <w:sz w:val="24"/>
          <w:szCs w:val="24"/>
        </w:rPr>
        <w:t xml:space="preserve"> is the parts of the data synchronization that tracking data from wristband.</w:t>
      </w:r>
    </w:p>
    <w:p w14:paraId="40211208" w14:textId="6CC63A4D" w:rsidR="00441CF3" w:rsidRPr="00A13485" w:rsidRDefault="00441CF3" w:rsidP="00283440">
      <w:pPr>
        <w:pStyle w:val="Heading3"/>
      </w:pPr>
      <w:bookmarkStart w:id="65" w:name="_Toc437182758"/>
      <w:r w:rsidRPr="00A13485">
        <w:lastRenderedPageBreak/>
        <w:t>Wristband Application Architecture Description</w:t>
      </w:r>
      <w:bookmarkEnd w:id="65"/>
    </w:p>
    <w:p w14:paraId="36580557" w14:textId="33D3392E" w:rsidR="00441CF3" w:rsidRPr="00A13485" w:rsidRDefault="00441CF3" w:rsidP="00441CF3">
      <w:pPr>
        <w:pStyle w:val="ListParagraph"/>
        <w:ind w:left="990"/>
        <w:rPr>
          <w:rFonts w:ascii="Times New Roman" w:hAnsi="Times New Roman" w:cs="Times New Roman"/>
          <w:sz w:val="24"/>
        </w:rPr>
      </w:pPr>
      <w:r w:rsidRPr="00A13485">
        <w:rPr>
          <w:rFonts w:ascii="Times New Roman" w:hAnsi="Times New Roman" w:cs="Times New Roman"/>
          <w:sz w:val="24"/>
        </w:rPr>
        <w:t>We only use Bluetooth to get data from wristband, using BLE</w:t>
      </w:r>
      <w:r w:rsidR="00E73A6A" w:rsidRPr="00A13485">
        <w:rPr>
          <w:rFonts w:ascii="Times New Roman" w:hAnsi="Times New Roman" w:cs="Times New Roman"/>
          <w:sz w:val="24"/>
        </w:rPr>
        <w:t xml:space="preserve"> standard</w:t>
      </w:r>
      <w:r w:rsidRPr="00A13485">
        <w:rPr>
          <w:rFonts w:ascii="Times New Roman" w:hAnsi="Times New Roman" w:cs="Times New Roman"/>
          <w:sz w:val="24"/>
        </w:rPr>
        <w:t xml:space="preserve"> command. So, we don’t need to </w:t>
      </w:r>
      <w:r w:rsidR="007323E5" w:rsidRPr="00A13485">
        <w:rPr>
          <w:rFonts w:ascii="Times New Roman" w:hAnsi="Times New Roman" w:cs="Times New Roman"/>
          <w:sz w:val="24"/>
          <w:lang w:val="vi-VN"/>
        </w:rPr>
        <w:t>use</w:t>
      </w:r>
      <w:r w:rsidRPr="00A13485">
        <w:rPr>
          <w:rFonts w:ascii="Times New Roman" w:hAnsi="Times New Roman" w:cs="Times New Roman"/>
          <w:sz w:val="24"/>
        </w:rPr>
        <w:t xml:space="preserve"> application</w:t>
      </w:r>
      <w:r w:rsidR="007323E5" w:rsidRPr="00A13485">
        <w:rPr>
          <w:rFonts w:ascii="Times New Roman" w:hAnsi="Times New Roman" w:cs="Times New Roman"/>
          <w:sz w:val="24"/>
          <w:lang w:val="vi-VN"/>
        </w:rPr>
        <w:t xml:space="preserve"> API</w:t>
      </w:r>
      <w:r w:rsidRPr="00A13485">
        <w:rPr>
          <w:rFonts w:ascii="Times New Roman" w:hAnsi="Times New Roman" w:cs="Times New Roman"/>
          <w:sz w:val="24"/>
        </w:rPr>
        <w:t xml:space="preserve"> in wristband</w:t>
      </w:r>
      <w:r w:rsidR="007323E5" w:rsidRPr="00A13485">
        <w:rPr>
          <w:rFonts w:ascii="Times New Roman" w:hAnsi="Times New Roman" w:cs="Times New Roman"/>
          <w:sz w:val="24"/>
          <w:lang w:val="vi-VN"/>
        </w:rPr>
        <w:t xml:space="preserve"> or implement it</w:t>
      </w:r>
      <w:r w:rsidRPr="00A13485">
        <w:rPr>
          <w:rFonts w:ascii="Times New Roman" w:hAnsi="Times New Roman" w:cs="Times New Roman"/>
          <w:sz w:val="24"/>
        </w:rPr>
        <w:t>.</w:t>
      </w:r>
    </w:p>
    <w:p w14:paraId="26CD92D1" w14:textId="53C1EBD5" w:rsidR="007F7294" w:rsidRPr="00A13485" w:rsidRDefault="007F7294" w:rsidP="007F7294">
      <w:pPr>
        <w:pStyle w:val="Heading2"/>
        <w:ind w:left="1260" w:hanging="630"/>
        <w:rPr>
          <w:rFonts w:ascii="Times New Roman" w:hAnsi="Times New Roman" w:cs="Times New Roman"/>
        </w:rPr>
      </w:pPr>
      <w:bookmarkStart w:id="66" w:name="_Toc437182759"/>
      <w:r w:rsidRPr="00A13485">
        <w:rPr>
          <w:rFonts w:ascii="Times New Roman" w:hAnsi="Times New Roman" w:cs="Times New Roman"/>
        </w:rPr>
        <w:t>Component Diagram</w:t>
      </w:r>
      <w:bookmarkEnd w:id="66"/>
    </w:p>
    <w:p w14:paraId="6E8B7031" w14:textId="1D2A9CE9" w:rsidR="0005176E" w:rsidRPr="00A13485" w:rsidRDefault="00D0766D" w:rsidP="002D1E2E">
      <w:pPr>
        <w:ind w:left="270"/>
        <w:rPr>
          <w:noProof/>
        </w:rPr>
      </w:pPr>
      <w:r w:rsidRPr="00A13485">
        <w:rPr>
          <w:noProof/>
        </w:rPr>
        <w:drawing>
          <wp:inline distT="0" distB="0" distL="0" distR="0" wp14:anchorId="06D263D3" wp14:editId="6AB5DA92">
            <wp:extent cx="6412230" cy="4552950"/>
            <wp:effectExtent l="0" t="0" r="762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component.png"/>
                    <pic:cNvPicPr/>
                  </pic:nvPicPr>
                  <pic:blipFill>
                    <a:blip r:embed="rId16">
                      <a:extLst>
                        <a:ext uri="{28A0092B-C50C-407E-A947-70E740481C1C}">
                          <a14:useLocalDpi xmlns:a14="http://schemas.microsoft.com/office/drawing/2010/main" val="0"/>
                        </a:ext>
                      </a:extLst>
                    </a:blip>
                    <a:stretch>
                      <a:fillRect/>
                    </a:stretch>
                  </pic:blipFill>
                  <pic:spPr>
                    <a:xfrm>
                      <a:off x="0" y="0"/>
                      <a:ext cx="6412230" cy="4552950"/>
                    </a:xfrm>
                    <a:prstGeom prst="rect">
                      <a:avLst/>
                    </a:prstGeom>
                  </pic:spPr>
                </pic:pic>
              </a:graphicData>
            </a:graphic>
          </wp:inline>
        </w:drawing>
      </w:r>
    </w:p>
    <w:p w14:paraId="21CB8498" w14:textId="5AA4E890" w:rsidR="007202ED" w:rsidRPr="00A13485" w:rsidRDefault="00DB069A" w:rsidP="00AC14D8">
      <w:pPr>
        <w:pStyle w:val="Caption"/>
        <w:jc w:val="center"/>
        <w:rPr>
          <w:rFonts w:ascii="Times New Roman" w:hAnsi="Times New Roman" w:cs="Times New Roman"/>
          <w:b w:val="0"/>
          <w:i/>
          <w:color w:val="632423" w:themeColor="accent2" w:themeShade="80"/>
          <w:sz w:val="24"/>
          <w:szCs w:val="24"/>
        </w:rPr>
      </w:pPr>
      <w:r w:rsidRPr="00A13485">
        <w:rPr>
          <w:rFonts w:ascii="Times New Roman" w:hAnsi="Times New Roman" w:cs="Times New Roman"/>
          <w:b w:val="0"/>
          <w:i/>
          <w:color w:val="632423" w:themeColor="accent2" w:themeShade="80"/>
          <w:sz w:val="24"/>
          <w:szCs w:val="24"/>
        </w:rPr>
        <w:t>Figure</w:t>
      </w:r>
      <w:r w:rsidR="009B6AB5">
        <w:rPr>
          <w:rFonts w:ascii="Times New Roman" w:hAnsi="Times New Roman" w:cs="Times New Roman"/>
          <w:b w:val="0"/>
          <w:i/>
          <w:color w:val="632423" w:themeColor="accent2" w:themeShade="80"/>
          <w:sz w:val="24"/>
          <w:szCs w:val="24"/>
        </w:rPr>
        <w:t xml:space="preserve"> 6</w:t>
      </w:r>
      <w:r w:rsidRPr="00A13485">
        <w:rPr>
          <w:rFonts w:ascii="Times New Roman" w:hAnsi="Times New Roman" w:cs="Times New Roman"/>
          <w:b w:val="0"/>
          <w:i/>
          <w:color w:val="632423" w:themeColor="accent2" w:themeShade="80"/>
          <w:sz w:val="24"/>
          <w:szCs w:val="24"/>
        </w:rPr>
        <w:t>: Component Diagram</w:t>
      </w:r>
    </w:p>
    <w:tbl>
      <w:tblPr>
        <w:tblStyle w:val="GridTable4-Accent33"/>
        <w:tblW w:w="9535" w:type="dxa"/>
        <w:tblInd w:w="558" w:type="dxa"/>
        <w:tblLook w:val="04A0" w:firstRow="1" w:lastRow="0" w:firstColumn="1" w:lastColumn="0" w:noHBand="0" w:noVBand="1"/>
      </w:tblPr>
      <w:tblGrid>
        <w:gridCol w:w="2237"/>
        <w:gridCol w:w="4153"/>
        <w:gridCol w:w="3145"/>
      </w:tblGrid>
      <w:tr w:rsidR="00775EE0" w:rsidRPr="00A13485" w14:paraId="47D7D15B" w14:textId="66E6F133" w:rsidTr="00D0766D">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535" w:type="dxa"/>
            <w:gridSpan w:val="3"/>
            <w:vAlign w:val="center"/>
            <w:hideMark/>
          </w:tcPr>
          <w:p w14:paraId="44C02508" w14:textId="0630267F" w:rsidR="00775EE0" w:rsidRPr="00A13485" w:rsidRDefault="00775EE0">
            <w:pPr>
              <w:jc w:val="center"/>
              <w:rPr>
                <w:rFonts w:ascii="Times New Roman" w:hAnsi="Times New Roman" w:cs="Times New Roman"/>
                <w:sz w:val="24"/>
                <w:szCs w:val="24"/>
              </w:rPr>
            </w:pPr>
            <w:r w:rsidRPr="00A13485">
              <w:rPr>
                <w:rFonts w:ascii="Times New Roman" w:hAnsi="Times New Roman" w:cs="Times New Roman"/>
                <w:sz w:val="24"/>
                <w:szCs w:val="24"/>
              </w:rPr>
              <w:t>Component Dictionary: Describes components</w:t>
            </w:r>
          </w:p>
        </w:tc>
      </w:tr>
      <w:tr w:rsidR="00775EE0" w:rsidRPr="00A13485" w14:paraId="7101373A" w14:textId="1A596A7E" w:rsidTr="00D076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23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74A2661" w14:textId="28E790EA" w:rsidR="00775EE0" w:rsidRPr="00A13485" w:rsidRDefault="00775EE0">
            <w:pPr>
              <w:rPr>
                <w:rFonts w:ascii="Times New Roman" w:hAnsi="Times New Roman" w:cs="Times New Roman"/>
                <w:sz w:val="24"/>
                <w:szCs w:val="24"/>
              </w:rPr>
            </w:pPr>
            <w:r w:rsidRPr="00A13485">
              <w:rPr>
                <w:rFonts w:ascii="Times New Roman" w:hAnsi="Times New Roman" w:cs="Times New Roman"/>
                <w:sz w:val="24"/>
                <w:szCs w:val="24"/>
              </w:rPr>
              <w:t>Controller Component</w:t>
            </w:r>
          </w:p>
        </w:tc>
        <w:tc>
          <w:tcPr>
            <w:tcW w:w="415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2AF0FE2" w14:textId="41DFE291" w:rsidR="00775EE0" w:rsidRPr="00A13485" w:rsidRDefault="00775EE0" w:rsidP="002E559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Component is used to handle request from web.</w:t>
            </w:r>
          </w:p>
        </w:tc>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14:paraId="73571B4B" w14:textId="1401BBCD" w:rsidR="00775EE0" w:rsidRPr="00A13485" w:rsidRDefault="00775EE0" w:rsidP="002E559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vn.edu.fpt.hsts.web</w:t>
            </w:r>
          </w:p>
        </w:tc>
      </w:tr>
      <w:tr w:rsidR="00775EE0" w:rsidRPr="00A13485" w14:paraId="65977B49" w14:textId="6FBEFCF0" w:rsidTr="00D0766D">
        <w:trPr>
          <w:trHeight w:val="395"/>
        </w:trPr>
        <w:tc>
          <w:tcPr>
            <w:cnfStyle w:val="001000000000" w:firstRow="0" w:lastRow="0" w:firstColumn="1" w:lastColumn="0" w:oddVBand="0" w:evenVBand="0" w:oddHBand="0" w:evenHBand="0" w:firstRowFirstColumn="0" w:firstRowLastColumn="0" w:lastRowFirstColumn="0" w:lastRowLastColumn="0"/>
            <w:tcW w:w="223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A77D525" w14:textId="6533E759" w:rsidR="00775EE0" w:rsidRPr="00A13485" w:rsidRDefault="00775EE0">
            <w:pPr>
              <w:rPr>
                <w:rFonts w:ascii="Times New Roman" w:hAnsi="Times New Roman" w:cs="Times New Roman"/>
                <w:sz w:val="24"/>
                <w:szCs w:val="24"/>
              </w:rPr>
            </w:pPr>
            <w:r w:rsidRPr="00A13485">
              <w:rPr>
                <w:rFonts w:ascii="Times New Roman" w:hAnsi="Times New Roman" w:cs="Times New Roman"/>
                <w:sz w:val="24"/>
                <w:szCs w:val="24"/>
              </w:rPr>
              <w:t>Persistence Component</w:t>
            </w:r>
          </w:p>
        </w:tc>
        <w:tc>
          <w:tcPr>
            <w:tcW w:w="415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238BC2A" w14:textId="4BE0BCC1" w:rsidR="00775EE0" w:rsidRPr="00A13485" w:rsidRDefault="00775EE0" w:rsidP="002E55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Component is used to handle interaction between the system and database.</w:t>
            </w:r>
          </w:p>
        </w:tc>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14:paraId="0CFA6439" w14:textId="5428D7E6" w:rsidR="00775EE0" w:rsidRPr="00A13485" w:rsidRDefault="00775EE0" w:rsidP="002E55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vn.edu.fpt.hsts.persistence </w:t>
            </w:r>
          </w:p>
        </w:tc>
      </w:tr>
      <w:tr w:rsidR="00775EE0" w:rsidRPr="00A13485" w14:paraId="46A394BD" w14:textId="7CE39ADF" w:rsidTr="00D076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23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F618C29" w14:textId="289677E6" w:rsidR="00775EE0" w:rsidRPr="00A13485" w:rsidRDefault="00775EE0">
            <w:pPr>
              <w:rPr>
                <w:rFonts w:ascii="Times New Roman" w:hAnsi="Times New Roman" w:cs="Times New Roman"/>
                <w:sz w:val="24"/>
                <w:szCs w:val="24"/>
              </w:rPr>
            </w:pPr>
            <w:r w:rsidRPr="00A13485">
              <w:rPr>
                <w:rFonts w:ascii="Times New Roman" w:hAnsi="Times New Roman" w:cs="Times New Roman"/>
                <w:sz w:val="24"/>
                <w:szCs w:val="24"/>
              </w:rPr>
              <w:t>Business Service</w:t>
            </w:r>
          </w:p>
        </w:tc>
        <w:tc>
          <w:tcPr>
            <w:tcW w:w="415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C4B0FA2" w14:textId="05C12248" w:rsidR="00775EE0" w:rsidRPr="00A13485" w:rsidRDefault="00775EE0" w:rsidP="002B29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Common services are used to handle system’s business operations.</w:t>
            </w:r>
          </w:p>
        </w:tc>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14:paraId="42B957BF" w14:textId="3462F080" w:rsidR="00775EE0" w:rsidRPr="00A13485" w:rsidRDefault="00775EE0" w:rsidP="002B29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vn.edu.fpt.hsts.bizlogic</w:t>
            </w:r>
          </w:p>
        </w:tc>
      </w:tr>
      <w:tr w:rsidR="00775EE0" w:rsidRPr="00A13485" w14:paraId="37D0C8E6" w14:textId="5B68023E" w:rsidTr="00D0766D">
        <w:trPr>
          <w:trHeight w:val="395"/>
        </w:trPr>
        <w:tc>
          <w:tcPr>
            <w:cnfStyle w:val="001000000000" w:firstRow="0" w:lastRow="0" w:firstColumn="1" w:lastColumn="0" w:oddVBand="0" w:evenVBand="0" w:oddHBand="0" w:evenHBand="0" w:firstRowFirstColumn="0" w:firstRowLastColumn="0" w:lastRowFirstColumn="0" w:lastRowLastColumn="0"/>
            <w:tcW w:w="223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0C8DFD2A" w14:textId="547D8228" w:rsidR="00775EE0" w:rsidRPr="00A13485" w:rsidRDefault="00775EE0">
            <w:pPr>
              <w:rPr>
                <w:rFonts w:ascii="Times New Roman" w:hAnsi="Times New Roman" w:cs="Times New Roman"/>
                <w:sz w:val="24"/>
                <w:szCs w:val="24"/>
              </w:rPr>
            </w:pPr>
            <w:r w:rsidRPr="00A13485">
              <w:rPr>
                <w:rFonts w:ascii="Times New Roman" w:hAnsi="Times New Roman" w:cs="Times New Roman"/>
                <w:sz w:val="24"/>
                <w:szCs w:val="24"/>
              </w:rPr>
              <w:t>Model</w:t>
            </w:r>
          </w:p>
        </w:tc>
        <w:tc>
          <w:tcPr>
            <w:tcW w:w="415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3E35FA51" w14:textId="5A57496C" w:rsidR="00775EE0" w:rsidRPr="00A13485" w:rsidRDefault="00775EE0" w:rsidP="002E55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Common object is used in business service component.</w:t>
            </w:r>
          </w:p>
        </w:tc>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14:paraId="402AE5C8" w14:textId="7512E488" w:rsidR="00775EE0" w:rsidRPr="00A13485" w:rsidRDefault="00775EE0" w:rsidP="002E55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vn.edu.fpt.hsts.bizlogic.model</w:t>
            </w:r>
          </w:p>
        </w:tc>
      </w:tr>
      <w:tr w:rsidR="00775EE0" w:rsidRPr="00A13485" w14:paraId="7BE3C6B1" w14:textId="48BDFAA7" w:rsidTr="00D076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23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5FB7E05E" w14:textId="3ECAB901" w:rsidR="00775EE0" w:rsidRPr="00A13485" w:rsidRDefault="00775EE0">
            <w:pPr>
              <w:rPr>
                <w:rFonts w:ascii="Times New Roman" w:hAnsi="Times New Roman" w:cs="Times New Roman"/>
                <w:sz w:val="24"/>
                <w:szCs w:val="24"/>
              </w:rPr>
            </w:pPr>
            <w:r w:rsidRPr="00A13485">
              <w:rPr>
                <w:rFonts w:ascii="Times New Roman" w:hAnsi="Times New Roman" w:cs="Times New Roman"/>
                <w:sz w:val="24"/>
                <w:szCs w:val="24"/>
              </w:rPr>
              <w:t>Common Component</w:t>
            </w:r>
          </w:p>
        </w:tc>
        <w:tc>
          <w:tcPr>
            <w:tcW w:w="415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2C27548F" w14:textId="1ED18D5D" w:rsidR="00775EE0" w:rsidRPr="00A13485" w:rsidRDefault="00775EE0" w:rsidP="002E559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Component is used to handle common function in the system.</w:t>
            </w:r>
          </w:p>
        </w:tc>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14:paraId="3B45C012" w14:textId="0F73906B" w:rsidR="00775EE0" w:rsidRPr="00A13485" w:rsidRDefault="00775EE0" w:rsidP="002E559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vn.edu.fpt.hsts.common</w:t>
            </w:r>
          </w:p>
        </w:tc>
      </w:tr>
      <w:tr w:rsidR="00775EE0" w:rsidRPr="00A13485" w14:paraId="48147893" w14:textId="7DE63F7D" w:rsidTr="00D0766D">
        <w:trPr>
          <w:trHeight w:val="395"/>
        </w:trPr>
        <w:tc>
          <w:tcPr>
            <w:cnfStyle w:val="001000000000" w:firstRow="0" w:lastRow="0" w:firstColumn="1" w:lastColumn="0" w:oddVBand="0" w:evenVBand="0" w:oddHBand="0" w:evenHBand="0" w:firstRowFirstColumn="0" w:firstRowLastColumn="0" w:lastRowFirstColumn="0" w:lastRowLastColumn="0"/>
            <w:tcW w:w="223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6C4A5ED9" w14:textId="4AEE4888" w:rsidR="00775EE0" w:rsidRPr="00A13485" w:rsidRDefault="00775EE0">
            <w:pPr>
              <w:rPr>
                <w:rFonts w:ascii="Times New Roman" w:hAnsi="Times New Roman" w:cs="Times New Roman"/>
                <w:sz w:val="24"/>
                <w:szCs w:val="24"/>
              </w:rPr>
            </w:pPr>
            <w:r w:rsidRPr="00A13485">
              <w:rPr>
                <w:rFonts w:ascii="Times New Roman" w:hAnsi="Times New Roman" w:cs="Times New Roman"/>
                <w:sz w:val="24"/>
                <w:szCs w:val="24"/>
              </w:rPr>
              <w:t>Scheduler Component</w:t>
            </w:r>
          </w:p>
        </w:tc>
        <w:tc>
          <w:tcPr>
            <w:tcW w:w="415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14:paraId="7C25900F" w14:textId="052BEA45" w:rsidR="00775EE0" w:rsidRPr="00A13485" w:rsidRDefault="00775EE0" w:rsidP="002E55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Component is used to handle scheduler in the system</w:t>
            </w:r>
          </w:p>
        </w:tc>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14:paraId="051E8D28" w14:textId="57C12948" w:rsidR="00775EE0" w:rsidRPr="00A13485" w:rsidRDefault="00775EE0" w:rsidP="002E55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vn.edu.fpt.hsts.scheduler</w:t>
            </w:r>
          </w:p>
        </w:tc>
      </w:tr>
    </w:tbl>
    <w:p w14:paraId="55C101B7" w14:textId="49335E64" w:rsidR="00AE169D" w:rsidRPr="00A13485" w:rsidRDefault="00775EE0" w:rsidP="00775EE0">
      <w:pPr>
        <w:pStyle w:val="Caption"/>
        <w:tabs>
          <w:tab w:val="center" w:pos="5049"/>
          <w:tab w:val="left" w:pos="9030"/>
        </w:tabs>
        <w:rPr>
          <w:rFonts w:ascii="Times New Roman" w:hAnsi="Times New Roman" w:cs="Times New Roman"/>
          <w:b w:val="0"/>
          <w:i/>
          <w:color w:val="C0504D" w:themeColor="accent2"/>
          <w:sz w:val="24"/>
          <w:szCs w:val="24"/>
        </w:rPr>
      </w:pPr>
      <w:r w:rsidRPr="00A13485">
        <w:rPr>
          <w:rFonts w:ascii="Times New Roman" w:hAnsi="Times New Roman" w:cs="Times New Roman"/>
          <w:b w:val="0"/>
          <w:i/>
          <w:color w:val="C0504D" w:themeColor="accent2"/>
          <w:sz w:val="24"/>
          <w:szCs w:val="24"/>
        </w:rPr>
        <w:tab/>
      </w:r>
      <w:bookmarkStart w:id="67" w:name="_Toc437183399"/>
      <w:r w:rsidR="00E122C3" w:rsidRPr="00A13485">
        <w:rPr>
          <w:rFonts w:ascii="Times New Roman" w:hAnsi="Times New Roman" w:cs="Times New Roman"/>
          <w:b w:val="0"/>
          <w:i/>
          <w:color w:val="C0504D" w:themeColor="accent2"/>
          <w:sz w:val="24"/>
          <w:szCs w:val="24"/>
        </w:rPr>
        <w:t xml:space="preserve">Table </w:t>
      </w:r>
      <w:r w:rsidR="00E122C3" w:rsidRPr="00A13485">
        <w:rPr>
          <w:rFonts w:ascii="Times New Roman" w:hAnsi="Times New Roman" w:cs="Times New Roman"/>
          <w:b w:val="0"/>
          <w:i/>
          <w:color w:val="C0504D" w:themeColor="accent2"/>
          <w:sz w:val="24"/>
          <w:szCs w:val="24"/>
        </w:rPr>
        <w:fldChar w:fldCharType="begin"/>
      </w:r>
      <w:r w:rsidR="00E122C3" w:rsidRPr="00A13485">
        <w:rPr>
          <w:rFonts w:ascii="Times New Roman" w:hAnsi="Times New Roman" w:cs="Times New Roman"/>
          <w:b w:val="0"/>
          <w:i/>
          <w:color w:val="C0504D" w:themeColor="accent2"/>
          <w:sz w:val="24"/>
          <w:szCs w:val="24"/>
        </w:rPr>
        <w:instrText xml:space="preserve"> SEQ Table \* ARABIC </w:instrText>
      </w:r>
      <w:r w:rsidR="00E122C3" w:rsidRPr="00A13485">
        <w:rPr>
          <w:rFonts w:ascii="Times New Roman" w:hAnsi="Times New Roman" w:cs="Times New Roman"/>
          <w:b w:val="0"/>
          <w:i/>
          <w:color w:val="C0504D" w:themeColor="accent2"/>
          <w:sz w:val="24"/>
          <w:szCs w:val="24"/>
        </w:rPr>
        <w:fldChar w:fldCharType="separate"/>
      </w:r>
      <w:r w:rsidR="005C5B0C" w:rsidRPr="00A13485">
        <w:rPr>
          <w:rFonts w:ascii="Times New Roman" w:hAnsi="Times New Roman" w:cs="Times New Roman"/>
          <w:b w:val="0"/>
          <w:i/>
          <w:noProof/>
          <w:color w:val="C0504D" w:themeColor="accent2"/>
          <w:sz w:val="24"/>
          <w:szCs w:val="24"/>
        </w:rPr>
        <w:t>50</w:t>
      </w:r>
      <w:r w:rsidR="00E122C3" w:rsidRPr="00A13485">
        <w:rPr>
          <w:rFonts w:ascii="Times New Roman" w:hAnsi="Times New Roman" w:cs="Times New Roman"/>
          <w:b w:val="0"/>
          <w:i/>
          <w:color w:val="C0504D" w:themeColor="accent2"/>
          <w:sz w:val="24"/>
          <w:szCs w:val="24"/>
        </w:rPr>
        <w:fldChar w:fldCharType="end"/>
      </w:r>
      <w:r w:rsidR="00E122C3" w:rsidRPr="00A13485">
        <w:rPr>
          <w:rFonts w:ascii="Times New Roman" w:hAnsi="Times New Roman" w:cs="Times New Roman"/>
          <w:b w:val="0"/>
          <w:i/>
          <w:color w:val="C0504D" w:themeColor="accent2"/>
          <w:sz w:val="24"/>
          <w:szCs w:val="24"/>
        </w:rPr>
        <w:t>: Component Dictionary - Describes components</w:t>
      </w:r>
      <w:bookmarkEnd w:id="67"/>
      <w:r w:rsidRPr="00A13485">
        <w:rPr>
          <w:rFonts w:ascii="Times New Roman" w:hAnsi="Times New Roman" w:cs="Times New Roman"/>
          <w:b w:val="0"/>
          <w:i/>
          <w:color w:val="C0504D" w:themeColor="accent2"/>
          <w:sz w:val="24"/>
          <w:szCs w:val="24"/>
        </w:rPr>
        <w:tab/>
      </w:r>
    </w:p>
    <w:p w14:paraId="423910DE" w14:textId="08C7A6D3" w:rsidR="0005176E" w:rsidRPr="00A13485" w:rsidRDefault="0005176E" w:rsidP="0005176E">
      <w:pPr>
        <w:pStyle w:val="Heading2"/>
        <w:rPr>
          <w:rFonts w:ascii="Times New Roman" w:hAnsi="Times New Roman" w:cs="Times New Roman"/>
        </w:rPr>
      </w:pPr>
      <w:bookmarkStart w:id="68" w:name="_Toc437182760"/>
      <w:r w:rsidRPr="00A13485">
        <w:rPr>
          <w:rFonts w:ascii="Times New Roman" w:hAnsi="Times New Roman" w:cs="Times New Roman"/>
        </w:rPr>
        <w:lastRenderedPageBreak/>
        <w:t>Detailed Description</w:t>
      </w:r>
      <w:bookmarkEnd w:id="68"/>
    </w:p>
    <w:p w14:paraId="6E57AD63" w14:textId="79F2B5F1" w:rsidR="0005176E" w:rsidRPr="00A13485" w:rsidRDefault="0005176E" w:rsidP="00283440">
      <w:pPr>
        <w:pStyle w:val="Heading3"/>
      </w:pPr>
      <w:bookmarkStart w:id="69" w:name="_Toc437182761"/>
      <w:r w:rsidRPr="00A13485">
        <w:t>Class Diagram</w:t>
      </w:r>
      <w:bookmarkEnd w:id="69"/>
    </w:p>
    <w:p w14:paraId="7F1EEAD5" w14:textId="79288BEB" w:rsidR="004E4562" w:rsidRPr="00A13485" w:rsidRDefault="00D0766D" w:rsidP="00D0766D">
      <w:pPr>
        <w:ind w:left="90"/>
        <w:rPr>
          <w:noProof/>
        </w:rPr>
      </w:pPr>
      <w:r w:rsidRPr="00A13485">
        <w:rPr>
          <w:noProof/>
        </w:rPr>
        <w:lastRenderedPageBreak/>
        <w:drawing>
          <wp:inline distT="0" distB="0" distL="0" distR="0" wp14:anchorId="238CA0B2" wp14:editId="62221E71">
            <wp:extent cx="6488732" cy="8886825"/>
            <wp:effectExtent l="0" t="0" r="762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6490330" cy="8889014"/>
                    </a:xfrm>
                    <a:prstGeom prst="rect">
                      <a:avLst/>
                    </a:prstGeom>
                  </pic:spPr>
                </pic:pic>
              </a:graphicData>
            </a:graphic>
          </wp:inline>
        </w:drawing>
      </w:r>
    </w:p>
    <w:p w14:paraId="79FD1C38" w14:textId="128FB041" w:rsidR="00357FB4" w:rsidRPr="00A13485" w:rsidRDefault="00DB069A" w:rsidP="00AC14D8">
      <w:pPr>
        <w:pStyle w:val="Caption"/>
        <w:jc w:val="center"/>
        <w:rPr>
          <w:rFonts w:ascii="Times New Roman" w:hAnsi="Times New Roman" w:cs="Times New Roman"/>
          <w:b w:val="0"/>
          <w:i/>
          <w:color w:val="632423" w:themeColor="accent2" w:themeShade="80"/>
          <w:sz w:val="24"/>
          <w:szCs w:val="24"/>
        </w:rPr>
      </w:pPr>
      <w:r w:rsidRPr="00A13485">
        <w:rPr>
          <w:rFonts w:ascii="Times New Roman" w:hAnsi="Times New Roman" w:cs="Times New Roman"/>
          <w:b w:val="0"/>
          <w:i/>
          <w:color w:val="632423" w:themeColor="accent2" w:themeShade="80"/>
          <w:sz w:val="24"/>
          <w:szCs w:val="24"/>
        </w:rPr>
        <w:t>Figure</w:t>
      </w:r>
      <w:r w:rsidR="009B6AB5">
        <w:rPr>
          <w:rFonts w:ascii="Times New Roman" w:hAnsi="Times New Roman" w:cs="Times New Roman"/>
          <w:b w:val="0"/>
          <w:i/>
          <w:color w:val="632423" w:themeColor="accent2" w:themeShade="80"/>
          <w:sz w:val="24"/>
          <w:szCs w:val="24"/>
        </w:rPr>
        <w:t xml:space="preserve"> 7</w:t>
      </w:r>
      <w:r w:rsidRPr="00A13485">
        <w:rPr>
          <w:rFonts w:ascii="Times New Roman" w:hAnsi="Times New Roman" w:cs="Times New Roman"/>
          <w:b w:val="0"/>
          <w:i/>
          <w:color w:val="632423" w:themeColor="accent2" w:themeShade="80"/>
          <w:sz w:val="24"/>
          <w:szCs w:val="24"/>
        </w:rPr>
        <w:t>: Class Diagram</w:t>
      </w:r>
      <w:r w:rsidR="00357FB4" w:rsidRPr="00A13485">
        <w:rPr>
          <w:rFonts w:ascii="Times New Roman" w:hAnsi="Times New Roman" w:cs="Times New Roman"/>
          <w:b w:val="0"/>
          <w:i/>
          <w:color w:val="632423" w:themeColor="accent2" w:themeShade="80"/>
          <w:sz w:val="24"/>
          <w:szCs w:val="24"/>
        </w:rPr>
        <w:br w:type="page"/>
      </w:r>
    </w:p>
    <w:p w14:paraId="127C9290" w14:textId="77777777" w:rsidR="00DB069A" w:rsidRPr="00A13485" w:rsidRDefault="00DB069A" w:rsidP="00AC14D8">
      <w:pPr>
        <w:pStyle w:val="Caption"/>
        <w:jc w:val="center"/>
        <w:rPr>
          <w:rFonts w:ascii="Times New Roman" w:hAnsi="Times New Roman" w:cs="Times New Roman"/>
          <w:b w:val="0"/>
          <w:i/>
          <w:color w:val="632423" w:themeColor="accent2" w:themeShade="80"/>
          <w:sz w:val="24"/>
          <w:szCs w:val="24"/>
        </w:rPr>
      </w:pPr>
    </w:p>
    <w:tbl>
      <w:tblPr>
        <w:tblStyle w:val="GridTable4-Accent32"/>
        <w:tblW w:w="9360" w:type="dxa"/>
        <w:tblInd w:w="468" w:type="dxa"/>
        <w:tblLook w:val="04A0" w:firstRow="1" w:lastRow="0" w:firstColumn="1" w:lastColumn="0" w:noHBand="0" w:noVBand="1"/>
      </w:tblPr>
      <w:tblGrid>
        <w:gridCol w:w="2670"/>
        <w:gridCol w:w="2545"/>
        <w:gridCol w:w="4145"/>
      </w:tblGrid>
      <w:tr w:rsidR="00142444" w:rsidRPr="00A13485" w14:paraId="14591F69"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3"/>
          </w:tcPr>
          <w:p w14:paraId="2351CE03" w14:textId="77777777" w:rsidR="00142444" w:rsidRPr="00A13485" w:rsidRDefault="00142444" w:rsidP="004B6C88">
            <w:pPr>
              <w:jc w:val="center"/>
              <w:rPr>
                <w:rFonts w:ascii="Times New Roman" w:hAnsi="Times New Roman" w:cs="Times New Roman"/>
                <w:color w:val="auto"/>
                <w:sz w:val="24"/>
                <w:szCs w:val="24"/>
              </w:rPr>
            </w:pPr>
            <w:r w:rsidRPr="00A13485">
              <w:rPr>
                <w:rFonts w:ascii="Times New Roman" w:hAnsi="Times New Roman" w:cs="Times New Roman"/>
                <w:color w:val="auto"/>
                <w:sz w:val="24"/>
                <w:szCs w:val="24"/>
              </w:rPr>
              <w:t>Class dictionary: describe Class</w:t>
            </w:r>
          </w:p>
        </w:tc>
      </w:tr>
      <w:tr w:rsidR="00142444" w:rsidRPr="00A13485" w14:paraId="07600AAA"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3A16BC36" w14:textId="77777777" w:rsidR="00142444" w:rsidRPr="00A13485" w:rsidRDefault="00142444" w:rsidP="004B6C88">
            <w:pPr>
              <w:rPr>
                <w:rFonts w:ascii="Times New Roman" w:hAnsi="Times New Roman" w:cs="Times New Roman"/>
                <w:sz w:val="24"/>
                <w:szCs w:val="24"/>
              </w:rPr>
            </w:pPr>
            <w:r w:rsidRPr="00A13485">
              <w:rPr>
                <w:rFonts w:ascii="Times New Roman" w:hAnsi="Times New Roman" w:cs="Times New Roman"/>
                <w:sz w:val="24"/>
                <w:szCs w:val="24"/>
              </w:rPr>
              <w:t>Class Name</w:t>
            </w:r>
          </w:p>
        </w:tc>
        <w:tc>
          <w:tcPr>
            <w:tcW w:w="2545" w:type="dxa"/>
          </w:tcPr>
          <w:p w14:paraId="153F3EE2" w14:textId="77777777" w:rsidR="00142444" w:rsidRPr="00A13485" w:rsidRDefault="00142444"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b/>
                <w:sz w:val="24"/>
                <w:szCs w:val="24"/>
              </w:rPr>
              <w:t>Mapping column with Conceptual diagram</w:t>
            </w:r>
          </w:p>
        </w:tc>
        <w:tc>
          <w:tcPr>
            <w:tcW w:w="4145" w:type="dxa"/>
          </w:tcPr>
          <w:p w14:paraId="365C20B8" w14:textId="77777777" w:rsidR="00142444" w:rsidRPr="00A13485" w:rsidRDefault="00142444"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b/>
                <w:sz w:val="24"/>
                <w:szCs w:val="24"/>
              </w:rPr>
              <w:t>Description</w:t>
            </w:r>
          </w:p>
        </w:tc>
      </w:tr>
      <w:tr w:rsidR="00142444" w:rsidRPr="00A13485" w14:paraId="6D425B9B"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0A85CABE" w14:textId="19EC5A3B" w:rsidR="00142444" w:rsidRPr="00A13485" w:rsidRDefault="00142444" w:rsidP="007F3691">
            <w:pPr>
              <w:rPr>
                <w:rFonts w:ascii="Times New Roman" w:hAnsi="Times New Roman" w:cs="Times New Roman"/>
                <w:sz w:val="24"/>
                <w:szCs w:val="24"/>
              </w:rPr>
            </w:pPr>
            <w:r w:rsidRPr="00A13485">
              <w:rPr>
                <w:rFonts w:ascii="Times New Roman" w:hAnsi="Times New Roman" w:cs="Times New Roman"/>
                <w:sz w:val="24"/>
                <w:szCs w:val="24"/>
              </w:rPr>
              <w:t>Account</w:t>
            </w:r>
          </w:p>
        </w:tc>
        <w:tc>
          <w:tcPr>
            <w:tcW w:w="2545" w:type="dxa"/>
          </w:tcPr>
          <w:p w14:paraId="49BF8A3A" w14:textId="30B128EA" w:rsidR="00142444" w:rsidRPr="00A13485" w:rsidRDefault="00142444"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Account</w:t>
            </w:r>
          </w:p>
        </w:tc>
        <w:tc>
          <w:tcPr>
            <w:tcW w:w="4145" w:type="dxa"/>
          </w:tcPr>
          <w:p w14:paraId="5426BD8B" w14:textId="706715FA" w:rsidR="00142444" w:rsidRPr="00A13485"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Contain the account information.</w:t>
            </w:r>
          </w:p>
        </w:tc>
      </w:tr>
      <w:tr w:rsidR="00142444" w:rsidRPr="00A13485" w14:paraId="127793FC"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5C1288B" w14:textId="1B4E4B13" w:rsidR="00142444" w:rsidRPr="00A13485" w:rsidRDefault="00142444" w:rsidP="007F3691">
            <w:pPr>
              <w:rPr>
                <w:rFonts w:ascii="Times New Roman" w:hAnsi="Times New Roman" w:cs="Times New Roman"/>
                <w:sz w:val="24"/>
                <w:szCs w:val="24"/>
              </w:rPr>
            </w:pPr>
            <w:r w:rsidRPr="00A13485">
              <w:rPr>
                <w:rFonts w:ascii="Times New Roman" w:hAnsi="Times New Roman" w:cs="Times New Roman"/>
                <w:sz w:val="24"/>
                <w:szCs w:val="24"/>
              </w:rPr>
              <w:t>Role</w:t>
            </w:r>
          </w:p>
        </w:tc>
        <w:tc>
          <w:tcPr>
            <w:tcW w:w="2545" w:type="dxa"/>
          </w:tcPr>
          <w:p w14:paraId="7E3D313D" w14:textId="4A71AB12" w:rsidR="00142444"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0C96DBB6" w14:textId="6FBDD348" w:rsidR="00142444" w:rsidRPr="00A13485" w:rsidRDefault="00610183" w:rsidP="00610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role information.</w:t>
            </w:r>
          </w:p>
        </w:tc>
      </w:tr>
      <w:tr w:rsidR="00142444" w:rsidRPr="00A13485" w14:paraId="5A5FDAE1"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1074ED3C" w14:textId="25A2CFE0" w:rsidR="00142444" w:rsidRPr="00A13485" w:rsidRDefault="00142444" w:rsidP="007F3691">
            <w:pPr>
              <w:rPr>
                <w:rFonts w:ascii="Times New Roman" w:hAnsi="Times New Roman" w:cs="Times New Roman"/>
                <w:sz w:val="24"/>
                <w:szCs w:val="24"/>
              </w:rPr>
            </w:pPr>
            <w:r w:rsidRPr="00A13485">
              <w:rPr>
                <w:rFonts w:ascii="Times New Roman" w:hAnsi="Times New Roman" w:cs="Times New Roman"/>
                <w:sz w:val="24"/>
                <w:szCs w:val="24"/>
              </w:rPr>
              <w:t>Notify</w:t>
            </w:r>
          </w:p>
        </w:tc>
        <w:tc>
          <w:tcPr>
            <w:tcW w:w="2545" w:type="dxa"/>
          </w:tcPr>
          <w:p w14:paraId="70BDE399" w14:textId="24B03A10" w:rsidR="00142444" w:rsidRPr="00A13485" w:rsidRDefault="00142444"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Notify</w:t>
            </w:r>
          </w:p>
        </w:tc>
        <w:tc>
          <w:tcPr>
            <w:tcW w:w="4145" w:type="dxa"/>
          </w:tcPr>
          <w:p w14:paraId="3FD14564" w14:textId="03D56774" w:rsidR="00142444" w:rsidRPr="00A13485"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Contain the notify information</w:t>
            </w:r>
          </w:p>
        </w:tc>
      </w:tr>
      <w:tr w:rsidR="00142444" w:rsidRPr="00A13485" w14:paraId="42785D4A"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A5CC381" w14:textId="720D9226" w:rsidR="00142444" w:rsidRPr="00A13485" w:rsidRDefault="00142444" w:rsidP="007F3691">
            <w:pPr>
              <w:rPr>
                <w:rFonts w:ascii="Times New Roman" w:hAnsi="Times New Roman" w:cs="Times New Roman"/>
                <w:sz w:val="24"/>
                <w:szCs w:val="24"/>
              </w:rPr>
            </w:pPr>
            <w:r w:rsidRPr="00A13485">
              <w:rPr>
                <w:rFonts w:ascii="Times New Roman" w:hAnsi="Times New Roman" w:cs="Times New Roman"/>
                <w:sz w:val="24"/>
                <w:szCs w:val="24"/>
              </w:rPr>
              <w:t>Doctor</w:t>
            </w:r>
          </w:p>
        </w:tc>
        <w:tc>
          <w:tcPr>
            <w:tcW w:w="2545" w:type="dxa"/>
          </w:tcPr>
          <w:p w14:paraId="43C4F691" w14:textId="4FA3EB55" w:rsidR="00142444" w:rsidRPr="00A13485" w:rsidRDefault="00142444"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Doctor</w:t>
            </w:r>
          </w:p>
        </w:tc>
        <w:tc>
          <w:tcPr>
            <w:tcW w:w="4145" w:type="dxa"/>
          </w:tcPr>
          <w:p w14:paraId="7633F62F" w14:textId="571C044C" w:rsidR="00142444" w:rsidRPr="00A13485" w:rsidRDefault="00142444" w:rsidP="00142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Contain the doctor information.</w:t>
            </w:r>
          </w:p>
        </w:tc>
      </w:tr>
      <w:tr w:rsidR="00142444" w:rsidRPr="00A13485" w14:paraId="2A2387E7"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1E9FAF3C" w14:textId="6F860E30" w:rsidR="00142444" w:rsidRPr="00A13485" w:rsidRDefault="00142444" w:rsidP="007F3691">
            <w:pPr>
              <w:rPr>
                <w:rFonts w:ascii="Times New Roman" w:hAnsi="Times New Roman" w:cs="Times New Roman"/>
                <w:sz w:val="24"/>
                <w:szCs w:val="24"/>
              </w:rPr>
            </w:pPr>
            <w:r w:rsidRPr="00A13485">
              <w:rPr>
                <w:rFonts w:ascii="Times New Roman" w:hAnsi="Times New Roman" w:cs="Times New Roman"/>
                <w:sz w:val="24"/>
                <w:szCs w:val="24"/>
              </w:rPr>
              <w:t>Patient</w:t>
            </w:r>
          </w:p>
        </w:tc>
        <w:tc>
          <w:tcPr>
            <w:tcW w:w="2545" w:type="dxa"/>
          </w:tcPr>
          <w:p w14:paraId="6F1251FB" w14:textId="7786459C" w:rsidR="00142444" w:rsidRPr="00A13485" w:rsidRDefault="00142444"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Patient</w:t>
            </w:r>
          </w:p>
        </w:tc>
        <w:tc>
          <w:tcPr>
            <w:tcW w:w="4145" w:type="dxa"/>
          </w:tcPr>
          <w:p w14:paraId="2CE00B70" w14:textId="204008A9" w:rsidR="00142444" w:rsidRPr="00A13485"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Contain the patient information.</w:t>
            </w:r>
          </w:p>
        </w:tc>
      </w:tr>
      <w:tr w:rsidR="00142444" w:rsidRPr="00A13485" w14:paraId="1EE8C6B8"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302175F2" w14:textId="04DB2A1F" w:rsidR="00142444" w:rsidRPr="00A13485" w:rsidRDefault="00F31E88" w:rsidP="007F3691">
            <w:pPr>
              <w:rPr>
                <w:rFonts w:ascii="Times New Roman" w:hAnsi="Times New Roman" w:cs="Times New Roman"/>
                <w:sz w:val="24"/>
                <w:szCs w:val="24"/>
              </w:rPr>
            </w:pPr>
            <w:r w:rsidRPr="00A13485">
              <w:rPr>
                <w:rFonts w:ascii="Times New Roman" w:hAnsi="Times New Roman" w:cs="Times New Roman"/>
                <w:sz w:val="24"/>
                <w:szCs w:val="24"/>
              </w:rPr>
              <w:t>Wristband</w:t>
            </w:r>
          </w:p>
        </w:tc>
        <w:tc>
          <w:tcPr>
            <w:tcW w:w="2545" w:type="dxa"/>
          </w:tcPr>
          <w:p w14:paraId="0EB69444" w14:textId="05EBB598" w:rsidR="00142444" w:rsidRPr="00A13485" w:rsidRDefault="00244529"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Device</w:t>
            </w:r>
          </w:p>
        </w:tc>
        <w:tc>
          <w:tcPr>
            <w:tcW w:w="4145" w:type="dxa"/>
          </w:tcPr>
          <w:p w14:paraId="0D62B5E5" w14:textId="2640128D" w:rsidR="00142444" w:rsidRPr="00A13485" w:rsidRDefault="00142444" w:rsidP="00F31E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F31E88" w:rsidRPr="00A13485">
              <w:rPr>
                <w:rFonts w:ascii="Times New Roman" w:hAnsi="Times New Roman" w:cs="Times New Roman"/>
                <w:sz w:val="24"/>
                <w:szCs w:val="24"/>
              </w:rPr>
              <w:t>wristband</w:t>
            </w:r>
            <w:r w:rsidRPr="00A13485">
              <w:rPr>
                <w:rFonts w:ascii="Times New Roman" w:hAnsi="Times New Roman" w:cs="Times New Roman"/>
                <w:sz w:val="24"/>
                <w:szCs w:val="24"/>
              </w:rPr>
              <w:t xml:space="preserve"> information.</w:t>
            </w:r>
          </w:p>
        </w:tc>
      </w:tr>
      <w:tr w:rsidR="00244529" w:rsidRPr="00A13485" w14:paraId="06D71711"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53F40ED0" w14:textId="66EBA347" w:rsidR="00244529" w:rsidRPr="00A13485" w:rsidRDefault="00244529" w:rsidP="007F3691">
            <w:pPr>
              <w:rPr>
                <w:rFonts w:ascii="Times New Roman" w:hAnsi="Times New Roman" w:cs="Times New Roman"/>
                <w:sz w:val="24"/>
                <w:szCs w:val="24"/>
              </w:rPr>
            </w:pPr>
            <w:r w:rsidRPr="00A13485">
              <w:rPr>
                <w:rFonts w:ascii="Times New Roman" w:hAnsi="Times New Roman" w:cs="Times New Roman"/>
                <w:sz w:val="24"/>
                <w:szCs w:val="24"/>
              </w:rPr>
              <w:t>ParamMeasurement</w:t>
            </w:r>
          </w:p>
        </w:tc>
        <w:tc>
          <w:tcPr>
            <w:tcW w:w="2545" w:type="dxa"/>
          </w:tcPr>
          <w:p w14:paraId="54E92418" w14:textId="36730CE4"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ParamMeasurement</w:t>
            </w:r>
          </w:p>
        </w:tc>
        <w:tc>
          <w:tcPr>
            <w:tcW w:w="4145" w:type="dxa"/>
          </w:tcPr>
          <w:p w14:paraId="0F1A8117" w14:textId="6AB8C20B" w:rsidR="00244529" w:rsidRPr="00A13485"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Contain the parameter of measurement information.</w:t>
            </w:r>
          </w:p>
        </w:tc>
      </w:tr>
      <w:tr w:rsidR="00244529" w:rsidRPr="00A13485" w14:paraId="622E3951"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51BDA332" w14:textId="78E3C796" w:rsidR="00244529" w:rsidRPr="00A13485" w:rsidRDefault="00244529" w:rsidP="007F3691">
            <w:pPr>
              <w:rPr>
                <w:rFonts w:ascii="Times New Roman" w:hAnsi="Times New Roman" w:cs="Times New Roman"/>
                <w:sz w:val="24"/>
                <w:szCs w:val="24"/>
              </w:rPr>
            </w:pPr>
            <w:r w:rsidRPr="00A13485">
              <w:rPr>
                <w:rFonts w:ascii="Times New Roman" w:hAnsi="Times New Roman" w:cs="Times New Roman"/>
                <w:sz w:val="24"/>
                <w:szCs w:val="24"/>
              </w:rPr>
              <w:t>PropertyRecord</w:t>
            </w:r>
          </w:p>
        </w:tc>
        <w:tc>
          <w:tcPr>
            <w:tcW w:w="2545" w:type="dxa"/>
          </w:tcPr>
          <w:p w14:paraId="732A9FC9" w14:textId="76C2580C"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PropertyRecord</w:t>
            </w:r>
          </w:p>
        </w:tc>
        <w:tc>
          <w:tcPr>
            <w:tcW w:w="4145" w:type="dxa"/>
          </w:tcPr>
          <w:p w14:paraId="4540CE11" w14:textId="04A58FCB" w:rsidR="00244529" w:rsidRPr="00A13485" w:rsidRDefault="00610183" w:rsidP="00F31E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p</w:t>
            </w:r>
            <w:r w:rsidRPr="00A13485">
              <w:rPr>
                <w:rFonts w:ascii="Times New Roman" w:hAnsi="Times New Roman" w:cs="Times New Roman"/>
                <w:sz w:val="24"/>
                <w:szCs w:val="24"/>
              </w:rPr>
              <w:t>roperty</w:t>
            </w:r>
            <w:r w:rsidR="007F3691" w:rsidRPr="00A13485">
              <w:rPr>
                <w:rFonts w:ascii="Times New Roman" w:hAnsi="Times New Roman" w:cs="Times New Roman"/>
                <w:sz w:val="24"/>
                <w:szCs w:val="24"/>
              </w:rPr>
              <w:t xml:space="preserve"> r</w:t>
            </w:r>
            <w:r w:rsidRPr="00A13485">
              <w:rPr>
                <w:rFonts w:ascii="Times New Roman" w:hAnsi="Times New Roman" w:cs="Times New Roman"/>
                <w:sz w:val="24"/>
                <w:szCs w:val="24"/>
              </w:rPr>
              <w:t>ecord information.</w:t>
            </w:r>
          </w:p>
        </w:tc>
      </w:tr>
      <w:tr w:rsidR="00244529" w:rsidRPr="00A13485" w14:paraId="04CB6278"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16E10D05" w14:textId="556CBBCE" w:rsidR="00244529" w:rsidRPr="00A13485" w:rsidRDefault="00244529" w:rsidP="007F3691">
            <w:pPr>
              <w:rPr>
                <w:rFonts w:ascii="Times New Roman" w:hAnsi="Times New Roman" w:cs="Times New Roman"/>
                <w:sz w:val="24"/>
                <w:szCs w:val="24"/>
              </w:rPr>
            </w:pPr>
            <w:r w:rsidRPr="00A13485">
              <w:rPr>
                <w:rFonts w:ascii="Times New Roman" w:hAnsi="Times New Roman" w:cs="Times New Roman"/>
                <w:sz w:val="24"/>
                <w:szCs w:val="24"/>
              </w:rPr>
              <w:t>MedicalRecord</w:t>
            </w:r>
          </w:p>
        </w:tc>
        <w:tc>
          <w:tcPr>
            <w:tcW w:w="2545" w:type="dxa"/>
          </w:tcPr>
          <w:p w14:paraId="52BD2DDD" w14:textId="18B8C0AB"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MedicalRecord</w:t>
            </w:r>
          </w:p>
        </w:tc>
        <w:tc>
          <w:tcPr>
            <w:tcW w:w="4145" w:type="dxa"/>
          </w:tcPr>
          <w:p w14:paraId="3E956834" w14:textId="469066D8" w:rsidR="00244529" w:rsidRPr="00A13485" w:rsidRDefault="00610183" w:rsidP="00F31E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medical r</w:t>
            </w:r>
            <w:r w:rsidRPr="00A13485">
              <w:rPr>
                <w:rFonts w:ascii="Times New Roman" w:hAnsi="Times New Roman" w:cs="Times New Roman"/>
                <w:sz w:val="24"/>
                <w:szCs w:val="24"/>
              </w:rPr>
              <w:t>ecord information.</w:t>
            </w:r>
          </w:p>
        </w:tc>
      </w:tr>
      <w:tr w:rsidR="00244529" w:rsidRPr="00A13485" w14:paraId="1C159238"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56930C13" w14:textId="476DA07B" w:rsidR="00244529" w:rsidRPr="00A13485" w:rsidRDefault="00244529" w:rsidP="007F3691">
            <w:pPr>
              <w:rPr>
                <w:rFonts w:ascii="Times New Roman" w:hAnsi="Times New Roman" w:cs="Times New Roman"/>
                <w:sz w:val="24"/>
                <w:szCs w:val="24"/>
              </w:rPr>
            </w:pPr>
            <w:r w:rsidRPr="00A13485">
              <w:rPr>
                <w:rFonts w:ascii="Times New Roman" w:hAnsi="Times New Roman" w:cs="Times New Roman"/>
                <w:sz w:val="24"/>
                <w:szCs w:val="24"/>
              </w:rPr>
              <w:t>MedicalRecordData</w:t>
            </w:r>
          </w:p>
        </w:tc>
        <w:tc>
          <w:tcPr>
            <w:tcW w:w="2545" w:type="dxa"/>
          </w:tcPr>
          <w:p w14:paraId="62431F13" w14:textId="02C420CA"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MedicalRecordData</w:t>
            </w:r>
          </w:p>
        </w:tc>
        <w:tc>
          <w:tcPr>
            <w:tcW w:w="4145" w:type="dxa"/>
          </w:tcPr>
          <w:p w14:paraId="440C0481" w14:textId="6A2061FC" w:rsidR="00244529" w:rsidRPr="00A13485" w:rsidRDefault="00610183" w:rsidP="00F31E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medical record d</w:t>
            </w:r>
            <w:r w:rsidRPr="00A13485">
              <w:rPr>
                <w:rFonts w:ascii="Times New Roman" w:hAnsi="Times New Roman" w:cs="Times New Roman"/>
                <w:sz w:val="24"/>
                <w:szCs w:val="24"/>
              </w:rPr>
              <w:t>ata information.</w:t>
            </w:r>
          </w:p>
        </w:tc>
      </w:tr>
      <w:tr w:rsidR="00244529" w:rsidRPr="00A13485" w14:paraId="7159733C"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454D2800" w14:textId="1EB181AB"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Appointment</w:t>
            </w:r>
          </w:p>
        </w:tc>
        <w:tc>
          <w:tcPr>
            <w:tcW w:w="2545" w:type="dxa"/>
          </w:tcPr>
          <w:p w14:paraId="3C046FDA" w14:textId="392A8F7E"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Appointment</w:t>
            </w:r>
          </w:p>
        </w:tc>
        <w:tc>
          <w:tcPr>
            <w:tcW w:w="4145" w:type="dxa"/>
          </w:tcPr>
          <w:p w14:paraId="1143CE99" w14:textId="67CDC6A4" w:rsidR="00244529" w:rsidRPr="00A13485" w:rsidRDefault="00610183" w:rsidP="007F36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appointment</w:t>
            </w:r>
            <w:r w:rsidRPr="00A13485">
              <w:rPr>
                <w:rFonts w:ascii="Times New Roman" w:hAnsi="Times New Roman" w:cs="Times New Roman"/>
                <w:sz w:val="24"/>
                <w:szCs w:val="24"/>
              </w:rPr>
              <w:t xml:space="preserve"> information.</w:t>
            </w:r>
          </w:p>
        </w:tc>
      </w:tr>
      <w:tr w:rsidR="00244529" w:rsidRPr="00A13485" w14:paraId="56183CD8"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7C2CD79A" w14:textId="7FB93041"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Illness</w:t>
            </w:r>
          </w:p>
        </w:tc>
        <w:tc>
          <w:tcPr>
            <w:tcW w:w="2545" w:type="dxa"/>
          </w:tcPr>
          <w:p w14:paraId="5F582209" w14:textId="30CFB1C3"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Illness</w:t>
            </w:r>
          </w:p>
        </w:tc>
        <w:tc>
          <w:tcPr>
            <w:tcW w:w="4145" w:type="dxa"/>
          </w:tcPr>
          <w:p w14:paraId="531E8D1C" w14:textId="67DEBB09" w:rsidR="00244529" w:rsidRPr="00A13485"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illness</w:t>
            </w:r>
            <w:r w:rsidRPr="00A13485">
              <w:rPr>
                <w:rFonts w:ascii="Times New Roman" w:hAnsi="Times New Roman" w:cs="Times New Roman"/>
                <w:sz w:val="24"/>
                <w:szCs w:val="24"/>
              </w:rPr>
              <w:t xml:space="preserve"> information.</w:t>
            </w:r>
          </w:p>
        </w:tc>
      </w:tr>
      <w:tr w:rsidR="00244529" w:rsidRPr="00A13485" w14:paraId="59928C1B"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272DDC55" w14:textId="7E7D1C82"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PreventionCheck</w:t>
            </w:r>
          </w:p>
        </w:tc>
        <w:tc>
          <w:tcPr>
            <w:tcW w:w="2545" w:type="dxa"/>
          </w:tcPr>
          <w:p w14:paraId="256A614D" w14:textId="3C3E6D5E"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PreventCheck</w:t>
            </w:r>
          </w:p>
        </w:tc>
        <w:tc>
          <w:tcPr>
            <w:tcW w:w="4145" w:type="dxa"/>
          </w:tcPr>
          <w:p w14:paraId="7D239831" w14:textId="3130C987" w:rsidR="00244529" w:rsidRPr="00A13485" w:rsidRDefault="00610183" w:rsidP="007F36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prevent check</w:t>
            </w:r>
            <w:r w:rsidRPr="00A13485">
              <w:rPr>
                <w:rFonts w:ascii="Times New Roman" w:hAnsi="Times New Roman" w:cs="Times New Roman"/>
                <w:sz w:val="24"/>
                <w:szCs w:val="24"/>
              </w:rPr>
              <w:t xml:space="preserve"> information.</w:t>
            </w:r>
          </w:p>
        </w:tc>
      </w:tr>
      <w:tr w:rsidR="00244529" w:rsidRPr="00A13485" w14:paraId="4342158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0797C182" w14:textId="593FF5C4"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FoodIngredient</w:t>
            </w:r>
          </w:p>
        </w:tc>
        <w:tc>
          <w:tcPr>
            <w:tcW w:w="2545" w:type="dxa"/>
          </w:tcPr>
          <w:p w14:paraId="63E75D4F" w14:textId="29796904"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FoodIngredient</w:t>
            </w:r>
          </w:p>
        </w:tc>
        <w:tc>
          <w:tcPr>
            <w:tcW w:w="4145" w:type="dxa"/>
          </w:tcPr>
          <w:p w14:paraId="3DF38BAC" w14:textId="78CCB10E" w:rsidR="00244529" w:rsidRPr="00A13485"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food ingredient</w:t>
            </w:r>
            <w:r w:rsidRPr="00A13485">
              <w:rPr>
                <w:rFonts w:ascii="Times New Roman" w:hAnsi="Times New Roman" w:cs="Times New Roman"/>
                <w:sz w:val="24"/>
                <w:szCs w:val="24"/>
              </w:rPr>
              <w:t xml:space="preserve"> information.</w:t>
            </w:r>
          </w:p>
        </w:tc>
      </w:tr>
      <w:tr w:rsidR="00244529" w:rsidRPr="00A13485" w14:paraId="2E2931B0"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58A27826" w14:textId="1B7C1120"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Regimen</w:t>
            </w:r>
          </w:p>
        </w:tc>
        <w:tc>
          <w:tcPr>
            <w:tcW w:w="2545" w:type="dxa"/>
          </w:tcPr>
          <w:p w14:paraId="6BE83E3E" w14:textId="31BE851D"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Regimen</w:t>
            </w:r>
          </w:p>
        </w:tc>
        <w:tc>
          <w:tcPr>
            <w:tcW w:w="4145" w:type="dxa"/>
          </w:tcPr>
          <w:p w14:paraId="47A8B4B4" w14:textId="34CA89E7" w:rsidR="00244529" w:rsidRPr="00A13485" w:rsidRDefault="00610183" w:rsidP="007F36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regimen</w:t>
            </w:r>
            <w:r w:rsidRPr="00A13485">
              <w:rPr>
                <w:rFonts w:ascii="Times New Roman" w:hAnsi="Times New Roman" w:cs="Times New Roman"/>
                <w:sz w:val="24"/>
                <w:szCs w:val="24"/>
              </w:rPr>
              <w:t xml:space="preserve"> information.</w:t>
            </w:r>
          </w:p>
        </w:tc>
      </w:tr>
      <w:tr w:rsidR="00244529" w:rsidRPr="00A13485" w14:paraId="507DD1A4"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6222A7A2" w14:textId="01A9AC1B"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Phase</w:t>
            </w:r>
          </w:p>
        </w:tc>
        <w:tc>
          <w:tcPr>
            <w:tcW w:w="2545" w:type="dxa"/>
          </w:tcPr>
          <w:p w14:paraId="6685E89C" w14:textId="75056806"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Phase</w:t>
            </w:r>
          </w:p>
        </w:tc>
        <w:tc>
          <w:tcPr>
            <w:tcW w:w="4145" w:type="dxa"/>
          </w:tcPr>
          <w:p w14:paraId="3A39A50E" w14:textId="369BE2E7" w:rsidR="00244529" w:rsidRPr="00A13485"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phase</w:t>
            </w:r>
            <w:r w:rsidRPr="00A13485">
              <w:rPr>
                <w:rFonts w:ascii="Times New Roman" w:hAnsi="Times New Roman" w:cs="Times New Roman"/>
                <w:sz w:val="24"/>
                <w:szCs w:val="24"/>
              </w:rPr>
              <w:t xml:space="preserve"> information.</w:t>
            </w:r>
          </w:p>
        </w:tc>
      </w:tr>
      <w:tr w:rsidR="00244529" w:rsidRPr="00A13485" w14:paraId="5F10D7CB"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678A5F6E" w14:textId="653C331D"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PracticePhase</w:t>
            </w:r>
          </w:p>
        </w:tc>
        <w:tc>
          <w:tcPr>
            <w:tcW w:w="2545" w:type="dxa"/>
          </w:tcPr>
          <w:p w14:paraId="427BE9F5" w14:textId="6B749AC0"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26CB4488" w14:textId="272C35FD" w:rsidR="00244529" w:rsidRPr="00A13485"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the practice phase information.</w:t>
            </w:r>
          </w:p>
        </w:tc>
      </w:tr>
      <w:tr w:rsidR="00244529" w:rsidRPr="00A13485" w14:paraId="6323AD33"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7D94AA58" w14:textId="6AB878C8"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MedicinePhase</w:t>
            </w:r>
          </w:p>
        </w:tc>
        <w:tc>
          <w:tcPr>
            <w:tcW w:w="2545" w:type="dxa"/>
          </w:tcPr>
          <w:p w14:paraId="4B57E5CF" w14:textId="7361993B"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06180926" w14:textId="722450CB" w:rsidR="00244529" w:rsidRPr="00A13485" w:rsidRDefault="00610183" w:rsidP="00610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the medicine phase information.</w:t>
            </w:r>
          </w:p>
        </w:tc>
      </w:tr>
      <w:tr w:rsidR="00244529" w:rsidRPr="00A13485" w14:paraId="00549DE6"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62F1AB03" w14:textId="493A403E"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FoodPhase</w:t>
            </w:r>
          </w:p>
        </w:tc>
        <w:tc>
          <w:tcPr>
            <w:tcW w:w="2545" w:type="dxa"/>
          </w:tcPr>
          <w:p w14:paraId="6C3A6F4C" w14:textId="0240526A"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18CCB551" w14:textId="099CC8C1" w:rsidR="00244529" w:rsidRPr="00A13485"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the food phase information.</w:t>
            </w:r>
          </w:p>
        </w:tc>
      </w:tr>
      <w:tr w:rsidR="00244529" w:rsidRPr="00A13485" w14:paraId="1BE80A90"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1315E45B" w14:textId="2FEA08F6"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Practice</w:t>
            </w:r>
          </w:p>
        </w:tc>
        <w:tc>
          <w:tcPr>
            <w:tcW w:w="2545" w:type="dxa"/>
          </w:tcPr>
          <w:p w14:paraId="49E64270" w14:textId="78A66839"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Practice</w:t>
            </w:r>
          </w:p>
        </w:tc>
        <w:tc>
          <w:tcPr>
            <w:tcW w:w="4145" w:type="dxa"/>
          </w:tcPr>
          <w:p w14:paraId="218F9230" w14:textId="18CF8DFE" w:rsidR="00244529" w:rsidRPr="00A13485"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practice</w:t>
            </w:r>
            <w:r w:rsidRPr="00A13485">
              <w:rPr>
                <w:rFonts w:ascii="Times New Roman" w:hAnsi="Times New Roman" w:cs="Times New Roman"/>
                <w:sz w:val="24"/>
                <w:szCs w:val="24"/>
              </w:rPr>
              <w:t xml:space="preserve"> information.</w:t>
            </w:r>
          </w:p>
        </w:tc>
      </w:tr>
      <w:tr w:rsidR="00244529" w:rsidRPr="00A13485" w14:paraId="3E6D9F01"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7212BF3D" w14:textId="40668641"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Medicine</w:t>
            </w:r>
          </w:p>
        </w:tc>
        <w:tc>
          <w:tcPr>
            <w:tcW w:w="2545" w:type="dxa"/>
          </w:tcPr>
          <w:p w14:paraId="543F7095" w14:textId="341B0059"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Medicine</w:t>
            </w:r>
          </w:p>
        </w:tc>
        <w:tc>
          <w:tcPr>
            <w:tcW w:w="4145" w:type="dxa"/>
          </w:tcPr>
          <w:p w14:paraId="20CEF3D9" w14:textId="6E47C72B" w:rsidR="00244529" w:rsidRPr="00A13485" w:rsidRDefault="00610183" w:rsidP="007F36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medicine</w:t>
            </w:r>
            <w:r w:rsidRPr="00A13485">
              <w:rPr>
                <w:rFonts w:ascii="Times New Roman" w:hAnsi="Times New Roman" w:cs="Times New Roman"/>
                <w:sz w:val="24"/>
                <w:szCs w:val="24"/>
              </w:rPr>
              <w:t xml:space="preserve"> information.</w:t>
            </w:r>
          </w:p>
        </w:tc>
      </w:tr>
      <w:tr w:rsidR="00244529" w:rsidRPr="00A13485" w14:paraId="38BE82C5"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06008D76" w14:textId="383950FE"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Food</w:t>
            </w:r>
          </w:p>
        </w:tc>
        <w:tc>
          <w:tcPr>
            <w:tcW w:w="2545" w:type="dxa"/>
          </w:tcPr>
          <w:p w14:paraId="5E3FA0F6" w14:textId="50988CC9"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Food</w:t>
            </w:r>
          </w:p>
        </w:tc>
        <w:tc>
          <w:tcPr>
            <w:tcW w:w="4145" w:type="dxa"/>
          </w:tcPr>
          <w:p w14:paraId="4A0EE6F1" w14:textId="61E3F56A" w:rsidR="00244529" w:rsidRPr="00A13485"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food</w:t>
            </w:r>
            <w:r w:rsidRPr="00A13485">
              <w:rPr>
                <w:rFonts w:ascii="Times New Roman" w:hAnsi="Times New Roman" w:cs="Times New Roman"/>
                <w:sz w:val="24"/>
                <w:szCs w:val="24"/>
              </w:rPr>
              <w:t xml:space="preserve"> information.</w:t>
            </w:r>
          </w:p>
        </w:tc>
      </w:tr>
      <w:tr w:rsidR="00244529" w:rsidRPr="00A13485" w14:paraId="6A8E7831"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524904E8" w14:textId="76A5EF67"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PracticeTreatment</w:t>
            </w:r>
          </w:p>
        </w:tc>
        <w:tc>
          <w:tcPr>
            <w:tcW w:w="2545" w:type="dxa"/>
          </w:tcPr>
          <w:p w14:paraId="564E0CA6" w14:textId="65B7032E"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0B482A61" w14:textId="2B8EB2AA" w:rsidR="00244529" w:rsidRPr="00A13485"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practice treatment information.</w:t>
            </w:r>
          </w:p>
        </w:tc>
      </w:tr>
      <w:tr w:rsidR="00244529" w:rsidRPr="00A13485" w14:paraId="4D555EE7"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B83A3FA" w14:textId="56DE2912"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MedicineTreatment</w:t>
            </w:r>
          </w:p>
        </w:tc>
        <w:tc>
          <w:tcPr>
            <w:tcW w:w="2545" w:type="dxa"/>
          </w:tcPr>
          <w:p w14:paraId="74367E84" w14:textId="3901DC25" w:rsidR="00244529"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69A07FD8" w14:textId="02A1EA96" w:rsidR="00244529" w:rsidRPr="00A13485" w:rsidRDefault="00610183" w:rsidP="006101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medicine treatment information.</w:t>
            </w:r>
          </w:p>
        </w:tc>
      </w:tr>
      <w:tr w:rsidR="00244529" w:rsidRPr="00A13485" w14:paraId="187FB215"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57493D3A" w14:textId="23DA6BB0" w:rsidR="00244529" w:rsidRPr="00A13485" w:rsidRDefault="00244529" w:rsidP="004B6C88">
            <w:pPr>
              <w:rPr>
                <w:rFonts w:ascii="Times New Roman" w:hAnsi="Times New Roman" w:cs="Times New Roman"/>
                <w:sz w:val="24"/>
                <w:szCs w:val="24"/>
              </w:rPr>
            </w:pPr>
            <w:r w:rsidRPr="00A13485">
              <w:rPr>
                <w:rFonts w:ascii="Times New Roman" w:hAnsi="Times New Roman" w:cs="Times New Roman"/>
                <w:sz w:val="24"/>
                <w:szCs w:val="24"/>
              </w:rPr>
              <w:t>FoodTreatment</w:t>
            </w:r>
          </w:p>
        </w:tc>
        <w:tc>
          <w:tcPr>
            <w:tcW w:w="2545" w:type="dxa"/>
          </w:tcPr>
          <w:p w14:paraId="2FBEB0FD" w14:textId="17674884" w:rsidR="00244529"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4198A85C" w14:textId="601713F0" w:rsidR="00244529" w:rsidRPr="00A13485"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food treatment information.</w:t>
            </w:r>
          </w:p>
        </w:tc>
      </w:tr>
      <w:tr w:rsidR="00610183" w:rsidRPr="00A13485" w14:paraId="13851A1A"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1F27AF3F" w14:textId="74471329" w:rsidR="00610183" w:rsidRPr="00A13485" w:rsidRDefault="00610183" w:rsidP="004B6C88">
            <w:pPr>
              <w:rPr>
                <w:rFonts w:ascii="Times New Roman" w:hAnsi="Times New Roman" w:cs="Times New Roman"/>
                <w:sz w:val="24"/>
                <w:szCs w:val="24"/>
              </w:rPr>
            </w:pPr>
            <w:r w:rsidRPr="00A13485">
              <w:rPr>
                <w:rFonts w:ascii="Times New Roman" w:hAnsi="Times New Roman" w:cs="Times New Roman"/>
                <w:sz w:val="24"/>
                <w:szCs w:val="24"/>
              </w:rPr>
              <w:t>Treatment</w:t>
            </w:r>
          </w:p>
        </w:tc>
        <w:tc>
          <w:tcPr>
            <w:tcW w:w="2545" w:type="dxa"/>
          </w:tcPr>
          <w:p w14:paraId="507ABB55" w14:textId="7055B7F5" w:rsidR="00610183" w:rsidRPr="00A13485" w:rsidRDefault="00610183"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Treatment</w:t>
            </w:r>
          </w:p>
        </w:tc>
        <w:tc>
          <w:tcPr>
            <w:tcW w:w="4145" w:type="dxa"/>
          </w:tcPr>
          <w:p w14:paraId="0F71959B" w14:textId="2D6E1890" w:rsidR="00610183" w:rsidRPr="00A13485" w:rsidRDefault="00610183" w:rsidP="007F36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Contain the </w:t>
            </w:r>
            <w:r w:rsidR="007F3691" w:rsidRPr="00A13485">
              <w:rPr>
                <w:rFonts w:ascii="Times New Roman" w:hAnsi="Times New Roman" w:cs="Times New Roman"/>
                <w:sz w:val="24"/>
                <w:szCs w:val="24"/>
              </w:rPr>
              <w:t>treatment</w:t>
            </w:r>
            <w:r w:rsidRPr="00A13485">
              <w:rPr>
                <w:rFonts w:ascii="Times New Roman" w:hAnsi="Times New Roman" w:cs="Times New Roman"/>
                <w:sz w:val="24"/>
                <w:szCs w:val="24"/>
              </w:rPr>
              <w:t xml:space="preserve"> information.</w:t>
            </w:r>
          </w:p>
        </w:tc>
      </w:tr>
      <w:tr w:rsidR="00610183" w:rsidRPr="00A13485" w14:paraId="34E44C5D" w14:textId="77777777" w:rsidTr="00373238">
        <w:tc>
          <w:tcPr>
            <w:cnfStyle w:val="001000000000" w:firstRow="0" w:lastRow="0" w:firstColumn="1" w:lastColumn="0" w:oddVBand="0" w:evenVBand="0" w:oddHBand="0" w:evenHBand="0" w:firstRowFirstColumn="0" w:firstRowLastColumn="0" w:lastRowFirstColumn="0" w:lastRowLastColumn="0"/>
            <w:tcW w:w="2670" w:type="dxa"/>
          </w:tcPr>
          <w:p w14:paraId="533AAB31" w14:textId="35526ED7" w:rsidR="00610183" w:rsidRPr="00A13485" w:rsidRDefault="00610183" w:rsidP="004B6C88">
            <w:pPr>
              <w:rPr>
                <w:rFonts w:ascii="Times New Roman" w:hAnsi="Times New Roman" w:cs="Times New Roman"/>
                <w:sz w:val="24"/>
                <w:szCs w:val="24"/>
              </w:rPr>
            </w:pPr>
            <w:r w:rsidRPr="00A13485">
              <w:rPr>
                <w:rFonts w:ascii="Times New Roman" w:hAnsi="Times New Roman" w:cs="Times New Roman"/>
                <w:sz w:val="24"/>
                <w:szCs w:val="24"/>
              </w:rPr>
              <w:t>UnitOfFood</w:t>
            </w:r>
          </w:p>
        </w:tc>
        <w:tc>
          <w:tcPr>
            <w:tcW w:w="2545" w:type="dxa"/>
          </w:tcPr>
          <w:p w14:paraId="0CC65C7B" w14:textId="237F2133" w:rsidR="00610183" w:rsidRPr="00A13485" w:rsidRDefault="00610183"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N/A</w:t>
            </w:r>
          </w:p>
        </w:tc>
        <w:tc>
          <w:tcPr>
            <w:tcW w:w="4145" w:type="dxa"/>
          </w:tcPr>
          <w:p w14:paraId="30D6A0D1" w14:textId="680ADBA1" w:rsidR="00610183" w:rsidRPr="00A13485" w:rsidRDefault="00610183" w:rsidP="006101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Not exist in conceptual diagram. But needed in class diagram to contain the unit of food information.</w:t>
            </w:r>
          </w:p>
        </w:tc>
      </w:tr>
    </w:tbl>
    <w:p w14:paraId="4AEE9E1F" w14:textId="6A8206B4" w:rsidR="00142444"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0" w:name="_Toc437183400"/>
      <w:r w:rsidRPr="00A13485">
        <w:rPr>
          <w:rFonts w:ascii="Times New Roman" w:eastAsiaTheme="minorHAnsi" w:hAnsi="Times New Roman" w:cs="Times New Roman"/>
          <w:b w:val="0"/>
          <w:bCs w:val="0"/>
          <w:i/>
          <w:iCs/>
          <w:color w:val="244061" w:themeColor="accent1" w:themeShade="80"/>
          <w:sz w:val="24"/>
          <w:lang w:val="en-US" w:eastAsia="en-US"/>
        </w:rPr>
        <w:lastRenderedPageBreak/>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51</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dictionary: Describe Class</w:t>
      </w:r>
      <w:bookmarkEnd w:id="70"/>
    </w:p>
    <w:p w14:paraId="4F995D0B" w14:textId="11EF355D" w:rsidR="00C62790" w:rsidRPr="00A13485" w:rsidRDefault="00C62790" w:rsidP="00283440">
      <w:pPr>
        <w:pStyle w:val="Heading3"/>
      </w:pPr>
      <w:bookmarkStart w:id="71" w:name="_Toc437182762"/>
      <w:r w:rsidRPr="00A13485">
        <w:t>Class Diagram Explanation</w:t>
      </w:r>
      <w:bookmarkEnd w:id="71"/>
    </w:p>
    <w:p w14:paraId="15098A65" w14:textId="5990B3FA" w:rsidR="007F3691" w:rsidRPr="00A13485" w:rsidRDefault="007F3691" w:rsidP="007F3691">
      <w:pPr>
        <w:pStyle w:val="Heading4"/>
        <w:rPr>
          <w:rFonts w:ascii="Times New Roman" w:hAnsi="Times New Roman" w:cs="Times New Roman"/>
        </w:rPr>
      </w:pPr>
      <w:r w:rsidRPr="00A13485">
        <w:rPr>
          <w:rFonts w:ascii="Times New Roman" w:hAnsi="Times New Roman" w:cs="Times New Roman"/>
        </w:rPr>
        <w:t>Account</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4A0B38" w:rsidRPr="00A13485" w14:paraId="01C2ABA8"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88EAA54" w14:textId="77777777" w:rsidR="004A0B38" w:rsidRPr="00A13485" w:rsidRDefault="004A0B38" w:rsidP="001822E0">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177" w:type="dxa"/>
          </w:tcPr>
          <w:p w14:paraId="34291954" w14:textId="77777777" w:rsidR="004A0B38" w:rsidRPr="00A13485" w:rsidRDefault="004A0B3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2123" w:type="dxa"/>
          </w:tcPr>
          <w:p w14:paraId="27BD89ED" w14:textId="77777777" w:rsidR="004A0B38" w:rsidRPr="00A13485" w:rsidRDefault="004A0B3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764" w:type="dxa"/>
          </w:tcPr>
          <w:p w14:paraId="2D611DD8" w14:textId="77777777" w:rsidR="004A0B38" w:rsidRPr="00A13485" w:rsidRDefault="004A0B3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4A0B38" w:rsidRPr="00A13485" w14:paraId="7A50639C"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24400AC0" w14:textId="77777777"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Id</w:t>
            </w:r>
          </w:p>
        </w:tc>
        <w:tc>
          <w:tcPr>
            <w:tcW w:w="2177" w:type="dxa"/>
          </w:tcPr>
          <w:p w14:paraId="47E91C80" w14:textId="77777777"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54F7468C" w14:textId="77777777"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2D5A3FDA" w14:textId="30B7F7AF" w:rsidR="004A0B38" w:rsidRPr="00A13485" w:rsidRDefault="004A0B38" w:rsidP="004A0B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an account</w:t>
            </w:r>
          </w:p>
        </w:tc>
      </w:tr>
      <w:tr w:rsidR="004A0B38" w:rsidRPr="00A13485" w14:paraId="67523019"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790A5A92" w14:textId="05790E01"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Username</w:t>
            </w:r>
          </w:p>
        </w:tc>
        <w:tc>
          <w:tcPr>
            <w:tcW w:w="2177" w:type="dxa"/>
          </w:tcPr>
          <w:p w14:paraId="1D417978" w14:textId="74A0BA93"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73DDAFC1" w14:textId="77777777"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1AAC840A" w14:textId="62AE6A49" w:rsidR="004A0B38" w:rsidRPr="00A13485" w:rsidRDefault="004A0B38" w:rsidP="004A0B3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username.</w:t>
            </w:r>
          </w:p>
        </w:tc>
      </w:tr>
      <w:tr w:rsidR="004A0B38" w:rsidRPr="00A13485" w14:paraId="7A1A16B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570C1F53" w14:textId="54E7283D"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Password</w:t>
            </w:r>
          </w:p>
        </w:tc>
        <w:tc>
          <w:tcPr>
            <w:tcW w:w="2177" w:type="dxa"/>
          </w:tcPr>
          <w:p w14:paraId="071A90BE" w14:textId="77777777"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212F777B" w14:textId="77777777"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350774D6" w14:textId="5371EE9D" w:rsidR="004A0B38" w:rsidRPr="00A13485" w:rsidRDefault="004A0B38" w:rsidP="004A0B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password.</w:t>
            </w:r>
          </w:p>
        </w:tc>
      </w:tr>
      <w:tr w:rsidR="004A0B38" w:rsidRPr="00A13485" w14:paraId="5872F242"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55E5AC84" w14:textId="5FF55D79"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Email</w:t>
            </w:r>
          </w:p>
        </w:tc>
        <w:tc>
          <w:tcPr>
            <w:tcW w:w="2177" w:type="dxa"/>
          </w:tcPr>
          <w:p w14:paraId="6718158C" w14:textId="77777777"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21FF94A5" w14:textId="77777777"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64F65049" w14:textId="5DD9F1BE" w:rsidR="004A0B38" w:rsidRPr="00A13485" w:rsidRDefault="004A0B38" w:rsidP="004A0B3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email of user.</w:t>
            </w:r>
          </w:p>
        </w:tc>
      </w:tr>
      <w:tr w:rsidR="004A0B38" w:rsidRPr="00A13485" w14:paraId="16010B5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4CC4C3D7" w14:textId="6FEC2D0B"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FullName</w:t>
            </w:r>
          </w:p>
        </w:tc>
        <w:tc>
          <w:tcPr>
            <w:tcW w:w="2177" w:type="dxa"/>
          </w:tcPr>
          <w:p w14:paraId="3399DE3B" w14:textId="7033A3EB"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30EF5015" w14:textId="77777777"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67DFF684" w14:textId="21DBD94E" w:rsidR="004A0B38" w:rsidRPr="00A13485" w:rsidRDefault="004A0B38" w:rsidP="004A0B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full name of user.</w:t>
            </w:r>
          </w:p>
        </w:tc>
      </w:tr>
      <w:tr w:rsidR="004A0B38" w:rsidRPr="00A13485" w14:paraId="6CA5D745"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411C8C81" w14:textId="6D1D7469"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Status</w:t>
            </w:r>
          </w:p>
        </w:tc>
        <w:tc>
          <w:tcPr>
            <w:tcW w:w="2177" w:type="dxa"/>
          </w:tcPr>
          <w:p w14:paraId="7F46F56B" w14:textId="0B257DB3" w:rsidR="004A0B38" w:rsidRPr="00A13485" w:rsidRDefault="002F6779"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604211CA" w14:textId="77777777"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61B15F67" w14:textId="0A2C3AD7"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status of account.</w:t>
            </w:r>
          </w:p>
        </w:tc>
      </w:tr>
      <w:tr w:rsidR="004A0B38" w:rsidRPr="00A13485" w14:paraId="61BB418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1405EA4" w14:textId="2F4AA740"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DateOfBirth</w:t>
            </w:r>
          </w:p>
        </w:tc>
        <w:tc>
          <w:tcPr>
            <w:tcW w:w="2177" w:type="dxa"/>
          </w:tcPr>
          <w:p w14:paraId="0D7B74B3" w14:textId="15136D28"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Timestamp</w:t>
            </w:r>
          </w:p>
        </w:tc>
        <w:tc>
          <w:tcPr>
            <w:tcW w:w="2123" w:type="dxa"/>
          </w:tcPr>
          <w:p w14:paraId="5438B691" w14:textId="77777777"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1EC0B3B7" w14:textId="2DA158E3" w:rsidR="004A0B38" w:rsidRPr="00A13485" w:rsidRDefault="004A0B38" w:rsidP="004A0B3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birthday of user.</w:t>
            </w:r>
          </w:p>
        </w:tc>
      </w:tr>
      <w:tr w:rsidR="004A0B38" w:rsidRPr="00A13485" w14:paraId="5D8FD09C"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67CEC8C3" w14:textId="7CE496D3"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Gender</w:t>
            </w:r>
          </w:p>
        </w:tc>
        <w:tc>
          <w:tcPr>
            <w:tcW w:w="2177" w:type="dxa"/>
          </w:tcPr>
          <w:p w14:paraId="02F8DB6D" w14:textId="0748D757" w:rsidR="004A0B38" w:rsidRPr="00A13485" w:rsidRDefault="002F6779"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20069E5F" w14:textId="77777777" w:rsidR="004A0B38" w:rsidRPr="00A13485" w:rsidRDefault="004A0B3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38F657B7" w14:textId="6E411778" w:rsidR="004A0B38" w:rsidRPr="00A13485" w:rsidRDefault="004A0B38" w:rsidP="004A0B3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gender of user.</w:t>
            </w:r>
          </w:p>
        </w:tc>
      </w:tr>
      <w:tr w:rsidR="004A0B38" w:rsidRPr="00A13485" w14:paraId="135393AD"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A8B19D6" w14:textId="085501C8" w:rsidR="004A0B38" w:rsidRPr="00A13485" w:rsidRDefault="004A0B38" w:rsidP="001822E0">
            <w:pPr>
              <w:rPr>
                <w:rFonts w:ascii="Times New Roman" w:hAnsi="Times New Roman" w:cs="Times New Roman"/>
                <w:sz w:val="24"/>
              </w:rPr>
            </w:pPr>
            <w:r w:rsidRPr="00A13485">
              <w:rPr>
                <w:rFonts w:ascii="Times New Roman" w:hAnsi="Times New Roman" w:cs="Times New Roman"/>
                <w:sz w:val="24"/>
              </w:rPr>
              <w:t>UpdateTime</w:t>
            </w:r>
          </w:p>
        </w:tc>
        <w:tc>
          <w:tcPr>
            <w:tcW w:w="2177" w:type="dxa"/>
          </w:tcPr>
          <w:p w14:paraId="756B115D" w14:textId="5C91F822"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Timestamp</w:t>
            </w:r>
          </w:p>
        </w:tc>
        <w:tc>
          <w:tcPr>
            <w:tcW w:w="2123" w:type="dxa"/>
          </w:tcPr>
          <w:p w14:paraId="278608D5" w14:textId="522E5C0B"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5C0DAA85" w14:textId="64573836" w:rsidR="004A0B38" w:rsidRPr="00A13485" w:rsidRDefault="004A0B3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day processes updating account.</w:t>
            </w:r>
          </w:p>
        </w:tc>
      </w:tr>
    </w:tbl>
    <w:p w14:paraId="1F55587C" w14:textId="75727A79" w:rsidR="007F3691"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2" w:name="_Toc437183401"/>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52</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Account</w:t>
      </w:r>
      <w:bookmarkEnd w:id="72"/>
    </w:p>
    <w:p w14:paraId="2CD08E53" w14:textId="79499683" w:rsidR="007F3691" w:rsidRPr="00A13485" w:rsidRDefault="007F3691" w:rsidP="007F3691">
      <w:pPr>
        <w:pStyle w:val="Heading4"/>
        <w:rPr>
          <w:rFonts w:ascii="Times New Roman" w:hAnsi="Times New Roman" w:cs="Times New Roman"/>
        </w:rPr>
      </w:pPr>
      <w:r w:rsidRPr="00A13485">
        <w:rPr>
          <w:rFonts w:ascii="Times New Roman" w:hAnsi="Times New Roman" w:cs="Times New Roman"/>
        </w:rPr>
        <w:t>Role</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0206B8" w:rsidRPr="00A13485" w14:paraId="177483BB"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8EC9876" w14:textId="77777777" w:rsidR="000206B8" w:rsidRPr="00A13485" w:rsidRDefault="000206B8" w:rsidP="001822E0">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177" w:type="dxa"/>
          </w:tcPr>
          <w:p w14:paraId="57A1DCF4" w14:textId="77777777" w:rsidR="000206B8" w:rsidRPr="00A13485" w:rsidRDefault="000206B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2123" w:type="dxa"/>
          </w:tcPr>
          <w:p w14:paraId="77A660AB" w14:textId="77777777" w:rsidR="000206B8" w:rsidRPr="00A13485" w:rsidRDefault="000206B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764" w:type="dxa"/>
          </w:tcPr>
          <w:p w14:paraId="44D76CC4" w14:textId="77777777" w:rsidR="000206B8" w:rsidRPr="00A13485" w:rsidRDefault="000206B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0206B8" w:rsidRPr="00A13485" w14:paraId="4F2C07B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BEE5F51" w14:textId="77777777" w:rsidR="000206B8" w:rsidRPr="00A13485" w:rsidRDefault="000206B8" w:rsidP="001822E0">
            <w:pPr>
              <w:rPr>
                <w:rFonts w:ascii="Times New Roman" w:hAnsi="Times New Roman" w:cs="Times New Roman"/>
                <w:sz w:val="24"/>
              </w:rPr>
            </w:pPr>
            <w:r w:rsidRPr="00A13485">
              <w:rPr>
                <w:rFonts w:ascii="Times New Roman" w:hAnsi="Times New Roman" w:cs="Times New Roman"/>
                <w:sz w:val="24"/>
              </w:rPr>
              <w:t>Id</w:t>
            </w:r>
          </w:p>
        </w:tc>
        <w:tc>
          <w:tcPr>
            <w:tcW w:w="2177" w:type="dxa"/>
          </w:tcPr>
          <w:p w14:paraId="32CBA415"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496284A2"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63870DDF" w14:textId="6FD4593C" w:rsidR="000206B8" w:rsidRPr="00A13485" w:rsidRDefault="000206B8" w:rsidP="000206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role.</w:t>
            </w:r>
          </w:p>
        </w:tc>
      </w:tr>
      <w:tr w:rsidR="000206B8" w:rsidRPr="00A13485" w14:paraId="30688F7A"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6731D4CB" w14:textId="161A5E0F" w:rsidR="000206B8" w:rsidRPr="00A13485" w:rsidRDefault="000206B8" w:rsidP="001822E0">
            <w:pPr>
              <w:rPr>
                <w:rFonts w:ascii="Times New Roman" w:hAnsi="Times New Roman" w:cs="Times New Roman"/>
                <w:sz w:val="24"/>
              </w:rPr>
            </w:pPr>
            <w:r w:rsidRPr="00A13485">
              <w:rPr>
                <w:rFonts w:ascii="Times New Roman" w:hAnsi="Times New Roman" w:cs="Times New Roman"/>
                <w:sz w:val="24"/>
              </w:rPr>
              <w:t>RoleName</w:t>
            </w:r>
          </w:p>
        </w:tc>
        <w:tc>
          <w:tcPr>
            <w:tcW w:w="2177" w:type="dxa"/>
          </w:tcPr>
          <w:p w14:paraId="7DBD689A" w14:textId="77777777" w:rsidR="000206B8" w:rsidRPr="00A13485" w:rsidRDefault="000206B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6662DB9F" w14:textId="77777777" w:rsidR="000206B8" w:rsidRPr="00A13485" w:rsidRDefault="000206B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79905061" w14:textId="2D8C5703" w:rsidR="000206B8" w:rsidRPr="00A13485" w:rsidRDefault="000206B8" w:rsidP="000206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name of role.</w:t>
            </w:r>
          </w:p>
        </w:tc>
      </w:tr>
      <w:tr w:rsidR="000206B8" w:rsidRPr="00A13485" w14:paraId="6AD2CAAB"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6550713" w14:textId="1FDCDD25" w:rsidR="000206B8" w:rsidRPr="00A13485" w:rsidRDefault="000206B8" w:rsidP="001822E0">
            <w:pPr>
              <w:rPr>
                <w:rFonts w:ascii="Times New Roman" w:hAnsi="Times New Roman" w:cs="Times New Roman"/>
                <w:sz w:val="24"/>
              </w:rPr>
            </w:pPr>
            <w:r w:rsidRPr="00A13485">
              <w:rPr>
                <w:rFonts w:ascii="Times New Roman" w:hAnsi="Times New Roman" w:cs="Times New Roman"/>
                <w:sz w:val="24"/>
              </w:rPr>
              <w:t>Description</w:t>
            </w:r>
          </w:p>
        </w:tc>
        <w:tc>
          <w:tcPr>
            <w:tcW w:w="2177" w:type="dxa"/>
          </w:tcPr>
          <w:p w14:paraId="76FD2FE0"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6A22AB9E"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4F1EC75B" w14:textId="2CBBF50C" w:rsidR="000206B8" w:rsidRPr="00A13485" w:rsidRDefault="000206B8" w:rsidP="000206B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description about a role.</w:t>
            </w:r>
          </w:p>
        </w:tc>
      </w:tr>
    </w:tbl>
    <w:p w14:paraId="7142D54C" w14:textId="7563F3CB"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3" w:name="_Toc437183402"/>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53</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Role</w:t>
      </w:r>
      <w:bookmarkEnd w:id="73"/>
    </w:p>
    <w:p w14:paraId="57F0C4CB" w14:textId="17200A84" w:rsidR="007F3691" w:rsidRPr="00A13485" w:rsidRDefault="007F3691" w:rsidP="007F3691">
      <w:pPr>
        <w:pStyle w:val="Heading4"/>
        <w:rPr>
          <w:rFonts w:ascii="Times New Roman" w:hAnsi="Times New Roman" w:cs="Times New Roman"/>
        </w:rPr>
      </w:pPr>
      <w:r w:rsidRPr="00A13485">
        <w:rPr>
          <w:rFonts w:ascii="Times New Roman" w:hAnsi="Times New Roman" w:cs="Times New Roman"/>
        </w:rPr>
        <w:t>Notify</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0206B8" w:rsidRPr="00A13485" w14:paraId="6A5EE225"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8300065" w14:textId="77777777" w:rsidR="000206B8" w:rsidRPr="00A13485" w:rsidRDefault="000206B8" w:rsidP="001822E0">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177" w:type="dxa"/>
          </w:tcPr>
          <w:p w14:paraId="248BF989" w14:textId="77777777" w:rsidR="000206B8" w:rsidRPr="00A13485" w:rsidRDefault="000206B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2123" w:type="dxa"/>
          </w:tcPr>
          <w:p w14:paraId="28F0C441" w14:textId="77777777" w:rsidR="000206B8" w:rsidRPr="00A13485" w:rsidRDefault="000206B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764" w:type="dxa"/>
          </w:tcPr>
          <w:p w14:paraId="37A5B008" w14:textId="77777777" w:rsidR="000206B8" w:rsidRPr="00A13485" w:rsidRDefault="000206B8"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0206B8" w:rsidRPr="00A13485" w14:paraId="7BEB6E0A"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55168AF8" w14:textId="77777777" w:rsidR="000206B8" w:rsidRPr="00A13485" w:rsidRDefault="000206B8" w:rsidP="001822E0">
            <w:pPr>
              <w:rPr>
                <w:rFonts w:ascii="Times New Roman" w:hAnsi="Times New Roman" w:cs="Times New Roman"/>
                <w:sz w:val="24"/>
              </w:rPr>
            </w:pPr>
            <w:r w:rsidRPr="00A13485">
              <w:rPr>
                <w:rFonts w:ascii="Times New Roman" w:hAnsi="Times New Roman" w:cs="Times New Roman"/>
                <w:sz w:val="24"/>
              </w:rPr>
              <w:t>Id</w:t>
            </w:r>
          </w:p>
        </w:tc>
        <w:tc>
          <w:tcPr>
            <w:tcW w:w="2177" w:type="dxa"/>
          </w:tcPr>
          <w:p w14:paraId="5CDE2AA7"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52172B59"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5DE6D7A3"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role.</w:t>
            </w:r>
          </w:p>
        </w:tc>
      </w:tr>
      <w:tr w:rsidR="000206B8" w:rsidRPr="00A13485" w14:paraId="6C4E7566"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11E97012" w14:textId="1BD506AA" w:rsidR="000206B8" w:rsidRPr="00A13485" w:rsidRDefault="000206B8" w:rsidP="001822E0">
            <w:pPr>
              <w:rPr>
                <w:rFonts w:ascii="Times New Roman" w:hAnsi="Times New Roman" w:cs="Times New Roman"/>
                <w:sz w:val="24"/>
              </w:rPr>
            </w:pPr>
            <w:r w:rsidRPr="00A13485">
              <w:rPr>
                <w:rFonts w:ascii="Times New Roman" w:hAnsi="Times New Roman" w:cs="Times New Roman"/>
                <w:sz w:val="24"/>
              </w:rPr>
              <w:t>Type</w:t>
            </w:r>
          </w:p>
        </w:tc>
        <w:tc>
          <w:tcPr>
            <w:tcW w:w="2177" w:type="dxa"/>
          </w:tcPr>
          <w:p w14:paraId="437D0E86" w14:textId="79496ADA" w:rsidR="000206B8" w:rsidRPr="00A13485" w:rsidRDefault="002F6779"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2FA2F60F" w14:textId="77777777" w:rsidR="000206B8" w:rsidRPr="00A13485" w:rsidRDefault="000206B8"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19C66CF3" w14:textId="5A5C11F2" w:rsidR="000206B8" w:rsidRPr="00A13485" w:rsidRDefault="000206B8" w:rsidP="000206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type of notify.</w:t>
            </w:r>
          </w:p>
        </w:tc>
      </w:tr>
      <w:tr w:rsidR="000206B8" w:rsidRPr="00A13485" w14:paraId="0CAF8970"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8FAC311" w14:textId="3C37FFA2" w:rsidR="000206B8" w:rsidRPr="00A13485" w:rsidRDefault="000206B8" w:rsidP="001822E0">
            <w:pPr>
              <w:rPr>
                <w:rFonts w:ascii="Times New Roman" w:hAnsi="Times New Roman" w:cs="Times New Roman"/>
                <w:sz w:val="24"/>
              </w:rPr>
            </w:pPr>
            <w:r w:rsidRPr="00A13485">
              <w:rPr>
                <w:rFonts w:ascii="Times New Roman" w:hAnsi="Times New Roman" w:cs="Times New Roman"/>
                <w:sz w:val="24"/>
              </w:rPr>
              <w:t>Status</w:t>
            </w:r>
          </w:p>
        </w:tc>
        <w:tc>
          <w:tcPr>
            <w:tcW w:w="2177" w:type="dxa"/>
          </w:tcPr>
          <w:p w14:paraId="671A2423" w14:textId="53C138DC" w:rsidR="000206B8" w:rsidRPr="00A13485" w:rsidRDefault="002F6779"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70E93F0F" w14:textId="77777777" w:rsidR="000206B8" w:rsidRPr="00A13485" w:rsidRDefault="000206B8"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3F251551" w14:textId="00CCA0AD" w:rsidR="000206B8" w:rsidRPr="00A13485" w:rsidRDefault="000206B8"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 xml:space="preserve">The </w:t>
            </w:r>
            <w:r w:rsidR="00530D47" w:rsidRPr="00A13485">
              <w:rPr>
                <w:rFonts w:ascii="Times New Roman" w:hAnsi="Times New Roman" w:cs="Times New Roman"/>
                <w:sz w:val="24"/>
              </w:rPr>
              <w:t>status of notify</w:t>
            </w:r>
            <w:r w:rsidRPr="00A13485">
              <w:rPr>
                <w:rFonts w:ascii="Times New Roman" w:hAnsi="Times New Roman" w:cs="Times New Roman"/>
                <w:sz w:val="24"/>
              </w:rPr>
              <w:t>.</w:t>
            </w:r>
          </w:p>
        </w:tc>
      </w:tr>
    </w:tbl>
    <w:p w14:paraId="2BFDC2A4" w14:textId="4B639E93"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4" w:name="_Toc437183403"/>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54</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Notify</w:t>
      </w:r>
      <w:bookmarkEnd w:id="74"/>
    </w:p>
    <w:p w14:paraId="4ABA73E4" w14:textId="4340339C" w:rsidR="007F3691" w:rsidRPr="00A13485" w:rsidRDefault="007F3691" w:rsidP="007F3691">
      <w:pPr>
        <w:pStyle w:val="Heading4"/>
        <w:rPr>
          <w:rFonts w:ascii="Times New Roman" w:hAnsi="Times New Roman" w:cs="Times New Roman"/>
        </w:rPr>
      </w:pPr>
      <w:r w:rsidRPr="00A13485">
        <w:rPr>
          <w:rFonts w:ascii="Times New Roman" w:hAnsi="Times New Roman" w:cs="Times New Roman"/>
        </w:rPr>
        <w:t>Doctor</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530D47" w:rsidRPr="00A13485" w14:paraId="26497D6F"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4905583B" w14:textId="77777777" w:rsidR="00530D47" w:rsidRPr="00A13485" w:rsidRDefault="00530D47" w:rsidP="001822E0">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177" w:type="dxa"/>
          </w:tcPr>
          <w:p w14:paraId="6D1698DC"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2123" w:type="dxa"/>
          </w:tcPr>
          <w:p w14:paraId="16F3306D"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764" w:type="dxa"/>
          </w:tcPr>
          <w:p w14:paraId="0A958CDC"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530D47" w:rsidRPr="00A13485" w14:paraId="1F1073E1"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C5DD6ED" w14:textId="77777777"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Id</w:t>
            </w:r>
          </w:p>
        </w:tc>
        <w:tc>
          <w:tcPr>
            <w:tcW w:w="2177" w:type="dxa"/>
          </w:tcPr>
          <w:p w14:paraId="670B2680"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31D0E5A0"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3605FEE5" w14:textId="6E7FCA08" w:rsidR="00530D47" w:rsidRPr="00A13485"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doctor.</w:t>
            </w:r>
          </w:p>
        </w:tc>
      </w:tr>
      <w:tr w:rsidR="00530D47" w:rsidRPr="00A13485" w14:paraId="4D3467DB"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553A4CAA" w14:textId="59015EFD"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Major</w:t>
            </w:r>
          </w:p>
        </w:tc>
        <w:tc>
          <w:tcPr>
            <w:tcW w:w="2177" w:type="dxa"/>
          </w:tcPr>
          <w:p w14:paraId="389BEC00"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50B99876"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7B1AC63F" w14:textId="0D5ED743" w:rsidR="00530D47" w:rsidRPr="00A13485"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major of doctor.</w:t>
            </w:r>
          </w:p>
        </w:tc>
      </w:tr>
    </w:tbl>
    <w:p w14:paraId="4120D523" w14:textId="43F3B36B"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5" w:name="_Toc437183404"/>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55</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Doctor</w:t>
      </w:r>
      <w:bookmarkEnd w:id="75"/>
    </w:p>
    <w:p w14:paraId="39105877" w14:textId="79470BBD" w:rsidR="00530D47" w:rsidRPr="00A13485" w:rsidRDefault="007F3691" w:rsidP="00530D47">
      <w:pPr>
        <w:pStyle w:val="Heading4"/>
        <w:rPr>
          <w:rFonts w:ascii="Times New Roman" w:hAnsi="Times New Roman" w:cs="Times New Roman"/>
        </w:rPr>
      </w:pPr>
      <w:r w:rsidRPr="00A13485">
        <w:rPr>
          <w:rFonts w:ascii="Times New Roman" w:hAnsi="Times New Roman" w:cs="Times New Roman"/>
        </w:rPr>
        <w:t>Patient</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530D47" w:rsidRPr="00A13485" w14:paraId="3A968281"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09120A01" w14:textId="77777777" w:rsidR="00530D47" w:rsidRPr="00A13485" w:rsidRDefault="00530D47" w:rsidP="001822E0">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177" w:type="dxa"/>
          </w:tcPr>
          <w:p w14:paraId="14168EF3"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2123" w:type="dxa"/>
          </w:tcPr>
          <w:p w14:paraId="4076B7CD"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764" w:type="dxa"/>
          </w:tcPr>
          <w:p w14:paraId="2575FDCE"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530D47" w:rsidRPr="00A13485" w14:paraId="63F3F515"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B197152" w14:textId="77777777"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Id</w:t>
            </w:r>
          </w:p>
        </w:tc>
        <w:tc>
          <w:tcPr>
            <w:tcW w:w="2177" w:type="dxa"/>
          </w:tcPr>
          <w:p w14:paraId="5A1D2430"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2123" w:type="dxa"/>
          </w:tcPr>
          <w:p w14:paraId="2B0237A1"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0F1CEE70" w14:textId="46A224F4" w:rsidR="00530D47" w:rsidRPr="00A13485"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patient.</w:t>
            </w:r>
          </w:p>
        </w:tc>
      </w:tr>
      <w:tr w:rsidR="00530D47" w:rsidRPr="00A13485" w14:paraId="562A2F63"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210E21E3" w14:textId="5DCAC38A"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BarCode</w:t>
            </w:r>
          </w:p>
        </w:tc>
        <w:tc>
          <w:tcPr>
            <w:tcW w:w="2177" w:type="dxa"/>
          </w:tcPr>
          <w:p w14:paraId="3636D396"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2123" w:type="dxa"/>
          </w:tcPr>
          <w:p w14:paraId="705FFE53"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764" w:type="dxa"/>
          </w:tcPr>
          <w:p w14:paraId="2DACB861" w14:textId="68D8DB59" w:rsidR="00530D47" w:rsidRPr="00A13485"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barcode of ordinal number.</w:t>
            </w:r>
          </w:p>
        </w:tc>
      </w:tr>
    </w:tbl>
    <w:p w14:paraId="239D651A" w14:textId="1C451B46"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6" w:name="_Toc437183405"/>
      <w:r w:rsidRPr="00A13485">
        <w:rPr>
          <w:rFonts w:ascii="Times New Roman" w:eastAsiaTheme="minorHAnsi" w:hAnsi="Times New Roman" w:cs="Times New Roman"/>
          <w:b w:val="0"/>
          <w:bCs w:val="0"/>
          <w:i/>
          <w:iCs/>
          <w:color w:val="244061" w:themeColor="accent1" w:themeShade="80"/>
          <w:sz w:val="24"/>
          <w:lang w:val="en-US" w:eastAsia="en-US"/>
        </w:rPr>
        <w:lastRenderedPageBreak/>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56</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Patient</w:t>
      </w:r>
      <w:bookmarkEnd w:id="76"/>
    </w:p>
    <w:p w14:paraId="0A681A99" w14:textId="6D946DBD" w:rsidR="00530D47" w:rsidRPr="00A13485" w:rsidRDefault="007F3691" w:rsidP="00530D47">
      <w:pPr>
        <w:pStyle w:val="Heading4"/>
        <w:rPr>
          <w:rFonts w:ascii="Times New Roman" w:hAnsi="Times New Roman" w:cs="Times New Roman"/>
        </w:rPr>
      </w:pPr>
      <w:r w:rsidRPr="00A13485">
        <w:rPr>
          <w:rFonts w:ascii="Times New Roman" w:hAnsi="Times New Roman" w:cs="Times New Roman"/>
        </w:rPr>
        <w:t>ParamMeasurement</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530D47" w:rsidRPr="00A13485" w14:paraId="5B89C754"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2A8F0D01" w14:textId="77777777" w:rsidR="00530D47" w:rsidRPr="00A13485" w:rsidRDefault="00530D47" w:rsidP="001822E0">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043" w:type="dxa"/>
          </w:tcPr>
          <w:p w14:paraId="4CF2A69F"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1972" w:type="dxa"/>
          </w:tcPr>
          <w:p w14:paraId="13EEF1A3"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596" w:type="dxa"/>
          </w:tcPr>
          <w:p w14:paraId="50B8C5D1" w14:textId="77777777" w:rsidR="00530D47" w:rsidRPr="00A13485" w:rsidRDefault="00530D47" w:rsidP="001822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530D47" w:rsidRPr="00A13485" w14:paraId="340A8044"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4FB0CAA4" w14:textId="77777777"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Id</w:t>
            </w:r>
          </w:p>
        </w:tc>
        <w:tc>
          <w:tcPr>
            <w:tcW w:w="2043" w:type="dxa"/>
          </w:tcPr>
          <w:p w14:paraId="4C5AC959"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51EB3804"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47D0E5BE" w14:textId="49A84D89" w:rsidR="00530D47" w:rsidRPr="00A13485"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parameter measurements.</w:t>
            </w:r>
          </w:p>
        </w:tc>
      </w:tr>
      <w:tr w:rsidR="00530D47" w:rsidRPr="00A13485" w14:paraId="6DF7C92A"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11E78D2B" w14:textId="3D678C75"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MeasurementMinRange</w:t>
            </w:r>
          </w:p>
        </w:tc>
        <w:tc>
          <w:tcPr>
            <w:tcW w:w="2043" w:type="dxa"/>
          </w:tcPr>
          <w:p w14:paraId="7B1F63A3" w14:textId="0CEA3EF6" w:rsidR="00530D47" w:rsidRPr="00A13485" w:rsidRDefault="002F6779"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7E3E6D2E"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3BEF7F6A" w14:textId="40DD764D" w:rsidR="00530D47" w:rsidRPr="00A13485"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min range of measurement.</w:t>
            </w:r>
          </w:p>
        </w:tc>
      </w:tr>
      <w:tr w:rsidR="00530D47" w:rsidRPr="00A13485" w14:paraId="6BB45A7F"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5ED5149" w14:textId="6F730EE2"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MeasurementMaxRange</w:t>
            </w:r>
          </w:p>
        </w:tc>
        <w:tc>
          <w:tcPr>
            <w:tcW w:w="2043" w:type="dxa"/>
          </w:tcPr>
          <w:p w14:paraId="0C542F45" w14:textId="45461DAF" w:rsidR="00530D47" w:rsidRPr="00A13485" w:rsidRDefault="002F6779"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14A62410"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44C243EB" w14:textId="09A29B46"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max range of measurement.</w:t>
            </w:r>
          </w:p>
        </w:tc>
      </w:tr>
      <w:tr w:rsidR="00530D47" w:rsidRPr="00A13485" w14:paraId="5E87CF95"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0100A8F6" w14:textId="52E7BB4B"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MeasurementName</w:t>
            </w:r>
          </w:p>
        </w:tc>
        <w:tc>
          <w:tcPr>
            <w:tcW w:w="2043" w:type="dxa"/>
          </w:tcPr>
          <w:p w14:paraId="115E8B5C"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72" w:type="dxa"/>
          </w:tcPr>
          <w:p w14:paraId="7314FF6B"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07979DA7" w14:textId="24F6830B" w:rsidR="00530D47" w:rsidRPr="00A13485"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name of measurement.</w:t>
            </w:r>
          </w:p>
        </w:tc>
      </w:tr>
      <w:tr w:rsidR="00530D47" w:rsidRPr="00A13485" w14:paraId="0ED02CC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1B335EA6" w14:textId="61D77C10" w:rsidR="00530D47" w:rsidRPr="00A13485" w:rsidRDefault="00530D47" w:rsidP="00530D47">
            <w:pPr>
              <w:rPr>
                <w:rFonts w:ascii="Times New Roman" w:hAnsi="Times New Roman" w:cs="Times New Roman"/>
                <w:sz w:val="24"/>
              </w:rPr>
            </w:pPr>
            <w:r w:rsidRPr="00A13485">
              <w:rPr>
                <w:rFonts w:ascii="Times New Roman" w:hAnsi="Times New Roman" w:cs="Times New Roman"/>
                <w:sz w:val="24"/>
              </w:rPr>
              <w:t>MeasurementType</w:t>
            </w:r>
          </w:p>
        </w:tc>
        <w:tc>
          <w:tcPr>
            <w:tcW w:w="2043" w:type="dxa"/>
          </w:tcPr>
          <w:p w14:paraId="1CC2BFC7"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72" w:type="dxa"/>
          </w:tcPr>
          <w:p w14:paraId="7643F4FB"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281A2A29" w14:textId="53EB8B51" w:rsidR="00530D47" w:rsidRPr="00A13485"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type of measurement.</w:t>
            </w:r>
          </w:p>
        </w:tc>
      </w:tr>
      <w:tr w:rsidR="00530D47" w:rsidRPr="00A13485" w14:paraId="05386DF1"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6353A05E" w14:textId="23696D71"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PositionHaveValue</w:t>
            </w:r>
          </w:p>
        </w:tc>
        <w:tc>
          <w:tcPr>
            <w:tcW w:w="2043" w:type="dxa"/>
          </w:tcPr>
          <w:p w14:paraId="1A3C2592" w14:textId="135E933D" w:rsidR="00530D47" w:rsidRPr="00A13485" w:rsidRDefault="002F6779"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107A0957"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34C50408" w14:textId="26175C16" w:rsidR="00530D47" w:rsidRPr="00A13485"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position having value of measurement.</w:t>
            </w:r>
          </w:p>
        </w:tc>
      </w:tr>
      <w:tr w:rsidR="00530D47" w:rsidRPr="00A13485" w14:paraId="35C5D050"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60DE7185" w14:textId="01AF61FF"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Type</w:t>
            </w:r>
          </w:p>
        </w:tc>
        <w:tc>
          <w:tcPr>
            <w:tcW w:w="2043" w:type="dxa"/>
          </w:tcPr>
          <w:p w14:paraId="50B5D348" w14:textId="581FF467" w:rsidR="00530D47" w:rsidRPr="00A13485" w:rsidRDefault="002F6779"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6A77546F"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7EEF1A03" w14:textId="1D339370" w:rsidR="00530D47" w:rsidRPr="00A13485"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type of measurement.</w:t>
            </w:r>
          </w:p>
        </w:tc>
      </w:tr>
      <w:tr w:rsidR="00530D47" w:rsidRPr="00A13485" w14:paraId="366F351E"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00D56435" w14:textId="337551B7"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Uuid</w:t>
            </w:r>
          </w:p>
        </w:tc>
        <w:tc>
          <w:tcPr>
            <w:tcW w:w="2043" w:type="dxa"/>
          </w:tcPr>
          <w:p w14:paraId="15720240" w14:textId="673F286F" w:rsidR="00530D47" w:rsidRPr="00A13485" w:rsidRDefault="002F6779"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w:t>
            </w:r>
            <w:r w:rsidR="00530D47" w:rsidRPr="00A13485">
              <w:rPr>
                <w:rFonts w:ascii="Times New Roman" w:hAnsi="Times New Roman" w:cs="Times New Roman"/>
                <w:sz w:val="24"/>
              </w:rPr>
              <w:t>nt</w:t>
            </w:r>
          </w:p>
        </w:tc>
        <w:tc>
          <w:tcPr>
            <w:tcW w:w="1972" w:type="dxa"/>
          </w:tcPr>
          <w:p w14:paraId="51CCFF2E" w14:textId="77777777" w:rsidR="00530D47" w:rsidRPr="00A13485" w:rsidRDefault="00530D47" w:rsidP="001822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40667A50" w14:textId="054D3BE1" w:rsidR="00530D47" w:rsidRPr="00A13485" w:rsidRDefault="00530D47" w:rsidP="00530D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uuid of measurement.</w:t>
            </w:r>
          </w:p>
        </w:tc>
      </w:tr>
      <w:tr w:rsidR="00530D47" w:rsidRPr="00A13485" w14:paraId="716D109B"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63558282" w14:textId="69943E42" w:rsidR="00530D47" w:rsidRPr="00A13485" w:rsidRDefault="00530D47" w:rsidP="001822E0">
            <w:pPr>
              <w:rPr>
                <w:rFonts w:ascii="Times New Roman" w:hAnsi="Times New Roman" w:cs="Times New Roman"/>
                <w:sz w:val="24"/>
              </w:rPr>
            </w:pPr>
            <w:r w:rsidRPr="00A13485">
              <w:rPr>
                <w:rFonts w:ascii="Times New Roman" w:hAnsi="Times New Roman" w:cs="Times New Roman"/>
                <w:sz w:val="24"/>
              </w:rPr>
              <w:t>PositionOfFormula</w:t>
            </w:r>
          </w:p>
        </w:tc>
        <w:tc>
          <w:tcPr>
            <w:tcW w:w="2043" w:type="dxa"/>
          </w:tcPr>
          <w:p w14:paraId="627CA16C" w14:textId="7BB88B48" w:rsidR="00530D47" w:rsidRPr="00A13485" w:rsidRDefault="002F6779"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72" w:type="dxa"/>
          </w:tcPr>
          <w:p w14:paraId="62499129" w14:textId="77777777" w:rsidR="00530D47" w:rsidRPr="00A13485" w:rsidRDefault="00530D47" w:rsidP="001822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3B52C56F" w14:textId="1211C123" w:rsidR="00530D47" w:rsidRPr="00A13485" w:rsidRDefault="00530D47" w:rsidP="00530D4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position having formula of measurement.</w:t>
            </w:r>
          </w:p>
        </w:tc>
      </w:tr>
    </w:tbl>
    <w:p w14:paraId="683C5190" w14:textId="7EEA44DE"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7" w:name="_Toc437183406"/>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57</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ParamMearsurement</w:t>
      </w:r>
      <w:bookmarkEnd w:id="77"/>
    </w:p>
    <w:p w14:paraId="3EC8FC32" w14:textId="4BA8434A"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Appointment</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50D33F82"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32BB41F5" w14:textId="77777777" w:rsidR="009865AC" w:rsidRPr="00A13485" w:rsidRDefault="009865AC" w:rsidP="00C70BBD">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043" w:type="dxa"/>
          </w:tcPr>
          <w:p w14:paraId="54DE0FCC"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1972" w:type="dxa"/>
          </w:tcPr>
          <w:p w14:paraId="6610DD00"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596" w:type="dxa"/>
          </w:tcPr>
          <w:p w14:paraId="2FFB2550"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9865AC" w:rsidRPr="00A13485" w14:paraId="3307E457"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3384913"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Id</w:t>
            </w:r>
          </w:p>
        </w:tc>
        <w:tc>
          <w:tcPr>
            <w:tcW w:w="2043" w:type="dxa"/>
          </w:tcPr>
          <w:p w14:paraId="3158387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207C046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50C1B9F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an appointment.</w:t>
            </w:r>
          </w:p>
        </w:tc>
      </w:tr>
      <w:tr w:rsidR="009865AC" w:rsidRPr="00A13485" w14:paraId="3C3D1CE5"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50CFAC81"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AppointmentDateTime</w:t>
            </w:r>
          </w:p>
        </w:tc>
        <w:tc>
          <w:tcPr>
            <w:tcW w:w="2043" w:type="dxa"/>
          </w:tcPr>
          <w:p w14:paraId="4A19B4F8"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DateTime</w:t>
            </w:r>
          </w:p>
        </w:tc>
        <w:tc>
          <w:tcPr>
            <w:tcW w:w="1972" w:type="dxa"/>
          </w:tcPr>
          <w:p w14:paraId="57405B58"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5AFD233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day have appointment with doctor.</w:t>
            </w:r>
          </w:p>
        </w:tc>
      </w:tr>
      <w:tr w:rsidR="009865AC" w:rsidRPr="00A13485" w14:paraId="5E81F9E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0F8A5935"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Status</w:t>
            </w:r>
          </w:p>
        </w:tc>
        <w:tc>
          <w:tcPr>
            <w:tcW w:w="2043" w:type="dxa"/>
          </w:tcPr>
          <w:p w14:paraId="498CFBD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Byte</w:t>
            </w:r>
          </w:p>
        </w:tc>
        <w:tc>
          <w:tcPr>
            <w:tcW w:w="1972" w:type="dxa"/>
          </w:tcPr>
          <w:p w14:paraId="40A5C8F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331C44A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Entry, Finish, Waiting.</w:t>
            </w:r>
          </w:p>
        </w:tc>
      </w:tr>
      <w:tr w:rsidR="009865AC" w:rsidRPr="00A13485" w14:paraId="4395BD5E"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3B5DFBB3"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NextAppointment</w:t>
            </w:r>
          </w:p>
        </w:tc>
        <w:tc>
          <w:tcPr>
            <w:tcW w:w="2043" w:type="dxa"/>
          </w:tcPr>
          <w:p w14:paraId="1F8DCC8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1DEB5FD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69C84897"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next day have appointment.</w:t>
            </w:r>
          </w:p>
        </w:tc>
      </w:tr>
      <w:tr w:rsidR="009865AC" w:rsidRPr="00A13485" w14:paraId="478F567D"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628EAA4B"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ClinicalSymptoms</w:t>
            </w:r>
          </w:p>
        </w:tc>
        <w:tc>
          <w:tcPr>
            <w:tcW w:w="2043" w:type="dxa"/>
          </w:tcPr>
          <w:p w14:paraId="1627F5B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72" w:type="dxa"/>
          </w:tcPr>
          <w:p w14:paraId="160A014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18DF3F62"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clinical symptoms of patient.</w:t>
            </w:r>
          </w:p>
        </w:tc>
      </w:tr>
    </w:tbl>
    <w:p w14:paraId="6D11E736" w14:textId="3B35785C"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8" w:name="_Toc437183407"/>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58</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Appointment</w:t>
      </w:r>
      <w:bookmarkEnd w:id="78"/>
    </w:p>
    <w:p w14:paraId="3F7FDBFC" w14:textId="4F37ECA2"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Wristband</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2C8F76FE"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D74D2B5" w14:textId="77777777" w:rsidR="009865AC" w:rsidRPr="00A13485" w:rsidRDefault="009865AC" w:rsidP="00C70BBD">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043" w:type="dxa"/>
          </w:tcPr>
          <w:p w14:paraId="65C464A2"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1972" w:type="dxa"/>
          </w:tcPr>
          <w:p w14:paraId="3A5596DC"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596" w:type="dxa"/>
          </w:tcPr>
          <w:p w14:paraId="00894101"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9865AC" w:rsidRPr="00A13485" w14:paraId="21A4EAEC"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16D4A786"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Id</w:t>
            </w:r>
          </w:p>
        </w:tc>
        <w:tc>
          <w:tcPr>
            <w:tcW w:w="2043" w:type="dxa"/>
          </w:tcPr>
          <w:p w14:paraId="772B75F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5959625A"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551F023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wristband.</w:t>
            </w:r>
          </w:p>
        </w:tc>
      </w:tr>
      <w:tr w:rsidR="009865AC" w:rsidRPr="00A13485" w14:paraId="3995FA14"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4ED52BA3"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BrandName</w:t>
            </w:r>
          </w:p>
        </w:tc>
        <w:tc>
          <w:tcPr>
            <w:tcW w:w="2043" w:type="dxa"/>
          </w:tcPr>
          <w:p w14:paraId="62F7E62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72" w:type="dxa"/>
          </w:tcPr>
          <w:p w14:paraId="5B4458A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6808EDC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name of brand.</w:t>
            </w:r>
          </w:p>
        </w:tc>
      </w:tr>
    </w:tbl>
    <w:p w14:paraId="62E00404" w14:textId="1BE11CB6"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79" w:name="_Toc437183408"/>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59</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Wristband</w:t>
      </w:r>
      <w:bookmarkEnd w:id="79"/>
    </w:p>
    <w:p w14:paraId="272739E0" w14:textId="0A0D057D"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Food</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01EC6256"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30983F23" w14:textId="77777777" w:rsidR="009865AC" w:rsidRPr="00A13485" w:rsidRDefault="009865AC" w:rsidP="00C70BBD">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2043" w:type="dxa"/>
          </w:tcPr>
          <w:p w14:paraId="5BBAFA6E"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1972" w:type="dxa"/>
          </w:tcPr>
          <w:p w14:paraId="2F262A33"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596" w:type="dxa"/>
          </w:tcPr>
          <w:p w14:paraId="662DB101"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9865AC" w:rsidRPr="00A13485" w14:paraId="5A404E3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64853117"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lastRenderedPageBreak/>
              <w:t>Id</w:t>
            </w:r>
          </w:p>
        </w:tc>
        <w:tc>
          <w:tcPr>
            <w:tcW w:w="2043" w:type="dxa"/>
          </w:tcPr>
          <w:p w14:paraId="64B933D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72" w:type="dxa"/>
          </w:tcPr>
          <w:p w14:paraId="3007CDCD"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366EF88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food.</w:t>
            </w:r>
          </w:p>
        </w:tc>
      </w:tr>
      <w:tr w:rsidR="009865AC" w:rsidRPr="00A13485" w14:paraId="175D060E"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7004AC21"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FoodName</w:t>
            </w:r>
          </w:p>
        </w:tc>
        <w:tc>
          <w:tcPr>
            <w:tcW w:w="2043" w:type="dxa"/>
          </w:tcPr>
          <w:p w14:paraId="7E4C514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72" w:type="dxa"/>
          </w:tcPr>
          <w:p w14:paraId="50D69177"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96" w:type="dxa"/>
          </w:tcPr>
          <w:p w14:paraId="5297747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name of food.</w:t>
            </w:r>
          </w:p>
        </w:tc>
      </w:tr>
    </w:tbl>
    <w:p w14:paraId="7B4345D9" w14:textId="50B90E51" w:rsidR="00E55AAE"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0" w:name="_Toc437183409"/>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60</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Food</w:t>
      </w:r>
      <w:bookmarkEnd w:id="80"/>
    </w:p>
    <w:p w14:paraId="25B2B0B1" w14:textId="18BA6462" w:rsidR="009865AC" w:rsidRPr="00A13485" w:rsidRDefault="009865AC" w:rsidP="009865AC">
      <w:pPr>
        <w:pStyle w:val="Heading4"/>
        <w:rPr>
          <w:rFonts w:ascii="Times New Roman" w:hAnsi="Times New Roman" w:cs="Times New Roman"/>
        </w:rPr>
      </w:pPr>
      <w:r w:rsidRPr="00A13485">
        <w:rPr>
          <w:rFonts w:ascii="Times New Roman" w:hAnsi="Times New Roman" w:cs="Times New Roman"/>
        </w:rPr>
        <w:t>FoodIngredient</w:t>
      </w:r>
    </w:p>
    <w:tbl>
      <w:tblPr>
        <w:tblStyle w:val="GridTable4-Accent32"/>
        <w:tblW w:w="9360" w:type="dxa"/>
        <w:tblInd w:w="468" w:type="dxa"/>
        <w:tblLook w:val="04A0" w:firstRow="1" w:lastRow="0" w:firstColumn="1" w:lastColumn="0" w:noHBand="0" w:noVBand="1"/>
      </w:tblPr>
      <w:tblGrid>
        <w:gridCol w:w="2429"/>
        <w:gridCol w:w="2125"/>
        <w:gridCol w:w="2088"/>
        <w:gridCol w:w="2718"/>
      </w:tblGrid>
      <w:tr w:rsidR="009865AC" w:rsidRPr="00A13485" w14:paraId="212E48F5"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424506F7"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125" w:type="dxa"/>
          </w:tcPr>
          <w:p w14:paraId="6D2906FF"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2088" w:type="dxa"/>
          </w:tcPr>
          <w:p w14:paraId="59FE5999"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718" w:type="dxa"/>
          </w:tcPr>
          <w:p w14:paraId="0DC03141"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175239BC"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07B19747"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125" w:type="dxa"/>
          </w:tcPr>
          <w:p w14:paraId="4305421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2088" w:type="dxa"/>
          </w:tcPr>
          <w:p w14:paraId="3BC4D77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098A3CF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foodIngredient</w:t>
            </w:r>
          </w:p>
        </w:tc>
      </w:tr>
      <w:tr w:rsidR="009865AC" w:rsidRPr="00A13485" w14:paraId="6048013C"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487D9EE3"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Breakfast</w:t>
            </w:r>
          </w:p>
        </w:tc>
        <w:tc>
          <w:tcPr>
            <w:tcW w:w="2125" w:type="dxa"/>
          </w:tcPr>
          <w:p w14:paraId="1645502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7C20619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014C1ED8"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breakfast.</w:t>
            </w:r>
          </w:p>
        </w:tc>
      </w:tr>
      <w:tr w:rsidR="009865AC" w:rsidRPr="00A13485" w14:paraId="5CB28F77"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4564408D"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BreakTimeMorning</w:t>
            </w:r>
          </w:p>
        </w:tc>
        <w:tc>
          <w:tcPr>
            <w:tcW w:w="2125" w:type="dxa"/>
          </w:tcPr>
          <w:p w14:paraId="320D39CA"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406EC8A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515B44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breakfast.</w:t>
            </w:r>
          </w:p>
        </w:tc>
      </w:tr>
      <w:tr w:rsidR="009865AC" w:rsidRPr="00A13485" w14:paraId="7337FE4B"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4936A99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Lunch</w:t>
            </w:r>
          </w:p>
        </w:tc>
        <w:tc>
          <w:tcPr>
            <w:tcW w:w="2125" w:type="dxa"/>
          </w:tcPr>
          <w:p w14:paraId="5113D147"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0050741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2981CA3B"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lunch.</w:t>
            </w:r>
          </w:p>
        </w:tc>
      </w:tr>
      <w:tr w:rsidR="009865AC" w:rsidRPr="00A13485" w14:paraId="65622E4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462368B3"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BreakTimeAfternoon</w:t>
            </w:r>
          </w:p>
        </w:tc>
        <w:tc>
          <w:tcPr>
            <w:tcW w:w="2125" w:type="dxa"/>
          </w:tcPr>
          <w:p w14:paraId="577472C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2963BDF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27AA03D"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break time afternoon.</w:t>
            </w:r>
          </w:p>
        </w:tc>
      </w:tr>
      <w:tr w:rsidR="009865AC" w:rsidRPr="00A13485" w14:paraId="0D5AEA14"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02957B9D"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Dinner</w:t>
            </w:r>
          </w:p>
        </w:tc>
        <w:tc>
          <w:tcPr>
            <w:tcW w:w="2125" w:type="dxa"/>
          </w:tcPr>
          <w:p w14:paraId="3BB3DD2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7E37CD9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3DD772C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dinner.</w:t>
            </w:r>
          </w:p>
        </w:tc>
      </w:tr>
      <w:tr w:rsidR="009865AC" w:rsidRPr="00A13485" w14:paraId="6F740741"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73D2B41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EatLateAtNight</w:t>
            </w:r>
          </w:p>
        </w:tc>
        <w:tc>
          <w:tcPr>
            <w:tcW w:w="2125" w:type="dxa"/>
          </w:tcPr>
          <w:p w14:paraId="7552CFD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04FD031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96D416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eat late at night.</w:t>
            </w:r>
          </w:p>
        </w:tc>
      </w:tr>
      <w:tr w:rsidR="009865AC" w:rsidRPr="00A13485" w14:paraId="7EB1F273"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514730D6"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Starch</w:t>
            </w:r>
          </w:p>
        </w:tc>
        <w:tc>
          <w:tcPr>
            <w:tcW w:w="2125" w:type="dxa"/>
          </w:tcPr>
          <w:p w14:paraId="3329750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587C88D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3C9A18B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starch.</w:t>
            </w:r>
          </w:p>
        </w:tc>
      </w:tr>
      <w:tr w:rsidR="009865AC" w:rsidRPr="00A13485" w14:paraId="40CD9899"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0BAF0FCE"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Protein</w:t>
            </w:r>
          </w:p>
        </w:tc>
        <w:tc>
          <w:tcPr>
            <w:tcW w:w="2125" w:type="dxa"/>
          </w:tcPr>
          <w:p w14:paraId="55FE063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0D411E30"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162FBF6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protein.</w:t>
            </w:r>
          </w:p>
        </w:tc>
      </w:tr>
      <w:tr w:rsidR="009865AC" w:rsidRPr="00A13485" w14:paraId="04726151"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2A63ED71"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AnimalProtein</w:t>
            </w:r>
          </w:p>
        </w:tc>
        <w:tc>
          <w:tcPr>
            <w:tcW w:w="2125" w:type="dxa"/>
          </w:tcPr>
          <w:p w14:paraId="5698C2F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3D7B8EE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4826680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animal protein.</w:t>
            </w:r>
          </w:p>
        </w:tc>
      </w:tr>
      <w:tr w:rsidR="009865AC" w:rsidRPr="00A13485" w14:paraId="392E7A50"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330C0272"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Fat</w:t>
            </w:r>
          </w:p>
        </w:tc>
        <w:tc>
          <w:tcPr>
            <w:tcW w:w="2125" w:type="dxa"/>
          </w:tcPr>
          <w:p w14:paraId="6EC694B8"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534457B8"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FE617DD"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fat.</w:t>
            </w:r>
          </w:p>
        </w:tc>
      </w:tr>
      <w:tr w:rsidR="009865AC" w:rsidRPr="00A13485" w14:paraId="6836C86F"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471720C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AnimalFat</w:t>
            </w:r>
          </w:p>
        </w:tc>
        <w:tc>
          <w:tcPr>
            <w:tcW w:w="2125" w:type="dxa"/>
          </w:tcPr>
          <w:p w14:paraId="5D52858E"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41DA890E"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7C8AA3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animal fat.</w:t>
            </w:r>
          </w:p>
        </w:tc>
      </w:tr>
      <w:tr w:rsidR="009865AC" w:rsidRPr="00A13485" w14:paraId="68CA097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18B43D0B"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Calcium</w:t>
            </w:r>
          </w:p>
        </w:tc>
        <w:tc>
          <w:tcPr>
            <w:tcW w:w="2125" w:type="dxa"/>
          </w:tcPr>
          <w:p w14:paraId="559685F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0A9F478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1B88C3B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calcium.</w:t>
            </w:r>
          </w:p>
        </w:tc>
      </w:tr>
      <w:tr w:rsidR="009865AC" w:rsidRPr="00A13485" w14:paraId="3BE81B05"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29DB0CD4"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Sodium</w:t>
            </w:r>
          </w:p>
        </w:tc>
        <w:tc>
          <w:tcPr>
            <w:tcW w:w="2125" w:type="dxa"/>
          </w:tcPr>
          <w:p w14:paraId="5387E3A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1F345D5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36ECF7B8"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sodium.</w:t>
            </w:r>
          </w:p>
        </w:tc>
      </w:tr>
      <w:tr w:rsidR="009865AC" w:rsidRPr="00A13485" w14:paraId="6CDFEAB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52616C1A"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Iron</w:t>
            </w:r>
          </w:p>
        </w:tc>
        <w:tc>
          <w:tcPr>
            <w:tcW w:w="2125" w:type="dxa"/>
          </w:tcPr>
          <w:p w14:paraId="7E7D00C0"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1C92C7C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4605F04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iron.</w:t>
            </w:r>
          </w:p>
        </w:tc>
      </w:tr>
      <w:tr w:rsidR="009865AC" w:rsidRPr="00A13485" w14:paraId="12E9FCF0"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653BA81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Zinc</w:t>
            </w:r>
          </w:p>
        </w:tc>
        <w:tc>
          <w:tcPr>
            <w:tcW w:w="2125" w:type="dxa"/>
          </w:tcPr>
          <w:p w14:paraId="3CAD980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6AAE64E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3F614D9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zinc.</w:t>
            </w:r>
          </w:p>
        </w:tc>
      </w:tr>
      <w:tr w:rsidR="009865AC" w:rsidRPr="00A13485" w14:paraId="21378A1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35993252"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VitaminB2</w:t>
            </w:r>
          </w:p>
        </w:tc>
        <w:tc>
          <w:tcPr>
            <w:tcW w:w="2125" w:type="dxa"/>
          </w:tcPr>
          <w:p w14:paraId="512C30E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275DFCB2"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5BB3F12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vitamin B2.</w:t>
            </w:r>
          </w:p>
        </w:tc>
      </w:tr>
      <w:tr w:rsidR="009865AC" w:rsidRPr="00A13485" w14:paraId="6564A21C"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6AB93FD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VitaminB1</w:t>
            </w:r>
          </w:p>
        </w:tc>
        <w:tc>
          <w:tcPr>
            <w:tcW w:w="2125" w:type="dxa"/>
          </w:tcPr>
          <w:p w14:paraId="5FD1F5E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14D2F1D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B93851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vitamin B1.</w:t>
            </w:r>
          </w:p>
        </w:tc>
      </w:tr>
      <w:tr w:rsidR="009865AC" w:rsidRPr="00A13485" w14:paraId="334568D0"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60ABEA35"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VitaminC</w:t>
            </w:r>
          </w:p>
        </w:tc>
        <w:tc>
          <w:tcPr>
            <w:tcW w:w="2125" w:type="dxa"/>
          </w:tcPr>
          <w:p w14:paraId="3E44CB85"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7040861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76659D0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vitamin C.</w:t>
            </w:r>
          </w:p>
        </w:tc>
      </w:tr>
      <w:tr w:rsidR="009865AC" w:rsidRPr="00A13485" w14:paraId="60B5FE22" w14:textId="77777777" w:rsidTr="00373238">
        <w:tc>
          <w:tcPr>
            <w:cnfStyle w:val="001000000000" w:firstRow="0" w:lastRow="0" w:firstColumn="1" w:lastColumn="0" w:oddVBand="0" w:evenVBand="0" w:oddHBand="0" w:evenHBand="0" w:firstRowFirstColumn="0" w:firstRowLastColumn="0" w:lastRowFirstColumn="0" w:lastRowLastColumn="0"/>
            <w:tcW w:w="2429" w:type="dxa"/>
          </w:tcPr>
          <w:p w14:paraId="08D2BC9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VitaminPP</w:t>
            </w:r>
          </w:p>
        </w:tc>
        <w:tc>
          <w:tcPr>
            <w:tcW w:w="2125" w:type="dxa"/>
          </w:tcPr>
          <w:p w14:paraId="179AD71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2A39363D"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6FE2893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vitamin PP.</w:t>
            </w:r>
          </w:p>
        </w:tc>
      </w:tr>
      <w:tr w:rsidR="009865AC" w:rsidRPr="00A13485" w14:paraId="1CFCB4D9"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40E33664"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Fiber</w:t>
            </w:r>
          </w:p>
        </w:tc>
        <w:tc>
          <w:tcPr>
            <w:tcW w:w="2125" w:type="dxa"/>
          </w:tcPr>
          <w:p w14:paraId="67AA849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088" w:type="dxa"/>
          </w:tcPr>
          <w:p w14:paraId="13ACEAF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18" w:type="dxa"/>
          </w:tcPr>
          <w:p w14:paraId="6BBF17B0"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fiber.</w:t>
            </w:r>
          </w:p>
        </w:tc>
      </w:tr>
    </w:tbl>
    <w:p w14:paraId="72E34BE0" w14:textId="75005A98"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1" w:name="_Toc437183410"/>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61</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FoodIngredient</w:t>
      </w:r>
      <w:bookmarkEnd w:id="81"/>
    </w:p>
    <w:p w14:paraId="15BAF1ED" w14:textId="5FCB7FBB"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Illness</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7D059352"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1CF0223F"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43" w:type="dxa"/>
          </w:tcPr>
          <w:p w14:paraId="435E8149"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1972" w:type="dxa"/>
          </w:tcPr>
          <w:p w14:paraId="1B92A26A"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596" w:type="dxa"/>
          </w:tcPr>
          <w:p w14:paraId="636D8EA1"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752B576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9F1B303"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43" w:type="dxa"/>
          </w:tcPr>
          <w:p w14:paraId="286D6E9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0938F51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691F69D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an illness.</w:t>
            </w:r>
          </w:p>
        </w:tc>
      </w:tr>
      <w:tr w:rsidR="009865AC" w:rsidRPr="00A13485" w14:paraId="7DD73D55"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1AC6155E"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Name</w:t>
            </w:r>
          </w:p>
        </w:tc>
        <w:tc>
          <w:tcPr>
            <w:tcW w:w="2043" w:type="dxa"/>
          </w:tcPr>
          <w:p w14:paraId="3C2E7B1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1972" w:type="dxa"/>
          </w:tcPr>
          <w:p w14:paraId="5E35B158"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4CE1647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of illness.</w:t>
            </w:r>
          </w:p>
        </w:tc>
      </w:tr>
      <w:tr w:rsidR="009865AC" w:rsidRPr="00A13485" w14:paraId="55FA5E97"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4558D08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Description</w:t>
            </w:r>
          </w:p>
        </w:tc>
        <w:tc>
          <w:tcPr>
            <w:tcW w:w="2043" w:type="dxa"/>
          </w:tcPr>
          <w:p w14:paraId="7B43AA9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String </w:t>
            </w:r>
          </w:p>
        </w:tc>
        <w:tc>
          <w:tcPr>
            <w:tcW w:w="1972" w:type="dxa"/>
          </w:tcPr>
          <w:p w14:paraId="6DF573B8"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7C6551A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Description of illness.</w:t>
            </w:r>
          </w:p>
        </w:tc>
      </w:tr>
    </w:tbl>
    <w:p w14:paraId="14E2C6D7" w14:textId="69A06517"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2" w:name="_Toc437183411"/>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62</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Illness</w:t>
      </w:r>
      <w:bookmarkEnd w:id="82"/>
    </w:p>
    <w:p w14:paraId="3FDFD608" w14:textId="1D88134A"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MedicalRecord</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2D2ECE89"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0858C465"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43" w:type="dxa"/>
          </w:tcPr>
          <w:p w14:paraId="5073073F"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1972" w:type="dxa"/>
          </w:tcPr>
          <w:p w14:paraId="67E9CA56"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596" w:type="dxa"/>
          </w:tcPr>
          <w:p w14:paraId="0F0425E7"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0D0AD93F"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77B61969"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43" w:type="dxa"/>
          </w:tcPr>
          <w:p w14:paraId="1FF9C17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4B7FB07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7CA2CFCD"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medicalrecord.</w:t>
            </w:r>
          </w:p>
        </w:tc>
      </w:tr>
      <w:tr w:rsidR="009865AC" w:rsidRPr="00A13485" w14:paraId="067DBC8E"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743CFD68" w14:textId="77777777" w:rsidR="009865AC" w:rsidRPr="00A13485" w:rsidRDefault="009865AC" w:rsidP="00C70BBD">
            <w:pPr>
              <w:tabs>
                <w:tab w:val="center" w:pos="1266"/>
              </w:tabs>
              <w:rPr>
                <w:rFonts w:ascii="Times New Roman" w:hAnsi="Times New Roman" w:cs="Times New Roman"/>
                <w:sz w:val="24"/>
                <w:szCs w:val="24"/>
              </w:rPr>
            </w:pPr>
            <w:r w:rsidRPr="00A13485">
              <w:rPr>
                <w:rFonts w:ascii="Times New Roman" w:hAnsi="Times New Roman" w:cs="Times New Roman"/>
                <w:sz w:val="24"/>
                <w:szCs w:val="24"/>
              </w:rPr>
              <w:t>StartTime</w:t>
            </w:r>
            <w:r w:rsidRPr="00A13485">
              <w:rPr>
                <w:rFonts w:ascii="Times New Roman" w:hAnsi="Times New Roman" w:cs="Times New Roman"/>
                <w:sz w:val="24"/>
                <w:szCs w:val="24"/>
              </w:rPr>
              <w:tab/>
            </w:r>
          </w:p>
        </w:tc>
        <w:tc>
          <w:tcPr>
            <w:tcW w:w="2043" w:type="dxa"/>
          </w:tcPr>
          <w:p w14:paraId="62D26F7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Datetime</w:t>
            </w:r>
          </w:p>
        </w:tc>
        <w:tc>
          <w:tcPr>
            <w:tcW w:w="1972" w:type="dxa"/>
          </w:tcPr>
          <w:p w14:paraId="3E0B55FD"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53EEAD5D"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date begin of medical record.</w:t>
            </w:r>
          </w:p>
        </w:tc>
      </w:tr>
      <w:tr w:rsidR="009865AC" w:rsidRPr="00A13485" w14:paraId="260F70C3"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20B7390D"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lastRenderedPageBreak/>
              <w:t>EndTime</w:t>
            </w:r>
          </w:p>
        </w:tc>
        <w:tc>
          <w:tcPr>
            <w:tcW w:w="2043" w:type="dxa"/>
          </w:tcPr>
          <w:p w14:paraId="30147AA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Datetime</w:t>
            </w:r>
          </w:p>
        </w:tc>
        <w:tc>
          <w:tcPr>
            <w:tcW w:w="1972" w:type="dxa"/>
          </w:tcPr>
          <w:p w14:paraId="1CB2CEE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12B78900"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date end of medical record.</w:t>
            </w:r>
          </w:p>
        </w:tc>
      </w:tr>
      <w:tr w:rsidR="009865AC" w:rsidRPr="00A13485" w14:paraId="31EF2A96"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39659F5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Status</w:t>
            </w:r>
          </w:p>
        </w:tc>
        <w:tc>
          <w:tcPr>
            <w:tcW w:w="2043" w:type="dxa"/>
          </w:tcPr>
          <w:p w14:paraId="0A9D9BEE"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Byte</w:t>
            </w:r>
          </w:p>
        </w:tc>
        <w:tc>
          <w:tcPr>
            <w:tcW w:w="1972" w:type="dxa"/>
          </w:tcPr>
          <w:p w14:paraId="5B73A11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7DF8194A"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Waiting for examination, No illness, Treating</w:t>
            </w:r>
            <w:proofErr w:type="gramStart"/>
            <w:r w:rsidRPr="00A13485">
              <w:rPr>
                <w:rFonts w:ascii="Times New Roman" w:hAnsi="Times New Roman" w:cs="Times New Roman"/>
                <w:sz w:val="24"/>
                <w:szCs w:val="24"/>
              </w:rPr>
              <w:t>,  Finished</w:t>
            </w:r>
            <w:proofErr w:type="gramEnd"/>
            <w:r w:rsidRPr="00A13485">
              <w:rPr>
                <w:rFonts w:ascii="Times New Roman" w:hAnsi="Times New Roman" w:cs="Times New Roman"/>
                <w:sz w:val="24"/>
                <w:szCs w:val="24"/>
              </w:rPr>
              <w:t>.</w:t>
            </w:r>
          </w:p>
        </w:tc>
      </w:tr>
      <w:tr w:rsidR="009865AC" w:rsidRPr="00A13485" w14:paraId="27BF8A9D"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3F419C53"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MedicalHistory</w:t>
            </w:r>
          </w:p>
        </w:tc>
        <w:tc>
          <w:tcPr>
            <w:tcW w:w="2043" w:type="dxa"/>
          </w:tcPr>
          <w:p w14:paraId="5317023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1972" w:type="dxa"/>
          </w:tcPr>
          <w:p w14:paraId="34BC6DD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3BCFA37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history medical of patient.</w:t>
            </w:r>
          </w:p>
        </w:tc>
      </w:tr>
    </w:tbl>
    <w:p w14:paraId="5AF2E053" w14:textId="655A8AFB"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3" w:name="_Toc437183412"/>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63</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MedicalRecord</w:t>
      </w:r>
      <w:bookmarkEnd w:id="83"/>
    </w:p>
    <w:p w14:paraId="4AA01B71" w14:textId="7004D2E6" w:rsidR="004A0B38" w:rsidRPr="00A13485" w:rsidRDefault="009865AC" w:rsidP="001822E0">
      <w:pPr>
        <w:pStyle w:val="Heading4"/>
        <w:rPr>
          <w:rFonts w:ascii="Times New Roman" w:hAnsi="Times New Roman" w:cs="Times New Roman"/>
        </w:rPr>
      </w:pPr>
      <w:r w:rsidRPr="00A13485">
        <w:rPr>
          <w:rFonts w:ascii="Times New Roman" w:hAnsi="Times New Roman" w:cs="Times New Roman"/>
        </w:rPr>
        <w:t>MedicalRecordData</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22DD5303"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4706A1A7"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43" w:type="dxa"/>
          </w:tcPr>
          <w:p w14:paraId="647464D9"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1972" w:type="dxa"/>
          </w:tcPr>
          <w:p w14:paraId="604DC939"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596" w:type="dxa"/>
          </w:tcPr>
          <w:p w14:paraId="232D7B3B"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5DE13B5E"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1FC665F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43" w:type="dxa"/>
          </w:tcPr>
          <w:p w14:paraId="19439B3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51A5591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4F57298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medicalrecorddata.</w:t>
            </w:r>
          </w:p>
        </w:tc>
      </w:tr>
      <w:tr w:rsidR="009865AC" w:rsidRPr="00A13485" w14:paraId="64E76F33"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24AF73B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DateCollectData</w:t>
            </w:r>
          </w:p>
        </w:tc>
        <w:tc>
          <w:tcPr>
            <w:tcW w:w="2043" w:type="dxa"/>
          </w:tcPr>
          <w:p w14:paraId="79F81DC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Datetime</w:t>
            </w:r>
          </w:p>
        </w:tc>
        <w:tc>
          <w:tcPr>
            <w:tcW w:w="1972" w:type="dxa"/>
          </w:tcPr>
          <w:p w14:paraId="3E9A7E3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47E986D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date collect data of device.</w:t>
            </w:r>
          </w:p>
        </w:tc>
      </w:tr>
      <w:tr w:rsidR="009865AC" w:rsidRPr="00A13485" w14:paraId="22C2AE3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1DA1EA18"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RatioCompletePractice</w:t>
            </w:r>
          </w:p>
        </w:tc>
        <w:tc>
          <w:tcPr>
            <w:tcW w:w="2043" w:type="dxa"/>
          </w:tcPr>
          <w:p w14:paraId="679E6A2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435AD59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0EC1255A"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ratio complete practice of patitent.</w:t>
            </w:r>
          </w:p>
        </w:tc>
      </w:tr>
      <w:tr w:rsidR="009865AC" w:rsidRPr="00A13485" w14:paraId="6750F475"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21A21028"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Type</w:t>
            </w:r>
          </w:p>
        </w:tc>
        <w:tc>
          <w:tcPr>
            <w:tcW w:w="2043" w:type="dxa"/>
          </w:tcPr>
          <w:p w14:paraId="61528D6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Byte</w:t>
            </w:r>
          </w:p>
        </w:tc>
        <w:tc>
          <w:tcPr>
            <w:tcW w:w="1972" w:type="dxa"/>
          </w:tcPr>
          <w:p w14:paraId="370744BE"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2CE4F9D4" w14:textId="41ED832B" w:rsidR="009865AC" w:rsidRPr="00A13485" w:rsidRDefault="008E6A0F"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w:t>
            </w:r>
            <w:r w:rsidR="009865AC" w:rsidRPr="00A13485">
              <w:rPr>
                <w:rFonts w:ascii="Times New Roman" w:hAnsi="Times New Roman" w:cs="Times New Roman"/>
                <w:sz w:val="24"/>
                <w:szCs w:val="24"/>
              </w:rPr>
              <w:t>ncalculated, calculated.</w:t>
            </w:r>
          </w:p>
        </w:tc>
      </w:tr>
    </w:tbl>
    <w:p w14:paraId="61299134" w14:textId="4B284FB3"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4" w:name="_Toc437183413"/>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64</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MedicalRecordData</w:t>
      </w:r>
      <w:bookmarkEnd w:id="84"/>
    </w:p>
    <w:p w14:paraId="1769CBD2" w14:textId="2555976B" w:rsidR="007F3691" w:rsidRPr="00A13485" w:rsidRDefault="009865AC" w:rsidP="001822E0">
      <w:pPr>
        <w:pStyle w:val="Heading4"/>
        <w:rPr>
          <w:rFonts w:ascii="Times New Roman" w:hAnsi="Times New Roman" w:cs="Times New Roman"/>
        </w:rPr>
      </w:pPr>
      <w:r w:rsidRPr="00A13485">
        <w:rPr>
          <w:rFonts w:ascii="Times New Roman" w:hAnsi="Times New Roman" w:cs="Times New Roman"/>
        </w:rPr>
        <w:t>Medicine</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4EC338EF"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F9EB278"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43" w:type="dxa"/>
          </w:tcPr>
          <w:p w14:paraId="66319430"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1972" w:type="dxa"/>
          </w:tcPr>
          <w:p w14:paraId="170ED32D"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596" w:type="dxa"/>
          </w:tcPr>
          <w:p w14:paraId="2EC821BE"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11D2F6FA"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326C0A88"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43" w:type="dxa"/>
          </w:tcPr>
          <w:p w14:paraId="75DCD7D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345194D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38C8FE5D"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medicine.</w:t>
            </w:r>
          </w:p>
        </w:tc>
      </w:tr>
      <w:tr w:rsidR="009865AC" w:rsidRPr="00A13485" w14:paraId="108EEFEA"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65598958"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MedicineName</w:t>
            </w:r>
          </w:p>
        </w:tc>
        <w:tc>
          <w:tcPr>
            <w:tcW w:w="2043" w:type="dxa"/>
          </w:tcPr>
          <w:p w14:paraId="36F6DB7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1972" w:type="dxa"/>
          </w:tcPr>
          <w:p w14:paraId="374E770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5838A7E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of medicine.</w:t>
            </w:r>
          </w:p>
        </w:tc>
      </w:tr>
      <w:tr w:rsidR="009865AC" w:rsidRPr="00A13485" w14:paraId="4A11F02F"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6969C0E"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Unit</w:t>
            </w:r>
          </w:p>
        </w:tc>
        <w:tc>
          <w:tcPr>
            <w:tcW w:w="2043" w:type="dxa"/>
          </w:tcPr>
          <w:p w14:paraId="6AED99D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1972" w:type="dxa"/>
          </w:tcPr>
          <w:p w14:paraId="38334491"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21DA2D8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unit of medicine.</w:t>
            </w:r>
          </w:p>
        </w:tc>
      </w:tr>
    </w:tbl>
    <w:p w14:paraId="12B4667D" w14:textId="1514D983"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5" w:name="_Toc437183414"/>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65</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Medicine</w:t>
      </w:r>
      <w:bookmarkEnd w:id="85"/>
    </w:p>
    <w:p w14:paraId="50BCE9B7" w14:textId="74D3B642"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Phase</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34175471"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7903EE05"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43" w:type="dxa"/>
          </w:tcPr>
          <w:p w14:paraId="26CF3353"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1972" w:type="dxa"/>
          </w:tcPr>
          <w:p w14:paraId="75F0B437"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596" w:type="dxa"/>
          </w:tcPr>
          <w:p w14:paraId="2E3EA39C"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6BBF4179"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7E0F327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43" w:type="dxa"/>
          </w:tcPr>
          <w:p w14:paraId="280EE62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5EA03C8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4440245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phase.</w:t>
            </w:r>
          </w:p>
        </w:tc>
      </w:tr>
      <w:tr w:rsidR="009865AC" w:rsidRPr="00A13485" w14:paraId="6D9D9983"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233FA25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NumberOfDate</w:t>
            </w:r>
          </w:p>
        </w:tc>
        <w:tc>
          <w:tcPr>
            <w:tcW w:w="2043" w:type="dxa"/>
          </w:tcPr>
          <w:p w14:paraId="5B42AB8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27BA68E7"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3557351E"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max number of day in phase effect.</w:t>
            </w:r>
          </w:p>
        </w:tc>
      </w:tr>
      <w:tr w:rsidR="009865AC" w:rsidRPr="00A13485" w14:paraId="3AB99C7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521719B8"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PhaseOrder</w:t>
            </w:r>
          </w:p>
        </w:tc>
        <w:tc>
          <w:tcPr>
            <w:tcW w:w="2043" w:type="dxa"/>
          </w:tcPr>
          <w:p w14:paraId="5B428DA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2341D38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2F5DC0C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priority of phase.</w:t>
            </w:r>
          </w:p>
        </w:tc>
      </w:tr>
    </w:tbl>
    <w:p w14:paraId="2DCC80C9" w14:textId="3F3D798D"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6" w:name="_Toc437183415"/>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66</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Phase</w:t>
      </w:r>
      <w:bookmarkEnd w:id="86"/>
    </w:p>
    <w:p w14:paraId="7A5EF4AF" w14:textId="33811431"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Practice</w:t>
      </w:r>
    </w:p>
    <w:tbl>
      <w:tblPr>
        <w:tblStyle w:val="GridTable4-Accent32"/>
        <w:tblW w:w="9360" w:type="dxa"/>
        <w:tblInd w:w="468" w:type="dxa"/>
        <w:tblLook w:val="04A0" w:firstRow="1" w:lastRow="0" w:firstColumn="1" w:lastColumn="0" w:noHBand="0" w:noVBand="1"/>
      </w:tblPr>
      <w:tblGrid>
        <w:gridCol w:w="2749"/>
        <w:gridCol w:w="2043"/>
        <w:gridCol w:w="1972"/>
        <w:gridCol w:w="2596"/>
      </w:tblGrid>
      <w:tr w:rsidR="009865AC" w:rsidRPr="00A13485" w14:paraId="0A383524"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79F0721D"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43" w:type="dxa"/>
          </w:tcPr>
          <w:p w14:paraId="1856CC55"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1972" w:type="dxa"/>
          </w:tcPr>
          <w:p w14:paraId="54E98DDA"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596" w:type="dxa"/>
          </w:tcPr>
          <w:p w14:paraId="1EF3CE25"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0122485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9" w:type="dxa"/>
          </w:tcPr>
          <w:p w14:paraId="295B556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43" w:type="dxa"/>
          </w:tcPr>
          <w:p w14:paraId="2FE9555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72" w:type="dxa"/>
          </w:tcPr>
          <w:p w14:paraId="257CF362"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4591B03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practice.</w:t>
            </w:r>
          </w:p>
        </w:tc>
      </w:tr>
      <w:tr w:rsidR="009865AC" w:rsidRPr="00A13485" w14:paraId="297EEF0C" w14:textId="77777777" w:rsidTr="00373238">
        <w:tc>
          <w:tcPr>
            <w:cnfStyle w:val="001000000000" w:firstRow="0" w:lastRow="0" w:firstColumn="1" w:lastColumn="0" w:oddVBand="0" w:evenVBand="0" w:oddHBand="0" w:evenHBand="0" w:firstRowFirstColumn="0" w:firstRowLastColumn="0" w:lastRowFirstColumn="0" w:lastRowLastColumn="0"/>
            <w:tcW w:w="2749" w:type="dxa"/>
          </w:tcPr>
          <w:p w14:paraId="1B3DC59D"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PracticeName</w:t>
            </w:r>
          </w:p>
        </w:tc>
        <w:tc>
          <w:tcPr>
            <w:tcW w:w="2043" w:type="dxa"/>
          </w:tcPr>
          <w:p w14:paraId="2BD2DE9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1972" w:type="dxa"/>
          </w:tcPr>
          <w:p w14:paraId="53B33CC9"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96" w:type="dxa"/>
          </w:tcPr>
          <w:p w14:paraId="1E2FC40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of practice.</w:t>
            </w:r>
          </w:p>
        </w:tc>
      </w:tr>
    </w:tbl>
    <w:p w14:paraId="19755B6A" w14:textId="75871538"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7" w:name="_Toc437183416"/>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67</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Practice</w:t>
      </w:r>
      <w:bookmarkEnd w:id="87"/>
    </w:p>
    <w:p w14:paraId="27DDCA4C" w14:textId="332B249F"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PreventionCheck</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9865AC" w:rsidRPr="00A13485" w14:paraId="520043C7"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527AAD52"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177" w:type="dxa"/>
          </w:tcPr>
          <w:p w14:paraId="475802EC"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2123" w:type="dxa"/>
          </w:tcPr>
          <w:p w14:paraId="1674F34D"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764" w:type="dxa"/>
          </w:tcPr>
          <w:p w14:paraId="1FA6831A"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3789B87A"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F350022"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177" w:type="dxa"/>
          </w:tcPr>
          <w:p w14:paraId="5F530632"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2123" w:type="dxa"/>
          </w:tcPr>
          <w:p w14:paraId="0F21911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15C812E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Unique identifier of a </w:t>
            </w:r>
            <w:r w:rsidRPr="00A13485">
              <w:rPr>
                <w:rFonts w:ascii="Times New Roman" w:hAnsi="Times New Roman" w:cs="Times New Roman"/>
                <w:sz w:val="24"/>
                <w:szCs w:val="24"/>
              </w:rPr>
              <w:lastRenderedPageBreak/>
              <w:t>preventioncheck.</w:t>
            </w:r>
          </w:p>
        </w:tc>
      </w:tr>
      <w:tr w:rsidR="009865AC" w:rsidRPr="00A13485" w14:paraId="7E9A731B"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3976FFA1"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lastRenderedPageBreak/>
              <w:t>BodyFat</w:t>
            </w:r>
          </w:p>
        </w:tc>
        <w:tc>
          <w:tcPr>
            <w:tcW w:w="2177" w:type="dxa"/>
          </w:tcPr>
          <w:p w14:paraId="25399F2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2E9A6E1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757E053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body fat.</w:t>
            </w:r>
          </w:p>
        </w:tc>
      </w:tr>
      <w:tr w:rsidR="009865AC" w:rsidRPr="00A13485" w14:paraId="1E3B719B"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063EBD23"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VisceralFat</w:t>
            </w:r>
          </w:p>
        </w:tc>
        <w:tc>
          <w:tcPr>
            <w:tcW w:w="2177" w:type="dxa"/>
          </w:tcPr>
          <w:p w14:paraId="2FEA919A"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54E0890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44F5A15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visceral fat.</w:t>
            </w:r>
          </w:p>
        </w:tc>
      </w:tr>
      <w:tr w:rsidR="009865AC" w:rsidRPr="00A13485" w14:paraId="381DD01F"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69820978"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BMI</w:t>
            </w:r>
          </w:p>
        </w:tc>
        <w:tc>
          <w:tcPr>
            <w:tcW w:w="2177" w:type="dxa"/>
          </w:tcPr>
          <w:p w14:paraId="3CB22958"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19E8EC4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17BC914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BMI.</w:t>
            </w:r>
          </w:p>
        </w:tc>
      </w:tr>
      <w:tr w:rsidR="009865AC" w:rsidRPr="00A13485" w14:paraId="606F17E4"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AC5F6B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MuscleMass</w:t>
            </w:r>
          </w:p>
        </w:tc>
        <w:tc>
          <w:tcPr>
            <w:tcW w:w="2177" w:type="dxa"/>
          </w:tcPr>
          <w:p w14:paraId="4797F42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2B7E2BE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2266E515"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muscle mass.</w:t>
            </w:r>
          </w:p>
        </w:tc>
      </w:tr>
      <w:tr w:rsidR="009865AC" w:rsidRPr="00A13485" w14:paraId="726E3ADC"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20F467B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BodyWater</w:t>
            </w:r>
          </w:p>
        </w:tc>
        <w:tc>
          <w:tcPr>
            <w:tcW w:w="2177" w:type="dxa"/>
          </w:tcPr>
          <w:p w14:paraId="5B3A86F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6F582B6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248737A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body water.</w:t>
            </w:r>
          </w:p>
        </w:tc>
      </w:tr>
      <w:tr w:rsidR="009865AC" w:rsidRPr="00A13485" w14:paraId="19B4ED5B"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09D4F12D"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Impedance</w:t>
            </w:r>
          </w:p>
        </w:tc>
        <w:tc>
          <w:tcPr>
            <w:tcW w:w="2177" w:type="dxa"/>
          </w:tcPr>
          <w:p w14:paraId="49350A8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12E1222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61E7EE7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impedance.</w:t>
            </w:r>
          </w:p>
        </w:tc>
      </w:tr>
      <w:tr w:rsidR="009865AC" w:rsidRPr="00A13485" w14:paraId="2C5AF775"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4D027B86"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BasalMetabolicRate</w:t>
            </w:r>
          </w:p>
        </w:tc>
        <w:tc>
          <w:tcPr>
            <w:tcW w:w="2177" w:type="dxa"/>
          </w:tcPr>
          <w:p w14:paraId="734997B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694F72F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27F991C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basal metabolic rate.</w:t>
            </w:r>
          </w:p>
        </w:tc>
      </w:tr>
      <w:tr w:rsidR="009865AC" w:rsidRPr="00A13485" w14:paraId="119FAECB"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8D40DC2"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Height</w:t>
            </w:r>
          </w:p>
        </w:tc>
        <w:tc>
          <w:tcPr>
            <w:tcW w:w="2177" w:type="dxa"/>
          </w:tcPr>
          <w:p w14:paraId="3A20A58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117B85B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4AC56425"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height.</w:t>
            </w:r>
          </w:p>
        </w:tc>
      </w:tr>
      <w:tr w:rsidR="009865AC" w:rsidRPr="00A13485" w14:paraId="194EC5C3"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360162E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Weight</w:t>
            </w:r>
          </w:p>
        </w:tc>
        <w:tc>
          <w:tcPr>
            <w:tcW w:w="2177" w:type="dxa"/>
          </w:tcPr>
          <w:p w14:paraId="6E3D45B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3FA83D9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3450C2D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weight.</w:t>
            </w:r>
          </w:p>
        </w:tc>
      </w:tr>
      <w:tr w:rsidR="009865AC" w:rsidRPr="00A13485" w14:paraId="3EB0F48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7E058AA6"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BloodPressure</w:t>
            </w:r>
          </w:p>
        </w:tc>
        <w:tc>
          <w:tcPr>
            <w:tcW w:w="2177" w:type="dxa"/>
          </w:tcPr>
          <w:p w14:paraId="35A50714"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170D5F0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7702BA4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blood pressure.</w:t>
            </w:r>
          </w:p>
        </w:tc>
      </w:tr>
      <w:tr w:rsidR="009865AC" w:rsidRPr="00A13485" w14:paraId="56E4A138"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25A0FA6B"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HeartBeat</w:t>
            </w:r>
          </w:p>
        </w:tc>
        <w:tc>
          <w:tcPr>
            <w:tcW w:w="2177" w:type="dxa"/>
          </w:tcPr>
          <w:p w14:paraId="2BB3908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22BC1A41"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2548049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heart beat.</w:t>
            </w:r>
          </w:p>
        </w:tc>
      </w:tr>
      <w:tr w:rsidR="009865AC" w:rsidRPr="00A13485" w14:paraId="70896A88"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C09BA10"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Waists</w:t>
            </w:r>
          </w:p>
        </w:tc>
        <w:tc>
          <w:tcPr>
            <w:tcW w:w="2177" w:type="dxa"/>
          </w:tcPr>
          <w:p w14:paraId="3C33ADB0"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Float</w:t>
            </w:r>
          </w:p>
        </w:tc>
        <w:tc>
          <w:tcPr>
            <w:tcW w:w="2123" w:type="dxa"/>
          </w:tcPr>
          <w:p w14:paraId="259B036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46DEE87A"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value of waists.</w:t>
            </w:r>
          </w:p>
        </w:tc>
      </w:tr>
    </w:tbl>
    <w:p w14:paraId="4640B46B" w14:textId="0C466BBF"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8" w:name="_Toc437183417"/>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68</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PreventCheck</w:t>
      </w:r>
      <w:bookmarkEnd w:id="88"/>
    </w:p>
    <w:p w14:paraId="02A68EAB" w14:textId="36D315D2"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PropertyRecord</w:t>
      </w:r>
    </w:p>
    <w:tbl>
      <w:tblPr>
        <w:tblStyle w:val="GridTable4-Accent32"/>
        <w:tblW w:w="9360" w:type="dxa"/>
        <w:tblInd w:w="468" w:type="dxa"/>
        <w:tblLook w:val="04A0" w:firstRow="1" w:lastRow="0" w:firstColumn="1" w:lastColumn="0" w:noHBand="0" w:noVBand="1"/>
      </w:tblPr>
      <w:tblGrid>
        <w:gridCol w:w="2922"/>
        <w:gridCol w:w="1939"/>
        <w:gridCol w:w="1950"/>
        <w:gridCol w:w="2549"/>
      </w:tblGrid>
      <w:tr w:rsidR="009865AC" w:rsidRPr="00A13485" w14:paraId="70DDA13A"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2" w:type="dxa"/>
          </w:tcPr>
          <w:p w14:paraId="5AF8E710" w14:textId="77777777" w:rsidR="009865AC" w:rsidRPr="00A13485" w:rsidRDefault="009865AC" w:rsidP="00C70BBD">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1939" w:type="dxa"/>
          </w:tcPr>
          <w:p w14:paraId="19C53F7C"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1950" w:type="dxa"/>
          </w:tcPr>
          <w:p w14:paraId="3F213663"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549" w:type="dxa"/>
          </w:tcPr>
          <w:p w14:paraId="78305299"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9865AC" w:rsidRPr="00A13485" w14:paraId="133F4657"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2" w:type="dxa"/>
          </w:tcPr>
          <w:p w14:paraId="017F32C6"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Id</w:t>
            </w:r>
          </w:p>
        </w:tc>
        <w:tc>
          <w:tcPr>
            <w:tcW w:w="1939" w:type="dxa"/>
          </w:tcPr>
          <w:p w14:paraId="07CB7D6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int</w:t>
            </w:r>
          </w:p>
        </w:tc>
        <w:tc>
          <w:tcPr>
            <w:tcW w:w="1950" w:type="dxa"/>
          </w:tcPr>
          <w:p w14:paraId="2497412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49" w:type="dxa"/>
          </w:tcPr>
          <w:p w14:paraId="59AB148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Unique identifier of a propertyrecord.</w:t>
            </w:r>
          </w:p>
        </w:tc>
      </w:tr>
      <w:tr w:rsidR="009865AC" w:rsidRPr="00A13485" w14:paraId="6BFB8517" w14:textId="77777777" w:rsidTr="00373238">
        <w:tc>
          <w:tcPr>
            <w:cnfStyle w:val="001000000000" w:firstRow="0" w:lastRow="0" w:firstColumn="1" w:lastColumn="0" w:oddVBand="0" w:evenVBand="0" w:oddHBand="0" w:evenHBand="0" w:firstRowFirstColumn="0" w:firstRowLastColumn="0" w:lastRowFirstColumn="0" w:lastRowLastColumn="0"/>
            <w:tcW w:w="2922" w:type="dxa"/>
          </w:tcPr>
          <w:p w14:paraId="7D7A37BE" w14:textId="77777777" w:rsidR="009865AC" w:rsidRPr="00A13485" w:rsidRDefault="009865AC" w:rsidP="00C70BBD">
            <w:pPr>
              <w:rPr>
                <w:rFonts w:ascii="Times New Roman" w:hAnsi="Times New Roman" w:cs="Times New Roman"/>
                <w:sz w:val="24"/>
              </w:rPr>
            </w:pPr>
            <w:r w:rsidRPr="00A13485">
              <w:rPr>
                <w:rFonts w:ascii="Times New Roman" w:hAnsi="Times New Roman" w:cs="Times New Roman"/>
                <w:sz w:val="24"/>
              </w:rPr>
              <w:t>ParamMeasurementValue</w:t>
            </w:r>
          </w:p>
        </w:tc>
        <w:tc>
          <w:tcPr>
            <w:tcW w:w="1939" w:type="dxa"/>
          </w:tcPr>
          <w:p w14:paraId="54B9607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String</w:t>
            </w:r>
          </w:p>
        </w:tc>
        <w:tc>
          <w:tcPr>
            <w:tcW w:w="1950" w:type="dxa"/>
          </w:tcPr>
          <w:p w14:paraId="66B5C8F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Private</w:t>
            </w:r>
          </w:p>
        </w:tc>
        <w:tc>
          <w:tcPr>
            <w:tcW w:w="2549" w:type="dxa"/>
          </w:tcPr>
          <w:p w14:paraId="66EB4D25"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13485">
              <w:rPr>
                <w:rFonts w:ascii="Times New Roman" w:hAnsi="Times New Roman" w:cs="Times New Roman"/>
                <w:sz w:val="24"/>
              </w:rPr>
              <w:t>The value of propertyrecord.</w:t>
            </w:r>
          </w:p>
        </w:tc>
      </w:tr>
    </w:tbl>
    <w:p w14:paraId="3B564E94" w14:textId="4D88E989"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89" w:name="_Toc437183418"/>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69</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PropertyRecord</w:t>
      </w:r>
      <w:bookmarkEnd w:id="89"/>
    </w:p>
    <w:p w14:paraId="4ABBED6B" w14:textId="31EC3D62"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Regimen</w:t>
      </w:r>
    </w:p>
    <w:tbl>
      <w:tblPr>
        <w:tblStyle w:val="GridTable4-Accent32"/>
        <w:tblW w:w="9360" w:type="dxa"/>
        <w:tblInd w:w="468" w:type="dxa"/>
        <w:tblLook w:val="04A0" w:firstRow="1" w:lastRow="0" w:firstColumn="1" w:lastColumn="0" w:noHBand="0" w:noVBand="1"/>
      </w:tblPr>
      <w:tblGrid>
        <w:gridCol w:w="2922"/>
        <w:gridCol w:w="1939"/>
        <w:gridCol w:w="1950"/>
        <w:gridCol w:w="2549"/>
      </w:tblGrid>
      <w:tr w:rsidR="009865AC" w:rsidRPr="00A13485" w14:paraId="0A6E1EB4"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2" w:type="dxa"/>
          </w:tcPr>
          <w:p w14:paraId="4EFBB403" w14:textId="77777777" w:rsidR="009865AC" w:rsidRPr="00A13485" w:rsidRDefault="009865AC" w:rsidP="00C70BBD">
            <w:pPr>
              <w:rPr>
                <w:rFonts w:ascii="Times New Roman" w:hAnsi="Times New Roman" w:cs="Times New Roman"/>
                <w:b w:val="0"/>
                <w:color w:val="auto"/>
                <w:sz w:val="24"/>
              </w:rPr>
            </w:pPr>
            <w:r w:rsidRPr="00A13485">
              <w:rPr>
                <w:rFonts w:ascii="Times New Roman" w:hAnsi="Times New Roman" w:cs="Times New Roman"/>
                <w:b w:val="0"/>
                <w:color w:val="auto"/>
                <w:sz w:val="24"/>
              </w:rPr>
              <w:t>Attribute</w:t>
            </w:r>
          </w:p>
        </w:tc>
        <w:tc>
          <w:tcPr>
            <w:tcW w:w="1939" w:type="dxa"/>
          </w:tcPr>
          <w:p w14:paraId="2935C802"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Type</w:t>
            </w:r>
          </w:p>
        </w:tc>
        <w:tc>
          <w:tcPr>
            <w:tcW w:w="1950" w:type="dxa"/>
          </w:tcPr>
          <w:p w14:paraId="0F46C44E"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Visibility</w:t>
            </w:r>
          </w:p>
        </w:tc>
        <w:tc>
          <w:tcPr>
            <w:tcW w:w="2549" w:type="dxa"/>
          </w:tcPr>
          <w:p w14:paraId="28E59411"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rPr>
            </w:pPr>
            <w:r w:rsidRPr="00A13485">
              <w:rPr>
                <w:rFonts w:ascii="Times New Roman" w:hAnsi="Times New Roman" w:cs="Times New Roman"/>
                <w:b w:val="0"/>
                <w:color w:val="auto"/>
                <w:sz w:val="24"/>
              </w:rPr>
              <w:t>Description</w:t>
            </w:r>
          </w:p>
        </w:tc>
      </w:tr>
      <w:tr w:rsidR="009865AC" w:rsidRPr="00A13485" w14:paraId="4A9A53D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2" w:type="dxa"/>
          </w:tcPr>
          <w:p w14:paraId="3D9CA0A7"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1939" w:type="dxa"/>
          </w:tcPr>
          <w:p w14:paraId="3CCC088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1950" w:type="dxa"/>
          </w:tcPr>
          <w:p w14:paraId="7A6FDF0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549" w:type="dxa"/>
          </w:tcPr>
          <w:p w14:paraId="30CD2F3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regimen.</w:t>
            </w:r>
          </w:p>
        </w:tc>
      </w:tr>
    </w:tbl>
    <w:p w14:paraId="79115835" w14:textId="1DF98EB2" w:rsidR="004A0B38" w:rsidRPr="00A13485" w:rsidRDefault="00E122C3" w:rsidP="00A92686">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90" w:name="_Toc437183419"/>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70</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Regimen</w:t>
      </w:r>
      <w:bookmarkEnd w:id="90"/>
    </w:p>
    <w:p w14:paraId="268FFDAA" w14:textId="31CE2EE1"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Role</w:t>
      </w:r>
    </w:p>
    <w:tbl>
      <w:tblPr>
        <w:tblStyle w:val="GridTable4-Accent32"/>
        <w:tblW w:w="9360" w:type="dxa"/>
        <w:tblInd w:w="468" w:type="dxa"/>
        <w:tblLook w:val="04A0" w:firstRow="1" w:lastRow="0" w:firstColumn="1" w:lastColumn="0" w:noHBand="0" w:noVBand="1"/>
      </w:tblPr>
      <w:tblGrid>
        <w:gridCol w:w="2296"/>
        <w:gridCol w:w="2177"/>
        <w:gridCol w:w="2123"/>
        <w:gridCol w:w="2764"/>
      </w:tblGrid>
      <w:tr w:rsidR="009865AC" w:rsidRPr="00A13485" w14:paraId="07BE6AF0"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4DE945A1"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177" w:type="dxa"/>
          </w:tcPr>
          <w:p w14:paraId="09210DCE"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2123" w:type="dxa"/>
          </w:tcPr>
          <w:p w14:paraId="541B42EB"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764" w:type="dxa"/>
          </w:tcPr>
          <w:p w14:paraId="34E31C38"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4D95235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2F191D74"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177" w:type="dxa"/>
          </w:tcPr>
          <w:p w14:paraId="718BC1AE" w14:textId="13D43839" w:rsidR="009865AC" w:rsidRPr="00A13485" w:rsidRDefault="00E55AAE"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w:t>
            </w:r>
            <w:r w:rsidR="009865AC" w:rsidRPr="00A13485">
              <w:rPr>
                <w:rFonts w:ascii="Times New Roman" w:hAnsi="Times New Roman" w:cs="Times New Roman"/>
                <w:sz w:val="24"/>
                <w:szCs w:val="24"/>
              </w:rPr>
              <w:t>nt</w:t>
            </w:r>
          </w:p>
        </w:tc>
        <w:tc>
          <w:tcPr>
            <w:tcW w:w="2123" w:type="dxa"/>
          </w:tcPr>
          <w:p w14:paraId="1992288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172A51E9"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role.</w:t>
            </w:r>
          </w:p>
        </w:tc>
      </w:tr>
      <w:tr w:rsidR="009865AC" w:rsidRPr="00A13485" w14:paraId="6B9A6F7B"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6D78EC29"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RoleName</w:t>
            </w:r>
          </w:p>
        </w:tc>
        <w:tc>
          <w:tcPr>
            <w:tcW w:w="2177" w:type="dxa"/>
          </w:tcPr>
          <w:p w14:paraId="5308C5E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2123" w:type="dxa"/>
          </w:tcPr>
          <w:p w14:paraId="129CDCB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26CB983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of role.</w:t>
            </w:r>
          </w:p>
        </w:tc>
      </w:tr>
      <w:tr w:rsidR="009865AC" w:rsidRPr="00A13485" w14:paraId="618A5446"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EB3C02A"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Description</w:t>
            </w:r>
          </w:p>
        </w:tc>
        <w:tc>
          <w:tcPr>
            <w:tcW w:w="2177" w:type="dxa"/>
          </w:tcPr>
          <w:p w14:paraId="70DFD61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2123" w:type="dxa"/>
          </w:tcPr>
          <w:p w14:paraId="5625DB9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764" w:type="dxa"/>
          </w:tcPr>
          <w:p w14:paraId="0567288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description of role.</w:t>
            </w:r>
          </w:p>
        </w:tc>
      </w:tr>
    </w:tbl>
    <w:p w14:paraId="2971DE4B" w14:textId="24350BA7" w:rsidR="004A0B38" w:rsidRPr="00A13485" w:rsidRDefault="00E122C3" w:rsidP="00765171">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91" w:name="_Toc437183420"/>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71</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Role</w:t>
      </w:r>
      <w:bookmarkEnd w:id="91"/>
    </w:p>
    <w:p w14:paraId="7D031A6D" w14:textId="19632D1F" w:rsidR="007F3691" w:rsidRPr="00A13485" w:rsidRDefault="009865AC" w:rsidP="007F3691">
      <w:pPr>
        <w:pStyle w:val="Heading4"/>
        <w:rPr>
          <w:rFonts w:ascii="Times New Roman" w:hAnsi="Times New Roman" w:cs="Times New Roman"/>
        </w:rPr>
      </w:pPr>
      <w:r w:rsidRPr="00A13485">
        <w:rPr>
          <w:rFonts w:ascii="Times New Roman" w:hAnsi="Times New Roman" w:cs="Times New Roman"/>
        </w:rPr>
        <w:t>Treatment</w:t>
      </w:r>
    </w:p>
    <w:tbl>
      <w:tblPr>
        <w:tblStyle w:val="GridTable4-Accent32"/>
        <w:tblW w:w="9360" w:type="dxa"/>
        <w:tblInd w:w="468" w:type="dxa"/>
        <w:tblLook w:val="04A0" w:firstRow="1" w:lastRow="0" w:firstColumn="1" w:lastColumn="0" w:noHBand="0" w:noVBand="1"/>
      </w:tblPr>
      <w:tblGrid>
        <w:gridCol w:w="2631"/>
        <w:gridCol w:w="2079"/>
        <w:gridCol w:w="2032"/>
        <w:gridCol w:w="2618"/>
      </w:tblGrid>
      <w:tr w:rsidR="009865AC" w:rsidRPr="00A13485" w14:paraId="07C60356"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1" w:type="dxa"/>
          </w:tcPr>
          <w:p w14:paraId="0CC6B3D7"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079" w:type="dxa"/>
          </w:tcPr>
          <w:p w14:paraId="3DEDEDB6"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2032" w:type="dxa"/>
          </w:tcPr>
          <w:p w14:paraId="6BC53834"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618" w:type="dxa"/>
          </w:tcPr>
          <w:p w14:paraId="080A21F9"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5694B345"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1" w:type="dxa"/>
          </w:tcPr>
          <w:p w14:paraId="527A9E5B"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079" w:type="dxa"/>
          </w:tcPr>
          <w:p w14:paraId="4519F807"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2032" w:type="dxa"/>
          </w:tcPr>
          <w:p w14:paraId="104CFEC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18" w:type="dxa"/>
          </w:tcPr>
          <w:p w14:paraId="74D626A0"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role.</w:t>
            </w:r>
          </w:p>
        </w:tc>
      </w:tr>
      <w:tr w:rsidR="009865AC" w:rsidRPr="00A13485" w14:paraId="5A5158CC" w14:textId="77777777" w:rsidTr="00373238">
        <w:tc>
          <w:tcPr>
            <w:cnfStyle w:val="001000000000" w:firstRow="0" w:lastRow="0" w:firstColumn="1" w:lastColumn="0" w:oddVBand="0" w:evenVBand="0" w:oddHBand="0" w:evenHBand="0" w:firstRowFirstColumn="0" w:firstRowLastColumn="0" w:lastRowFirstColumn="0" w:lastRowLastColumn="0"/>
            <w:tcW w:w="2631" w:type="dxa"/>
          </w:tcPr>
          <w:p w14:paraId="21AE54AE"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FromDate</w:t>
            </w:r>
          </w:p>
        </w:tc>
        <w:tc>
          <w:tcPr>
            <w:tcW w:w="2079" w:type="dxa"/>
          </w:tcPr>
          <w:p w14:paraId="37F35F4B"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Datetime</w:t>
            </w:r>
          </w:p>
        </w:tc>
        <w:tc>
          <w:tcPr>
            <w:tcW w:w="2032" w:type="dxa"/>
          </w:tcPr>
          <w:p w14:paraId="0E9B900C"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18" w:type="dxa"/>
          </w:tcPr>
          <w:p w14:paraId="00F1E0FF"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of role.</w:t>
            </w:r>
          </w:p>
        </w:tc>
      </w:tr>
      <w:tr w:rsidR="009865AC" w:rsidRPr="00A13485" w14:paraId="2D34DA52"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1" w:type="dxa"/>
          </w:tcPr>
          <w:p w14:paraId="7DC872DB"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Todate</w:t>
            </w:r>
          </w:p>
        </w:tc>
        <w:tc>
          <w:tcPr>
            <w:tcW w:w="2079" w:type="dxa"/>
          </w:tcPr>
          <w:p w14:paraId="0DEB44A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Datetime</w:t>
            </w:r>
          </w:p>
        </w:tc>
        <w:tc>
          <w:tcPr>
            <w:tcW w:w="2032" w:type="dxa"/>
          </w:tcPr>
          <w:p w14:paraId="15B68A4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18" w:type="dxa"/>
          </w:tcPr>
          <w:p w14:paraId="16E368B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description of role.</w:t>
            </w:r>
          </w:p>
        </w:tc>
      </w:tr>
      <w:tr w:rsidR="009865AC" w:rsidRPr="00A13485" w14:paraId="76810DD9" w14:textId="77777777" w:rsidTr="00373238">
        <w:tc>
          <w:tcPr>
            <w:cnfStyle w:val="001000000000" w:firstRow="0" w:lastRow="0" w:firstColumn="1" w:lastColumn="0" w:oddVBand="0" w:evenVBand="0" w:oddHBand="0" w:evenHBand="0" w:firstRowFirstColumn="0" w:firstRowLastColumn="0" w:lastRowFirstColumn="0" w:lastRowLastColumn="0"/>
            <w:tcW w:w="2631" w:type="dxa"/>
          </w:tcPr>
          <w:p w14:paraId="5FA84B36"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Status</w:t>
            </w:r>
          </w:p>
        </w:tc>
        <w:tc>
          <w:tcPr>
            <w:tcW w:w="2079" w:type="dxa"/>
          </w:tcPr>
          <w:p w14:paraId="565A452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Byte</w:t>
            </w:r>
          </w:p>
        </w:tc>
        <w:tc>
          <w:tcPr>
            <w:tcW w:w="2032" w:type="dxa"/>
          </w:tcPr>
          <w:p w14:paraId="601B267B"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18" w:type="dxa"/>
          </w:tcPr>
          <w:p w14:paraId="0CA02390"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On treating, finished, history.</w:t>
            </w:r>
          </w:p>
        </w:tc>
      </w:tr>
      <w:tr w:rsidR="009865AC" w:rsidRPr="00A13485" w14:paraId="20C7067D"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1" w:type="dxa"/>
          </w:tcPr>
          <w:p w14:paraId="4FFD230F"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CaloriesBurnEveryDay</w:t>
            </w:r>
          </w:p>
        </w:tc>
        <w:tc>
          <w:tcPr>
            <w:tcW w:w="2079" w:type="dxa"/>
          </w:tcPr>
          <w:p w14:paraId="3D36DF9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2032" w:type="dxa"/>
          </w:tcPr>
          <w:p w14:paraId="7D2BDE2B"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18" w:type="dxa"/>
          </w:tcPr>
          <w:p w14:paraId="16F71AAC"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The kcal patient need </w:t>
            </w:r>
            <w:r w:rsidRPr="00A13485">
              <w:rPr>
                <w:rFonts w:ascii="Times New Roman" w:hAnsi="Times New Roman" w:cs="Times New Roman"/>
                <w:sz w:val="24"/>
                <w:szCs w:val="24"/>
              </w:rPr>
              <w:lastRenderedPageBreak/>
              <w:t>burn everyday.</w:t>
            </w:r>
          </w:p>
        </w:tc>
      </w:tr>
    </w:tbl>
    <w:p w14:paraId="1069B299" w14:textId="5D0D3FF2" w:rsidR="004A0B38" w:rsidRPr="00A13485" w:rsidRDefault="00E122C3" w:rsidP="00765171">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92" w:name="_Toc437183421"/>
      <w:r w:rsidRPr="00A13485">
        <w:rPr>
          <w:rFonts w:ascii="Times New Roman" w:eastAsiaTheme="minorHAnsi" w:hAnsi="Times New Roman" w:cs="Times New Roman"/>
          <w:b w:val="0"/>
          <w:bCs w:val="0"/>
          <w:i/>
          <w:iCs/>
          <w:color w:val="244061" w:themeColor="accent1" w:themeShade="80"/>
          <w:sz w:val="24"/>
          <w:lang w:val="en-US" w:eastAsia="en-US"/>
        </w:rPr>
        <w:lastRenderedPageBreak/>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72</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Treatment</w:t>
      </w:r>
      <w:bookmarkEnd w:id="92"/>
    </w:p>
    <w:p w14:paraId="7F8EBAFC" w14:textId="08828A39" w:rsidR="009865AC" w:rsidRPr="00A13485" w:rsidRDefault="009865AC" w:rsidP="009865AC">
      <w:pPr>
        <w:pStyle w:val="Heading4"/>
        <w:rPr>
          <w:rFonts w:ascii="Times New Roman" w:hAnsi="Times New Roman" w:cs="Times New Roman"/>
        </w:rPr>
      </w:pPr>
      <w:r w:rsidRPr="00A13485">
        <w:rPr>
          <w:rFonts w:ascii="Times New Roman" w:hAnsi="Times New Roman" w:cs="Times New Roman"/>
        </w:rPr>
        <w:t>UnitOfFood</w:t>
      </w:r>
    </w:p>
    <w:tbl>
      <w:tblPr>
        <w:tblStyle w:val="GridTable4-Accent32"/>
        <w:tblW w:w="9203" w:type="dxa"/>
        <w:tblInd w:w="625" w:type="dxa"/>
        <w:tblLook w:val="04A0" w:firstRow="1" w:lastRow="0" w:firstColumn="1" w:lastColumn="0" w:noHBand="0" w:noVBand="1"/>
      </w:tblPr>
      <w:tblGrid>
        <w:gridCol w:w="2296"/>
        <w:gridCol w:w="2177"/>
        <w:gridCol w:w="2123"/>
        <w:gridCol w:w="2607"/>
      </w:tblGrid>
      <w:tr w:rsidR="009865AC" w:rsidRPr="00A13485" w14:paraId="39DB6883" w14:textId="77777777" w:rsidTr="003732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1A492B8B" w14:textId="77777777" w:rsidR="009865AC" w:rsidRPr="00A13485" w:rsidRDefault="009865AC" w:rsidP="00C70BBD">
            <w:pPr>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Attribute</w:t>
            </w:r>
          </w:p>
        </w:tc>
        <w:tc>
          <w:tcPr>
            <w:tcW w:w="2177" w:type="dxa"/>
          </w:tcPr>
          <w:p w14:paraId="04182DA5"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Type</w:t>
            </w:r>
          </w:p>
        </w:tc>
        <w:tc>
          <w:tcPr>
            <w:tcW w:w="2123" w:type="dxa"/>
          </w:tcPr>
          <w:p w14:paraId="2E9BC49F"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Visibility</w:t>
            </w:r>
          </w:p>
        </w:tc>
        <w:tc>
          <w:tcPr>
            <w:tcW w:w="2607" w:type="dxa"/>
          </w:tcPr>
          <w:p w14:paraId="28D2CBA6" w14:textId="77777777" w:rsidR="009865AC" w:rsidRPr="00A13485" w:rsidRDefault="009865AC" w:rsidP="00C70B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4"/>
                <w:szCs w:val="24"/>
              </w:rPr>
            </w:pPr>
            <w:r w:rsidRPr="00A13485">
              <w:rPr>
                <w:rFonts w:ascii="Times New Roman" w:hAnsi="Times New Roman" w:cs="Times New Roman"/>
                <w:b w:val="0"/>
                <w:color w:val="auto"/>
                <w:sz w:val="24"/>
                <w:szCs w:val="24"/>
              </w:rPr>
              <w:t>Description</w:t>
            </w:r>
          </w:p>
        </w:tc>
      </w:tr>
      <w:tr w:rsidR="009865AC" w:rsidRPr="00A13485" w14:paraId="0DFA4308"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31452ED3"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Id</w:t>
            </w:r>
          </w:p>
        </w:tc>
        <w:tc>
          <w:tcPr>
            <w:tcW w:w="2177" w:type="dxa"/>
          </w:tcPr>
          <w:p w14:paraId="46222833"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int</w:t>
            </w:r>
          </w:p>
        </w:tc>
        <w:tc>
          <w:tcPr>
            <w:tcW w:w="2123" w:type="dxa"/>
          </w:tcPr>
          <w:p w14:paraId="276CF44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07" w:type="dxa"/>
          </w:tcPr>
          <w:p w14:paraId="19E554F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Unique identifier of a unitoffood.</w:t>
            </w:r>
          </w:p>
        </w:tc>
      </w:tr>
      <w:tr w:rsidR="009865AC" w:rsidRPr="00A13485" w14:paraId="4E16EAA6"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54EA4A92"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UnitName</w:t>
            </w:r>
          </w:p>
        </w:tc>
        <w:tc>
          <w:tcPr>
            <w:tcW w:w="2177" w:type="dxa"/>
          </w:tcPr>
          <w:p w14:paraId="3B3B938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2123" w:type="dxa"/>
          </w:tcPr>
          <w:p w14:paraId="7796E59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07" w:type="dxa"/>
          </w:tcPr>
          <w:p w14:paraId="72F22233"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name of unit of food.</w:t>
            </w:r>
          </w:p>
        </w:tc>
      </w:tr>
      <w:tr w:rsidR="009865AC" w:rsidRPr="00A13485" w14:paraId="6563E891"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034C057"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CaloriesEstimate</w:t>
            </w:r>
          </w:p>
        </w:tc>
        <w:tc>
          <w:tcPr>
            <w:tcW w:w="2177" w:type="dxa"/>
          </w:tcPr>
          <w:p w14:paraId="62C3A1DF"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2123" w:type="dxa"/>
          </w:tcPr>
          <w:p w14:paraId="0625C0C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07" w:type="dxa"/>
          </w:tcPr>
          <w:p w14:paraId="71625BAD"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kcal estimate of a unit.</w:t>
            </w:r>
          </w:p>
        </w:tc>
      </w:tr>
      <w:tr w:rsidR="009865AC" w:rsidRPr="00A13485" w14:paraId="44A0BCBC" w14:textId="77777777" w:rsidTr="00373238">
        <w:tc>
          <w:tcPr>
            <w:cnfStyle w:val="001000000000" w:firstRow="0" w:lastRow="0" w:firstColumn="1" w:lastColumn="0" w:oddVBand="0" w:evenVBand="0" w:oddHBand="0" w:evenHBand="0" w:firstRowFirstColumn="0" w:firstRowLastColumn="0" w:lastRowFirstColumn="0" w:lastRowLastColumn="0"/>
            <w:tcW w:w="2296" w:type="dxa"/>
          </w:tcPr>
          <w:p w14:paraId="44DDF218"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AllNutritionName</w:t>
            </w:r>
          </w:p>
        </w:tc>
        <w:tc>
          <w:tcPr>
            <w:tcW w:w="2177" w:type="dxa"/>
          </w:tcPr>
          <w:p w14:paraId="119D6062"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2123" w:type="dxa"/>
          </w:tcPr>
          <w:p w14:paraId="5D874506"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07" w:type="dxa"/>
          </w:tcPr>
          <w:p w14:paraId="296FE494" w14:textId="77777777" w:rsidR="009865AC" w:rsidRPr="00A13485" w:rsidRDefault="009865AC" w:rsidP="00C70B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 xml:space="preserve">The all nutrition name. </w:t>
            </w:r>
          </w:p>
        </w:tc>
      </w:tr>
      <w:tr w:rsidR="009865AC" w:rsidRPr="00A13485" w14:paraId="21536A0D" w14:textId="77777777" w:rsidTr="003732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Pr>
          <w:p w14:paraId="65755043" w14:textId="77777777" w:rsidR="009865AC" w:rsidRPr="00A13485" w:rsidRDefault="009865AC" w:rsidP="00C70BBD">
            <w:pPr>
              <w:rPr>
                <w:rFonts w:ascii="Times New Roman" w:hAnsi="Times New Roman" w:cs="Times New Roman"/>
                <w:sz w:val="24"/>
                <w:szCs w:val="24"/>
              </w:rPr>
            </w:pPr>
            <w:r w:rsidRPr="00A13485">
              <w:rPr>
                <w:rFonts w:ascii="Times New Roman" w:hAnsi="Times New Roman" w:cs="Times New Roman"/>
                <w:sz w:val="24"/>
                <w:szCs w:val="24"/>
              </w:rPr>
              <w:t>AllNutritionValue</w:t>
            </w:r>
          </w:p>
        </w:tc>
        <w:tc>
          <w:tcPr>
            <w:tcW w:w="2177" w:type="dxa"/>
          </w:tcPr>
          <w:p w14:paraId="6094FD9E"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String</w:t>
            </w:r>
          </w:p>
        </w:tc>
        <w:tc>
          <w:tcPr>
            <w:tcW w:w="2123" w:type="dxa"/>
          </w:tcPr>
          <w:p w14:paraId="4ED28A1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Private</w:t>
            </w:r>
          </w:p>
        </w:tc>
        <w:tc>
          <w:tcPr>
            <w:tcW w:w="2607" w:type="dxa"/>
          </w:tcPr>
          <w:p w14:paraId="7E085936" w14:textId="77777777" w:rsidR="009865AC" w:rsidRPr="00A13485" w:rsidRDefault="009865AC" w:rsidP="00C70B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13485">
              <w:rPr>
                <w:rFonts w:ascii="Times New Roman" w:hAnsi="Times New Roman" w:cs="Times New Roman"/>
                <w:sz w:val="24"/>
                <w:szCs w:val="24"/>
              </w:rPr>
              <w:t>The all nutrition value.</w:t>
            </w:r>
          </w:p>
        </w:tc>
      </w:tr>
    </w:tbl>
    <w:p w14:paraId="54A056F1" w14:textId="7DE92437" w:rsidR="00357A62" w:rsidRPr="00A13485" w:rsidRDefault="00E122C3" w:rsidP="00765171">
      <w:pPr>
        <w:pStyle w:val="Caption"/>
        <w:jc w:val="center"/>
        <w:rPr>
          <w:rFonts w:ascii="Times New Roman" w:eastAsiaTheme="minorHAnsi" w:hAnsi="Times New Roman" w:cs="Times New Roman"/>
          <w:b w:val="0"/>
          <w:bCs w:val="0"/>
          <w:i/>
          <w:iCs/>
          <w:color w:val="244061" w:themeColor="accent1" w:themeShade="80"/>
          <w:sz w:val="24"/>
          <w:lang w:val="en-US" w:eastAsia="en-US"/>
        </w:rPr>
      </w:pPr>
      <w:bookmarkStart w:id="93" w:name="_Toc437183422"/>
      <w:r w:rsidRPr="00A13485">
        <w:rPr>
          <w:rFonts w:ascii="Times New Roman" w:eastAsiaTheme="minorHAnsi" w:hAnsi="Times New Roman" w:cs="Times New Roman"/>
          <w:b w:val="0"/>
          <w:bCs w:val="0"/>
          <w:i/>
          <w:iCs/>
          <w:color w:val="244061" w:themeColor="accent1" w:themeShade="80"/>
          <w:sz w:val="24"/>
          <w:lang w:val="en-US" w:eastAsia="en-US"/>
        </w:rPr>
        <w:t xml:space="preserve">Table </w:t>
      </w:r>
      <w:r w:rsidRPr="00A13485">
        <w:rPr>
          <w:rFonts w:ascii="Times New Roman" w:eastAsiaTheme="minorHAnsi" w:hAnsi="Times New Roman" w:cs="Times New Roman"/>
          <w:b w:val="0"/>
          <w:bCs w:val="0"/>
          <w:i/>
          <w:iCs/>
          <w:color w:val="244061" w:themeColor="accent1" w:themeShade="80"/>
          <w:sz w:val="24"/>
          <w:lang w:val="en-US" w:eastAsia="en-US"/>
        </w:rPr>
        <w:fldChar w:fldCharType="begin"/>
      </w:r>
      <w:r w:rsidRPr="00A13485">
        <w:rPr>
          <w:rFonts w:ascii="Times New Roman" w:eastAsiaTheme="minorHAnsi" w:hAnsi="Times New Roman" w:cs="Times New Roman"/>
          <w:b w:val="0"/>
          <w:bCs w:val="0"/>
          <w:i/>
          <w:iCs/>
          <w:color w:val="244061" w:themeColor="accent1" w:themeShade="80"/>
          <w:sz w:val="24"/>
          <w:lang w:val="en-US" w:eastAsia="en-US"/>
        </w:rPr>
        <w:instrText xml:space="preserve"> SEQ Table \* ARABIC </w:instrText>
      </w:r>
      <w:r w:rsidRPr="00A13485">
        <w:rPr>
          <w:rFonts w:ascii="Times New Roman" w:eastAsiaTheme="minorHAnsi" w:hAnsi="Times New Roman" w:cs="Times New Roman"/>
          <w:b w:val="0"/>
          <w:bCs w:val="0"/>
          <w:i/>
          <w:iCs/>
          <w:color w:val="244061" w:themeColor="accent1" w:themeShade="80"/>
          <w:sz w:val="24"/>
          <w:lang w:val="en-US" w:eastAsia="en-US"/>
        </w:rPr>
        <w:fldChar w:fldCharType="separate"/>
      </w:r>
      <w:r w:rsidR="005C5B0C" w:rsidRPr="00A13485">
        <w:rPr>
          <w:rFonts w:ascii="Times New Roman" w:eastAsiaTheme="minorHAnsi" w:hAnsi="Times New Roman" w:cs="Times New Roman"/>
          <w:b w:val="0"/>
          <w:bCs w:val="0"/>
          <w:i/>
          <w:iCs/>
          <w:noProof/>
          <w:color w:val="244061" w:themeColor="accent1" w:themeShade="80"/>
          <w:sz w:val="24"/>
          <w:lang w:val="en-US" w:eastAsia="en-US"/>
        </w:rPr>
        <w:t>73</w:t>
      </w:r>
      <w:r w:rsidRPr="00A13485">
        <w:rPr>
          <w:rFonts w:ascii="Times New Roman" w:eastAsiaTheme="minorHAnsi" w:hAnsi="Times New Roman" w:cs="Times New Roman"/>
          <w:b w:val="0"/>
          <w:bCs w:val="0"/>
          <w:i/>
          <w:iCs/>
          <w:color w:val="244061" w:themeColor="accent1" w:themeShade="80"/>
          <w:sz w:val="24"/>
          <w:lang w:val="en-US" w:eastAsia="en-US"/>
        </w:rPr>
        <w:fldChar w:fldCharType="end"/>
      </w:r>
      <w:r w:rsidRPr="00A13485">
        <w:rPr>
          <w:rFonts w:ascii="Times New Roman" w:eastAsiaTheme="minorHAnsi" w:hAnsi="Times New Roman" w:cs="Times New Roman"/>
          <w:b w:val="0"/>
          <w:bCs w:val="0"/>
          <w:i/>
          <w:iCs/>
          <w:color w:val="244061" w:themeColor="accent1" w:themeShade="80"/>
          <w:sz w:val="24"/>
          <w:lang w:val="en-US" w:eastAsia="en-US"/>
        </w:rPr>
        <w:t>: Class Diagram Explanation - UnitOfFood</w:t>
      </w:r>
      <w:bookmarkEnd w:id="93"/>
    </w:p>
    <w:p w14:paraId="68DCEDA2" w14:textId="43D49BBD" w:rsidR="007F7294" w:rsidRPr="00A13485" w:rsidRDefault="007F7294" w:rsidP="007F7294">
      <w:pPr>
        <w:pStyle w:val="Heading2"/>
        <w:ind w:left="1260" w:hanging="630"/>
        <w:rPr>
          <w:rFonts w:ascii="Times New Roman" w:hAnsi="Times New Roman" w:cs="Times New Roman"/>
        </w:rPr>
      </w:pPr>
      <w:bookmarkStart w:id="94" w:name="_Toc437182763"/>
      <w:r w:rsidRPr="00A13485">
        <w:rPr>
          <w:rFonts w:ascii="Times New Roman" w:hAnsi="Times New Roman" w:cs="Times New Roman"/>
        </w:rPr>
        <w:lastRenderedPageBreak/>
        <w:t>Algorithms</w:t>
      </w:r>
      <w:bookmarkEnd w:id="94"/>
    </w:p>
    <w:p w14:paraId="3713CFFE" w14:textId="758D6045" w:rsidR="0053196B" w:rsidRPr="00A13485" w:rsidRDefault="00B04D25" w:rsidP="00283440">
      <w:pPr>
        <w:pStyle w:val="Heading3"/>
      </w:pPr>
      <w:bookmarkStart w:id="95" w:name="_Toc437182764"/>
      <w:r w:rsidRPr="00A13485">
        <w:t>Connecting W</w:t>
      </w:r>
      <w:r w:rsidR="0053196B" w:rsidRPr="00A13485">
        <w:t xml:space="preserve">ristband </w:t>
      </w:r>
      <w:r w:rsidRPr="00A13485">
        <w:t>A</w:t>
      </w:r>
      <w:r w:rsidR="0053196B" w:rsidRPr="00A13485">
        <w:t>lgorithm.</w:t>
      </w:r>
      <w:bookmarkEnd w:id="95"/>
    </w:p>
    <w:p w14:paraId="72F0508A" w14:textId="06ED349C" w:rsidR="00982396" w:rsidRPr="00A13485" w:rsidRDefault="00982396" w:rsidP="00541D12">
      <w:pPr>
        <w:pStyle w:val="Heading4"/>
        <w:numPr>
          <w:ilvl w:val="0"/>
          <w:numId w:val="0"/>
        </w:numPr>
        <w:ind w:left="1206"/>
        <w:rPr>
          <w:rFonts w:ascii="Times New Roman" w:hAnsi="Times New Roman" w:cs="Times New Roman"/>
        </w:rPr>
      </w:pPr>
      <w:r w:rsidRPr="00A13485">
        <w:rPr>
          <w:rFonts w:ascii="Times New Roman" w:hAnsi="Times New Roman" w:cs="Times New Roman"/>
        </w:rPr>
        <w:t>Flow Chart</w:t>
      </w:r>
    </w:p>
    <w:p w14:paraId="3DB7C96D" w14:textId="7B6E37F6" w:rsidR="00982396" w:rsidRPr="00A13485" w:rsidRDefault="002349D4" w:rsidP="004C1259">
      <w:pPr>
        <w:ind w:left="90"/>
      </w:pPr>
      <w:r w:rsidRPr="00A13485">
        <w:rPr>
          <w:noProof/>
        </w:rPr>
        <w:drawing>
          <wp:inline distT="0" distB="0" distL="0" distR="0" wp14:anchorId="4E65D127" wp14:editId="4CBD8289">
            <wp:extent cx="6306430" cy="5630061"/>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low3.png"/>
                    <pic:cNvPicPr/>
                  </pic:nvPicPr>
                  <pic:blipFill>
                    <a:blip r:embed="rId18">
                      <a:extLst>
                        <a:ext uri="{28A0092B-C50C-407E-A947-70E740481C1C}">
                          <a14:useLocalDpi xmlns:a14="http://schemas.microsoft.com/office/drawing/2010/main" val="0"/>
                        </a:ext>
                      </a:extLst>
                    </a:blip>
                    <a:stretch>
                      <a:fillRect/>
                    </a:stretch>
                  </pic:blipFill>
                  <pic:spPr>
                    <a:xfrm>
                      <a:off x="0" y="0"/>
                      <a:ext cx="6306430" cy="5630061"/>
                    </a:xfrm>
                    <a:prstGeom prst="rect">
                      <a:avLst/>
                    </a:prstGeom>
                  </pic:spPr>
                </pic:pic>
              </a:graphicData>
            </a:graphic>
          </wp:inline>
        </w:drawing>
      </w:r>
    </w:p>
    <w:p w14:paraId="65FC5F02" w14:textId="1583883A" w:rsidR="00FE42CF" w:rsidRPr="00A13485" w:rsidRDefault="00FE42CF" w:rsidP="00FE42CF">
      <w:pPr>
        <w:pStyle w:val="Caption"/>
        <w:jc w:val="center"/>
        <w:rPr>
          <w:rFonts w:ascii="Times New Roman" w:hAnsi="Times New Roman" w:cs="Times New Roman"/>
          <w:b w:val="0"/>
          <w:i/>
          <w:color w:val="632423" w:themeColor="accent2" w:themeShade="80"/>
          <w:sz w:val="24"/>
          <w:szCs w:val="24"/>
        </w:rPr>
      </w:pPr>
      <w:bookmarkStart w:id="96" w:name="_Toc437183437"/>
      <w:r w:rsidRPr="00A13485">
        <w:rPr>
          <w:rFonts w:ascii="Times New Roman" w:hAnsi="Times New Roman" w:cs="Times New Roman"/>
          <w:b w:val="0"/>
          <w:i/>
          <w:color w:val="632423" w:themeColor="accent2" w:themeShade="80"/>
          <w:sz w:val="24"/>
          <w:szCs w:val="24"/>
        </w:rPr>
        <w:t xml:space="preserve">Figure </w:t>
      </w:r>
      <w:r w:rsidRPr="00A13485">
        <w:rPr>
          <w:rFonts w:ascii="Times New Roman" w:hAnsi="Times New Roman" w:cs="Times New Roman"/>
          <w:b w:val="0"/>
          <w:i/>
          <w:color w:val="632423" w:themeColor="accent2" w:themeShade="80"/>
          <w:sz w:val="24"/>
          <w:szCs w:val="24"/>
        </w:rPr>
        <w:fldChar w:fldCharType="begin"/>
      </w:r>
      <w:r w:rsidRPr="00A13485">
        <w:rPr>
          <w:rFonts w:ascii="Times New Roman" w:hAnsi="Times New Roman" w:cs="Times New Roman"/>
          <w:b w:val="0"/>
          <w:i/>
          <w:color w:val="632423" w:themeColor="accent2" w:themeShade="80"/>
          <w:sz w:val="24"/>
          <w:szCs w:val="24"/>
        </w:rPr>
        <w:instrText xml:space="preserve"> SEQ Figure \* ARABIC </w:instrText>
      </w:r>
      <w:r w:rsidRPr="00A13485">
        <w:rPr>
          <w:rFonts w:ascii="Times New Roman" w:hAnsi="Times New Roman" w:cs="Times New Roman"/>
          <w:b w:val="0"/>
          <w:i/>
          <w:color w:val="632423" w:themeColor="accent2" w:themeShade="80"/>
          <w:sz w:val="24"/>
          <w:szCs w:val="24"/>
        </w:rPr>
        <w:fldChar w:fldCharType="separate"/>
      </w:r>
      <w:r w:rsidR="001015DB">
        <w:rPr>
          <w:rFonts w:ascii="Times New Roman" w:hAnsi="Times New Roman" w:cs="Times New Roman"/>
          <w:b w:val="0"/>
          <w:i/>
          <w:noProof/>
          <w:color w:val="632423" w:themeColor="accent2" w:themeShade="80"/>
          <w:sz w:val="24"/>
          <w:szCs w:val="24"/>
        </w:rPr>
        <w:t>5</w:t>
      </w:r>
      <w:r w:rsidRPr="00A13485">
        <w:rPr>
          <w:rFonts w:ascii="Times New Roman" w:hAnsi="Times New Roman" w:cs="Times New Roman"/>
          <w:b w:val="0"/>
          <w:i/>
          <w:color w:val="632423" w:themeColor="accent2" w:themeShade="80"/>
          <w:sz w:val="24"/>
          <w:szCs w:val="24"/>
        </w:rPr>
        <w:fldChar w:fldCharType="end"/>
      </w:r>
      <w:r w:rsidRPr="00A13485">
        <w:rPr>
          <w:rFonts w:ascii="Times New Roman" w:hAnsi="Times New Roman" w:cs="Times New Roman"/>
          <w:b w:val="0"/>
          <w:i/>
          <w:color w:val="632423" w:themeColor="accent2" w:themeShade="80"/>
          <w:sz w:val="24"/>
          <w:szCs w:val="24"/>
        </w:rPr>
        <w:t xml:space="preserve">: Algorithms </w:t>
      </w:r>
      <w:r>
        <w:rPr>
          <w:rFonts w:ascii="Times New Roman" w:hAnsi="Times New Roman" w:cs="Times New Roman"/>
          <w:b w:val="0"/>
          <w:i/>
          <w:color w:val="632423" w:themeColor="accent2" w:themeShade="80"/>
          <w:sz w:val="24"/>
          <w:szCs w:val="24"/>
        </w:rPr>
        <w:t>–</w:t>
      </w:r>
      <w:r w:rsidRPr="00A13485">
        <w:rPr>
          <w:rFonts w:ascii="Times New Roman" w:hAnsi="Times New Roman" w:cs="Times New Roman"/>
          <w:b w:val="0"/>
          <w:i/>
          <w:color w:val="632423" w:themeColor="accent2" w:themeShade="80"/>
          <w:sz w:val="24"/>
          <w:szCs w:val="24"/>
        </w:rPr>
        <w:t xml:space="preserve"> </w:t>
      </w:r>
      <w:r>
        <w:rPr>
          <w:rFonts w:ascii="Times New Roman" w:hAnsi="Times New Roman" w:cs="Times New Roman"/>
          <w:b w:val="0"/>
          <w:i/>
          <w:color w:val="632423" w:themeColor="accent2" w:themeShade="80"/>
          <w:sz w:val="24"/>
          <w:szCs w:val="24"/>
        </w:rPr>
        <w:t>Connecting Wristband Algorithm</w:t>
      </w:r>
      <w:r w:rsidRPr="00A13485">
        <w:rPr>
          <w:rFonts w:ascii="Times New Roman" w:hAnsi="Times New Roman" w:cs="Times New Roman"/>
          <w:b w:val="0"/>
          <w:i/>
          <w:color w:val="632423" w:themeColor="accent2" w:themeShade="80"/>
          <w:sz w:val="24"/>
          <w:szCs w:val="24"/>
        </w:rPr>
        <w:t xml:space="preserve"> - Flow Chart</w:t>
      </w:r>
      <w:bookmarkEnd w:id="96"/>
    </w:p>
    <w:p w14:paraId="07EAB639" w14:textId="77777777" w:rsidR="001B217A" w:rsidRPr="00A13485" w:rsidRDefault="001B217A" w:rsidP="001B217A"/>
    <w:p w14:paraId="67A197EC" w14:textId="12D081FD" w:rsidR="0053196B" w:rsidRPr="00A13485" w:rsidRDefault="00D62B59" w:rsidP="00283440">
      <w:pPr>
        <w:pStyle w:val="Heading3"/>
      </w:pPr>
      <w:bookmarkStart w:id="97" w:name="_Toc437182765"/>
      <w:r w:rsidRPr="00A13485">
        <w:lastRenderedPageBreak/>
        <w:t>Analytic</w:t>
      </w:r>
      <w:r w:rsidR="00912FE6" w:rsidRPr="00A13485">
        <w:t xml:space="preserve"> </w:t>
      </w:r>
      <w:r w:rsidR="00B04D25" w:rsidRPr="00A13485">
        <w:t>M</w:t>
      </w:r>
      <w:r w:rsidR="00912FE6" w:rsidRPr="00A13485">
        <w:t xml:space="preserve">eal </w:t>
      </w:r>
      <w:proofErr w:type="gramStart"/>
      <w:r w:rsidR="00B04D25" w:rsidRPr="00A13485">
        <w:t>B</w:t>
      </w:r>
      <w:r w:rsidR="00912FE6" w:rsidRPr="00A13485">
        <w:t>y</w:t>
      </w:r>
      <w:proofErr w:type="gramEnd"/>
      <w:r w:rsidR="00912FE6" w:rsidRPr="00A13485">
        <w:t xml:space="preserve"> </w:t>
      </w:r>
      <w:r w:rsidR="00B04D25" w:rsidRPr="00A13485">
        <w:t>V</w:t>
      </w:r>
      <w:r w:rsidR="00912FE6" w:rsidRPr="00A13485">
        <w:t>oice.</w:t>
      </w:r>
      <w:bookmarkEnd w:id="97"/>
    </w:p>
    <w:p w14:paraId="049DC9FD" w14:textId="549DDD82" w:rsidR="00364FC7" w:rsidRPr="00A13485" w:rsidRDefault="00C33A56" w:rsidP="00541D12">
      <w:pPr>
        <w:pStyle w:val="Heading4"/>
        <w:numPr>
          <w:ilvl w:val="0"/>
          <w:numId w:val="0"/>
        </w:numPr>
        <w:ind w:left="1080"/>
        <w:rPr>
          <w:rFonts w:ascii="Times New Roman" w:hAnsi="Times New Roman" w:cs="Times New Roman"/>
        </w:rPr>
      </w:pPr>
      <w:r w:rsidRPr="00A13485">
        <w:rPr>
          <w:rFonts w:ascii="Times New Roman" w:hAnsi="Times New Roman" w:cs="Times New Roman"/>
        </w:rPr>
        <w:t>Flow Chart</w:t>
      </w:r>
    </w:p>
    <w:p w14:paraId="474795AC" w14:textId="641A713E" w:rsidR="007E1819" w:rsidRPr="00A13485" w:rsidRDefault="00D75B44" w:rsidP="007E1819">
      <w:pPr>
        <w:ind w:left="180"/>
      </w:pPr>
      <w:r w:rsidRPr="00A13485">
        <w:rPr>
          <w:noProof/>
        </w:rPr>
        <w:drawing>
          <wp:inline distT="0" distB="0" distL="0" distR="0" wp14:anchorId="65773555" wp14:editId="1D45AB92">
            <wp:extent cx="6412230" cy="803973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low.png"/>
                    <pic:cNvPicPr/>
                  </pic:nvPicPr>
                  <pic:blipFill>
                    <a:blip r:embed="rId19">
                      <a:extLst>
                        <a:ext uri="{28A0092B-C50C-407E-A947-70E740481C1C}">
                          <a14:useLocalDpi xmlns:a14="http://schemas.microsoft.com/office/drawing/2010/main" val="0"/>
                        </a:ext>
                      </a:extLst>
                    </a:blip>
                    <a:stretch>
                      <a:fillRect/>
                    </a:stretch>
                  </pic:blipFill>
                  <pic:spPr>
                    <a:xfrm>
                      <a:off x="0" y="0"/>
                      <a:ext cx="6412230" cy="8039735"/>
                    </a:xfrm>
                    <a:prstGeom prst="rect">
                      <a:avLst/>
                    </a:prstGeom>
                  </pic:spPr>
                </pic:pic>
              </a:graphicData>
            </a:graphic>
          </wp:inline>
        </w:drawing>
      </w:r>
    </w:p>
    <w:p w14:paraId="7E621A49" w14:textId="27CA7455" w:rsidR="006A5D99" w:rsidRPr="00A13485" w:rsidRDefault="001F489E" w:rsidP="001015DB">
      <w:pPr>
        <w:pStyle w:val="Caption"/>
        <w:jc w:val="center"/>
        <w:rPr>
          <w:rFonts w:ascii="Times New Roman" w:hAnsi="Times New Roman" w:cs="Times New Roman"/>
          <w:b w:val="0"/>
          <w:i/>
          <w:color w:val="632423" w:themeColor="accent2" w:themeShade="80"/>
          <w:sz w:val="24"/>
          <w:szCs w:val="24"/>
        </w:rPr>
      </w:pPr>
      <w:bookmarkStart w:id="98" w:name="_Toc437183438"/>
      <w:r w:rsidRPr="001015DB">
        <w:rPr>
          <w:rFonts w:ascii="Times New Roman" w:hAnsi="Times New Roman" w:cs="Times New Roman"/>
          <w:b w:val="0"/>
          <w:i/>
          <w:color w:val="632423" w:themeColor="accent2" w:themeShade="80"/>
          <w:sz w:val="24"/>
          <w:szCs w:val="24"/>
        </w:rPr>
        <w:t xml:space="preserve">Figure </w:t>
      </w:r>
      <w:r w:rsidRPr="001015DB">
        <w:rPr>
          <w:rFonts w:ascii="Times New Roman" w:hAnsi="Times New Roman" w:cs="Times New Roman"/>
          <w:b w:val="0"/>
          <w:i/>
          <w:color w:val="632423" w:themeColor="accent2" w:themeShade="80"/>
          <w:sz w:val="24"/>
          <w:szCs w:val="24"/>
        </w:rPr>
        <w:fldChar w:fldCharType="begin"/>
      </w:r>
      <w:r w:rsidRPr="001015DB">
        <w:rPr>
          <w:rFonts w:ascii="Times New Roman" w:hAnsi="Times New Roman" w:cs="Times New Roman"/>
          <w:b w:val="0"/>
          <w:i/>
          <w:color w:val="632423" w:themeColor="accent2" w:themeShade="80"/>
          <w:sz w:val="24"/>
          <w:szCs w:val="24"/>
        </w:rPr>
        <w:instrText xml:space="preserve"> SEQ Figure \* ARABIC </w:instrText>
      </w:r>
      <w:r w:rsidRPr="001015DB">
        <w:rPr>
          <w:rFonts w:ascii="Times New Roman" w:hAnsi="Times New Roman" w:cs="Times New Roman"/>
          <w:b w:val="0"/>
          <w:i/>
          <w:color w:val="632423" w:themeColor="accent2" w:themeShade="80"/>
          <w:sz w:val="24"/>
          <w:szCs w:val="24"/>
        </w:rPr>
        <w:fldChar w:fldCharType="separate"/>
      </w:r>
      <w:r w:rsidR="001015DB">
        <w:rPr>
          <w:rFonts w:ascii="Times New Roman" w:hAnsi="Times New Roman" w:cs="Times New Roman"/>
          <w:b w:val="0"/>
          <w:i/>
          <w:noProof/>
          <w:color w:val="632423" w:themeColor="accent2" w:themeShade="80"/>
          <w:sz w:val="24"/>
          <w:szCs w:val="24"/>
        </w:rPr>
        <w:t>6</w:t>
      </w:r>
      <w:r w:rsidRPr="001015DB">
        <w:rPr>
          <w:rFonts w:ascii="Times New Roman" w:hAnsi="Times New Roman" w:cs="Times New Roman"/>
          <w:b w:val="0"/>
          <w:i/>
          <w:color w:val="632423" w:themeColor="accent2" w:themeShade="80"/>
          <w:sz w:val="24"/>
          <w:szCs w:val="24"/>
        </w:rPr>
        <w:fldChar w:fldCharType="end"/>
      </w:r>
      <w:r w:rsidRPr="001015DB">
        <w:rPr>
          <w:rFonts w:ascii="Times New Roman" w:hAnsi="Times New Roman" w:cs="Times New Roman"/>
          <w:b w:val="0"/>
          <w:i/>
          <w:color w:val="632423" w:themeColor="accent2" w:themeShade="80"/>
          <w:sz w:val="24"/>
          <w:szCs w:val="24"/>
        </w:rPr>
        <w:t xml:space="preserve">: Algorithms - Analytic Meal </w:t>
      </w:r>
      <w:proofErr w:type="gramStart"/>
      <w:r w:rsidRPr="001015DB">
        <w:rPr>
          <w:rFonts w:ascii="Times New Roman" w:hAnsi="Times New Roman" w:cs="Times New Roman"/>
          <w:b w:val="0"/>
          <w:i/>
          <w:color w:val="632423" w:themeColor="accent2" w:themeShade="80"/>
          <w:sz w:val="24"/>
          <w:szCs w:val="24"/>
        </w:rPr>
        <w:t>By</w:t>
      </w:r>
      <w:proofErr w:type="gramEnd"/>
      <w:r w:rsidRPr="001015DB">
        <w:rPr>
          <w:rFonts w:ascii="Times New Roman" w:hAnsi="Times New Roman" w:cs="Times New Roman"/>
          <w:b w:val="0"/>
          <w:i/>
          <w:color w:val="632423" w:themeColor="accent2" w:themeShade="80"/>
          <w:sz w:val="24"/>
          <w:szCs w:val="24"/>
        </w:rPr>
        <w:t xml:space="preserve"> Voice - Flow Chart</w:t>
      </w:r>
      <w:bookmarkEnd w:id="98"/>
    </w:p>
    <w:p w14:paraId="0052DA89" w14:textId="1764E04E" w:rsidR="008D580C" w:rsidRPr="00A13485" w:rsidRDefault="008D580C" w:rsidP="00283440">
      <w:pPr>
        <w:pStyle w:val="Heading3"/>
      </w:pPr>
      <w:bookmarkStart w:id="99" w:name="_Toc437182766"/>
      <w:r w:rsidRPr="00A13485">
        <w:lastRenderedPageBreak/>
        <w:t>Mail Scheduler Process</w:t>
      </w:r>
      <w:bookmarkEnd w:id="99"/>
    </w:p>
    <w:p w14:paraId="27294F6F" w14:textId="77796CFF" w:rsidR="008D580C" w:rsidRPr="00A13485" w:rsidRDefault="008D580C" w:rsidP="00541D12">
      <w:pPr>
        <w:pStyle w:val="Heading4"/>
        <w:numPr>
          <w:ilvl w:val="0"/>
          <w:numId w:val="0"/>
        </w:numPr>
        <w:ind w:left="1170"/>
        <w:rPr>
          <w:rFonts w:ascii="Times New Roman" w:hAnsi="Times New Roman" w:cs="Times New Roman"/>
        </w:rPr>
      </w:pPr>
      <w:r w:rsidRPr="00A13485">
        <w:rPr>
          <w:rFonts w:ascii="Times New Roman" w:hAnsi="Times New Roman" w:cs="Times New Roman"/>
        </w:rPr>
        <w:t>Flow Chart</w:t>
      </w:r>
    </w:p>
    <w:p w14:paraId="7331DAB2" w14:textId="4C4BE2FE" w:rsidR="006A5D99" w:rsidRPr="00A13485" w:rsidRDefault="00860937" w:rsidP="00860937">
      <w:pPr>
        <w:keepNext/>
        <w:ind w:left="540"/>
        <w:jc w:val="center"/>
      </w:pPr>
      <w:r w:rsidRPr="00A13485">
        <w:rPr>
          <w:noProof/>
        </w:rPr>
        <w:drawing>
          <wp:inline distT="0" distB="0" distL="0" distR="0" wp14:anchorId="16501619" wp14:editId="14D3C5CD">
            <wp:extent cx="6412230" cy="6148070"/>
            <wp:effectExtent l="0" t="0" r="7620" b="508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mail-schedul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12230" cy="6148070"/>
                    </a:xfrm>
                    <a:prstGeom prst="rect">
                      <a:avLst/>
                    </a:prstGeom>
                  </pic:spPr>
                </pic:pic>
              </a:graphicData>
            </a:graphic>
          </wp:inline>
        </w:drawing>
      </w:r>
    </w:p>
    <w:p w14:paraId="0B89888A" w14:textId="3B74EE2F" w:rsidR="003F54C6" w:rsidRPr="00A13485" w:rsidRDefault="001015DB" w:rsidP="001015DB">
      <w:pPr>
        <w:pStyle w:val="Caption"/>
        <w:rPr>
          <w:rFonts w:ascii="Times New Roman" w:hAnsi="Times New Roman" w:cs="Times New Roman"/>
          <w:b w:val="0"/>
          <w:i/>
          <w:color w:val="632423" w:themeColor="accent2" w:themeShade="80"/>
          <w:sz w:val="24"/>
          <w:szCs w:val="24"/>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1A2584">
        <w:t>Algorithms - Mail Scheduler Process - Flow Chart</w:t>
      </w:r>
    </w:p>
    <w:p w14:paraId="6EF2797C" w14:textId="6274F8ED" w:rsidR="008D580C" w:rsidRPr="00A13485" w:rsidRDefault="00D62B59" w:rsidP="00283440">
      <w:pPr>
        <w:pStyle w:val="Heading3"/>
      </w:pPr>
      <w:bookmarkStart w:id="100" w:name="_Toc437182767"/>
      <w:r w:rsidRPr="00A13485">
        <w:t>Analytic</w:t>
      </w:r>
      <w:r w:rsidR="00B04D25" w:rsidRPr="00A13485">
        <w:t xml:space="preserve"> M</w:t>
      </w:r>
      <w:r w:rsidR="008D580C" w:rsidRPr="00A13485">
        <w:t xml:space="preserve">edical </w:t>
      </w:r>
      <w:r w:rsidR="00B04D25" w:rsidRPr="00A13485">
        <w:t>R</w:t>
      </w:r>
      <w:r w:rsidR="008D580C" w:rsidRPr="00A13485">
        <w:t xml:space="preserve">ecord </w:t>
      </w:r>
      <w:r w:rsidR="00B04D25" w:rsidRPr="00A13485">
        <w:t>D</w:t>
      </w:r>
      <w:r w:rsidR="008D580C" w:rsidRPr="00A13485">
        <w:t xml:space="preserve">ata </w:t>
      </w:r>
      <w:r w:rsidR="00B04D25" w:rsidRPr="00A13485">
        <w:t>P</w:t>
      </w:r>
      <w:r w:rsidR="008D580C" w:rsidRPr="00A13485">
        <w:t>rocess</w:t>
      </w:r>
      <w:bookmarkEnd w:id="100"/>
    </w:p>
    <w:p w14:paraId="30824B8F" w14:textId="572DA045" w:rsidR="001B217A" w:rsidRPr="00A13485" w:rsidRDefault="001B217A" w:rsidP="001B217A">
      <w:pPr>
        <w:ind w:left="1170"/>
        <w:rPr>
          <w:sz w:val="24"/>
        </w:rPr>
      </w:pPr>
    </w:p>
    <w:p w14:paraId="6376C9F6" w14:textId="06F3F346" w:rsidR="008D580C" w:rsidRPr="00A13485" w:rsidRDefault="008D580C" w:rsidP="00541D12">
      <w:pPr>
        <w:pStyle w:val="Heading4"/>
        <w:numPr>
          <w:ilvl w:val="0"/>
          <w:numId w:val="0"/>
        </w:numPr>
        <w:ind w:left="1170"/>
        <w:rPr>
          <w:rFonts w:ascii="Times New Roman" w:hAnsi="Times New Roman" w:cs="Times New Roman"/>
        </w:rPr>
      </w:pPr>
      <w:r w:rsidRPr="00A13485">
        <w:rPr>
          <w:rFonts w:ascii="Times New Roman" w:hAnsi="Times New Roman" w:cs="Times New Roman"/>
        </w:rPr>
        <w:lastRenderedPageBreak/>
        <w:t>Flow Chart</w:t>
      </w:r>
    </w:p>
    <w:p w14:paraId="19A5FA51" w14:textId="7C529B42" w:rsidR="008D580C" w:rsidRPr="00A13485" w:rsidRDefault="002F688D" w:rsidP="008D580C">
      <w:pPr>
        <w:ind w:left="540"/>
      </w:pPr>
      <w:r w:rsidRPr="00A13485">
        <w:rPr>
          <w:noProof/>
        </w:rPr>
        <w:drawing>
          <wp:inline distT="0" distB="0" distL="0" distR="0" wp14:anchorId="081B1D61" wp14:editId="6D174EA7">
            <wp:extent cx="5943600" cy="587121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yticTaskData - New Pa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871210"/>
                    </a:xfrm>
                    <a:prstGeom prst="rect">
                      <a:avLst/>
                    </a:prstGeom>
                  </pic:spPr>
                </pic:pic>
              </a:graphicData>
            </a:graphic>
          </wp:inline>
        </w:drawing>
      </w:r>
    </w:p>
    <w:p w14:paraId="6A2C093A" w14:textId="1FEBC57A" w:rsidR="006A5D99" w:rsidRPr="00A13485" w:rsidRDefault="006A5D99" w:rsidP="00AF6486">
      <w:pPr>
        <w:pStyle w:val="Caption"/>
        <w:jc w:val="center"/>
        <w:rPr>
          <w:rFonts w:ascii="Times New Roman" w:hAnsi="Times New Roman" w:cs="Times New Roman"/>
          <w:b w:val="0"/>
          <w:i/>
          <w:color w:val="632423" w:themeColor="accent2" w:themeShade="80"/>
          <w:sz w:val="24"/>
          <w:szCs w:val="24"/>
        </w:rPr>
      </w:pPr>
      <w:bookmarkStart w:id="101" w:name="_Toc437183106"/>
      <w:r w:rsidRPr="00A13485">
        <w:rPr>
          <w:rFonts w:ascii="Times New Roman" w:hAnsi="Times New Roman" w:cs="Times New Roman"/>
          <w:b w:val="0"/>
          <w:i/>
          <w:color w:val="632423" w:themeColor="accent2" w:themeShade="80"/>
          <w:sz w:val="24"/>
          <w:szCs w:val="24"/>
        </w:rPr>
        <w:t xml:space="preserve">Figure </w:t>
      </w:r>
      <w:r w:rsidR="00ED75F6">
        <w:rPr>
          <w:rFonts w:ascii="Times New Roman" w:hAnsi="Times New Roman" w:cs="Times New Roman"/>
          <w:b w:val="0"/>
          <w:i/>
          <w:color w:val="632423" w:themeColor="accent2" w:themeShade="80"/>
          <w:sz w:val="24"/>
          <w:szCs w:val="24"/>
        </w:rPr>
        <w:t>8</w:t>
      </w:r>
      <w:r w:rsidRPr="00A13485">
        <w:rPr>
          <w:rFonts w:ascii="Times New Roman" w:hAnsi="Times New Roman" w:cs="Times New Roman"/>
          <w:b w:val="0"/>
          <w:i/>
          <w:color w:val="632423" w:themeColor="accent2" w:themeShade="80"/>
          <w:sz w:val="24"/>
          <w:szCs w:val="24"/>
        </w:rPr>
        <w:t xml:space="preserve">: Algorithms </w:t>
      </w:r>
      <w:r w:rsidR="00B04D25" w:rsidRPr="00A13485">
        <w:rPr>
          <w:rFonts w:ascii="Times New Roman" w:hAnsi="Times New Roman" w:cs="Times New Roman"/>
          <w:b w:val="0"/>
          <w:i/>
          <w:color w:val="632423" w:themeColor="accent2" w:themeShade="80"/>
          <w:sz w:val="24"/>
          <w:szCs w:val="24"/>
        </w:rPr>
        <w:t xml:space="preserve">- </w:t>
      </w:r>
      <w:r w:rsidR="00D62B59" w:rsidRPr="00A13485">
        <w:rPr>
          <w:rFonts w:ascii="Times New Roman" w:hAnsi="Times New Roman" w:cs="Times New Roman"/>
          <w:b w:val="0"/>
          <w:i/>
          <w:color w:val="632423" w:themeColor="accent2" w:themeShade="80"/>
          <w:sz w:val="24"/>
          <w:szCs w:val="24"/>
        </w:rPr>
        <w:t>Analytic</w:t>
      </w:r>
      <w:r w:rsidRPr="00A13485">
        <w:rPr>
          <w:rFonts w:ascii="Times New Roman" w:hAnsi="Times New Roman" w:cs="Times New Roman"/>
          <w:b w:val="0"/>
          <w:i/>
          <w:color w:val="632423" w:themeColor="accent2" w:themeShade="80"/>
          <w:sz w:val="24"/>
          <w:szCs w:val="24"/>
        </w:rPr>
        <w:t xml:space="preserve"> Medical Record Data Process - Flow Chart</w:t>
      </w:r>
      <w:bookmarkEnd w:id="101"/>
    </w:p>
    <w:p w14:paraId="206B63D1" w14:textId="3CA258CD" w:rsidR="00740AAD" w:rsidRPr="00A13485" w:rsidRDefault="00D62B59" w:rsidP="00283440">
      <w:pPr>
        <w:pStyle w:val="Heading3"/>
        <w:rPr>
          <w:lang w:val="en-GB" w:eastAsia="ja-JP"/>
        </w:rPr>
      </w:pPr>
      <w:bookmarkStart w:id="102" w:name="_Toc437182768"/>
      <w:r w:rsidRPr="00A13485">
        <w:rPr>
          <w:lang w:val="en-GB" w:eastAsia="ja-JP"/>
        </w:rPr>
        <w:lastRenderedPageBreak/>
        <w:t>Analytic</w:t>
      </w:r>
      <w:r w:rsidR="00B04D25" w:rsidRPr="00A13485">
        <w:rPr>
          <w:lang w:val="en-GB" w:eastAsia="ja-JP"/>
        </w:rPr>
        <w:t xml:space="preserve"> T</w:t>
      </w:r>
      <w:r w:rsidR="00740AAD" w:rsidRPr="00A13485">
        <w:rPr>
          <w:lang w:val="en-GB" w:eastAsia="ja-JP"/>
        </w:rPr>
        <w:t xml:space="preserve">reatment </w:t>
      </w:r>
      <w:proofErr w:type="gramStart"/>
      <w:r w:rsidR="00B04D25" w:rsidRPr="00A13485">
        <w:rPr>
          <w:lang w:val="en-GB" w:eastAsia="ja-JP"/>
        </w:rPr>
        <w:t>F</w:t>
      </w:r>
      <w:r w:rsidR="00740AAD" w:rsidRPr="00A13485">
        <w:rPr>
          <w:lang w:val="en-GB" w:eastAsia="ja-JP"/>
        </w:rPr>
        <w:t>rom</w:t>
      </w:r>
      <w:proofErr w:type="gramEnd"/>
      <w:r w:rsidR="00740AAD" w:rsidRPr="00A13485">
        <w:rPr>
          <w:lang w:val="en-GB" w:eastAsia="ja-JP"/>
        </w:rPr>
        <w:t xml:space="preserve"> </w:t>
      </w:r>
      <w:r w:rsidR="00B04D25" w:rsidRPr="00A13485">
        <w:rPr>
          <w:lang w:val="en-GB" w:eastAsia="ja-JP"/>
        </w:rPr>
        <w:t>S</w:t>
      </w:r>
      <w:r w:rsidR="00740AAD" w:rsidRPr="00A13485">
        <w:rPr>
          <w:lang w:val="en-GB" w:eastAsia="ja-JP"/>
        </w:rPr>
        <w:t>erver</w:t>
      </w:r>
      <w:bookmarkEnd w:id="102"/>
    </w:p>
    <w:p w14:paraId="406152D2" w14:textId="67C62B8D" w:rsidR="00740AAD" w:rsidRPr="00A13485" w:rsidRDefault="00740AAD" w:rsidP="00541D12">
      <w:pPr>
        <w:pStyle w:val="Heading4"/>
        <w:numPr>
          <w:ilvl w:val="0"/>
          <w:numId w:val="0"/>
        </w:numPr>
        <w:ind w:left="1170"/>
        <w:rPr>
          <w:rFonts w:ascii="Times New Roman" w:hAnsi="Times New Roman" w:cs="Times New Roman"/>
          <w:lang w:val="en-GB" w:eastAsia="ja-JP"/>
        </w:rPr>
      </w:pPr>
      <w:r w:rsidRPr="00A13485">
        <w:rPr>
          <w:rFonts w:ascii="Times New Roman" w:hAnsi="Times New Roman" w:cs="Times New Roman"/>
          <w:lang w:val="en-GB" w:eastAsia="ja-JP"/>
        </w:rPr>
        <w:t>Flow Chart</w:t>
      </w:r>
    </w:p>
    <w:p w14:paraId="0E7ECA9C" w14:textId="4273B767" w:rsidR="003D7D56" w:rsidRPr="00A13485" w:rsidRDefault="002A7003" w:rsidP="00B3220F">
      <w:pPr>
        <w:ind w:left="-270"/>
        <w:rPr>
          <w:lang w:val="en-GB" w:eastAsia="ja-JP"/>
        </w:rPr>
      </w:pPr>
      <w:r w:rsidRPr="00A13485">
        <w:rPr>
          <w:noProof/>
        </w:rPr>
        <w:drawing>
          <wp:inline distT="0" distB="0" distL="0" distR="0" wp14:anchorId="6C4FB784" wp14:editId="32313F80">
            <wp:extent cx="6412230" cy="5678805"/>
            <wp:effectExtent l="0" t="0" r="762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flow2.png"/>
                    <pic:cNvPicPr/>
                  </pic:nvPicPr>
                  <pic:blipFill>
                    <a:blip r:embed="rId22">
                      <a:extLst>
                        <a:ext uri="{28A0092B-C50C-407E-A947-70E740481C1C}">
                          <a14:useLocalDpi xmlns:a14="http://schemas.microsoft.com/office/drawing/2010/main" val="0"/>
                        </a:ext>
                      </a:extLst>
                    </a:blip>
                    <a:stretch>
                      <a:fillRect/>
                    </a:stretch>
                  </pic:blipFill>
                  <pic:spPr>
                    <a:xfrm>
                      <a:off x="0" y="0"/>
                      <a:ext cx="6412230" cy="5678805"/>
                    </a:xfrm>
                    <a:prstGeom prst="rect">
                      <a:avLst/>
                    </a:prstGeom>
                  </pic:spPr>
                </pic:pic>
              </a:graphicData>
            </a:graphic>
          </wp:inline>
        </w:drawing>
      </w:r>
    </w:p>
    <w:p w14:paraId="16FE8D28" w14:textId="2D81BA26" w:rsidR="00145497" w:rsidRPr="00A13485" w:rsidRDefault="00150A5B" w:rsidP="00150A5B">
      <w:pPr>
        <w:pStyle w:val="Caption"/>
        <w:jc w:val="center"/>
        <w:rPr>
          <w:rFonts w:ascii="Times New Roman" w:hAnsi="Times New Roman" w:cs="Times New Roman"/>
          <w:b w:val="0"/>
          <w:i/>
          <w:color w:val="632423" w:themeColor="accent2" w:themeShade="80"/>
          <w:sz w:val="24"/>
          <w:szCs w:val="24"/>
        </w:rPr>
      </w:pPr>
      <w:bookmarkStart w:id="103" w:name="_Toc437183107"/>
      <w:r w:rsidRPr="00A13485">
        <w:rPr>
          <w:rFonts w:ascii="Times New Roman" w:hAnsi="Times New Roman" w:cs="Times New Roman"/>
          <w:b w:val="0"/>
          <w:i/>
          <w:color w:val="632423" w:themeColor="accent2" w:themeShade="80"/>
          <w:sz w:val="24"/>
          <w:szCs w:val="24"/>
        </w:rPr>
        <w:t xml:space="preserve">Figure </w:t>
      </w:r>
      <w:r w:rsidR="00ED75F6">
        <w:rPr>
          <w:rFonts w:ascii="Times New Roman" w:hAnsi="Times New Roman" w:cs="Times New Roman"/>
          <w:b w:val="0"/>
          <w:i/>
          <w:color w:val="632423" w:themeColor="accent2" w:themeShade="80"/>
          <w:sz w:val="24"/>
          <w:szCs w:val="24"/>
        </w:rPr>
        <w:t>9</w:t>
      </w:r>
      <w:r w:rsidRPr="00A13485">
        <w:rPr>
          <w:rFonts w:ascii="Times New Roman" w:hAnsi="Times New Roman" w:cs="Times New Roman"/>
          <w:b w:val="0"/>
          <w:i/>
          <w:color w:val="632423" w:themeColor="accent2" w:themeShade="80"/>
          <w:sz w:val="24"/>
          <w:szCs w:val="24"/>
        </w:rPr>
        <w:t>: Algorithms</w:t>
      </w:r>
      <w:r w:rsidR="00B04D25" w:rsidRPr="00A13485">
        <w:rPr>
          <w:rFonts w:ascii="Times New Roman" w:hAnsi="Times New Roman" w:cs="Times New Roman"/>
          <w:b w:val="0"/>
          <w:i/>
          <w:color w:val="632423" w:themeColor="accent2" w:themeShade="80"/>
          <w:sz w:val="24"/>
          <w:szCs w:val="24"/>
        </w:rPr>
        <w:t xml:space="preserve"> -</w:t>
      </w:r>
      <w:r w:rsidRPr="00A13485">
        <w:rPr>
          <w:rFonts w:ascii="Times New Roman" w:hAnsi="Times New Roman" w:cs="Times New Roman"/>
          <w:b w:val="0"/>
          <w:i/>
          <w:color w:val="632423" w:themeColor="accent2" w:themeShade="80"/>
          <w:sz w:val="24"/>
          <w:szCs w:val="24"/>
        </w:rPr>
        <w:t xml:space="preserve"> </w:t>
      </w:r>
      <w:r w:rsidR="00D62B59" w:rsidRPr="00A13485">
        <w:rPr>
          <w:rFonts w:ascii="Times New Roman" w:hAnsi="Times New Roman" w:cs="Times New Roman"/>
          <w:b w:val="0"/>
          <w:i/>
          <w:color w:val="632423" w:themeColor="accent2" w:themeShade="80"/>
          <w:sz w:val="24"/>
          <w:szCs w:val="24"/>
        </w:rPr>
        <w:t>Analytic</w:t>
      </w:r>
      <w:r w:rsidRPr="00A13485">
        <w:rPr>
          <w:rFonts w:ascii="Times New Roman" w:hAnsi="Times New Roman" w:cs="Times New Roman"/>
          <w:b w:val="0"/>
          <w:i/>
          <w:color w:val="632423" w:themeColor="accent2" w:themeShade="80"/>
          <w:sz w:val="24"/>
          <w:szCs w:val="24"/>
        </w:rPr>
        <w:t xml:space="preserve"> Treatment </w:t>
      </w:r>
      <w:proofErr w:type="gramStart"/>
      <w:r w:rsidRPr="00A13485">
        <w:rPr>
          <w:rFonts w:ascii="Times New Roman" w:hAnsi="Times New Roman" w:cs="Times New Roman"/>
          <w:b w:val="0"/>
          <w:i/>
          <w:color w:val="632423" w:themeColor="accent2" w:themeShade="80"/>
          <w:sz w:val="24"/>
          <w:szCs w:val="24"/>
        </w:rPr>
        <w:t>From</w:t>
      </w:r>
      <w:proofErr w:type="gramEnd"/>
      <w:r w:rsidRPr="00A13485">
        <w:rPr>
          <w:rFonts w:ascii="Times New Roman" w:hAnsi="Times New Roman" w:cs="Times New Roman"/>
          <w:b w:val="0"/>
          <w:i/>
          <w:color w:val="632423" w:themeColor="accent2" w:themeShade="80"/>
          <w:sz w:val="24"/>
          <w:szCs w:val="24"/>
        </w:rPr>
        <w:t xml:space="preserve"> Server - Flow Chart</w:t>
      </w:r>
      <w:bookmarkEnd w:id="103"/>
      <w:r w:rsidR="00145497" w:rsidRPr="00A13485">
        <w:rPr>
          <w:rFonts w:ascii="Times New Roman" w:hAnsi="Times New Roman" w:cs="Times New Roman"/>
          <w:b w:val="0"/>
          <w:i/>
          <w:color w:val="632423" w:themeColor="accent2" w:themeShade="80"/>
          <w:sz w:val="24"/>
          <w:szCs w:val="24"/>
        </w:rPr>
        <w:br w:type="page"/>
      </w:r>
    </w:p>
    <w:p w14:paraId="054F00A5" w14:textId="77777777" w:rsidR="00740AAD" w:rsidRPr="00A13485" w:rsidRDefault="00740AAD" w:rsidP="00150A5B">
      <w:pPr>
        <w:pStyle w:val="Caption"/>
        <w:jc w:val="center"/>
        <w:rPr>
          <w:rFonts w:ascii="Times New Roman" w:hAnsi="Times New Roman" w:cs="Times New Roman"/>
          <w:b w:val="0"/>
          <w:i/>
          <w:color w:val="632423" w:themeColor="accent2" w:themeShade="80"/>
          <w:sz w:val="24"/>
          <w:szCs w:val="24"/>
        </w:rPr>
      </w:pPr>
    </w:p>
    <w:p w14:paraId="352A4B4E" w14:textId="185B6783" w:rsidR="000727D7" w:rsidRPr="00A13485" w:rsidRDefault="000727D7" w:rsidP="000727D7">
      <w:pPr>
        <w:pStyle w:val="Heading1"/>
        <w:rPr>
          <w:rFonts w:ascii="Times New Roman" w:hAnsi="Times New Roman" w:cs="Times New Roman"/>
          <w:sz w:val="52"/>
          <w:szCs w:val="52"/>
        </w:rPr>
      </w:pPr>
      <w:bookmarkStart w:id="104" w:name="_Toc437182769"/>
      <w:r w:rsidRPr="00A13485">
        <w:rPr>
          <w:rFonts w:ascii="Times New Roman" w:hAnsi="Times New Roman" w:cs="Times New Roman"/>
          <w:sz w:val="52"/>
          <w:szCs w:val="52"/>
        </w:rPr>
        <w:t>Appendix</w:t>
      </w:r>
      <w:bookmarkEnd w:id="104"/>
    </w:p>
    <w:p w14:paraId="6BC6C741" w14:textId="181D7718" w:rsidR="00A81705" w:rsidRPr="00A13485" w:rsidRDefault="00A81705" w:rsidP="00A81705">
      <w:pPr>
        <w:pStyle w:val="Heading2"/>
        <w:ind w:left="900" w:hanging="486"/>
        <w:rPr>
          <w:rFonts w:ascii="Times New Roman" w:hAnsi="Times New Roman" w:cs="Times New Roman"/>
          <w:sz w:val="26"/>
          <w:szCs w:val="26"/>
        </w:rPr>
      </w:pPr>
      <w:bookmarkStart w:id="105" w:name="_Toc437182770"/>
      <w:r w:rsidRPr="00A13485">
        <w:rPr>
          <w:rFonts w:ascii="Times New Roman" w:hAnsi="Times New Roman" w:cs="Times New Roman"/>
          <w:sz w:val="26"/>
          <w:szCs w:val="26"/>
        </w:rPr>
        <w:t>SOFTWARE ENGINEERING 9th Edition, by Ian Sommerville.</w:t>
      </w:r>
      <w:bookmarkEnd w:id="105"/>
    </w:p>
    <w:p w14:paraId="55657367" w14:textId="7FB518AA" w:rsidR="00A81705" w:rsidRPr="00A13485" w:rsidRDefault="00A81705" w:rsidP="00A81705">
      <w:pPr>
        <w:pStyle w:val="Heading2"/>
        <w:ind w:left="900" w:hanging="486"/>
        <w:rPr>
          <w:rFonts w:ascii="Times New Roman" w:hAnsi="Times New Roman" w:cs="Times New Roman"/>
          <w:sz w:val="26"/>
          <w:szCs w:val="26"/>
        </w:rPr>
      </w:pPr>
      <w:bookmarkStart w:id="106" w:name="_Toc437182771"/>
      <w:r w:rsidRPr="00A13485">
        <w:rPr>
          <w:rFonts w:ascii="Times New Roman" w:hAnsi="Times New Roman" w:cs="Times New Roman"/>
          <w:sz w:val="26"/>
          <w:szCs w:val="26"/>
        </w:rPr>
        <w:t>Code Conventions for the Java TM Programming Language, by Sun Microsystems, rev April 20, 1999.</w:t>
      </w:r>
      <w:bookmarkEnd w:id="106"/>
    </w:p>
    <w:p w14:paraId="06833AED" w14:textId="2C856020" w:rsidR="00A81705" w:rsidRPr="00A13485" w:rsidRDefault="00A81705" w:rsidP="00A81705">
      <w:pPr>
        <w:pStyle w:val="Heading2"/>
        <w:ind w:left="900" w:hanging="486"/>
        <w:rPr>
          <w:rFonts w:ascii="Times New Roman" w:hAnsi="Times New Roman" w:cs="Times New Roman"/>
          <w:sz w:val="26"/>
          <w:szCs w:val="26"/>
        </w:rPr>
      </w:pPr>
      <w:bookmarkStart w:id="107" w:name="_Toc437182772"/>
      <w:r w:rsidRPr="00A13485">
        <w:rPr>
          <w:rFonts w:ascii="Times New Roman" w:hAnsi="Times New Roman" w:cs="Times New Roman"/>
          <w:sz w:val="26"/>
          <w:szCs w:val="26"/>
        </w:rPr>
        <w:t xml:space="preserve">Android Developer Guide - Application Fundamentals - </w:t>
      </w:r>
      <w:r w:rsidRPr="00A13485">
        <w:rPr>
          <w:rStyle w:val="Hyperlink"/>
          <w:rFonts w:ascii="Times New Roman" w:hAnsi="Times New Roman" w:cs="Times New Roman"/>
          <w:b w:val="0"/>
          <w:i/>
          <w:sz w:val="26"/>
          <w:szCs w:val="26"/>
        </w:rPr>
        <w:t>http://developer.android.com/guide/components/fundamentals.html</w:t>
      </w:r>
      <w:bookmarkEnd w:id="107"/>
    </w:p>
    <w:p w14:paraId="30090D7C" w14:textId="465BE340" w:rsidR="00A81705" w:rsidRPr="00A13485" w:rsidRDefault="006E77B8" w:rsidP="006E77B8">
      <w:pPr>
        <w:pStyle w:val="Heading2"/>
        <w:ind w:left="900" w:hanging="450"/>
        <w:rPr>
          <w:rFonts w:ascii="Times New Roman" w:hAnsi="Times New Roman" w:cs="Times New Roman"/>
          <w:sz w:val="26"/>
          <w:szCs w:val="26"/>
        </w:rPr>
      </w:pPr>
      <w:bookmarkStart w:id="108" w:name="_Toc437182773"/>
      <w:r w:rsidRPr="00A13485">
        <w:rPr>
          <w:rFonts w:ascii="Times New Roman" w:hAnsi="Times New Roman" w:cs="Times New Roman"/>
          <w:sz w:val="26"/>
          <w:szCs w:val="26"/>
        </w:rPr>
        <w:t xml:space="preserve">RFC2532 standard for email validation - </w:t>
      </w:r>
      <w:r w:rsidR="00A81705" w:rsidRPr="00A13485">
        <w:rPr>
          <w:rStyle w:val="Hyperlink"/>
          <w:rFonts w:ascii="Times New Roman" w:hAnsi="Times New Roman" w:cs="Times New Roman"/>
          <w:b w:val="0"/>
          <w:i/>
          <w:sz w:val="26"/>
          <w:szCs w:val="26"/>
        </w:rPr>
        <w:t>https://html.spec.whatwg.org/multipage/forms.html#valid-e-mail-address</w:t>
      </w:r>
      <w:bookmarkEnd w:id="108"/>
    </w:p>
    <w:p w14:paraId="5BAA8F87" w14:textId="552010AC" w:rsidR="006E77B8" w:rsidRPr="00A13485" w:rsidRDefault="006E77B8" w:rsidP="006E77B8">
      <w:pPr>
        <w:pStyle w:val="Heading2"/>
        <w:ind w:left="900" w:hanging="450"/>
        <w:rPr>
          <w:rFonts w:ascii="Times New Roman" w:hAnsi="Times New Roman" w:cs="Times New Roman"/>
          <w:sz w:val="26"/>
          <w:szCs w:val="26"/>
        </w:rPr>
      </w:pPr>
      <w:bookmarkStart w:id="109" w:name="_Toc437182774"/>
      <w:r w:rsidRPr="00A13485">
        <w:rPr>
          <w:rFonts w:ascii="Times New Roman" w:hAnsi="Times New Roman" w:cs="Times New Roman"/>
          <w:sz w:val="26"/>
          <w:szCs w:val="26"/>
        </w:rPr>
        <w:t xml:space="preserve">Characteristics Standard in BLE - </w:t>
      </w:r>
      <w:r w:rsidRPr="00A13485">
        <w:rPr>
          <w:rStyle w:val="Hyperlink"/>
          <w:rFonts w:ascii="Times New Roman" w:hAnsi="Times New Roman" w:cs="Times New Roman"/>
          <w:b w:val="0"/>
          <w:i/>
          <w:sz w:val="26"/>
          <w:szCs w:val="26"/>
        </w:rPr>
        <w:t>https://developer.bluetooth.org/gatt/characteristics/Pages/CharacteristicsHome.aspx</w:t>
      </w:r>
      <w:bookmarkEnd w:id="109"/>
    </w:p>
    <w:p w14:paraId="395111A0" w14:textId="664CEA07" w:rsidR="006E77B8" w:rsidRPr="00A13485" w:rsidRDefault="006E77B8" w:rsidP="006E77B8">
      <w:pPr>
        <w:pStyle w:val="Heading2"/>
        <w:ind w:left="900" w:hanging="450"/>
        <w:rPr>
          <w:rStyle w:val="Hyperlink"/>
          <w:rFonts w:ascii="Times New Roman" w:hAnsi="Times New Roman" w:cs="Times New Roman"/>
        </w:rPr>
      </w:pPr>
      <w:bookmarkStart w:id="110" w:name="_Toc437182775"/>
      <w:r w:rsidRPr="00A13485">
        <w:rPr>
          <w:rFonts w:ascii="Times New Roman" w:hAnsi="Times New Roman" w:cs="Times New Roman"/>
          <w:sz w:val="26"/>
          <w:szCs w:val="26"/>
        </w:rPr>
        <w:t xml:space="preserve">Way to use Bluetooth Low Energy Standard in Android - </w:t>
      </w:r>
      <w:r w:rsidRPr="00A13485">
        <w:rPr>
          <w:rStyle w:val="Hyperlink"/>
          <w:rFonts w:ascii="Times New Roman" w:hAnsi="Times New Roman" w:cs="Times New Roman"/>
          <w:b w:val="0"/>
          <w:i/>
          <w:sz w:val="26"/>
          <w:szCs w:val="26"/>
        </w:rPr>
        <w:t>https://developer.android.com/guide/topics/connectivity/bluetooth-le.html</w:t>
      </w:r>
      <w:bookmarkEnd w:id="110"/>
    </w:p>
    <w:p w14:paraId="761DE9F5" w14:textId="293CBD30" w:rsidR="006E77B8" w:rsidRPr="00A13485" w:rsidRDefault="006E77B8" w:rsidP="006E77B8">
      <w:pPr>
        <w:pStyle w:val="Heading2"/>
        <w:ind w:left="900" w:hanging="450"/>
        <w:rPr>
          <w:rStyle w:val="Hyperlink"/>
          <w:rFonts w:ascii="Times New Roman" w:hAnsi="Times New Roman" w:cs="Times New Roman"/>
        </w:rPr>
      </w:pPr>
      <w:bookmarkStart w:id="111" w:name="_Toc437182776"/>
      <w:r w:rsidRPr="00A13485">
        <w:rPr>
          <w:rFonts w:ascii="Times New Roman" w:hAnsi="Times New Roman" w:cs="Times New Roman"/>
          <w:sz w:val="26"/>
          <w:szCs w:val="26"/>
        </w:rPr>
        <w:t xml:space="preserve">Formula to calculate distances, calories based on number steps - </w:t>
      </w:r>
      <w:r w:rsidRPr="00A13485">
        <w:rPr>
          <w:rStyle w:val="Hyperlink"/>
          <w:rFonts w:ascii="Times New Roman" w:hAnsi="Times New Roman" w:cs="Times New Roman"/>
          <w:b w:val="0"/>
          <w:i/>
          <w:sz w:val="26"/>
          <w:szCs w:val="26"/>
        </w:rPr>
        <w:t>http://www.indiacurry.com/weightloss/walkingrunningcalories.htm</w:t>
      </w:r>
      <w:bookmarkEnd w:id="111"/>
    </w:p>
    <w:p w14:paraId="51E037CC" w14:textId="2B514C18" w:rsidR="0099059F" w:rsidRPr="00A13485" w:rsidRDefault="006E77B8" w:rsidP="006E77B8">
      <w:pPr>
        <w:pStyle w:val="Heading2"/>
        <w:ind w:left="900" w:hanging="450"/>
        <w:rPr>
          <w:rFonts w:ascii="Times New Roman" w:hAnsi="Times New Roman" w:cs="Times New Roman"/>
          <w:b w:val="0"/>
          <w:i/>
          <w:color w:val="1F497D" w:themeColor="text2"/>
          <w:sz w:val="26"/>
          <w:szCs w:val="26"/>
          <w:u w:val="single"/>
        </w:rPr>
      </w:pPr>
      <w:bookmarkStart w:id="112" w:name="_Toc437182777"/>
      <w:r w:rsidRPr="00A13485">
        <w:rPr>
          <w:rFonts w:ascii="Times New Roman" w:hAnsi="Times New Roman" w:cs="Times New Roman"/>
          <w:sz w:val="26"/>
          <w:szCs w:val="26"/>
        </w:rPr>
        <w:t xml:space="preserve">Standard Fat Regimen - </w:t>
      </w:r>
      <w:hyperlink r:id="rId23" w:history="1">
        <w:r w:rsidR="002829CF" w:rsidRPr="00A13485">
          <w:rPr>
            <w:rStyle w:val="Hyperlink"/>
            <w:rFonts w:ascii="Times New Roman" w:hAnsi="Times New Roman" w:cs="Times New Roman"/>
            <w:b w:val="0"/>
            <w:i/>
            <w:sz w:val="26"/>
            <w:szCs w:val="26"/>
          </w:rPr>
          <w:t>http://bacsinoitru.vn/content/benh-beo-phi-1469.html</w:t>
        </w:r>
        <w:bookmarkEnd w:id="112"/>
      </w:hyperlink>
    </w:p>
    <w:p w14:paraId="3880E8C2" w14:textId="77777777" w:rsidR="002829CF" w:rsidRPr="00A13485" w:rsidRDefault="002829CF" w:rsidP="002829CF"/>
    <w:p w14:paraId="68E10890" w14:textId="7AF1A6FF" w:rsidR="002829CF" w:rsidRPr="00A13485" w:rsidRDefault="002829CF" w:rsidP="002829CF">
      <w:pPr>
        <w:pStyle w:val="Heading2"/>
        <w:ind w:left="900" w:hanging="450"/>
        <w:rPr>
          <w:rStyle w:val="Hyperlink"/>
          <w:rFonts w:ascii="Times New Roman" w:hAnsi="Times New Roman" w:cs="Times New Roman"/>
          <w:b w:val="0"/>
          <w:i/>
          <w:sz w:val="26"/>
          <w:szCs w:val="26"/>
        </w:rPr>
      </w:pPr>
      <w:bookmarkStart w:id="113" w:name="_Toc437182778"/>
      <w:r w:rsidRPr="00A13485">
        <w:rPr>
          <w:rFonts w:ascii="Times New Roman" w:hAnsi="Times New Roman" w:cs="Times New Roman"/>
          <w:sz w:val="26"/>
          <w:szCs w:val="26"/>
        </w:rPr>
        <w:t>Bảng Thành phần hóa học thức ăn Việt Nam (Viện Dinh Dưỡng Việt Nam) -</w:t>
      </w:r>
      <w:r w:rsidRPr="00A13485">
        <w:rPr>
          <w:rFonts w:ascii="Times New Roman" w:hAnsi="Times New Roman" w:cs="Times New Roman"/>
        </w:rPr>
        <w:t xml:space="preserve"> </w:t>
      </w:r>
      <w:r w:rsidRPr="00A13485">
        <w:rPr>
          <w:rStyle w:val="Hyperlink"/>
          <w:rFonts w:ascii="Times New Roman" w:hAnsi="Times New Roman" w:cs="Times New Roman"/>
          <w:b w:val="0"/>
          <w:i/>
          <w:sz w:val="26"/>
          <w:szCs w:val="26"/>
        </w:rPr>
        <w:t>http://viendinhduong.vn/home/vi/25/Download.aspx</w:t>
      </w:r>
      <w:bookmarkEnd w:id="113"/>
    </w:p>
    <w:sectPr w:rsidR="002829CF" w:rsidRPr="00A13485" w:rsidSect="00387EF6">
      <w:footerReference w:type="default" r:id="rId24"/>
      <w:pgSz w:w="11920" w:h="16840"/>
      <w:pgMar w:top="1555" w:right="922" w:bottom="274" w:left="90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35B487" w14:textId="77777777" w:rsidR="00EF537C" w:rsidRDefault="00EF537C">
      <w:r>
        <w:separator/>
      </w:r>
    </w:p>
  </w:endnote>
  <w:endnote w:type="continuationSeparator" w:id="0">
    <w:p w14:paraId="3D305124" w14:textId="77777777" w:rsidR="00EF537C" w:rsidRDefault="00EF5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enlo">
    <w:altName w:val="Arial"/>
    <w:charset w:val="00"/>
    <w:family w:val="auto"/>
    <w:pitch w:val="variable"/>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4311367"/>
      <w:docPartObj>
        <w:docPartGallery w:val="Page Numbers (Bottom of Page)"/>
        <w:docPartUnique/>
      </w:docPartObj>
    </w:sdtPr>
    <w:sdtEndPr>
      <w:rPr>
        <w:noProof/>
      </w:rPr>
    </w:sdtEndPr>
    <w:sdtContent>
      <w:p w14:paraId="083FC134" w14:textId="06BE3016" w:rsidR="00283440" w:rsidRDefault="00283440" w:rsidP="00CC5B58">
        <w:pPr>
          <w:pStyle w:val="Footer"/>
          <w:jc w:val="center"/>
        </w:pPr>
        <w:r>
          <w:fldChar w:fldCharType="begin"/>
        </w:r>
        <w:r>
          <w:instrText xml:space="preserve"> PAGE   \* MERGEFORMAT </w:instrText>
        </w:r>
        <w:r>
          <w:fldChar w:fldCharType="separate"/>
        </w:r>
        <w:r w:rsidR="001015DB">
          <w:rPr>
            <w:noProof/>
          </w:rPr>
          <w:t>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0361330"/>
      <w:docPartObj>
        <w:docPartGallery w:val="Page Numbers (Bottom of Page)"/>
        <w:docPartUnique/>
      </w:docPartObj>
    </w:sdtPr>
    <w:sdtEndPr>
      <w:rPr>
        <w:noProof/>
      </w:rPr>
    </w:sdtEndPr>
    <w:sdtContent>
      <w:p w14:paraId="645DD28F" w14:textId="17E07610" w:rsidR="00283440" w:rsidRDefault="00283440" w:rsidP="00CC5B58">
        <w:pPr>
          <w:pStyle w:val="Footer"/>
          <w:jc w:val="center"/>
        </w:pPr>
        <w:r>
          <w:fldChar w:fldCharType="begin"/>
        </w:r>
        <w:r>
          <w:instrText xml:space="preserve"> PAGE   \* MERGEFORMAT </w:instrText>
        </w:r>
        <w:r>
          <w:fldChar w:fldCharType="separate"/>
        </w:r>
        <w:r w:rsidR="001015DB">
          <w:rPr>
            <w:noProof/>
          </w:rPr>
          <w:t>20</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A0C5C9" w14:textId="77777777" w:rsidR="00EF537C" w:rsidRDefault="00EF537C">
      <w:r>
        <w:separator/>
      </w:r>
    </w:p>
  </w:footnote>
  <w:footnote w:type="continuationSeparator" w:id="0">
    <w:p w14:paraId="7D9A1B69" w14:textId="77777777" w:rsidR="00EF537C" w:rsidRDefault="00EF53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498A05" w14:textId="0E9EB22A" w:rsidR="00283440" w:rsidRPr="00CC5B58" w:rsidRDefault="00283440">
    <w:pPr>
      <w:pStyle w:val="Header"/>
      <w:rPr>
        <w:rFonts w:ascii="Times New Roman" w:eastAsiaTheme="minorHAnsi" w:hAnsi="Times New Roman" w:cs="Times New Roman"/>
        <w:sz w:val="24"/>
        <w:lang w:val="en-US" w:eastAsia="en-US"/>
      </w:rPr>
    </w:pPr>
    <w:r>
      <w:rPr>
        <w:rFonts w:ascii="Times New Roman" w:eastAsiaTheme="minorHAnsi" w:hAnsi="Times New Roman" w:cs="Times New Roman"/>
        <w:sz w:val="24"/>
        <w:lang w:val="en-US" w:eastAsia="en-US"/>
      </w:rPr>
      <w:t>`</w:t>
    </w:r>
    <w:r>
      <w:rPr>
        <w:rFonts w:ascii="Times New Roman" w:eastAsiaTheme="minorHAnsi" w:hAnsi="Times New Roman" w:cs="Times New Roman"/>
        <w:sz w:val="24"/>
        <w:lang w:val="en-US" w:eastAsia="en-US"/>
      </w:rPr>
      <w:tab/>
    </w:r>
    <w:r w:rsidRPr="00CC5B58">
      <w:rPr>
        <w:rFonts w:ascii="Times New Roman" w:eastAsiaTheme="minorHAnsi" w:hAnsi="Times New Roman" w:cs="Times New Roman"/>
        <w:sz w:val="24"/>
        <w:lang w:val="en-US" w:eastAsia="en-US"/>
      </w:rPr>
      <w:t xml:space="preserve">FPT University – Capstone Project </w:t>
    </w:r>
    <w:r>
      <w:rPr>
        <w:rFonts w:ascii="Times New Roman" w:eastAsiaTheme="minorHAnsi" w:hAnsi="Times New Roman" w:cs="Times New Roman"/>
        <w:sz w:val="24"/>
        <w:lang w:val="en-US" w:eastAsia="en-US"/>
      </w:rPr>
      <w:t>Fall</w:t>
    </w:r>
    <w:r w:rsidRPr="00CC5B58">
      <w:rPr>
        <w:rFonts w:ascii="Times New Roman" w:eastAsiaTheme="minorHAnsi" w:hAnsi="Times New Roman" w:cs="Times New Roman"/>
        <w:sz w:val="24"/>
        <w:lang w:val="en-US" w:eastAsia="en-US"/>
      </w:rPr>
      <w:t xml:space="preserve"> 2015 – Group </w:t>
    </w:r>
    <w:r>
      <w:rPr>
        <w:rFonts w:ascii="Times New Roman" w:eastAsiaTheme="minorHAnsi" w:hAnsi="Times New Roman" w:cs="Times New Roman"/>
        <w:sz w:val="24"/>
        <w:lang w:val="en-US" w:eastAsia="en-US"/>
      </w:rPr>
      <w:t>3</w:t>
    </w:r>
    <w:r w:rsidRPr="00CC5B58">
      <w:rPr>
        <w:rFonts w:ascii="Times New Roman" w:eastAsiaTheme="minorHAnsi" w:hAnsi="Times New Roman" w:cs="Times New Roman"/>
        <w:sz w:val="24"/>
        <w:lang w:val="en-US" w:eastAsia="en-US"/>
      </w:rPr>
      <w:t xml:space="preserve"> – </w:t>
    </w:r>
    <w:r>
      <w:rPr>
        <w:rFonts w:ascii="Times New Roman" w:eastAsiaTheme="minorHAnsi" w:hAnsi="Times New Roman" w:cs="Times New Roman"/>
        <w:sz w:val="24"/>
        <w:lang w:val="en-US" w:eastAsia="en-US"/>
      </w:rPr>
      <w:t>Health Support Tracking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CD5D4D"/>
    <w:multiLevelType w:val="hybridMultilevel"/>
    <w:tmpl w:val="1908D072"/>
    <w:lvl w:ilvl="0" w:tplc="042A0003">
      <w:start w:val="1"/>
      <w:numFmt w:val="bullet"/>
      <w:lvlText w:val="o"/>
      <w:lvlJc w:val="left"/>
      <w:pPr>
        <w:ind w:left="2790" w:hanging="360"/>
      </w:pPr>
      <w:rPr>
        <w:rFonts w:ascii="Courier New" w:hAnsi="Courier New" w:cs="Courier New"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3" w15:restartNumberingAfterBreak="0">
    <w:nsid w:val="00E34538"/>
    <w:multiLevelType w:val="hybridMultilevel"/>
    <w:tmpl w:val="5C1025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25D5C4C"/>
    <w:multiLevelType w:val="hybridMultilevel"/>
    <w:tmpl w:val="555061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28E335F"/>
    <w:multiLevelType w:val="hybridMultilevel"/>
    <w:tmpl w:val="162E2786"/>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B20A85"/>
    <w:multiLevelType w:val="hybridMultilevel"/>
    <w:tmpl w:val="6AEC7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4D5A38"/>
    <w:multiLevelType w:val="hybridMultilevel"/>
    <w:tmpl w:val="6DF85100"/>
    <w:lvl w:ilvl="0" w:tplc="C8AC0F68">
      <w:start w:val="1"/>
      <w:numFmt w:val="decimal"/>
      <w:lvlText w:val="%1."/>
      <w:lvlJc w:val="left"/>
      <w:pPr>
        <w:ind w:left="720" w:hanging="360"/>
      </w:pPr>
      <w:rPr>
        <w:rFonts w:hint="default"/>
        <w:color w:val="00000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03F6323F"/>
    <w:multiLevelType w:val="hybridMultilevel"/>
    <w:tmpl w:val="B4CED8AC"/>
    <w:lvl w:ilvl="0" w:tplc="C262AD66">
      <w:start w:val="1"/>
      <w:numFmt w:val="bullet"/>
      <w:lvlText w:val="+"/>
      <w:lvlJc w:val="left"/>
      <w:pPr>
        <w:ind w:left="1440" w:hanging="360"/>
      </w:pPr>
      <w:rPr>
        <w:rFonts w:ascii="Times New Roman" w:hAnsi="Times New Roman" w:cs="Times New Roman"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43B6EC8"/>
    <w:multiLevelType w:val="hybridMultilevel"/>
    <w:tmpl w:val="ECD43A24"/>
    <w:lvl w:ilvl="0" w:tplc="C18A85AE">
      <w:start w:val="1"/>
      <w:numFmt w:val="decimal"/>
      <w:lvlText w:val="%1."/>
      <w:lvlJc w:val="left"/>
      <w:pPr>
        <w:ind w:left="714" w:hanging="360"/>
      </w:pPr>
      <w:rPr>
        <w:rFonts w:hint="default"/>
      </w:rPr>
    </w:lvl>
    <w:lvl w:ilvl="1" w:tplc="042A0019" w:tentative="1">
      <w:start w:val="1"/>
      <w:numFmt w:val="lowerLetter"/>
      <w:lvlText w:val="%2."/>
      <w:lvlJc w:val="left"/>
      <w:pPr>
        <w:ind w:left="1434" w:hanging="360"/>
      </w:pPr>
    </w:lvl>
    <w:lvl w:ilvl="2" w:tplc="042A001B" w:tentative="1">
      <w:start w:val="1"/>
      <w:numFmt w:val="lowerRoman"/>
      <w:lvlText w:val="%3."/>
      <w:lvlJc w:val="right"/>
      <w:pPr>
        <w:ind w:left="2154" w:hanging="180"/>
      </w:pPr>
    </w:lvl>
    <w:lvl w:ilvl="3" w:tplc="042A000F" w:tentative="1">
      <w:start w:val="1"/>
      <w:numFmt w:val="decimal"/>
      <w:lvlText w:val="%4."/>
      <w:lvlJc w:val="left"/>
      <w:pPr>
        <w:ind w:left="2874" w:hanging="360"/>
      </w:pPr>
    </w:lvl>
    <w:lvl w:ilvl="4" w:tplc="042A0019" w:tentative="1">
      <w:start w:val="1"/>
      <w:numFmt w:val="lowerLetter"/>
      <w:lvlText w:val="%5."/>
      <w:lvlJc w:val="left"/>
      <w:pPr>
        <w:ind w:left="3594" w:hanging="360"/>
      </w:pPr>
    </w:lvl>
    <w:lvl w:ilvl="5" w:tplc="042A001B" w:tentative="1">
      <w:start w:val="1"/>
      <w:numFmt w:val="lowerRoman"/>
      <w:lvlText w:val="%6."/>
      <w:lvlJc w:val="right"/>
      <w:pPr>
        <w:ind w:left="4314" w:hanging="180"/>
      </w:pPr>
    </w:lvl>
    <w:lvl w:ilvl="6" w:tplc="042A000F" w:tentative="1">
      <w:start w:val="1"/>
      <w:numFmt w:val="decimal"/>
      <w:lvlText w:val="%7."/>
      <w:lvlJc w:val="left"/>
      <w:pPr>
        <w:ind w:left="5034" w:hanging="360"/>
      </w:pPr>
    </w:lvl>
    <w:lvl w:ilvl="7" w:tplc="042A0019" w:tentative="1">
      <w:start w:val="1"/>
      <w:numFmt w:val="lowerLetter"/>
      <w:lvlText w:val="%8."/>
      <w:lvlJc w:val="left"/>
      <w:pPr>
        <w:ind w:left="5754" w:hanging="360"/>
      </w:pPr>
    </w:lvl>
    <w:lvl w:ilvl="8" w:tplc="042A001B" w:tentative="1">
      <w:start w:val="1"/>
      <w:numFmt w:val="lowerRoman"/>
      <w:lvlText w:val="%9."/>
      <w:lvlJc w:val="right"/>
      <w:pPr>
        <w:ind w:left="6474" w:hanging="180"/>
      </w:pPr>
    </w:lvl>
  </w:abstractNum>
  <w:abstractNum w:abstractNumId="10" w15:restartNumberingAfterBreak="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056F2FBB"/>
    <w:multiLevelType w:val="hybridMultilevel"/>
    <w:tmpl w:val="45647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62C724C"/>
    <w:multiLevelType w:val="hybridMultilevel"/>
    <w:tmpl w:val="492446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076C6C7F"/>
    <w:multiLevelType w:val="hybridMultilevel"/>
    <w:tmpl w:val="2FF2A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9D498A"/>
    <w:multiLevelType w:val="multilevel"/>
    <w:tmpl w:val="4BF69892"/>
    <w:lvl w:ilvl="0">
      <w:start w:val="1"/>
      <w:numFmt w:val="upperLetter"/>
      <w:pStyle w:val="Heading1"/>
      <w:lvlText w:val="%1."/>
      <w:lvlJc w:val="left"/>
      <w:pPr>
        <w:ind w:left="432" w:hanging="432"/>
      </w:pPr>
      <w:rPr>
        <w:rFonts w:hint="default"/>
      </w:rPr>
    </w:lvl>
    <w:lvl w:ilvl="1">
      <w:start w:val="1"/>
      <w:numFmt w:val="decimal"/>
      <w:pStyle w:val="Heading2"/>
      <w:lvlText w:val="%2."/>
      <w:lvlJc w:val="left"/>
      <w:pPr>
        <w:ind w:left="1206" w:hanging="576"/>
      </w:pPr>
      <w:rPr>
        <w:rFonts w:hint="default"/>
        <w:b/>
        <w:i w:val="0"/>
        <w:color w:val="auto"/>
      </w:rPr>
    </w:lvl>
    <w:lvl w:ilvl="2">
      <w:start w:val="1"/>
      <w:numFmt w:val="decimal"/>
      <w:pStyle w:val="Heading3"/>
      <w:lvlText w:val="%2.%3."/>
      <w:lvlJc w:val="left"/>
      <w:pPr>
        <w:ind w:left="720" w:hanging="720"/>
      </w:pPr>
      <w:rPr>
        <w:rFonts w:hint="default"/>
      </w:rPr>
    </w:lvl>
    <w:lvl w:ilvl="3">
      <w:start w:val="1"/>
      <w:numFmt w:val="decimal"/>
      <w:pStyle w:val="Heading4"/>
      <w:lvlText w:val="%2.%3.%4."/>
      <w:lvlJc w:val="left"/>
      <w:pPr>
        <w:ind w:left="2754" w:hanging="864"/>
      </w:pPr>
      <w:rPr>
        <w:rFonts w:ascii="Times New Roman" w:hAnsi="Times New Roman" w:cs="Times New Roman" w:hint="default"/>
      </w:rPr>
    </w:lvl>
    <w:lvl w:ilvl="4">
      <w:start w:val="1"/>
      <w:numFmt w:val="decimal"/>
      <w:pStyle w:val="Heading5"/>
      <w:lvlText w:val="%2.%3.%4.%5"/>
      <w:lvlJc w:val="left"/>
      <w:pPr>
        <w:ind w:left="3798" w:hanging="1008"/>
      </w:pPr>
      <w:rPr>
        <w:rFonts w:hint="default"/>
      </w:rPr>
    </w:lvl>
    <w:lvl w:ilvl="5">
      <w:start w:val="1"/>
      <w:numFmt w:val="decimal"/>
      <w:pStyle w:val="Heading6"/>
      <w:lvlText w:val="%2.%3.%4.%5.%6"/>
      <w:lvlJc w:val="left"/>
      <w:pPr>
        <w:ind w:left="1152" w:hanging="1152"/>
      </w:pPr>
      <w:rPr>
        <w:rFonts w:hint="default"/>
        <w:sz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07B72FF0"/>
    <w:multiLevelType w:val="hybridMultilevel"/>
    <w:tmpl w:val="B8DEB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86F2A06"/>
    <w:multiLevelType w:val="hybridMultilevel"/>
    <w:tmpl w:val="EB607730"/>
    <w:lvl w:ilvl="0" w:tplc="54B89FDA">
      <w:start w:val="1"/>
      <w:numFmt w:val="bullet"/>
      <w:lvlText w:val="+"/>
      <w:lvlJc w:val="left"/>
      <w:pPr>
        <w:ind w:left="999" w:hanging="360"/>
      </w:pPr>
      <w:rPr>
        <w:rFonts w:ascii="Courier New" w:hAnsi="Courier New" w:hint="default"/>
      </w:rPr>
    </w:lvl>
    <w:lvl w:ilvl="1" w:tplc="04090003" w:tentative="1">
      <w:start w:val="1"/>
      <w:numFmt w:val="bullet"/>
      <w:lvlText w:val="o"/>
      <w:lvlJc w:val="left"/>
      <w:pPr>
        <w:ind w:left="1719" w:hanging="360"/>
      </w:pPr>
      <w:rPr>
        <w:rFonts w:ascii="Courier New" w:hAnsi="Courier New" w:cs="Courier New" w:hint="default"/>
      </w:rPr>
    </w:lvl>
    <w:lvl w:ilvl="2" w:tplc="04090005" w:tentative="1">
      <w:start w:val="1"/>
      <w:numFmt w:val="bullet"/>
      <w:lvlText w:val=""/>
      <w:lvlJc w:val="left"/>
      <w:pPr>
        <w:ind w:left="2439" w:hanging="360"/>
      </w:pPr>
      <w:rPr>
        <w:rFonts w:ascii="Wingdings" w:hAnsi="Wingdings" w:hint="default"/>
      </w:rPr>
    </w:lvl>
    <w:lvl w:ilvl="3" w:tplc="04090001" w:tentative="1">
      <w:start w:val="1"/>
      <w:numFmt w:val="bullet"/>
      <w:lvlText w:val=""/>
      <w:lvlJc w:val="left"/>
      <w:pPr>
        <w:ind w:left="3159" w:hanging="360"/>
      </w:pPr>
      <w:rPr>
        <w:rFonts w:ascii="Symbol" w:hAnsi="Symbol" w:hint="default"/>
      </w:rPr>
    </w:lvl>
    <w:lvl w:ilvl="4" w:tplc="04090003" w:tentative="1">
      <w:start w:val="1"/>
      <w:numFmt w:val="bullet"/>
      <w:lvlText w:val="o"/>
      <w:lvlJc w:val="left"/>
      <w:pPr>
        <w:ind w:left="3879" w:hanging="360"/>
      </w:pPr>
      <w:rPr>
        <w:rFonts w:ascii="Courier New" w:hAnsi="Courier New" w:cs="Courier New" w:hint="default"/>
      </w:rPr>
    </w:lvl>
    <w:lvl w:ilvl="5" w:tplc="04090005" w:tentative="1">
      <w:start w:val="1"/>
      <w:numFmt w:val="bullet"/>
      <w:lvlText w:val=""/>
      <w:lvlJc w:val="left"/>
      <w:pPr>
        <w:ind w:left="4599" w:hanging="360"/>
      </w:pPr>
      <w:rPr>
        <w:rFonts w:ascii="Wingdings" w:hAnsi="Wingdings" w:hint="default"/>
      </w:rPr>
    </w:lvl>
    <w:lvl w:ilvl="6" w:tplc="04090001" w:tentative="1">
      <w:start w:val="1"/>
      <w:numFmt w:val="bullet"/>
      <w:lvlText w:val=""/>
      <w:lvlJc w:val="left"/>
      <w:pPr>
        <w:ind w:left="5319" w:hanging="360"/>
      </w:pPr>
      <w:rPr>
        <w:rFonts w:ascii="Symbol" w:hAnsi="Symbol" w:hint="default"/>
      </w:rPr>
    </w:lvl>
    <w:lvl w:ilvl="7" w:tplc="04090003" w:tentative="1">
      <w:start w:val="1"/>
      <w:numFmt w:val="bullet"/>
      <w:lvlText w:val="o"/>
      <w:lvlJc w:val="left"/>
      <w:pPr>
        <w:ind w:left="6039" w:hanging="360"/>
      </w:pPr>
      <w:rPr>
        <w:rFonts w:ascii="Courier New" w:hAnsi="Courier New" w:cs="Courier New" w:hint="default"/>
      </w:rPr>
    </w:lvl>
    <w:lvl w:ilvl="8" w:tplc="04090005" w:tentative="1">
      <w:start w:val="1"/>
      <w:numFmt w:val="bullet"/>
      <w:lvlText w:val=""/>
      <w:lvlJc w:val="left"/>
      <w:pPr>
        <w:ind w:left="6759" w:hanging="360"/>
      </w:pPr>
      <w:rPr>
        <w:rFonts w:ascii="Wingdings" w:hAnsi="Wingdings" w:hint="default"/>
      </w:rPr>
    </w:lvl>
  </w:abstractNum>
  <w:abstractNum w:abstractNumId="17" w15:restartNumberingAfterBreak="0">
    <w:nsid w:val="090F2BBA"/>
    <w:multiLevelType w:val="hybridMultilevel"/>
    <w:tmpl w:val="7AC43C7A"/>
    <w:lvl w:ilvl="0" w:tplc="DD80088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09CD208C"/>
    <w:multiLevelType w:val="hybridMultilevel"/>
    <w:tmpl w:val="C0946B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A7E392D"/>
    <w:multiLevelType w:val="hybridMultilevel"/>
    <w:tmpl w:val="668ECFE6"/>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21" w15:restartNumberingAfterBreak="0">
    <w:nsid w:val="0B461C19"/>
    <w:multiLevelType w:val="hybridMultilevel"/>
    <w:tmpl w:val="1CF2CDA0"/>
    <w:lvl w:ilvl="0" w:tplc="C2084B4C">
      <w:start w:val="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0D09375C"/>
    <w:multiLevelType w:val="hybridMultilevel"/>
    <w:tmpl w:val="847C08A2"/>
    <w:lvl w:ilvl="0" w:tplc="A3C8A7F2">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23" w15:restartNumberingAfterBreak="0">
    <w:nsid w:val="0DD017CC"/>
    <w:multiLevelType w:val="hybridMultilevel"/>
    <w:tmpl w:val="3CB099DE"/>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E45229C"/>
    <w:multiLevelType w:val="hybridMultilevel"/>
    <w:tmpl w:val="DA707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E481160"/>
    <w:multiLevelType w:val="hybridMultilevel"/>
    <w:tmpl w:val="31E20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E4E0004"/>
    <w:multiLevelType w:val="hybridMultilevel"/>
    <w:tmpl w:val="5C1025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0E9B77D6"/>
    <w:multiLevelType w:val="hybridMultilevel"/>
    <w:tmpl w:val="4E72C28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0FD349F1"/>
    <w:multiLevelType w:val="hybridMultilevel"/>
    <w:tmpl w:val="CC602520"/>
    <w:lvl w:ilvl="0" w:tplc="FF16B57A">
      <w:start w:val="7"/>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0164D3A"/>
    <w:multiLevelType w:val="hybridMultilevel"/>
    <w:tmpl w:val="F9ACC2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102A505C"/>
    <w:multiLevelType w:val="hybridMultilevel"/>
    <w:tmpl w:val="B9323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1761B3D"/>
    <w:multiLevelType w:val="hybridMultilevel"/>
    <w:tmpl w:val="6D30263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1C146C4"/>
    <w:multiLevelType w:val="hybridMultilevel"/>
    <w:tmpl w:val="E5B840CE"/>
    <w:lvl w:ilvl="0" w:tplc="0E4A957A">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33" w15:restartNumberingAfterBreak="0">
    <w:nsid w:val="13C5253A"/>
    <w:multiLevelType w:val="hybridMultilevel"/>
    <w:tmpl w:val="B448A10C"/>
    <w:lvl w:ilvl="0" w:tplc="C262AD66">
      <w:start w:val="1"/>
      <w:numFmt w:val="bullet"/>
      <w:lvlText w:val="+"/>
      <w:lvlJc w:val="left"/>
      <w:pPr>
        <w:ind w:left="1440" w:hanging="360"/>
      </w:pPr>
      <w:rPr>
        <w:rFonts w:ascii="Times New Roman" w:hAnsi="Times New Roman" w:cs="Times New Roman"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146E04D6"/>
    <w:multiLevelType w:val="hybridMultilevel"/>
    <w:tmpl w:val="9CD66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5DB1F11"/>
    <w:multiLevelType w:val="hybridMultilevel"/>
    <w:tmpl w:val="05945DE2"/>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7B40359"/>
    <w:multiLevelType w:val="hybridMultilevel"/>
    <w:tmpl w:val="D8A49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81172BF"/>
    <w:multiLevelType w:val="hybridMultilevel"/>
    <w:tmpl w:val="8EE2EC82"/>
    <w:lvl w:ilvl="0" w:tplc="54B89FD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190057BA"/>
    <w:multiLevelType w:val="hybridMultilevel"/>
    <w:tmpl w:val="7EE23DB0"/>
    <w:lvl w:ilvl="0" w:tplc="54B89FD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A961DA8"/>
    <w:multiLevelType w:val="hybridMultilevel"/>
    <w:tmpl w:val="80E8C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B361349"/>
    <w:multiLevelType w:val="hybridMultilevel"/>
    <w:tmpl w:val="0C022B84"/>
    <w:lvl w:ilvl="0" w:tplc="042A0003">
      <w:start w:val="1"/>
      <w:numFmt w:val="bullet"/>
      <w:lvlText w:val="o"/>
      <w:lvlJc w:val="left"/>
      <w:pPr>
        <w:ind w:left="2790" w:hanging="360"/>
      </w:pPr>
      <w:rPr>
        <w:rFonts w:ascii="Courier New" w:hAnsi="Courier New" w:cs="Courier New"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41" w15:restartNumberingAfterBreak="0">
    <w:nsid w:val="1C855387"/>
    <w:multiLevelType w:val="hybridMultilevel"/>
    <w:tmpl w:val="A12C8A36"/>
    <w:lvl w:ilvl="0" w:tplc="042A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2" w15:restartNumberingAfterBreak="0">
    <w:nsid w:val="1CFF171D"/>
    <w:multiLevelType w:val="hybridMultilevel"/>
    <w:tmpl w:val="CE2AAE36"/>
    <w:lvl w:ilvl="0" w:tplc="FF16B57A">
      <w:start w:val="7"/>
      <w:numFmt w:val="bullet"/>
      <w:lvlText w:val="-"/>
      <w:lvlJc w:val="left"/>
      <w:pPr>
        <w:ind w:left="2880" w:hanging="360"/>
      </w:pPr>
      <w:rPr>
        <w:rFonts w:ascii="Cambria" w:eastAsia="Cambria" w:hAnsi="Cambria" w:cs="Cambria"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1F401513"/>
    <w:multiLevelType w:val="hybridMultilevel"/>
    <w:tmpl w:val="B6566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10E451B"/>
    <w:multiLevelType w:val="hybridMultilevel"/>
    <w:tmpl w:val="31E21452"/>
    <w:lvl w:ilvl="0" w:tplc="54B89FDA">
      <w:start w:val="1"/>
      <w:numFmt w:val="bullet"/>
      <w:lvlText w:val="+"/>
      <w:lvlJc w:val="left"/>
      <w:pPr>
        <w:ind w:left="720" w:hanging="360"/>
      </w:pPr>
      <w:rPr>
        <w:rFonts w:ascii="Courier New" w:hAnsi="Courier New" w:hint="default"/>
        <w:b w:val="0"/>
        <w:i w:val="0"/>
        <w:strike w:val="0"/>
        <w:dstrike w:val="0"/>
        <w:color w:val="000000"/>
        <w:sz w:val="24"/>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1137EB5"/>
    <w:multiLevelType w:val="hybridMultilevel"/>
    <w:tmpl w:val="5C70AB3C"/>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46" w15:restartNumberingAfterBreak="0">
    <w:nsid w:val="216130DB"/>
    <w:multiLevelType w:val="hybridMultilevel"/>
    <w:tmpl w:val="6EE01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1BB4912"/>
    <w:multiLevelType w:val="hybridMultilevel"/>
    <w:tmpl w:val="5C1025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225252D9"/>
    <w:multiLevelType w:val="hybridMultilevel"/>
    <w:tmpl w:val="260A9B0C"/>
    <w:lvl w:ilvl="0" w:tplc="54B89FDA">
      <w:start w:val="1"/>
      <w:numFmt w:val="bullet"/>
      <w:lvlText w:val="+"/>
      <w:lvlJc w:val="left"/>
      <w:pPr>
        <w:ind w:left="2345" w:hanging="360"/>
      </w:pPr>
      <w:rPr>
        <w:rFonts w:ascii="Courier New" w:hAnsi="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49" w15:restartNumberingAfterBreak="0">
    <w:nsid w:val="238F5F5E"/>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3941BD5"/>
    <w:multiLevelType w:val="hybridMultilevel"/>
    <w:tmpl w:val="A386DD92"/>
    <w:lvl w:ilvl="0" w:tplc="73700AE8">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51" w15:restartNumberingAfterBreak="0">
    <w:nsid w:val="242D027A"/>
    <w:multiLevelType w:val="hybridMultilevel"/>
    <w:tmpl w:val="8056C59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15:restartNumberingAfterBreak="0">
    <w:nsid w:val="25264F0C"/>
    <w:multiLevelType w:val="hybridMultilevel"/>
    <w:tmpl w:val="FA8466B8"/>
    <w:lvl w:ilvl="0" w:tplc="67187898">
      <w:start w:val="1"/>
      <w:numFmt w:val="decimal"/>
      <w:lvlText w:val="%1."/>
      <w:lvlJc w:val="left"/>
      <w:pPr>
        <w:ind w:left="720" w:hanging="360"/>
      </w:pPr>
      <w:rPr>
        <w:rFonts w:hint="default"/>
        <w:color w:val="00000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252D6F22"/>
    <w:multiLevelType w:val="hybridMultilevel"/>
    <w:tmpl w:val="2DAEC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5805387"/>
    <w:multiLevelType w:val="hybridMultilevel"/>
    <w:tmpl w:val="6096CD98"/>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6013660"/>
    <w:multiLevelType w:val="hybridMultilevel"/>
    <w:tmpl w:val="B8DEB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88703E6"/>
    <w:multiLevelType w:val="hybridMultilevel"/>
    <w:tmpl w:val="8B7EDCF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8EC0EC0"/>
    <w:multiLevelType w:val="hybridMultilevel"/>
    <w:tmpl w:val="233AD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95148F5"/>
    <w:multiLevelType w:val="hybridMultilevel"/>
    <w:tmpl w:val="43EC2F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A013209"/>
    <w:multiLevelType w:val="hybridMultilevel"/>
    <w:tmpl w:val="A6184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AD158EA"/>
    <w:multiLevelType w:val="hybridMultilevel"/>
    <w:tmpl w:val="40960A20"/>
    <w:lvl w:ilvl="0" w:tplc="2ABCBAF0">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61" w15:restartNumberingAfterBreak="0">
    <w:nsid w:val="2B5E0185"/>
    <w:multiLevelType w:val="hybridMultilevel"/>
    <w:tmpl w:val="D01C4E32"/>
    <w:lvl w:ilvl="0" w:tplc="9A80C8B6">
      <w:start w:val="1"/>
      <w:numFmt w:val="bullet"/>
      <w:lvlText w:val="-"/>
      <w:lvlJc w:val="left"/>
      <w:pPr>
        <w:ind w:left="108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2BA1763C"/>
    <w:multiLevelType w:val="hybridMultilevel"/>
    <w:tmpl w:val="931C3D62"/>
    <w:lvl w:ilvl="0" w:tplc="4B5A402E">
      <w:start w:val="1"/>
      <w:numFmt w:val="decimal"/>
      <w:lvlText w:val="%1."/>
      <w:lvlJc w:val="left"/>
      <w:pPr>
        <w:ind w:left="714" w:hanging="360"/>
      </w:pPr>
      <w:rPr>
        <w:rFonts w:hint="default"/>
      </w:rPr>
    </w:lvl>
    <w:lvl w:ilvl="1" w:tplc="042A0019" w:tentative="1">
      <w:start w:val="1"/>
      <w:numFmt w:val="lowerLetter"/>
      <w:lvlText w:val="%2."/>
      <w:lvlJc w:val="left"/>
      <w:pPr>
        <w:ind w:left="1434" w:hanging="360"/>
      </w:pPr>
    </w:lvl>
    <w:lvl w:ilvl="2" w:tplc="042A001B" w:tentative="1">
      <w:start w:val="1"/>
      <w:numFmt w:val="lowerRoman"/>
      <w:lvlText w:val="%3."/>
      <w:lvlJc w:val="right"/>
      <w:pPr>
        <w:ind w:left="2154" w:hanging="180"/>
      </w:pPr>
    </w:lvl>
    <w:lvl w:ilvl="3" w:tplc="042A000F" w:tentative="1">
      <w:start w:val="1"/>
      <w:numFmt w:val="decimal"/>
      <w:lvlText w:val="%4."/>
      <w:lvlJc w:val="left"/>
      <w:pPr>
        <w:ind w:left="2874" w:hanging="360"/>
      </w:pPr>
    </w:lvl>
    <w:lvl w:ilvl="4" w:tplc="042A0019" w:tentative="1">
      <w:start w:val="1"/>
      <w:numFmt w:val="lowerLetter"/>
      <w:lvlText w:val="%5."/>
      <w:lvlJc w:val="left"/>
      <w:pPr>
        <w:ind w:left="3594" w:hanging="360"/>
      </w:pPr>
    </w:lvl>
    <w:lvl w:ilvl="5" w:tplc="042A001B" w:tentative="1">
      <w:start w:val="1"/>
      <w:numFmt w:val="lowerRoman"/>
      <w:lvlText w:val="%6."/>
      <w:lvlJc w:val="right"/>
      <w:pPr>
        <w:ind w:left="4314" w:hanging="180"/>
      </w:pPr>
    </w:lvl>
    <w:lvl w:ilvl="6" w:tplc="042A000F" w:tentative="1">
      <w:start w:val="1"/>
      <w:numFmt w:val="decimal"/>
      <w:lvlText w:val="%7."/>
      <w:lvlJc w:val="left"/>
      <w:pPr>
        <w:ind w:left="5034" w:hanging="360"/>
      </w:pPr>
    </w:lvl>
    <w:lvl w:ilvl="7" w:tplc="042A0019" w:tentative="1">
      <w:start w:val="1"/>
      <w:numFmt w:val="lowerLetter"/>
      <w:lvlText w:val="%8."/>
      <w:lvlJc w:val="left"/>
      <w:pPr>
        <w:ind w:left="5754" w:hanging="360"/>
      </w:pPr>
    </w:lvl>
    <w:lvl w:ilvl="8" w:tplc="042A001B" w:tentative="1">
      <w:start w:val="1"/>
      <w:numFmt w:val="lowerRoman"/>
      <w:lvlText w:val="%9."/>
      <w:lvlJc w:val="right"/>
      <w:pPr>
        <w:ind w:left="6474" w:hanging="180"/>
      </w:pPr>
    </w:lvl>
  </w:abstractNum>
  <w:abstractNum w:abstractNumId="63" w15:restartNumberingAfterBreak="0">
    <w:nsid w:val="2C493B22"/>
    <w:multiLevelType w:val="hybridMultilevel"/>
    <w:tmpl w:val="8D22D210"/>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C881942"/>
    <w:multiLevelType w:val="hybridMultilevel"/>
    <w:tmpl w:val="0A56C3E6"/>
    <w:lvl w:ilvl="0" w:tplc="FF16B57A">
      <w:start w:val="7"/>
      <w:numFmt w:val="bullet"/>
      <w:lvlText w:val="-"/>
      <w:lvlJc w:val="left"/>
      <w:pPr>
        <w:ind w:left="1625" w:hanging="360"/>
      </w:pPr>
      <w:rPr>
        <w:rFonts w:ascii="Cambria" w:eastAsia="Cambria" w:hAnsi="Cambria" w:cs="Cambria" w:hint="default"/>
      </w:rPr>
    </w:lvl>
    <w:lvl w:ilvl="1" w:tplc="54B89FDA">
      <w:start w:val="1"/>
      <w:numFmt w:val="bullet"/>
      <w:lvlText w:val="+"/>
      <w:lvlJc w:val="left"/>
      <w:pPr>
        <w:ind w:left="2345" w:hanging="360"/>
      </w:pPr>
      <w:rPr>
        <w:rFonts w:ascii="Courier New" w:hAnsi="Courier New" w:hint="default"/>
      </w:rPr>
    </w:lvl>
    <w:lvl w:ilvl="2" w:tplc="04090005">
      <w:start w:val="1"/>
      <w:numFmt w:val="bullet"/>
      <w:lvlText w:val=""/>
      <w:lvlJc w:val="left"/>
      <w:pPr>
        <w:ind w:left="3065" w:hanging="360"/>
      </w:pPr>
      <w:rPr>
        <w:rFonts w:ascii="Wingdings" w:hAnsi="Wingdings" w:hint="default"/>
      </w:rPr>
    </w:lvl>
    <w:lvl w:ilvl="3" w:tplc="04090001" w:tentative="1">
      <w:start w:val="1"/>
      <w:numFmt w:val="bullet"/>
      <w:lvlText w:val=""/>
      <w:lvlJc w:val="left"/>
      <w:pPr>
        <w:ind w:left="3785" w:hanging="360"/>
      </w:pPr>
      <w:rPr>
        <w:rFonts w:ascii="Symbol" w:hAnsi="Symbol" w:hint="default"/>
      </w:rPr>
    </w:lvl>
    <w:lvl w:ilvl="4" w:tplc="04090003" w:tentative="1">
      <w:start w:val="1"/>
      <w:numFmt w:val="bullet"/>
      <w:lvlText w:val="o"/>
      <w:lvlJc w:val="left"/>
      <w:pPr>
        <w:ind w:left="4505" w:hanging="360"/>
      </w:pPr>
      <w:rPr>
        <w:rFonts w:ascii="Courier New" w:hAnsi="Courier New" w:cs="Courier New" w:hint="default"/>
      </w:rPr>
    </w:lvl>
    <w:lvl w:ilvl="5" w:tplc="04090005" w:tentative="1">
      <w:start w:val="1"/>
      <w:numFmt w:val="bullet"/>
      <w:lvlText w:val=""/>
      <w:lvlJc w:val="left"/>
      <w:pPr>
        <w:ind w:left="5225" w:hanging="360"/>
      </w:pPr>
      <w:rPr>
        <w:rFonts w:ascii="Wingdings" w:hAnsi="Wingdings" w:hint="default"/>
      </w:rPr>
    </w:lvl>
    <w:lvl w:ilvl="6" w:tplc="04090001" w:tentative="1">
      <w:start w:val="1"/>
      <w:numFmt w:val="bullet"/>
      <w:lvlText w:val=""/>
      <w:lvlJc w:val="left"/>
      <w:pPr>
        <w:ind w:left="5945" w:hanging="360"/>
      </w:pPr>
      <w:rPr>
        <w:rFonts w:ascii="Symbol" w:hAnsi="Symbol" w:hint="default"/>
      </w:rPr>
    </w:lvl>
    <w:lvl w:ilvl="7" w:tplc="04090003" w:tentative="1">
      <w:start w:val="1"/>
      <w:numFmt w:val="bullet"/>
      <w:lvlText w:val="o"/>
      <w:lvlJc w:val="left"/>
      <w:pPr>
        <w:ind w:left="6665" w:hanging="360"/>
      </w:pPr>
      <w:rPr>
        <w:rFonts w:ascii="Courier New" w:hAnsi="Courier New" w:cs="Courier New" w:hint="default"/>
      </w:rPr>
    </w:lvl>
    <w:lvl w:ilvl="8" w:tplc="04090005" w:tentative="1">
      <w:start w:val="1"/>
      <w:numFmt w:val="bullet"/>
      <w:lvlText w:val=""/>
      <w:lvlJc w:val="left"/>
      <w:pPr>
        <w:ind w:left="7385" w:hanging="360"/>
      </w:pPr>
      <w:rPr>
        <w:rFonts w:ascii="Wingdings" w:hAnsi="Wingdings" w:hint="default"/>
      </w:rPr>
    </w:lvl>
  </w:abstractNum>
  <w:abstractNum w:abstractNumId="65" w15:restartNumberingAfterBreak="0">
    <w:nsid w:val="2E9D0607"/>
    <w:multiLevelType w:val="hybridMultilevel"/>
    <w:tmpl w:val="DEFC0A6A"/>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07123EA"/>
    <w:multiLevelType w:val="hybridMultilevel"/>
    <w:tmpl w:val="DF5C74EA"/>
    <w:lvl w:ilvl="0" w:tplc="54B89FDA">
      <w:start w:val="1"/>
      <w:numFmt w:val="bullet"/>
      <w:lvlText w:val="+"/>
      <w:lvlJc w:val="left"/>
      <w:pPr>
        <w:ind w:left="1036" w:hanging="360"/>
      </w:pPr>
      <w:rPr>
        <w:rFonts w:ascii="Courier New" w:hAnsi="Courier New" w:hint="default"/>
      </w:rPr>
    </w:lvl>
    <w:lvl w:ilvl="1" w:tplc="04090003" w:tentative="1">
      <w:start w:val="1"/>
      <w:numFmt w:val="bullet"/>
      <w:lvlText w:val="o"/>
      <w:lvlJc w:val="left"/>
      <w:pPr>
        <w:ind w:left="1756" w:hanging="360"/>
      </w:pPr>
      <w:rPr>
        <w:rFonts w:ascii="Courier New" w:hAnsi="Courier New" w:cs="Courier New" w:hint="default"/>
      </w:rPr>
    </w:lvl>
    <w:lvl w:ilvl="2" w:tplc="04090005" w:tentative="1">
      <w:start w:val="1"/>
      <w:numFmt w:val="bullet"/>
      <w:lvlText w:val=""/>
      <w:lvlJc w:val="left"/>
      <w:pPr>
        <w:ind w:left="2476" w:hanging="360"/>
      </w:pPr>
      <w:rPr>
        <w:rFonts w:ascii="Wingdings" w:hAnsi="Wingdings" w:hint="default"/>
      </w:rPr>
    </w:lvl>
    <w:lvl w:ilvl="3" w:tplc="04090001" w:tentative="1">
      <w:start w:val="1"/>
      <w:numFmt w:val="bullet"/>
      <w:lvlText w:val=""/>
      <w:lvlJc w:val="left"/>
      <w:pPr>
        <w:ind w:left="3196" w:hanging="360"/>
      </w:pPr>
      <w:rPr>
        <w:rFonts w:ascii="Symbol" w:hAnsi="Symbol" w:hint="default"/>
      </w:rPr>
    </w:lvl>
    <w:lvl w:ilvl="4" w:tplc="04090003" w:tentative="1">
      <w:start w:val="1"/>
      <w:numFmt w:val="bullet"/>
      <w:lvlText w:val="o"/>
      <w:lvlJc w:val="left"/>
      <w:pPr>
        <w:ind w:left="3916" w:hanging="360"/>
      </w:pPr>
      <w:rPr>
        <w:rFonts w:ascii="Courier New" w:hAnsi="Courier New" w:cs="Courier New" w:hint="default"/>
      </w:rPr>
    </w:lvl>
    <w:lvl w:ilvl="5" w:tplc="04090005" w:tentative="1">
      <w:start w:val="1"/>
      <w:numFmt w:val="bullet"/>
      <w:lvlText w:val=""/>
      <w:lvlJc w:val="left"/>
      <w:pPr>
        <w:ind w:left="4636" w:hanging="360"/>
      </w:pPr>
      <w:rPr>
        <w:rFonts w:ascii="Wingdings" w:hAnsi="Wingdings" w:hint="default"/>
      </w:rPr>
    </w:lvl>
    <w:lvl w:ilvl="6" w:tplc="04090001" w:tentative="1">
      <w:start w:val="1"/>
      <w:numFmt w:val="bullet"/>
      <w:lvlText w:val=""/>
      <w:lvlJc w:val="left"/>
      <w:pPr>
        <w:ind w:left="5356" w:hanging="360"/>
      </w:pPr>
      <w:rPr>
        <w:rFonts w:ascii="Symbol" w:hAnsi="Symbol" w:hint="default"/>
      </w:rPr>
    </w:lvl>
    <w:lvl w:ilvl="7" w:tplc="04090003" w:tentative="1">
      <w:start w:val="1"/>
      <w:numFmt w:val="bullet"/>
      <w:lvlText w:val="o"/>
      <w:lvlJc w:val="left"/>
      <w:pPr>
        <w:ind w:left="6076" w:hanging="360"/>
      </w:pPr>
      <w:rPr>
        <w:rFonts w:ascii="Courier New" w:hAnsi="Courier New" w:cs="Courier New" w:hint="default"/>
      </w:rPr>
    </w:lvl>
    <w:lvl w:ilvl="8" w:tplc="04090005" w:tentative="1">
      <w:start w:val="1"/>
      <w:numFmt w:val="bullet"/>
      <w:lvlText w:val=""/>
      <w:lvlJc w:val="left"/>
      <w:pPr>
        <w:ind w:left="6796" w:hanging="360"/>
      </w:pPr>
      <w:rPr>
        <w:rFonts w:ascii="Wingdings" w:hAnsi="Wingdings" w:hint="default"/>
      </w:rPr>
    </w:lvl>
  </w:abstractNum>
  <w:abstractNum w:abstractNumId="67" w15:restartNumberingAfterBreak="0">
    <w:nsid w:val="31AB3A74"/>
    <w:multiLevelType w:val="hybridMultilevel"/>
    <w:tmpl w:val="C8946E00"/>
    <w:lvl w:ilvl="0" w:tplc="9D881602">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68" w15:restartNumberingAfterBreak="0">
    <w:nsid w:val="32774345"/>
    <w:multiLevelType w:val="hybridMultilevel"/>
    <w:tmpl w:val="5C1025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9" w15:restartNumberingAfterBreak="0">
    <w:nsid w:val="3415456C"/>
    <w:multiLevelType w:val="hybridMultilevel"/>
    <w:tmpl w:val="F1EA1E72"/>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70" w15:restartNumberingAfterBreak="0">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49E3FA8"/>
    <w:multiLevelType w:val="hybridMultilevel"/>
    <w:tmpl w:val="C78248CA"/>
    <w:lvl w:ilvl="0" w:tplc="2FF08B06">
      <w:start w:val="1"/>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53B5270"/>
    <w:multiLevelType w:val="hybridMultilevel"/>
    <w:tmpl w:val="93C8D3D8"/>
    <w:lvl w:ilvl="0" w:tplc="042A0003">
      <w:start w:val="1"/>
      <w:numFmt w:val="bullet"/>
      <w:lvlText w:val="o"/>
      <w:lvlJc w:val="left"/>
      <w:pPr>
        <w:ind w:left="2790" w:hanging="360"/>
      </w:pPr>
      <w:rPr>
        <w:rFonts w:ascii="Courier New" w:hAnsi="Courier New" w:cs="Courier New"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73" w15:restartNumberingAfterBreak="0">
    <w:nsid w:val="36156EF2"/>
    <w:multiLevelType w:val="hybridMultilevel"/>
    <w:tmpl w:val="D958B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78F18DE"/>
    <w:multiLevelType w:val="hybridMultilevel"/>
    <w:tmpl w:val="847C08A2"/>
    <w:lvl w:ilvl="0" w:tplc="A3C8A7F2">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75" w15:restartNumberingAfterBreak="0">
    <w:nsid w:val="37F160AC"/>
    <w:multiLevelType w:val="hybridMultilevel"/>
    <w:tmpl w:val="CEF07624"/>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3F450ACF"/>
    <w:multiLevelType w:val="hybridMultilevel"/>
    <w:tmpl w:val="B70A8A8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8" w15:restartNumberingAfterBreak="0">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FF71D24"/>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01F1F80"/>
    <w:multiLevelType w:val="hybridMultilevel"/>
    <w:tmpl w:val="6AEC7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11B676C"/>
    <w:multiLevelType w:val="hybridMultilevel"/>
    <w:tmpl w:val="56C64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18262CB"/>
    <w:multiLevelType w:val="hybridMultilevel"/>
    <w:tmpl w:val="97E6B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2A04903"/>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38A4CC2"/>
    <w:multiLevelType w:val="hybridMultilevel"/>
    <w:tmpl w:val="1C008C1A"/>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3B3681F"/>
    <w:multiLevelType w:val="hybridMultilevel"/>
    <w:tmpl w:val="639E24AC"/>
    <w:lvl w:ilvl="0" w:tplc="54B89FDA">
      <w:start w:val="1"/>
      <w:numFmt w:val="bullet"/>
      <w:lvlText w:val="+"/>
      <w:lvlJc w:val="left"/>
      <w:pPr>
        <w:ind w:left="2345" w:hanging="360"/>
      </w:pPr>
      <w:rPr>
        <w:rFonts w:ascii="Courier New" w:hAnsi="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86" w15:restartNumberingAfterBreak="0">
    <w:nsid w:val="43F548BB"/>
    <w:multiLevelType w:val="hybridMultilevel"/>
    <w:tmpl w:val="A538E6A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7" w15:restartNumberingAfterBreak="0">
    <w:nsid w:val="442C7CE1"/>
    <w:multiLevelType w:val="hybridMultilevel"/>
    <w:tmpl w:val="4CB4FB9C"/>
    <w:lvl w:ilvl="0" w:tplc="54B89FDA">
      <w:start w:val="1"/>
      <w:numFmt w:val="bullet"/>
      <w:lvlText w:val="+"/>
      <w:lvlJc w:val="left"/>
      <w:pPr>
        <w:ind w:left="2345" w:hanging="360"/>
      </w:pPr>
      <w:rPr>
        <w:rFonts w:ascii="Courier New" w:hAnsi="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88" w15:restartNumberingAfterBreak="0">
    <w:nsid w:val="444B275C"/>
    <w:multiLevelType w:val="hybridMultilevel"/>
    <w:tmpl w:val="74729568"/>
    <w:lvl w:ilvl="0" w:tplc="C262AD66">
      <w:start w:val="1"/>
      <w:numFmt w:val="bullet"/>
      <w:lvlText w:val="+"/>
      <w:lvlJc w:val="left"/>
      <w:pPr>
        <w:ind w:left="72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46C1D10"/>
    <w:multiLevelType w:val="hybridMultilevel"/>
    <w:tmpl w:val="5C1025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0" w15:restartNumberingAfterBreak="0">
    <w:nsid w:val="45F20FBB"/>
    <w:multiLevelType w:val="hybridMultilevel"/>
    <w:tmpl w:val="015C5CFA"/>
    <w:lvl w:ilvl="0" w:tplc="04FC7104">
      <w:numFmt w:val="bullet"/>
      <w:lvlText w:val="-"/>
      <w:lvlJc w:val="left"/>
      <w:pPr>
        <w:ind w:left="1625" w:hanging="360"/>
      </w:pPr>
      <w:rPr>
        <w:rFonts w:ascii="Times New Roman" w:eastAsia="Cambria" w:hAnsi="Times New Roman" w:cs="Times New Roman" w:hint="default"/>
      </w:rPr>
    </w:lvl>
    <w:lvl w:ilvl="1" w:tplc="042A0003">
      <w:start w:val="1"/>
      <w:numFmt w:val="bullet"/>
      <w:lvlText w:val="o"/>
      <w:lvlJc w:val="left"/>
      <w:pPr>
        <w:ind w:left="2345" w:hanging="360"/>
      </w:pPr>
      <w:rPr>
        <w:rFonts w:ascii="Courier New" w:hAnsi="Courier New" w:cs="Courier New" w:hint="default"/>
      </w:rPr>
    </w:lvl>
    <w:lvl w:ilvl="2" w:tplc="042A0005" w:tentative="1">
      <w:start w:val="1"/>
      <w:numFmt w:val="bullet"/>
      <w:lvlText w:val=""/>
      <w:lvlJc w:val="left"/>
      <w:pPr>
        <w:ind w:left="3065" w:hanging="360"/>
      </w:pPr>
      <w:rPr>
        <w:rFonts w:ascii="Wingdings" w:hAnsi="Wingdings" w:hint="default"/>
      </w:rPr>
    </w:lvl>
    <w:lvl w:ilvl="3" w:tplc="042A0001" w:tentative="1">
      <w:start w:val="1"/>
      <w:numFmt w:val="bullet"/>
      <w:lvlText w:val=""/>
      <w:lvlJc w:val="left"/>
      <w:pPr>
        <w:ind w:left="3785" w:hanging="360"/>
      </w:pPr>
      <w:rPr>
        <w:rFonts w:ascii="Symbol" w:hAnsi="Symbol" w:hint="default"/>
      </w:rPr>
    </w:lvl>
    <w:lvl w:ilvl="4" w:tplc="042A0003" w:tentative="1">
      <w:start w:val="1"/>
      <w:numFmt w:val="bullet"/>
      <w:lvlText w:val="o"/>
      <w:lvlJc w:val="left"/>
      <w:pPr>
        <w:ind w:left="4505" w:hanging="360"/>
      </w:pPr>
      <w:rPr>
        <w:rFonts w:ascii="Courier New" w:hAnsi="Courier New" w:cs="Courier New" w:hint="default"/>
      </w:rPr>
    </w:lvl>
    <w:lvl w:ilvl="5" w:tplc="042A0005" w:tentative="1">
      <w:start w:val="1"/>
      <w:numFmt w:val="bullet"/>
      <w:lvlText w:val=""/>
      <w:lvlJc w:val="left"/>
      <w:pPr>
        <w:ind w:left="5225" w:hanging="360"/>
      </w:pPr>
      <w:rPr>
        <w:rFonts w:ascii="Wingdings" w:hAnsi="Wingdings" w:hint="default"/>
      </w:rPr>
    </w:lvl>
    <w:lvl w:ilvl="6" w:tplc="042A0001" w:tentative="1">
      <w:start w:val="1"/>
      <w:numFmt w:val="bullet"/>
      <w:lvlText w:val=""/>
      <w:lvlJc w:val="left"/>
      <w:pPr>
        <w:ind w:left="5945" w:hanging="360"/>
      </w:pPr>
      <w:rPr>
        <w:rFonts w:ascii="Symbol" w:hAnsi="Symbol" w:hint="default"/>
      </w:rPr>
    </w:lvl>
    <w:lvl w:ilvl="7" w:tplc="042A0003" w:tentative="1">
      <w:start w:val="1"/>
      <w:numFmt w:val="bullet"/>
      <w:lvlText w:val="o"/>
      <w:lvlJc w:val="left"/>
      <w:pPr>
        <w:ind w:left="6665" w:hanging="360"/>
      </w:pPr>
      <w:rPr>
        <w:rFonts w:ascii="Courier New" w:hAnsi="Courier New" w:cs="Courier New" w:hint="default"/>
      </w:rPr>
    </w:lvl>
    <w:lvl w:ilvl="8" w:tplc="042A0005" w:tentative="1">
      <w:start w:val="1"/>
      <w:numFmt w:val="bullet"/>
      <w:lvlText w:val=""/>
      <w:lvlJc w:val="left"/>
      <w:pPr>
        <w:ind w:left="7385" w:hanging="360"/>
      </w:pPr>
      <w:rPr>
        <w:rFonts w:ascii="Wingdings" w:hAnsi="Wingdings" w:hint="default"/>
      </w:rPr>
    </w:lvl>
  </w:abstractNum>
  <w:abstractNum w:abstractNumId="91" w15:restartNumberingAfterBreak="0">
    <w:nsid w:val="461B2DC2"/>
    <w:multiLevelType w:val="hybridMultilevel"/>
    <w:tmpl w:val="2DC0723E"/>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92" w15:restartNumberingAfterBreak="0">
    <w:nsid w:val="46225262"/>
    <w:multiLevelType w:val="hybridMultilevel"/>
    <w:tmpl w:val="24786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62A004B"/>
    <w:multiLevelType w:val="hybridMultilevel"/>
    <w:tmpl w:val="DF1481A8"/>
    <w:lvl w:ilvl="0" w:tplc="1020140E">
      <w:start w:val="1"/>
      <w:numFmt w:val="decimal"/>
      <w:lvlText w:val="%1."/>
      <w:lvlJc w:val="left"/>
      <w:pPr>
        <w:ind w:left="718" w:hanging="360"/>
      </w:pPr>
      <w:rPr>
        <w:rFonts w:hint="default"/>
      </w:rPr>
    </w:lvl>
    <w:lvl w:ilvl="1" w:tplc="042A0019" w:tentative="1">
      <w:start w:val="1"/>
      <w:numFmt w:val="lowerLetter"/>
      <w:lvlText w:val="%2."/>
      <w:lvlJc w:val="left"/>
      <w:pPr>
        <w:ind w:left="1438" w:hanging="360"/>
      </w:pPr>
    </w:lvl>
    <w:lvl w:ilvl="2" w:tplc="042A001B" w:tentative="1">
      <w:start w:val="1"/>
      <w:numFmt w:val="lowerRoman"/>
      <w:lvlText w:val="%3."/>
      <w:lvlJc w:val="right"/>
      <w:pPr>
        <w:ind w:left="2158" w:hanging="180"/>
      </w:pPr>
    </w:lvl>
    <w:lvl w:ilvl="3" w:tplc="042A000F" w:tentative="1">
      <w:start w:val="1"/>
      <w:numFmt w:val="decimal"/>
      <w:lvlText w:val="%4."/>
      <w:lvlJc w:val="left"/>
      <w:pPr>
        <w:ind w:left="2878" w:hanging="360"/>
      </w:pPr>
    </w:lvl>
    <w:lvl w:ilvl="4" w:tplc="042A0019" w:tentative="1">
      <w:start w:val="1"/>
      <w:numFmt w:val="lowerLetter"/>
      <w:lvlText w:val="%5."/>
      <w:lvlJc w:val="left"/>
      <w:pPr>
        <w:ind w:left="3598" w:hanging="360"/>
      </w:pPr>
    </w:lvl>
    <w:lvl w:ilvl="5" w:tplc="042A001B" w:tentative="1">
      <w:start w:val="1"/>
      <w:numFmt w:val="lowerRoman"/>
      <w:lvlText w:val="%6."/>
      <w:lvlJc w:val="right"/>
      <w:pPr>
        <w:ind w:left="4318" w:hanging="180"/>
      </w:pPr>
    </w:lvl>
    <w:lvl w:ilvl="6" w:tplc="042A000F" w:tentative="1">
      <w:start w:val="1"/>
      <w:numFmt w:val="decimal"/>
      <w:lvlText w:val="%7."/>
      <w:lvlJc w:val="left"/>
      <w:pPr>
        <w:ind w:left="5038" w:hanging="360"/>
      </w:pPr>
    </w:lvl>
    <w:lvl w:ilvl="7" w:tplc="042A0019" w:tentative="1">
      <w:start w:val="1"/>
      <w:numFmt w:val="lowerLetter"/>
      <w:lvlText w:val="%8."/>
      <w:lvlJc w:val="left"/>
      <w:pPr>
        <w:ind w:left="5758" w:hanging="360"/>
      </w:pPr>
    </w:lvl>
    <w:lvl w:ilvl="8" w:tplc="042A001B" w:tentative="1">
      <w:start w:val="1"/>
      <w:numFmt w:val="lowerRoman"/>
      <w:lvlText w:val="%9."/>
      <w:lvlJc w:val="right"/>
      <w:pPr>
        <w:ind w:left="6478" w:hanging="180"/>
      </w:pPr>
    </w:lvl>
  </w:abstractNum>
  <w:abstractNum w:abstractNumId="94" w15:restartNumberingAfterBreak="0">
    <w:nsid w:val="47850C82"/>
    <w:multiLevelType w:val="hybridMultilevel"/>
    <w:tmpl w:val="EE7A8504"/>
    <w:lvl w:ilvl="0" w:tplc="54B89FDA">
      <w:start w:val="1"/>
      <w:numFmt w:val="bullet"/>
      <w:lvlText w:val="+"/>
      <w:lvlJc w:val="left"/>
      <w:pPr>
        <w:ind w:left="1582" w:hanging="360"/>
      </w:pPr>
      <w:rPr>
        <w:rFonts w:ascii="Courier New" w:hAnsi="Courier New"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95" w15:restartNumberingAfterBreak="0">
    <w:nsid w:val="485102B0"/>
    <w:multiLevelType w:val="hybridMultilevel"/>
    <w:tmpl w:val="05F4B3C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6" w15:restartNumberingAfterBreak="0">
    <w:nsid w:val="486877CA"/>
    <w:multiLevelType w:val="hybridMultilevel"/>
    <w:tmpl w:val="9D60DEE2"/>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91457AE"/>
    <w:multiLevelType w:val="hybridMultilevel"/>
    <w:tmpl w:val="0CF8D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9271D0D"/>
    <w:multiLevelType w:val="hybridMultilevel"/>
    <w:tmpl w:val="F9060C2E"/>
    <w:lvl w:ilvl="0" w:tplc="59243058">
      <w:start w:val="1"/>
      <w:numFmt w:val="decimal"/>
      <w:lvlText w:val="%1."/>
      <w:lvlJc w:val="left"/>
      <w:pPr>
        <w:ind w:left="714" w:hanging="360"/>
      </w:pPr>
      <w:rPr>
        <w:rFonts w:hint="default"/>
      </w:rPr>
    </w:lvl>
    <w:lvl w:ilvl="1" w:tplc="042A0019" w:tentative="1">
      <w:start w:val="1"/>
      <w:numFmt w:val="lowerLetter"/>
      <w:lvlText w:val="%2."/>
      <w:lvlJc w:val="left"/>
      <w:pPr>
        <w:ind w:left="1434" w:hanging="360"/>
      </w:pPr>
    </w:lvl>
    <w:lvl w:ilvl="2" w:tplc="042A001B" w:tentative="1">
      <w:start w:val="1"/>
      <w:numFmt w:val="lowerRoman"/>
      <w:lvlText w:val="%3."/>
      <w:lvlJc w:val="right"/>
      <w:pPr>
        <w:ind w:left="2154" w:hanging="180"/>
      </w:pPr>
    </w:lvl>
    <w:lvl w:ilvl="3" w:tplc="042A000F" w:tentative="1">
      <w:start w:val="1"/>
      <w:numFmt w:val="decimal"/>
      <w:lvlText w:val="%4."/>
      <w:lvlJc w:val="left"/>
      <w:pPr>
        <w:ind w:left="2874" w:hanging="360"/>
      </w:pPr>
    </w:lvl>
    <w:lvl w:ilvl="4" w:tplc="042A0019" w:tentative="1">
      <w:start w:val="1"/>
      <w:numFmt w:val="lowerLetter"/>
      <w:lvlText w:val="%5."/>
      <w:lvlJc w:val="left"/>
      <w:pPr>
        <w:ind w:left="3594" w:hanging="360"/>
      </w:pPr>
    </w:lvl>
    <w:lvl w:ilvl="5" w:tplc="042A001B" w:tentative="1">
      <w:start w:val="1"/>
      <w:numFmt w:val="lowerRoman"/>
      <w:lvlText w:val="%6."/>
      <w:lvlJc w:val="right"/>
      <w:pPr>
        <w:ind w:left="4314" w:hanging="180"/>
      </w:pPr>
    </w:lvl>
    <w:lvl w:ilvl="6" w:tplc="042A000F" w:tentative="1">
      <w:start w:val="1"/>
      <w:numFmt w:val="decimal"/>
      <w:lvlText w:val="%7."/>
      <w:lvlJc w:val="left"/>
      <w:pPr>
        <w:ind w:left="5034" w:hanging="360"/>
      </w:pPr>
    </w:lvl>
    <w:lvl w:ilvl="7" w:tplc="042A0019" w:tentative="1">
      <w:start w:val="1"/>
      <w:numFmt w:val="lowerLetter"/>
      <w:lvlText w:val="%8."/>
      <w:lvlJc w:val="left"/>
      <w:pPr>
        <w:ind w:left="5754" w:hanging="360"/>
      </w:pPr>
    </w:lvl>
    <w:lvl w:ilvl="8" w:tplc="042A001B" w:tentative="1">
      <w:start w:val="1"/>
      <w:numFmt w:val="lowerRoman"/>
      <w:lvlText w:val="%9."/>
      <w:lvlJc w:val="right"/>
      <w:pPr>
        <w:ind w:left="6474" w:hanging="180"/>
      </w:pPr>
    </w:lvl>
  </w:abstractNum>
  <w:abstractNum w:abstractNumId="99" w15:restartNumberingAfterBreak="0">
    <w:nsid w:val="4BBB11C4"/>
    <w:multiLevelType w:val="hybridMultilevel"/>
    <w:tmpl w:val="A064B7AE"/>
    <w:lvl w:ilvl="0" w:tplc="D8FE0BF2">
      <w:start w:val="1"/>
      <w:numFmt w:val="decimal"/>
      <w:lvlText w:val="%1."/>
      <w:lvlJc w:val="left"/>
      <w:pPr>
        <w:ind w:left="718" w:hanging="360"/>
      </w:pPr>
      <w:rPr>
        <w:rFonts w:hint="default"/>
      </w:rPr>
    </w:lvl>
    <w:lvl w:ilvl="1" w:tplc="042A0019" w:tentative="1">
      <w:start w:val="1"/>
      <w:numFmt w:val="lowerLetter"/>
      <w:lvlText w:val="%2."/>
      <w:lvlJc w:val="left"/>
      <w:pPr>
        <w:ind w:left="1438" w:hanging="360"/>
      </w:pPr>
    </w:lvl>
    <w:lvl w:ilvl="2" w:tplc="042A001B" w:tentative="1">
      <w:start w:val="1"/>
      <w:numFmt w:val="lowerRoman"/>
      <w:lvlText w:val="%3."/>
      <w:lvlJc w:val="right"/>
      <w:pPr>
        <w:ind w:left="2158" w:hanging="180"/>
      </w:pPr>
    </w:lvl>
    <w:lvl w:ilvl="3" w:tplc="042A000F" w:tentative="1">
      <w:start w:val="1"/>
      <w:numFmt w:val="decimal"/>
      <w:lvlText w:val="%4."/>
      <w:lvlJc w:val="left"/>
      <w:pPr>
        <w:ind w:left="2878" w:hanging="360"/>
      </w:pPr>
    </w:lvl>
    <w:lvl w:ilvl="4" w:tplc="042A0019" w:tentative="1">
      <w:start w:val="1"/>
      <w:numFmt w:val="lowerLetter"/>
      <w:lvlText w:val="%5."/>
      <w:lvlJc w:val="left"/>
      <w:pPr>
        <w:ind w:left="3598" w:hanging="360"/>
      </w:pPr>
    </w:lvl>
    <w:lvl w:ilvl="5" w:tplc="042A001B" w:tentative="1">
      <w:start w:val="1"/>
      <w:numFmt w:val="lowerRoman"/>
      <w:lvlText w:val="%6."/>
      <w:lvlJc w:val="right"/>
      <w:pPr>
        <w:ind w:left="4318" w:hanging="180"/>
      </w:pPr>
    </w:lvl>
    <w:lvl w:ilvl="6" w:tplc="042A000F" w:tentative="1">
      <w:start w:val="1"/>
      <w:numFmt w:val="decimal"/>
      <w:lvlText w:val="%7."/>
      <w:lvlJc w:val="left"/>
      <w:pPr>
        <w:ind w:left="5038" w:hanging="360"/>
      </w:pPr>
    </w:lvl>
    <w:lvl w:ilvl="7" w:tplc="042A0019" w:tentative="1">
      <w:start w:val="1"/>
      <w:numFmt w:val="lowerLetter"/>
      <w:lvlText w:val="%8."/>
      <w:lvlJc w:val="left"/>
      <w:pPr>
        <w:ind w:left="5758" w:hanging="360"/>
      </w:pPr>
    </w:lvl>
    <w:lvl w:ilvl="8" w:tplc="042A001B" w:tentative="1">
      <w:start w:val="1"/>
      <w:numFmt w:val="lowerRoman"/>
      <w:lvlText w:val="%9."/>
      <w:lvlJc w:val="right"/>
      <w:pPr>
        <w:ind w:left="6478" w:hanging="180"/>
      </w:pPr>
    </w:lvl>
  </w:abstractNum>
  <w:abstractNum w:abstractNumId="100" w15:restartNumberingAfterBreak="0">
    <w:nsid w:val="4BD20F09"/>
    <w:multiLevelType w:val="hybridMultilevel"/>
    <w:tmpl w:val="F4B46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C1A3923"/>
    <w:multiLevelType w:val="hybridMultilevel"/>
    <w:tmpl w:val="6E3C5DA8"/>
    <w:lvl w:ilvl="0" w:tplc="54B89FDA">
      <w:start w:val="1"/>
      <w:numFmt w:val="bullet"/>
      <w:lvlText w:val="+"/>
      <w:lvlJc w:val="left"/>
      <w:pPr>
        <w:ind w:left="1429" w:hanging="360"/>
      </w:pPr>
      <w:rPr>
        <w:rFonts w:ascii="Courier New" w:hAnsi="Courier New" w:hint="default"/>
        <w:b w:val="0"/>
        <w:i w:val="0"/>
        <w:strike w:val="0"/>
        <w:dstrike w:val="0"/>
        <w:color w:val="000000"/>
        <w:sz w:val="24"/>
        <w:u w:val="none" w:color="000000"/>
        <w:bdr w:val="none" w:sz="0" w:space="0" w:color="auto"/>
        <w:shd w:val="clear" w:color="auto" w:fill="auto"/>
        <w:vertAlign w:val="baseline"/>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02" w15:restartNumberingAfterBreak="0">
    <w:nsid w:val="4E1C3FCF"/>
    <w:multiLevelType w:val="hybridMultilevel"/>
    <w:tmpl w:val="74C4ECFA"/>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FA81BF2"/>
    <w:multiLevelType w:val="hybridMultilevel"/>
    <w:tmpl w:val="D6448B14"/>
    <w:lvl w:ilvl="0" w:tplc="9F1A2A5E">
      <w:start w:val="1"/>
      <w:numFmt w:val="decimal"/>
      <w:lvlText w:val="%1."/>
      <w:lvlJc w:val="left"/>
      <w:pPr>
        <w:ind w:left="662" w:hanging="360"/>
      </w:pPr>
      <w:rPr>
        <w:rFonts w:hint="default"/>
      </w:rPr>
    </w:lvl>
    <w:lvl w:ilvl="1" w:tplc="042A0019" w:tentative="1">
      <w:start w:val="1"/>
      <w:numFmt w:val="lowerLetter"/>
      <w:lvlText w:val="%2."/>
      <w:lvlJc w:val="left"/>
      <w:pPr>
        <w:ind w:left="1382" w:hanging="360"/>
      </w:pPr>
    </w:lvl>
    <w:lvl w:ilvl="2" w:tplc="042A001B" w:tentative="1">
      <w:start w:val="1"/>
      <w:numFmt w:val="lowerRoman"/>
      <w:lvlText w:val="%3."/>
      <w:lvlJc w:val="right"/>
      <w:pPr>
        <w:ind w:left="2102" w:hanging="180"/>
      </w:pPr>
    </w:lvl>
    <w:lvl w:ilvl="3" w:tplc="042A000F" w:tentative="1">
      <w:start w:val="1"/>
      <w:numFmt w:val="decimal"/>
      <w:lvlText w:val="%4."/>
      <w:lvlJc w:val="left"/>
      <w:pPr>
        <w:ind w:left="2822" w:hanging="360"/>
      </w:pPr>
    </w:lvl>
    <w:lvl w:ilvl="4" w:tplc="042A0019" w:tentative="1">
      <w:start w:val="1"/>
      <w:numFmt w:val="lowerLetter"/>
      <w:lvlText w:val="%5."/>
      <w:lvlJc w:val="left"/>
      <w:pPr>
        <w:ind w:left="3542" w:hanging="360"/>
      </w:pPr>
    </w:lvl>
    <w:lvl w:ilvl="5" w:tplc="042A001B" w:tentative="1">
      <w:start w:val="1"/>
      <w:numFmt w:val="lowerRoman"/>
      <w:lvlText w:val="%6."/>
      <w:lvlJc w:val="right"/>
      <w:pPr>
        <w:ind w:left="4262" w:hanging="180"/>
      </w:pPr>
    </w:lvl>
    <w:lvl w:ilvl="6" w:tplc="042A000F" w:tentative="1">
      <w:start w:val="1"/>
      <w:numFmt w:val="decimal"/>
      <w:lvlText w:val="%7."/>
      <w:lvlJc w:val="left"/>
      <w:pPr>
        <w:ind w:left="4982" w:hanging="360"/>
      </w:pPr>
    </w:lvl>
    <w:lvl w:ilvl="7" w:tplc="042A0019" w:tentative="1">
      <w:start w:val="1"/>
      <w:numFmt w:val="lowerLetter"/>
      <w:lvlText w:val="%8."/>
      <w:lvlJc w:val="left"/>
      <w:pPr>
        <w:ind w:left="5702" w:hanging="360"/>
      </w:pPr>
    </w:lvl>
    <w:lvl w:ilvl="8" w:tplc="042A001B" w:tentative="1">
      <w:start w:val="1"/>
      <w:numFmt w:val="lowerRoman"/>
      <w:lvlText w:val="%9."/>
      <w:lvlJc w:val="right"/>
      <w:pPr>
        <w:ind w:left="6422" w:hanging="180"/>
      </w:pPr>
    </w:lvl>
  </w:abstractNum>
  <w:abstractNum w:abstractNumId="104" w15:restartNumberingAfterBreak="0">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06" w15:restartNumberingAfterBreak="0">
    <w:nsid w:val="54881CDD"/>
    <w:multiLevelType w:val="hybridMultilevel"/>
    <w:tmpl w:val="BDE0C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7F8128C"/>
    <w:multiLevelType w:val="hybridMultilevel"/>
    <w:tmpl w:val="61624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B1B52AD"/>
    <w:multiLevelType w:val="hybridMultilevel"/>
    <w:tmpl w:val="18FE3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BC677BD"/>
    <w:multiLevelType w:val="hybridMultilevel"/>
    <w:tmpl w:val="F5F8D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C3C225E"/>
    <w:multiLevelType w:val="hybridMultilevel"/>
    <w:tmpl w:val="AF7833FC"/>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11" w15:restartNumberingAfterBreak="0">
    <w:nsid w:val="5C5629CC"/>
    <w:multiLevelType w:val="hybridMultilevel"/>
    <w:tmpl w:val="6DF85100"/>
    <w:lvl w:ilvl="0" w:tplc="C8AC0F68">
      <w:start w:val="1"/>
      <w:numFmt w:val="decimal"/>
      <w:lvlText w:val="%1."/>
      <w:lvlJc w:val="left"/>
      <w:pPr>
        <w:ind w:left="720" w:hanging="360"/>
      </w:pPr>
      <w:rPr>
        <w:rFonts w:hint="default"/>
        <w:color w:val="00000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2" w15:restartNumberingAfterBreak="0">
    <w:nsid w:val="5D583047"/>
    <w:multiLevelType w:val="hybridMultilevel"/>
    <w:tmpl w:val="DA707B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E1D3F92"/>
    <w:multiLevelType w:val="hybridMultilevel"/>
    <w:tmpl w:val="233AD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E4D0A8C"/>
    <w:multiLevelType w:val="hybridMultilevel"/>
    <w:tmpl w:val="9A8C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0A73696"/>
    <w:multiLevelType w:val="hybridMultilevel"/>
    <w:tmpl w:val="D7AA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1140C77"/>
    <w:multiLevelType w:val="hybridMultilevel"/>
    <w:tmpl w:val="E898C572"/>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2F77705"/>
    <w:multiLevelType w:val="hybridMultilevel"/>
    <w:tmpl w:val="B7F4B332"/>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A92A4EC8">
      <w:start w:val="1"/>
      <w:numFmt w:val="bullet"/>
      <w:lvlText w:val="-"/>
      <w:lvlJc w:val="left"/>
      <w:pPr>
        <w:ind w:left="2340" w:hanging="360"/>
      </w:pPr>
      <w:rPr>
        <w:rFonts w:ascii="Arial" w:eastAsiaTheme="minorHAnsi" w:hAnsi="Arial" w:cs="Arial" w:hint="default"/>
      </w:rPr>
    </w:lvl>
    <w:lvl w:ilvl="3" w:tplc="82381E02">
      <w:start w:val="3"/>
      <w:numFmt w:val="bullet"/>
      <w:lvlText w:val=""/>
      <w:lvlJc w:val="left"/>
      <w:pPr>
        <w:ind w:left="2880" w:hanging="360"/>
      </w:pPr>
      <w:rPr>
        <w:rFonts w:ascii="Symbol" w:eastAsiaTheme="minorHAnsi" w:hAnsi="Symbol" w:cstheme="majorHAnsi" w:hint="default"/>
      </w:rPr>
    </w:lvl>
    <w:lvl w:ilvl="4" w:tplc="042A0019">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8" w15:restartNumberingAfterBreak="0">
    <w:nsid w:val="63B158AB"/>
    <w:multiLevelType w:val="hybridMultilevel"/>
    <w:tmpl w:val="0BC85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407393D"/>
    <w:multiLevelType w:val="hybridMultilevel"/>
    <w:tmpl w:val="0EAC5B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0" w15:restartNumberingAfterBreak="0">
    <w:nsid w:val="645E4031"/>
    <w:multiLevelType w:val="hybridMultilevel"/>
    <w:tmpl w:val="9BB02B66"/>
    <w:lvl w:ilvl="0" w:tplc="042A0003">
      <w:start w:val="1"/>
      <w:numFmt w:val="bullet"/>
      <w:lvlText w:val="o"/>
      <w:lvlJc w:val="left"/>
      <w:pPr>
        <w:ind w:left="2790" w:hanging="360"/>
      </w:pPr>
      <w:rPr>
        <w:rFonts w:ascii="Courier New" w:hAnsi="Courier New" w:cs="Courier New" w:hint="default"/>
      </w:rPr>
    </w:lvl>
    <w:lvl w:ilvl="1" w:tplc="042A0003" w:tentative="1">
      <w:start w:val="1"/>
      <w:numFmt w:val="bullet"/>
      <w:lvlText w:val="o"/>
      <w:lvlJc w:val="left"/>
      <w:pPr>
        <w:ind w:left="3510" w:hanging="360"/>
      </w:pPr>
      <w:rPr>
        <w:rFonts w:ascii="Courier New" w:hAnsi="Courier New" w:cs="Courier New" w:hint="default"/>
      </w:rPr>
    </w:lvl>
    <w:lvl w:ilvl="2" w:tplc="042A0005" w:tentative="1">
      <w:start w:val="1"/>
      <w:numFmt w:val="bullet"/>
      <w:lvlText w:val=""/>
      <w:lvlJc w:val="left"/>
      <w:pPr>
        <w:ind w:left="4230" w:hanging="360"/>
      </w:pPr>
      <w:rPr>
        <w:rFonts w:ascii="Wingdings" w:hAnsi="Wingdings" w:hint="default"/>
      </w:rPr>
    </w:lvl>
    <w:lvl w:ilvl="3" w:tplc="042A0001" w:tentative="1">
      <w:start w:val="1"/>
      <w:numFmt w:val="bullet"/>
      <w:lvlText w:val=""/>
      <w:lvlJc w:val="left"/>
      <w:pPr>
        <w:ind w:left="4950" w:hanging="360"/>
      </w:pPr>
      <w:rPr>
        <w:rFonts w:ascii="Symbol" w:hAnsi="Symbol" w:hint="default"/>
      </w:rPr>
    </w:lvl>
    <w:lvl w:ilvl="4" w:tplc="042A0003" w:tentative="1">
      <w:start w:val="1"/>
      <w:numFmt w:val="bullet"/>
      <w:lvlText w:val="o"/>
      <w:lvlJc w:val="left"/>
      <w:pPr>
        <w:ind w:left="5670" w:hanging="360"/>
      </w:pPr>
      <w:rPr>
        <w:rFonts w:ascii="Courier New" w:hAnsi="Courier New" w:cs="Courier New" w:hint="default"/>
      </w:rPr>
    </w:lvl>
    <w:lvl w:ilvl="5" w:tplc="042A0005" w:tentative="1">
      <w:start w:val="1"/>
      <w:numFmt w:val="bullet"/>
      <w:lvlText w:val=""/>
      <w:lvlJc w:val="left"/>
      <w:pPr>
        <w:ind w:left="6390" w:hanging="360"/>
      </w:pPr>
      <w:rPr>
        <w:rFonts w:ascii="Wingdings" w:hAnsi="Wingdings" w:hint="default"/>
      </w:rPr>
    </w:lvl>
    <w:lvl w:ilvl="6" w:tplc="042A0001" w:tentative="1">
      <w:start w:val="1"/>
      <w:numFmt w:val="bullet"/>
      <w:lvlText w:val=""/>
      <w:lvlJc w:val="left"/>
      <w:pPr>
        <w:ind w:left="7110" w:hanging="360"/>
      </w:pPr>
      <w:rPr>
        <w:rFonts w:ascii="Symbol" w:hAnsi="Symbol" w:hint="default"/>
      </w:rPr>
    </w:lvl>
    <w:lvl w:ilvl="7" w:tplc="042A0003" w:tentative="1">
      <w:start w:val="1"/>
      <w:numFmt w:val="bullet"/>
      <w:lvlText w:val="o"/>
      <w:lvlJc w:val="left"/>
      <w:pPr>
        <w:ind w:left="7830" w:hanging="360"/>
      </w:pPr>
      <w:rPr>
        <w:rFonts w:ascii="Courier New" w:hAnsi="Courier New" w:cs="Courier New" w:hint="default"/>
      </w:rPr>
    </w:lvl>
    <w:lvl w:ilvl="8" w:tplc="042A0005" w:tentative="1">
      <w:start w:val="1"/>
      <w:numFmt w:val="bullet"/>
      <w:lvlText w:val=""/>
      <w:lvlJc w:val="left"/>
      <w:pPr>
        <w:ind w:left="8550" w:hanging="360"/>
      </w:pPr>
      <w:rPr>
        <w:rFonts w:ascii="Wingdings" w:hAnsi="Wingdings" w:hint="default"/>
      </w:rPr>
    </w:lvl>
  </w:abstractNum>
  <w:abstractNum w:abstractNumId="121" w15:restartNumberingAfterBreak="0">
    <w:nsid w:val="649B69CF"/>
    <w:multiLevelType w:val="hybridMultilevel"/>
    <w:tmpl w:val="5C1025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2" w15:restartNumberingAfterBreak="0">
    <w:nsid w:val="64F678AA"/>
    <w:multiLevelType w:val="hybridMultilevel"/>
    <w:tmpl w:val="A8B23DDA"/>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54B89FDA">
      <w:start w:val="1"/>
      <w:numFmt w:val="bullet"/>
      <w:lvlText w:val="+"/>
      <w:lvlJc w:val="left"/>
      <w:pPr>
        <w:ind w:left="2160" w:hanging="360"/>
      </w:pPr>
      <w:rPr>
        <w:rFonts w:ascii="Courier New" w:hAnsi="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615020D"/>
    <w:multiLevelType w:val="hybridMultilevel"/>
    <w:tmpl w:val="22B62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73064DC"/>
    <w:multiLevelType w:val="hybridMultilevel"/>
    <w:tmpl w:val="BE904B22"/>
    <w:lvl w:ilvl="0" w:tplc="8098E612">
      <w:start w:val="1"/>
      <w:numFmt w:val="bullet"/>
      <w:lvlText w:val="-"/>
      <w:lvlJc w:val="left"/>
      <w:pPr>
        <w:ind w:left="662" w:hanging="360"/>
      </w:pPr>
      <w:rPr>
        <w:rFonts w:ascii="Arial" w:eastAsiaTheme="minorHAnsi" w:hAnsi="Arial" w:cs="Arial" w:hint="default"/>
      </w:rPr>
    </w:lvl>
    <w:lvl w:ilvl="1" w:tplc="042A0003" w:tentative="1">
      <w:start w:val="1"/>
      <w:numFmt w:val="bullet"/>
      <w:lvlText w:val="o"/>
      <w:lvlJc w:val="left"/>
      <w:pPr>
        <w:ind w:left="1382" w:hanging="360"/>
      </w:pPr>
      <w:rPr>
        <w:rFonts w:ascii="Courier New" w:hAnsi="Courier New" w:cs="Courier New" w:hint="default"/>
      </w:rPr>
    </w:lvl>
    <w:lvl w:ilvl="2" w:tplc="042A0005" w:tentative="1">
      <w:start w:val="1"/>
      <w:numFmt w:val="bullet"/>
      <w:lvlText w:val=""/>
      <w:lvlJc w:val="left"/>
      <w:pPr>
        <w:ind w:left="2102" w:hanging="360"/>
      </w:pPr>
      <w:rPr>
        <w:rFonts w:ascii="Wingdings" w:hAnsi="Wingdings" w:hint="default"/>
      </w:rPr>
    </w:lvl>
    <w:lvl w:ilvl="3" w:tplc="042A0001" w:tentative="1">
      <w:start w:val="1"/>
      <w:numFmt w:val="bullet"/>
      <w:lvlText w:val=""/>
      <w:lvlJc w:val="left"/>
      <w:pPr>
        <w:ind w:left="2822" w:hanging="360"/>
      </w:pPr>
      <w:rPr>
        <w:rFonts w:ascii="Symbol" w:hAnsi="Symbol" w:hint="default"/>
      </w:rPr>
    </w:lvl>
    <w:lvl w:ilvl="4" w:tplc="042A0003" w:tentative="1">
      <w:start w:val="1"/>
      <w:numFmt w:val="bullet"/>
      <w:lvlText w:val="o"/>
      <w:lvlJc w:val="left"/>
      <w:pPr>
        <w:ind w:left="3542" w:hanging="360"/>
      </w:pPr>
      <w:rPr>
        <w:rFonts w:ascii="Courier New" w:hAnsi="Courier New" w:cs="Courier New" w:hint="default"/>
      </w:rPr>
    </w:lvl>
    <w:lvl w:ilvl="5" w:tplc="042A0005" w:tentative="1">
      <w:start w:val="1"/>
      <w:numFmt w:val="bullet"/>
      <w:lvlText w:val=""/>
      <w:lvlJc w:val="left"/>
      <w:pPr>
        <w:ind w:left="4262" w:hanging="360"/>
      </w:pPr>
      <w:rPr>
        <w:rFonts w:ascii="Wingdings" w:hAnsi="Wingdings" w:hint="default"/>
      </w:rPr>
    </w:lvl>
    <w:lvl w:ilvl="6" w:tplc="042A0001" w:tentative="1">
      <w:start w:val="1"/>
      <w:numFmt w:val="bullet"/>
      <w:lvlText w:val=""/>
      <w:lvlJc w:val="left"/>
      <w:pPr>
        <w:ind w:left="4982" w:hanging="360"/>
      </w:pPr>
      <w:rPr>
        <w:rFonts w:ascii="Symbol" w:hAnsi="Symbol" w:hint="default"/>
      </w:rPr>
    </w:lvl>
    <w:lvl w:ilvl="7" w:tplc="042A0003" w:tentative="1">
      <w:start w:val="1"/>
      <w:numFmt w:val="bullet"/>
      <w:lvlText w:val="o"/>
      <w:lvlJc w:val="left"/>
      <w:pPr>
        <w:ind w:left="5702" w:hanging="360"/>
      </w:pPr>
      <w:rPr>
        <w:rFonts w:ascii="Courier New" w:hAnsi="Courier New" w:cs="Courier New" w:hint="default"/>
      </w:rPr>
    </w:lvl>
    <w:lvl w:ilvl="8" w:tplc="042A0005" w:tentative="1">
      <w:start w:val="1"/>
      <w:numFmt w:val="bullet"/>
      <w:lvlText w:val=""/>
      <w:lvlJc w:val="left"/>
      <w:pPr>
        <w:ind w:left="6422" w:hanging="360"/>
      </w:pPr>
      <w:rPr>
        <w:rFonts w:ascii="Wingdings" w:hAnsi="Wingdings" w:hint="default"/>
      </w:rPr>
    </w:lvl>
  </w:abstractNum>
  <w:abstractNum w:abstractNumId="125" w15:restartNumberingAfterBreak="0">
    <w:nsid w:val="681250C6"/>
    <w:multiLevelType w:val="hybridMultilevel"/>
    <w:tmpl w:val="1FF2D94A"/>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8863C90"/>
    <w:multiLevelType w:val="hybridMultilevel"/>
    <w:tmpl w:val="5E623368"/>
    <w:lvl w:ilvl="0" w:tplc="54B89FD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8" w15:restartNumberingAfterBreak="0">
    <w:nsid w:val="6C375069"/>
    <w:multiLevelType w:val="hybridMultilevel"/>
    <w:tmpl w:val="F57AF518"/>
    <w:lvl w:ilvl="0" w:tplc="8C16BC2C">
      <w:start w:val="3"/>
      <w:numFmt w:val="bullet"/>
      <w:lvlText w:val="-"/>
      <w:lvlJc w:val="left"/>
      <w:pPr>
        <w:ind w:left="720" w:hanging="360"/>
      </w:pPr>
      <w:rPr>
        <w:rFonts w:ascii="Calibri" w:eastAsiaTheme="minorHAnsi" w:hAnsi="Calibri" w:cs="Calibri" w:hint="default"/>
      </w:rPr>
    </w:lvl>
    <w:lvl w:ilvl="1" w:tplc="8C16BC2C">
      <w:start w:val="3"/>
      <w:numFmt w:val="bullet"/>
      <w:lvlText w:val="-"/>
      <w:lvlJc w:val="left"/>
      <w:pPr>
        <w:ind w:left="1440" w:hanging="360"/>
      </w:pPr>
      <w:rPr>
        <w:rFonts w:ascii="Calibri" w:eastAsiaTheme="minorHAnsi" w:hAnsi="Calibri" w:cs="Calibri" w:hint="default"/>
      </w:rPr>
    </w:lvl>
    <w:lvl w:ilvl="2" w:tplc="54B89FDA">
      <w:start w:val="1"/>
      <w:numFmt w:val="bullet"/>
      <w:lvlText w:val="+"/>
      <w:lvlJc w:val="left"/>
      <w:pPr>
        <w:ind w:left="2160" w:hanging="360"/>
      </w:pPr>
      <w:rPr>
        <w:rFonts w:ascii="Courier New" w:hAnsi="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F1F5637"/>
    <w:multiLevelType w:val="hybridMultilevel"/>
    <w:tmpl w:val="AF8E82C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1" w15:restartNumberingAfterBreak="0">
    <w:nsid w:val="7023492E"/>
    <w:multiLevelType w:val="hybridMultilevel"/>
    <w:tmpl w:val="6F5A4072"/>
    <w:lvl w:ilvl="0" w:tplc="54B89FDA">
      <w:start w:val="1"/>
      <w:numFmt w:val="bullet"/>
      <w:lvlText w:val="+"/>
      <w:lvlJc w:val="left"/>
      <w:pPr>
        <w:ind w:left="1602" w:hanging="360"/>
      </w:pPr>
      <w:rPr>
        <w:rFonts w:ascii="Courier New" w:hAnsi="Courier New" w:hint="default"/>
      </w:rPr>
    </w:lvl>
    <w:lvl w:ilvl="1" w:tplc="04090003" w:tentative="1">
      <w:start w:val="1"/>
      <w:numFmt w:val="bullet"/>
      <w:lvlText w:val="o"/>
      <w:lvlJc w:val="left"/>
      <w:pPr>
        <w:ind w:left="2322" w:hanging="360"/>
      </w:pPr>
      <w:rPr>
        <w:rFonts w:ascii="Courier New" w:hAnsi="Courier New" w:cs="Courier New" w:hint="default"/>
      </w:rPr>
    </w:lvl>
    <w:lvl w:ilvl="2" w:tplc="04090005" w:tentative="1">
      <w:start w:val="1"/>
      <w:numFmt w:val="bullet"/>
      <w:lvlText w:val=""/>
      <w:lvlJc w:val="left"/>
      <w:pPr>
        <w:ind w:left="3042" w:hanging="360"/>
      </w:pPr>
      <w:rPr>
        <w:rFonts w:ascii="Wingdings" w:hAnsi="Wingdings" w:hint="default"/>
      </w:rPr>
    </w:lvl>
    <w:lvl w:ilvl="3" w:tplc="04090001" w:tentative="1">
      <w:start w:val="1"/>
      <w:numFmt w:val="bullet"/>
      <w:lvlText w:val=""/>
      <w:lvlJc w:val="left"/>
      <w:pPr>
        <w:ind w:left="3762" w:hanging="360"/>
      </w:pPr>
      <w:rPr>
        <w:rFonts w:ascii="Symbol" w:hAnsi="Symbol" w:hint="default"/>
      </w:rPr>
    </w:lvl>
    <w:lvl w:ilvl="4" w:tplc="04090003" w:tentative="1">
      <w:start w:val="1"/>
      <w:numFmt w:val="bullet"/>
      <w:lvlText w:val="o"/>
      <w:lvlJc w:val="left"/>
      <w:pPr>
        <w:ind w:left="4482" w:hanging="360"/>
      </w:pPr>
      <w:rPr>
        <w:rFonts w:ascii="Courier New" w:hAnsi="Courier New" w:cs="Courier New" w:hint="default"/>
      </w:rPr>
    </w:lvl>
    <w:lvl w:ilvl="5" w:tplc="04090005" w:tentative="1">
      <w:start w:val="1"/>
      <w:numFmt w:val="bullet"/>
      <w:lvlText w:val=""/>
      <w:lvlJc w:val="left"/>
      <w:pPr>
        <w:ind w:left="5202" w:hanging="360"/>
      </w:pPr>
      <w:rPr>
        <w:rFonts w:ascii="Wingdings" w:hAnsi="Wingdings" w:hint="default"/>
      </w:rPr>
    </w:lvl>
    <w:lvl w:ilvl="6" w:tplc="04090001" w:tentative="1">
      <w:start w:val="1"/>
      <w:numFmt w:val="bullet"/>
      <w:lvlText w:val=""/>
      <w:lvlJc w:val="left"/>
      <w:pPr>
        <w:ind w:left="5922" w:hanging="360"/>
      </w:pPr>
      <w:rPr>
        <w:rFonts w:ascii="Symbol" w:hAnsi="Symbol" w:hint="default"/>
      </w:rPr>
    </w:lvl>
    <w:lvl w:ilvl="7" w:tplc="04090003" w:tentative="1">
      <w:start w:val="1"/>
      <w:numFmt w:val="bullet"/>
      <w:lvlText w:val="o"/>
      <w:lvlJc w:val="left"/>
      <w:pPr>
        <w:ind w:left="6642" w:hanging="360"/>
      </w:pPr>
      <w:rPr>
        <w:rFonts w:ascii="Courier New" w:hAnsi="Courier New" w:cs="Courier New" w:hint="default"/>
      </w:rPr>
    </w:lvl>
    <w:lvl w:ilvl="8" w:tplc="04090005" w:tentative="1">
      <w:start w:val="1"/>
      <w:numFmt w:val="bullet"/>
      <w:lvlText w:val=""/>
      <w:lvlJc w:val="left"/>
      <w:pPr>
        <w:ind w:left="7362" w:hanging="360"/>
      </w:pPr>
      <w:rPr>
        <w:rFonts w:ascii="Wingdings" w:hAnsi="Wingdings" w:hint="default"/>
      </w:rPr>
    </w:lvl>
  </w:abstractNum>
  <w:abstractNum w:abstractNumId="132" w15:restartNumberingAfterBreak="0">
    <w:nsid w:val="726A1DB3"/>
    <w:multiLevelType w:val="hybridMultilevel"/>
    <w:tmpl w:val="35DA6202"/>
    <w:lvl w:ilvl="0" w:tplc="54B89FDA">
      <w:start w:val="1"/>
      <w:numFmt w:val="bullet"/>
      <w:lvlText w:val="+"/>
      <w:lvlJc w:val="left"/>
      <w:pPr>
        <w:ind w:left="2345" w:hanging="360"/>
      </w:pPr>
      <w:rPr>
        <w:rFonts w:ascii="Courier New" w:hAnsi="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33" w15:restartNumberingAfterBreak="0">
    <w:nsid w:val="73E313CC"/>
    <w:multiLevelType w:val="hybridMultilevel"/>
    <w:tmpl w:val="7930C0BE"/>
    <w:lvl w:ilvl="0" w:tplc="FF16B57A">
      <w:start w:val="7"/>
      <w:numFmt w:val="bullet"/>
      <w:lvlText w:val="-"/>
      <w:lvlJc w:val="left"/>
      <w:pPr>
        <w:ind w:left="3245" w:hanging="360"/>
      </w:pPr>
      <w:rPr>
        <w:rFonts w:ascii="Cambria" w:eastAsia="Cambria" w:hAnsi="Cambria" w:cs="Cambria"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34" w15:restartNumberingAfterBreak="0">
    <w:nsid w:val="77607FAC"/>
    <w:multiLevelType w:val="hybridMultilevel"/>
    <w:tmpl w:val="6172C71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7990B47"/>
    <w:multiLevelType w:val="hybridMultilevel"/>
    <w:tmpl w:val="8F3C65B2"/>
    <w:lvl w:ilvl="0" w:tplc="54B89FD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78D4254B"/>
    <w:multiLevelType w:val="hybridMultilevel"/>
    <w:tmpl w:val="B5D8955E"/>
    <w:lvl w:ilvl="0" w:tplc="8B2A35B4">
      <w:start w:val="1"/>
      <w:numFmt w:val="decimal"/>
      <w:lvlText w:val="%1."/>
      <w:lvlJc w:val="left"/>
      <w:pPr>
        <w:ind w:left="714" w:hanging="360"/>
      </w:pPr>
      <w:rPr>
        <w:rFonts w:hint="default"/>
      </w:rPr>
    </w:lvl>
    <w:lvl w:ilvl="1" w:tplc="042A0019" w:tentative="1">
      <w:start w:val="1"/>
      <w:numFmt w:val="lowerLetter"/>
      <w:lvlText w:val="%2."/>
      <w:lvlJc w:val="left"/>
      <w:pPr>
        <w:ind w:left="1434" w:hanging="360"/>
      </w:pPr>
    </w:lvl>
    <w:lvl w:ilvl="2" w:tplc="042A001B" w:tentative="1">
      <w:start w:val="1"/>
      <w:numFmt w:val="lowerRoman"/>
      <w:lvlText w:val="%3."/>
      <w:lvlJc w:val="right"/>
      <w:pPr>
        <w:ind w:left="2154" w:hanging="180"/>
      </w:pPr>
    </w:lvl>
    <w:lvl w:ilvl="3" w:tplc="042A000F" w:tentative="1">
      <w:start w:val="1"/>
      <w:numFmt w:val="decimal"/>
      <w:lvlText w:val="%4."/>
      <w:lvlJc w:val="left"/>
      <w:pPr>
        <w:ind w:left="2874" w:hanging="360"/>
      </w:pPr>
    </w:lvl>
    <w:lvl w:ilvl="4" w:tplc="042A0019" w:tentative="1">
      <w:start w:val="1"/>
      <w:numFmt w:val="lowerLetter"/>
      <w:lvlText w:val="%5."/>
      <w:lvlJc w:val="left"/>
      <w:pPr>
        <w:ind w:left="3594" w:hanging="360"/>
      </w:pPr>
    </w:lvl>
    <w:lvl w:ilvl="5" w:tplc="042A001B" w:tentative="1">
      <w:start w:val="1"/>
      <w:numFmt w:val="lowerRoman"/>
      <w:lvlText w:val="%6."/>
      <w:lvlJc w:val="right"/>
      <w:pPr>
        <w:ind w:left="4314" w:hanging="180"/>
      </w:pPr>
    </w:lvl>
    <w:lvl w:ilvl="6" w:tplc="042A000F" w:tentative="1">
      <w:start w:val="1"/>
      <w:numFmt w:val="decimal"/>
      <w:lvlText w:val="%7."/>
      <w:lvlJc w:val="left"/>
      <w:pPr>
        <w:ind w:left="5034" w:hanging="360"/>
      </w:pPr>
    </w:lvl>
    <w:lvl w:ilvl="7" w:tplc="042A0019" w:tentative="1">
      <w:start w:val="1"/>
      <w:numFmt w:val="lowerLetter"/>
      <w:lvlText w:val="%8."/>
      <w:lvlJc w:val="left"/>
      <w:pPr>
        <w:ind w:left="5754" w:hanging="360"/>
      </w:pPr>
    </w:lvl>
    <w:lvl w:ilvl="8" w:tplc="042A001B" w:tentative="1">
      <w:start w:val="1"/>
      <w:numFmt w:val="lowerRoman"/>
      <w:lvlText w:val="%9."/>
      <w:lvlJc w:val="right"/>
      <w:pPr>
        <w:ind w:left="6474" w:hanging="180"/>
      </w:pPr>
    </w:lvl>
  </w:abstractNum>
  <w:abstractNum w:abstractNumId="137" w15:restartNumberingAfterBreak="0">
    <w:nsid w:val="7D377CCA"/>
    <w:multiLevelType w:val="hybridMultilevel"/>
    <w:tmpl w:val="D54A3482"/>
    <w:lvl w:ilvl="0" w:tplc="FF16B57A">
      <w:start w:val="7"/>
      <w:numFmt w:val="bullet"/>
      <w:lvlText w:val="-"/>
      <w:lvlJc w:val="left"/>
      <w:pPr>
        <w:ind w:left="2610" w:hanging="360"/>
      </w:pPr>
      <w:rPr>
        <w:rFonts w:ascii="Cambria" w:eastAsia="Cambria" w:hAnsi="Cambria" w:cs="Cambria"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38" w15:restartNumberingAfterBreak="0">
    <w:nsid w:val="7DA91425"/>
    <w:multiLevelType w:val="hybridMultilevel"/>
    <w:tmpl w:val="02F84742"/>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39" w15:restartNumberingAfterBreak="0">
    <w:nsid w:val="7E542C6C"/>
    <w:multiLevelType w:val="hybridMultilevel"/>
    <w:tmpl w:val="6AEC7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EB41CE6"/>
    <w:multiLevelType w:val="hybridMultilevel"/>
    <w:tmpl w:val="BE5418D4"/>
    <w:lvl w:ilvl="0" w:tplc="FF16B57A">
      <w:start w:val="7"/>
      <w:numFmt w:val="bullet"/>
      <w:lvlText w:val="-"/>
      <w:lvlJc w:val="left"/>
      <w:pPr>
        <w:ind w:left="2700" w:hanging="360"/>
      </w:pPr>
      <w:rPr>
        <w:rFonts w:ascii="Cambria" w:eastAsia="Cambria" w:hAnsi="Cambria" w:cs="Cambria"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41" w15:restartNumberingAfterBreak="0">
    <w:nsid w:val="7F856663"/>
    <w:multiLevelType w:val="hybridMultilevel"/>
    <w:tmpl w:val="6AEC7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4"/>
  </w:num>
  <w:num w:numId="3">
    <w:abstractNumId w:val="14"/>
  </w:num>
  <w:num w:numId="4">
    <w:abstractNumId w:val="133"/>
  </w:num>
  <w:num w:numId="5">
    <w:abstractNumId w:val="28"/>
  </w:num>
  <w:num w:numId="6">
    <w:abstractNumId w:val="0"/>
  </w:num>
  <w:num w:numId="7">
    <w:abstractNumId w:val="70"/>
  </w:num>
  <w:num w:numId="8">
    <w:abstractNumId w:val="69"/>
  </w:num>
  <w:num w:numId="9">
    <w:abstractNumId w:val="90"/>
  </w:num>
  <w:num w:numId="10">
    <w:abstractNumId w:val="127"/>
  </w:num>
  <w:num w:numId="11">
    <w:abstractNumId w:val="137"/>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0"/>
  </w:num>
  <w:num w:numId="14">
    <w:abstractNumId w:val="119"/>
  </w:num>
  <w:num w:numId="15">
    <w:abstractNumId w:val="84"/>
  </w:num>
  <w:num w:numId="16">
    <w:abstractNumId w:val="125"/>
  </w:num>
  <w:num w:numId="17">
    <w:abstractNumId w:val="105"/>
  </w:num>
  <w:num w:numId="18">
    <w:abstractNumId w:val="104"/>
  </w:num>
  <w:num w:numId="19">
    <w:abstractNumId w:val="1"/>
  </w:num>
  <w:num w:numId="20">
    <w:abstractNumId w:val="19"/>
  </w:num>
  <w:num w:numId="21">
    <w:abstractNumId w:val="129"/>
  </w:num>
  <w:num w:numId="22">
    <w:abstractNumId w:val="18"/>
  </w:num>
  <w:num w:numId="23">
    <w:abstractNumId w:val="78"/>
  </w:num>
  <w:num w:numId="24">
    <w:abstractNumId w:val="61"/>
  </w:num>
  <w:num w:numId="25">
    <w:abstractNumId w:val="102"/>
  </w:num>
  <w:num w:numId="26">
    <w:abstractNumId w:val="31"/>
  </w:num>
  <w:num w:numId="27">
    <w:abstractNumId w:val="56"/>
  </w:num>
  <w:num w:numId="28">
    <w:abstractNumId w:val="122"/>
  </w:num>
  <w:num w:numId="29">
    <w:abstractNumId w:val="114"/>
  </w:num>
  <w:num w:numId="30">
    <w:abstractNumId w:val="108"/>
  </w:num>
  <w:num w:numId="31">
    <w:abstractNumId w:val="12"/>
  </w:num>
  <w:num w:numId="32">
    <w:abstractNumId w:val="77"/>
  </w:num>
  <w:num w:numId="33">
    <w:abstractNumId w:val="117"/>
  </w:num>
  <w:num w:numId="34">
    <w:abstractNumId w:val="41"/>
  </w:num>
  <w:num w:numId="35">
    <w:abstractNumId w:val="26"/>
  </w:num>
  <w:num w:numId="36">
    <w:abstractNumId w:val="7"/>
  </w:num>
  <w:num w:numId="37">
    <w:abstractNumId w:val="22"/>
  </w:num>
  <w:num w:numId="38">
    <w:abstractNumId w:val="121"/>
  </w:num>
  <w:num w:numId="39">
    <w:abstractNumId w:val="3"/>
  </w:num>
  <w:num w:numId="40">
    <w:abstractNumId w:val="74"/>
  </w:num>
  <w:num w:numId="41">
    <w:abstractNumId w:val="111"/>
  </w:num>
  <w:num w:numId="42">
    <w:abstractNumId w:val="68"/>
  </w:num>
  <w:num w:numId="43">
    <w:abstractNumId w:val="47"/>
  </w:num>
  <w:num w:numId="44">
    <w:abstractNumId w:val="89"/>
  </w:num>
  <w:num w:numId="45">
    <w:abstractNumId w:val="141"/>
  </w:num>
  <w:num w:numId="46">
    <w:abstractNumId w:val="6"/>
  </w:num>
  <w:num w:numId="47">
    <w:abstractNumId w:val="139"/>
  </w:num>
  <w:num w:numId="48">
    <w:abstractNumId w:val="80"/>
  </w:num>
  <w:num w:numId="49">
    <w:abstractNumId w:val="124"/>
  </w:num>
  <w:num w:numId="50">
    <w:abstractNumId w:val="60"/>
  </w:num>
  <w:num w:numId="51">
    <w:abstractNumId w:val="52"/>
  </w:num>
  <w:num w:numId="52">
    <w:abstractNumId w:val="21"/>
  </w:num>
  <w:num w:numId="53">
    <w:abstractNumId w:val="73"/>
  </w:num>
  <w:num w:numId="54">
    <w:abstractNumId w:val="97"/>
  </w:num>
  <w:num w:numId="55">
    <w:abstractNumId w:val="17"/>
  </w:num>
  <w:num w:numId="56">
    <w:abstractNumId w:val="32"/>
  </w:num>
  <w:num w:numId="57">
    <w:abstractNumId w:val="103"/>
  </w:num>
  <w:num w:numId="58">
    <w:abstractNumId w:val="136"/>
  </w:num>
  <w:num w:numId="59">
    <w:abstractNumId w:val="67"/>
  </w:num>
  <w:num w:numId="60">
    <w:abstractNumId w:val="93"/>
  </w:num>
  <w:num w:numId="61">
    <w:abstractNumId w:val="62"/>
  </w:num>
  <w:num w:numId="62">
    <w:abstractNumId w:val="99"/>
  </w:num>
  <w:num w:numId="63">
    <w:abstractNumId w:val="9"/>
  </w:num>
  <w:num w:numId="64">
    <w:abstractNumId w:val="86"/>
  </w:num>
  <w:num w:numId="65">
    <w:abstractNumId w:val="50"/>
  </w:num>
  <w:num w:numId="66">
    <w:abstractNumId w:val="95"/>
  </w:num>
  <w:num w:numId="67">
    <w:abstractNumId w:val="98"/>
  </w:num>
  <w:num w:numId="68">
    <w:abstractNumId w:val="83"/>
  </w:num>
  <w:num w:numId="69">
    <w:abstractNumId w:val="79"/>
  </w:num>
  <w:num w:numId="70">
    <w:abstractNumId w:val="115"/>
  </w:num>
  <w:num w:numId="71">
    <w:abstractNumId w:val="49"/>
  </w:num>
  <w:num w:numId="72">
    <w:abstractNumId w:val="24"/>
  </w:num>
  <w:num w:numId="73">
    <w:abstractNumId w:val="112"/>
  </w:num>
  <w:num w:numId="74">
    <w:abstractNumId w:val="107"/>
  </w:num>
  <w:num w:numId="75">
    <w:abstractNumId w:val="123"/>
  </w:num>
  <w:num w:numId="76">
    <w:abstractNumId w:val="53"/>
  </w:num>
  <w:num w:numId="77">
    <w:abstractNumId w:val="100"/>
  </w:num>
  <w:num w:numId="78">
    <w:abstractNumId w:val="71"/>
  </w:num>
  <w:num w:numId="79">
    <w:abstractNumId w:val="11"/>
  </w:num>
  <w:num w:numId="80">
    <w:abstractNumId w:val="113"/>
  </w:num>
  <w:num w:numId="81">
    <w:abstractNumId w:val="134"/>
  </w:num>
  <w:num w:numId="82">
    <w:abstractNumId w:val="57"/>
  </w:num>
  <w:num w:numId="83">
    <w:abstractNumId w:val="15"/>
  </w:num>
  <w:num w:numId="84">
    <w:abstractNumId w:val="39"/>
  </w:num>
  <w:num w:numId="85">
    <w:abstractNumId w:val="25"/>
  </w:num>
  <w:num w:numId="86">
    <w:abstractNumId w:val="55"/>
  </w:num>
  <w:num w:numId="87">
    <w:abstractNumId w:val="106"/>
  </w:num>
  <w:num w:numId="88">
    <w:abstractNumId w:val="59"/>
  </w:num>
  <w:num w:numId="89">
    <w:abstractNumId w:val="46"/>
  </w:num>
  <w:num w:numId="90">
    <w:abstractNumId w:val="81"/>
  </w:num>
  <w:num w:numId="91">
    <w:abstractNumId w:val="36"/>
  </w:num>
  <w:num w:numId="92">
    <w:abstractNumId w:val="43"/>
  </w:num>
  <w:num w:numId="93">
    <w:abstractNumId w:val="82"/>
  </w:num>
  <w:num w:numId="94">
    <w:abstractNumId w:val="109"/>
  </w:num>
  <w:num w:numId="95">
    <w:abstractNumId w:val="30"/>
  </w:num>
  <w:num w:numId="96">
    <w:abstractNumId w:val="92"/>
  </w:num>
  <w:num w:numId="97">
    <w:abstractNumId w:val="118"/>
  </w:num>
  <w:num w:numId="98">
    <w:abstractNumId w:val="110"/>
  </w:num>
  <w:num w:numId="99">
    <w:abstractNumId w:val="45"/>
  </w:num>
  <w:num w:numId="100">
    <w:abstractNumId w:val="20"/>
  </w:num>
  <w:num w:numId="101">
    <w:abstractNumId w:val="91"/>
  </w:num>
  <w:num w:numId="102">
    <w:abstractNumId w:val="138"/>
  </w:num>
  <w:num w:numId="103">
    <w:abstractNumId w:val="105"/>
  </w:num>
  <w:num w:numId="104">
    <w:abstractNumId w:val="84"/>
  </w:num>
  <w:num w:numId="105">
    <w:abstractNumId w:val="104"/>
  </w:num>
  <w:num w:numId="106">
    <w:abstractNumId w:val="34"/>
  </w:num>
  <w:num w:numId="107">
    <w:abstractNumId w:val="23"/>
  </w:num>
  <w:num w:numId="108">
    <w:abstractNumId w:val="63"/>
  </w:num>
  <w:num w:numId="109">
    <w:abstractNumId w:val="116"/>
  </w:num>
  <w:num w:numId="110">
    <w:abstractNumId w:val="13"/>
  </w:num>
  <w:num w:numId="111">
    <w:abstractNumId w:val="54"/>
  </w:num>
  <w:num w:numId="112">
    <w:abstractNumId w:val="96"/>
  </w:num>
  <w:num w:numId="113">
    <w:abstractNumId w:val="75"/>
  </w:num>
  <w:num w:numId="114">
    <w:abstractNumId w:val="35"/>
  </w:num>
  <w:num w:numId="115">
    <w:abstractNumId w:val="29"/>
  </w:num>
  <w:num w:numId="116">
    <w:abstractNumId w:val="58"/>
  </w:num>
  <w:num w:numId="117">
    <w:abstractNumId w:val="5"/>
  </w:num>
  <w:num w:numId="118">
    <w:abstractNumId w:val="65"/>
  </w:num>
  <w:num w:numId="119">
    <w:abstractNumId w:val="66"/>
  </w:num>
  <w:num w:numId="120">
    <w:abstractNumId w:val="44"/>
  </w:num>
  <w:num w:numId="121">
    <w:abstractNumId w:val="37"/>
  </w:num>
  <w:num w:numId="122">
    <w:abstractNumId w:val="72"/>
  </w:num>
  <w:num w:numId="123">
    <w:abstractNumId w:val="4"/>
  </w:num>
  <w:num w:numId="124">
    <w:abstractNumId w:val="2"/>
  </w:num>
  <w:num w:numId="125">
    <w:abstractNumId w:val="120"/>
  </w:num>
  <w:num w:numId="126">
    <w:abstractNumId w:val="40"/>
  </w:num>
  <w:num w:numId="127">
    <w:abstractNumId w:val="48"/>
  </w:num>
  <w:num w:numId="128">
    <w:abstractNumId w:val="132"/>
  </w:num>
  <w:num w:numId="129">
    <w:abstractNumId w:val="87"/>
  </w:num>
  <w:num w:numId="130">
    <w:abstractNumId w:val="85"/>
  </w:num>
  <w:num w:numId="131">
    <w:abstractNumId w:val="16"/>
  </w:num>
  <w:num w:numId="132">
    <w:abstractNumId w:val="135"/>
  </w:num>
  <w:num w:numId="133">
    <w:abstractNumId w:val="94"/>
  </w:num>
  <w:num w:numId="134">
    <w:abstractNumId w:val="101"/>
  </w:num>
  <w:num w:numId="135">
    <w:abstractNumId w:val="51"/>
  </w:num>
  <w:num w:numId="136">
    <w:abstractNumId w:val="38"/>
  </w:num>
  <w:num w:numId="137">
    <w:abstractNumId w:val="140"/>
  </w:num>
  <w:num w:numId="138">
    <w:abstractNumId w:val="42"/>
  </w:num>
  <w:num w:numId="139">
    <w:abstractNumId w:val="126"/>
  </w:num>
  <w:num w:numId="140">
    <w:abstractNumId w:val="33"/>
  </w:num>
  <w:num w:numId="141">
    <w:abstractNumId w:val="27"/>
  </w:num>
  <w:num w:numId="142">
    <w:abstractNumId w:val="128"/>
  </w:num>
  <w:num w:numId="143">
    <w:abstractNumId w:val="88"/>
  </w:num>
  <w:num w:numId="144">
    <w:abstractNumId w:val="8"/>
  </w:num>
  <w:num w:numId="145">
    <w:abstractNumId w:val="14"/>
  </w:num>
  <w:num w:numId="146">
    <w:abstractNumId w:val="14"/>
  </w:num>
  <w:num w:numId="147">
    <w:abstractNumId w:val="14"/>
  </w:num>
  <w:num w:numId="148">
    <w:abstractNumId w:val="131"/>
  </w:num>
  <w:numIdMacAtCleanup w:val="1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8DB"/>
    <w:rsid w:val="000021F3"/>
    <w:rsid w:val="00002C55"/>
    <w:rsid w:val="000035B6"/>
    <w:rsid w:val="00003DD3"/>
    <w:rsid w:val="00004763"/>
    <w:rsid w:val="00004AFC"/>
    <w:rsid w:val="00005B43"/>
    <w:rsid w:val="00007873"/>
    <w:rsid w:val="00010CB3"/>
    <w:rsid w:val="000134D0"/>
    <w:rsid w:val="00013891"/>
    <w:rsid w:val="00015858"/>
    <w:rsid w:val="000159EC"/>
    <w:rsid w:val="00015F9E"/>
    <w:rsid w:val="0001773D"/>
    <w:rsid w:val="00017B3F"/>
    <w:rsid w:val="000206B8"/>
    <w:rsid w:val="00020BAB"/>
    <w:rsid w:val="0002304E"/>
    <w:rsid w:val="000239E1"/>
    <w:rsid w:val="00023BBD"/>
    <w:rsid w:val="00024A8F"/>
    <w:rsid w:val="00024C23"/>
    <w:rsid w:val="00025896"/>
    <w:rsid w:val="00026A0C"/>
    <w:rsid w:val="00027085"/>
    <w:rsid w:val="00027BE0"/>
    <w:rsid w:val="000303BE"/>
    <w:rsid w:val="00031774"/>
    <w:rsid w:val="000344F7"/>
    <w:rsid w:val="00034F9F"/>
    <w:rsid w:val="000358A3"/>
    <w:rsid w:val="00035AF2"/>
    <w:rsid w:val="00036B3B"/>
    <w:rsid w:val="00037D15"/>
    <w:rsid w:val="00037D16"/>
    <w:rsid w:val="00040EE4"/>
    <w:rsid w:val="000412D4"/>
    <w:rsid w:val="00043BF1"/>
    <w:rsid w:val="00043CB6"/>
    <w:rsid w:val="00043DA4"/>
    <w:rsid w:val="0004403A"/>
    <w:rsid w:val="00044AC0"/>
    <w:rsid w:val="00045DA0"/>
    <w:rsid w:val="00047EEE"/>
    <w:rsid w:val="0005035B"/>
    <w:rsid w:val="0005176E"/>
    <w:rsid w:val="00053909"/>
    <w:rsid w:val="00053A2C"/>
    <w:rsid w:val="00056B64"/>
    <w:rsid w:val="00056B79"/>
    <w:rsid w:val="00060923"/>
    <w:rsid w:val="00060940"/>
    <w:rsid w:val="00060FBB"/>
    <w:rsid w:val="00061AC9"/>
    <w:rsid w:val="0006219D"/>
    <w:rsid w:val="000726D1"/>
    <w:rsid w:val="000727D7"/>
    <w:rsid w:val="0007357B"/>
    <w:rsid w:val="000735EE"/>
    <w:rsid w:val="00073D73"/>
    <w:rsid w:val="0007600B"/>
    <w:rsid w:val="0007738D"/>
    <w:rsid w:val="000801C3"/>
    <w:rsid w:val="000802D9"/>
    <w:rsid w:val="00082166"/>
    <w:rsid w:val="0008223D"/>
    <w:rsid w:val="00082804"/>
    <w:rsid w:val="000830B4"/>
    <w:rsid w:val="000838D7"/>
    <w:rsid w:val="000845E5"/>
    <w:rsid w:val="000845F7"/>
    <w:rsid w:val="000847E1"/>
    <w:rsid w:val="00084800"/>
    <w:rsid w:val="00085ED0"/>
    <w:rsid w:val="0008667E"/>
    <w:rsid w:val="00086767"/>
    <w:rsid w:val="00087133"/>
    <w:rsid w:val="00090C12"/>
    <w:rsid w:val="000928E6"/>
    <w:rsid w:val="000930F2"/>
    <w:rsid w:val="0009456D"/>
    <w:rsid w:val="00094E17"/>
    <w:rsid w:val="000961B1"/>
    <w:rsid w:val="000A057A"/>
    <w:rsid w:val="000A4109"/>
    <w:rsid w:val="000A6E08"/>
    <w:rsid w:val="000B1EFC"/>
    <w:rsid w:val="000B1FE0"/>
    <w:rsid w:val="000B4472"/>
    <w:rsid w:val="000B48A0"/>
    <w:rsid w:val="000B49CE"/>
    <w:rsid w:val="000B5D0E"/>
    <w:rsid w:val="000B663C"/>
    <w:rsid w:val="000C07DF"/>
    <w:rsid w:val="000C2317"/>
    <w:rsid w:val="000C2384"/>
    <w:rsid w:val="000C3179"/>
    <w:rsid w:val="000C6244"/>
    <w:rsid w:val="000C6BF0"/>
    <w:rsid w:val="000C6E54"/>
    <w:rsid w:val="000D050D"/>
    <w:rsid w:val="000D1107"/>
    <w:rsid w:val="000D273B"/>
    <w:rsid w:val="000D630A"/>
    <w:rsid w:val="000D7397"/>
    <w:rsid w:val="000E0A42"/>
    <w:rsid w:val="000E0C99"/>
    <w:rsid w:val="000E2880"/>
    <w:rsid w:val="000E3691"/>
    <w:rsid w:val="000E3ACA"/>
    <w:rsid w:val="000E73C1"/>
    <w:rsid w:val="000F06C1"/>
    <w:rsid w:val="000F1732"/>
    <w:rsid w:val="000F2DAC"/>
    <w:rsid w:val="000F3476"/>
    <w:rsid w:val="000F3AC3"/>
    <w:rsid w:val="000F3C48"/>
    <w:rsid w:val="000F3D31"/>
    <w:rsid w:val="000F4B1F"/>
    <w:rsid w:val="000F70CD"/>
    <w:rsid w:val="000F76C9"/>
    <w:rsid w:val="000F79E9"/>
    <w:rsid w:val="001015D6"/>
    <w:rsid w:val="001015DB"/>
    <w:rsid w:val="00104E4A"/>
    <w:rsid w:val="001052D6"/>
    <w:rsid w:val="00105918"/>
    <w:rsid w:val="001117AD"/>
    <w:rsid w:val="00111CE2"/>
    <w:rsid w:val="00111D24"/>
    <w:rsid w:val="00112705"/>
    <w:rsid w:val="00112BD3"/>
    <w:rsid w:val="00113D34"/>
    <w:rsid w:val="00114454"/>
    <w:rsid w:val="001159A6"/>
    <w:rsid w:val="00116F42"/>
    <w:rsid w:val="00121B80"/>
    <w:rsid w:val="0012456D"/>
    <w:rsid w:val="00124AFB"/>
    <w:rsid w:val="00126420"/>
    <w:rsid w:val="00126DA5"/>
    <w:rsid w:val="001304D6"/>
    <w:rsid w:val="0013196C"/>
    <w:rsid w:val="00133E04"/>
    <w:rsid w:val="001343A5"/>
    <w:rsid w:val="00134984"/>
    <w:rsid w:val="0013525F"/>
    <w:rsid w:val="00135DD7"/>
    <w:rsid w:val="00136B35"/>
    <w:rsid w:val="00137B72"/>
    <w:rsid w:val="00140602"/>
    <w:rsid w:val="0014080C"/>
    <w:rsid w:val="00142444"/>
    <w:rsid w:val="0014431E"/>
    <w:rsid w:val="00145497"/>
    <w:rsid w:val="001458A8"/>
    <w:rsid w:val="00150703"/>
    <w:rsid w:val="00150851"/>
    <w:rsid w:val="00150A5B"/>
    <w:rsid w:val="00151122"/>
    <w:rsid w:val="001532F0"/>
    <w:rsid w:val="001541BA"/>
    <w:rsid w:val="00154BC3"/>
    <w:rsid w:val="001550E9"/>
    <w:rsid w:val="001557BA"/>
    <w:rsid w:val="00157993"/>
    <w:rsid w:val="00161330"/>
    <w:rsid w:val="001621AB"/>
    <w:rsid w:val="00162B85"/>
    <w:rsid w:val="00162DF0"/>
    <w:rsid w:val="001643AE"/>
    <w:rsid w:val="0016588F"/>
    <w:rsid w:val="00170A8D"/>
    <w:rsid w:val="0017227C"/>
    <w:rsid w:val="001724E1"/>
    <w:rsid w:val="00173410"/>
    <w:rsid w:val="00173B9B"/>
    <w:rsid w:val="00173FD1"/>
    <w:rsid w:val="00174CB3"/>
    <w:rsid w:val="001754F8"/>
    <w:rsid w:val="00176080"/>
    <w:rsid w:val="001767C5"/>
    <w:rsid w:val="00176D7B"/>
    <w:rsid w:val="00176F17"/>
    <w:rsid w:val="00177BC9"/>
    <w:rsid w:val="0018066C"/>
    <w:rsid w:val="001821C5"/>
    <w:rsid w:val="001822E0"/>
    <w:rsid w:val="00182C9E"/>
    <w:rsid w:val="001831FD"/>
    <w:rsid w:val="001851F6"/>
    <w:rsid w:val="00192374"/>
    <w:rsid w:val="001934BC"/>
    <w:rsid w:val="00194A91"/>
    <w:rsid w:val="00197F51"/>
    <w:rsid w:val="001A07CF"/>
    <w:rsid w:val="001A0B6A"/>
    <w:rsid w:val="001A0F8B"/>
    <w:rsid w:val="001A28F5"/>
    <w:rsid w:val="001A344F"/>
    <w:rsid w:val="001A4335"/>
    <w:rsid w:val="001A59EC"/>
    <w:rsid w:val="001A6680"/>
    <w:rsid w:val="001A7E3E"/>
    <w:rsid w:val="001B0666"/>
    <w:rsid w:val="001B217A"/>
    <w:rsid w:val="001B4310"/>
    <w:rsid w:val="001B461F"/>
    <w:rsid w:val="001B798E"/>
    <w:rsid w:val="001C2085"/>
    <w:rsid w:val="001C372A"/>
    <w:rsid w:val="001C37AB"/>
    <w:rsid w:val="001C3B67"/>
    <w:rsid w:val="001C481D"/>
    <w:rsid w:val="001C50AC"/>
    <w:rsid w:val="001C7439"/>
    <w:rsid w:val="001D12F9"/>
    <w:rsid w:val="001D1861"/>
    <w:rsid w:val="001E00B2"/>
    <w:rsid w:val="001E0CA7"/>
    <w:rsid w:val="001E5D3D"/>
    <w:rsid w:val="001E620F"/>
    <w:rsid w:val="001E63C0"/>
    <w:rsid w:val="001F085B"/>
    <w:rsid w:val="001F18ED"/>
    <w:rsid w:val="001F1983"/>
    <w:rsid w:val="001F2043"/>
    <w:rsid w:val="001F489E"/>
    <w:rsid w:val="001F4B0E"/>
    <w:rsid w:val="001F5206"/>
    <w:rsid w:val="001F5372"/>
    <w:rsid w:val="00200C89"/>
    <w:rsid w:val="0020137C"/>
    <w:rsid w:val="00201466"/>
    <w:rsid w:val="002014F4"/>
    <w:rsid w:val="00203E33"/>
    <w:rsid w:val="00205F88"/>
    <w:rsid w:val="00206406"/>
    <w:rsid w:val="002064AD"/>
    <w:rsid w:val="00206ADC"/>
    <w:rsid w:val="0020779E"/>
    <w:rsid w:val="00210A37"/>
    <w:rsid w:val="00210C0C"/>
    <w:rsid w:val="002111A6"/>
    <w:rsid w:val="00211386"/>
    <w:rsid w:val="00211A21"/>
    <w:rsid w:val="00213514"/>
    <w:rsid w:val="00213F08"/>
    <w:rsid w:val="00214089"/>
    <w:rsid w:val="002205C4"/>
    <w:rsid w:val="00222B17"/>
    <w:rsid w:val="0022580C"/>
    <w:rsid w:val="00225B52"/>
    <w:rsid w:val="00225D2A"/>
    <w:rsid w:val="002264E3"/>
    <w:rsid w:val="00226D36"/>
    <w:rsid w:val="0022726D"/>
    <w:rsid w:val="00227777"/>
    <w:rsid w:val="002278E4"/>
    <w:rsid w:val="00227DCF"/>
    <w:rsid w:val="00227E7F"/>
    <w:rsid w:val="00231527"/>
    <w:rsid w:val="00231602"/>
    <w:rsid w:val="00231DA5"/>
    <w:rsid w:val="00233895"/>
    <w:rsid w:val="00233A44"/>
    <w:rsid w:val="002349D4"/>
    <w:rsid w:val="00235D3C"/>
    <w:rsid w:val="00236DA5"/>
    <w:rsid w:val="00244529"/>
    <w:rsid w:val="002452BE"/>
    <w:rsid w:val="002507F6"/>
    <w:rsid w:val="00250852"/>
    <w:rsid w:val="00251DFC"/>
    <w:rsid w:val="00255CDD"/>
    <w:rsid w:val="002577BD"/>
    <w:rsid w:val="00257B93"/>
    <w:rsid w:val="00260823"/>
    <w:rsid w:val="00261647"/>
    <w:rsid w:val="00263593"/>
    <w:rsid w:val="002640D7"/>
    <w:rsid w:val="002656C9"/>
    <w:rsid w:val="00265F44"/>
    <w:rsid w:val="00270641"/>
    <w:rsid w:val="00271BC1"/>
    <w:rsid w:val="00273398"/>
    <w:rsid w:val="0027551A"/>
    <w:rsid w:val="00275590"/>
    <w:rsid w:val="00275EC3"/>
    <w:rsid w:val="0027627F"/>
    <w:rsid w:val="0028037E"/>
    <w:rsid w:val="0028097B"/>
    <w:rsid w:val="002829CF"/>
    <w:rsid w:val="00283440"/>
    <w:rsid w:val="00283B3A"/>
    <w:rsid w:val="002845AC"/>
    <w:rsid w:val="002849C8"/>
    <w:rsid w:val="00285D21"/>
    <w:rsid w:val="00286948"/>
    <w:rsid w:val="002876FE"/>
    <w:rsid w:val="002920EA"/>
    <w:rsid w:val="00295BBE"/>
    <w:rsid w:val="00297347"/>
    <w:rsid w:val="00297B6C"/>
    <w:rsid w:val="002A0A94"/>
    <w:rsid w:val="002A0BE4"/>
    <w:rsid w:val="002A110E"/>
    <w:rsid w:val="002A2951"/>
    <w:rsid w:val="002A49FA"/>
    <w:rsid w:val="002A7003"/>
    <w:rsid w:val="002A7C0E"/>
    <w:rsid w:val="002B14CD"/>
    <w:rsid w:val="002B2204"/>
    <w:rsid w:val="002B290F"/>
    <w:rsid w:val="002B3BD1"/>
    <w:rsid w:val="002B4B72"/>
    <w:rsid w:val="002B5047"/>
    <w:rsid w:val="002B5B2E"/>
    <w:rsid w:val="002B5B51"/>
    <w:rsid w:val="002B652B"/>
    <w:rsid w:val="002B6595"/>
    <w:rsid w:val="002B6E35"/>
    <w:rsid w:val="002B7432"/>
    <w:rsid w:val="002B77FB"/>
    <w:rsid w:val="002B7E72"/>
    <w:rsid w:val="002C0824"/>
    <w:rsid w:val="002C33AE"/>
    <w:rsid w:val="002C4D01"/>
    <w:rsid w:val="002C5ABE"/>
    <w:rsid w:val="002D01A8"/>
    <w:rsid w:val="002D0B84"/>
    <w:rsid w:val="002D0CDC"/>
    <w:rsid w:val="002D1E2E"/>
    <w:rsid w:val="002D1E48"/>
    <w:rsid w:val="002D2847"/>
    <w:rsid w:val="002D2C11"/>
    <w:rsid w:val="002D3690"/>
    <w:rsid w:val="002D3C94"/>
    <w:rsid w:val="002D58DB"/>
    <w:rsid w:val="002D5E70"/>
    <w:rsid w:val="002D6984"/>
    <w:rsid w:val="002E2B09"/>
    <w:rsid w:val="002E2B68"/>
    <w:rsid w:val="002E559A"/>
    <w:rsid w:val="002E5EC0"/>
    <w:rsid w:val="002E5FB2"/>
    <w:rsid w:val="002E76E0"/>
    <w:rsid w:val="002F00EA"/>
    <w:rsid w:val="002F08C8"/>
    <w:rsid w:val="002F0EEA"/>
    <w:rsid w:val="002F27DF"/>
    <w:rsid w:val="002F3497"/>
    <w:rsid w:val="002F39BF"/>
    <w:rsid w:val="002F4E1E"/>
    <w:rsid w:val="002F52E6"/>
    <w:rsid w:val="002F6779"/>
    <w:rsid w:val="002F688D"/>
    <w:rsid w:val="002F719F"/>
    <w:rsid w:val="002F738F"/>
    <w:rsid w:val="003015B6"/>
    <w:rsid w:val="00301A50"/>
    <w:rsid w:val="003029F6"/>
    <w:rsid w:val="00303367"/>
    <w:rsid w:val="003052C4"/>
    <w:rsid w:val="003053B1"/>
    <w:rsid w:val="00305623"/>
    <w:rsid w:val="0030579E"/>
    <w:rsid w:val="0030659B"/>
    <w:rsid w:val="003072BA"/>
    <w:rsid w:val="00307469"/>
    <w:rsid w:val="00310F64"/>
    <w:rsid w:val="00311B82"/>
    <w:rsid w:val="0031324B"/>
    <w:rsid w:val="0031325C"/>
    <w:rsid w:val="00313EA3"/>
    <w:rsid w:val="00314631"/>
    <w:rsid w:val="00315A91"/>
    <w:rsid w:val="00317537"/>
    <w:rsid w:val="00317A65"/>
    <w:rsid w:val="0032094F"/>
    <w:rsid w:val="0032255A"/>
    <w:rsid w:val="00322D34"/>
    <w:rsid w:val="003238CB"/>
    <w:rsid w:val="00323943"/>
    <w:rsid w:val="00324011"/>
    <w:rsid w:val="00326A09"/>
    <w:rsid w:val="00327C27"/>
    <w:rsid w:val="00331212"/>
    <w:rsid w:val="0033204E"/>
    <w:rsid w:val="003324E6"/>
    <w:rsid w:val="00335637"/>
    <w:rsid w:val="00335675"/>
    <w:rsid w:val="003360C0"/>
    <w:rsid w:val="003408B5"/>
    <w:rsid w:val="00340FF1"/>
    <w:rsid w:val="00341602"/>
    <w:rsid w:val="0034162A"/>
    <w:rsid w:val="00341CC1"/>
    <w:rsid w:val="00341DE6"/>
    <w:rsid w:val="00341F30"/>
    <w:rsid w:val="003442CE"/>
    <w:rsid w:val="003450B6"/>
    <w:rsid w:val="003466D0"/>
    <w:rsid w:val="003475A2"/>
    <w:rsid w:val="00350D4D"/>
    <w:rsid w:val="003513E0"/>
    <w:rsid w:val="00351519"/>
    <w:rsid w:val="00352212"/>
    <w:rsid w:val="00352C4D"/>
    <w:rsid w:val="003532FF"/>
    <w:rsid w:val="00356B95"/>
    <w:rsid w:val="00357A62"/>
    <w:rsid w:val="00357FB4"/>
    <w:rsid w:val="00360B9B"/>
    <w:rsid w:val="00362F41"/>
    <w:rsid w:val="003636D2"/>
    <w:rsid w:val="00364FC7"/>
    <w:rsid w:val="00365AB7"/>
    <w:rsid w:val="00366068"/>
    <w:rsid w:val="003668B2"/>
    <w:rsid w:val="00367585"/>
    <w:rsid w:val="003705F9"/>
    <w:rsid w:val="00370CDF"/>
    <w:rsid w:val="00370E82"/>
    <w:rsid w:val="00372302"/>
    <w:rsid w:val="00372743"/>
    <w:rsid w:val="00373238"/>
    <w:rsid w:val="00373B57"/>
    <w:rsid w:val="00373D3F"/>
    <w:rsid w:val="0038025D"/>
    <w:rsid w:val="0038254E"/>
    <w:rsid w:val="00384377"/>
    <w:rsid w:val="003844E4"/>
    <w:rsid w:val="00384BD5"/>
    <w:rsid w:val="00385325"/>
    <w:rsid w:val="00387E0D"/>
    <w:rsid w:val="00387EF6"/>
    <w:rsid w:val="0039083B"/>
    <w:rsid w:val="00391FC9"/>
    <w:rsid w:val="003933AE"/>
    <w:rsid w:val="0039459A"/>
    <w:rsid w:val="00395954"/>
    <w:rsid w:val="003A019A"/>
    <w:rsid w:val="003A07EA"/>
    <w:rsid w:val="003A0A08"/>
    <w:rsid w:val="003A27A7"/>
    <w:rsid w:val="003A3584"/>
    <w:rsid w:val="003A44AD"/>
    <w:rsid w:val="003A45ED"/>
    <w:rsid w:val="003A5A4F"/>
    <w:rsid w:val="003A5FC4"/>
    <w:rsid w:val="003A6610"/>
    <w:rsid w:val="003A6818"/>
    <w:rsid w:val="003A7005"/>
    <w:rsid w:val="003B00EE"/>
    <w:rsid w:val="003B1678"/>
    <w:rsid w:val="003B17BB"/>
    <w:rsid w:val="003B3B40"/>
    <w:rsid w:val="003B3C3B"/>
    <w:rsid w:val="003B6EA0"/>
    <w:rsid w:val="003C0853"/>
    <w:rsid w:val="003C4476"/>
    <w:rsid w:val="003C5DB0"/>
    <w:rsid w:val="003C7CD6"/>
    <w:rsid w:val="003D07D3"/>
    <w:rsid w:val="003D0E91"/>
    <w:rsid w:val="003D2154"/>
    <w:rsid w:val="003D47BC"/>
    <w:rsid w:val="003D584A"/>
    <w:rsid w:val="003D5DBE"/>
    <w:rsid w:val="003D67D6"/>
    <w:rsid w:val="003D79B6"/>
    <w:rsid w:val="003D7D56"/>
    <w:rsid w:val="003E138D"/>
    <w:rsid w:val="003E42AB"/>
    <w:rsid w:val="003E47B4"/>
    <w:rsid w:val="003E6F76"/>
    <w:rsid w:val="003F000D"/>
    <w:rsid w:val="003F17C9"/>
    <w:rsid w:val="003F1DE3"/>
    <w:rsid w:val="003F4321"/>
    <w:rsid w:val="003F54C6"/>
    <w:rsid w:val="003F5B87"/>
    <w:rsid w:val="003F725A"/>
    <w:rsid w:val="00400892"/>
    <w:rsid w:val="004012B6"/>
    <w:rsid w:val="004018B9"/>
    <w:rsid w:val="0040306D"/>
    <w:rsid w:val="00403353"/>
    <w:rsid w:val="00404D23"/>
    <w:rsid w:val="00404FF5"/>
    <w:rsid w:val="00405C99"/>
    <w:rsid w:val="00407138"/>
    <w:rsid w:val="00410FD4"/>
    <w:rsid w:val="004122FF"/>
    <w:rsid w:val="00414A50"/>
    <w:rsid w:val="004177CE"/>
    <w:rsid w:val="00417D6F"/>
    <w:rsid w:val="00417FAB"/>
    <w:rsid w:val="004201F9"/>
    <w:rsid w:val="0042144D"/>
    <w:rsid w:val="00423E58"/>
    <w:rsid w:val="004249A8"/>
    <w:rsid w:val="004254AD"/>
    <w:rsid w:val="004278F2"/>
    <w:rsid w:val="00427957"/>
    <w:rsid w:val="00431975"/>
    <w:rsid w:val="00435139"/>
    <w:rsid w:val="00435D72"/>
    <w:rsid w:val="00436D5A"/>
    <w:rsid w:val="00436F11"/>
    <w:rsid w:val="00437A36"/>
    <w:rsid w:val="00440270"/>
    <w:rsid w:val="00441CF3"/>
    <w:rsid w:val="00441FDA"/>
    <w:rsid w:val="0044419C"/>
    <w:rsid w:val="00446726"/>
    <w:rsid w:val="0044672B"/>
    <w:rsid w:val="004503DF"/>
    <w:rsid w:val="004516D5"/>
    <w:rsid w:val="0045371D"/>
    <w:rsid w:val="00453D31"/>
    <w:rsid w:val="00454542"/>
    <w:rsid w:val="00455342"/>
    <w:rsid w:val="00460FAF"/>
    <w:rsid w:val="0046340A"/>
    <w:rsid w:val="00464A4B"/>
    <w:rsid w:val="0046541C"/>
    <w:rsid w:val="00465701"/>
    <w:rsid w:val="00466697"/>
    <w:rsid w:val="00466C11"/>
    <w:rsid w:val="00467A8D"/>
    <w:rsid w:val="0047098B"/>
    <w:rsid w:val="004720CA"/>
    <w:rsid w:val="004778A6"/>
    <w:rsid w:val="004804A4"/>
    <w:rsid w:val="00481601"/>
    <w:rsid w:val="00482FF4"/>
    <w:rsid w:val="004841CA"/>
    <w:rsid w:val="00484D34"/>
    <w:rsid w:val="0048586F"/>
    <w:rsid w:val="00486217"/>
    <w:rsid w:val="004865B4"/>
    <w:rsid w:val="0048704F"/>
    <w:rsid w:val="00493DB8"/>
    <w:rsid w:val="00494B5D"/>
    <w:rsid w:val="00495BD8"/>
    <w:rsid w:val="00496571"/>
    <w:rsid w:val="00496F1B"/>
    <w:rsid w:val="004A0B38"/>
    <w:rsid w:val="004A1722"/>
    <w:rsid w:val="004A1BB4"/>
    <w:rsid w:val="004A3222"/>
    <w:rsid w:val="004A3DCF"/>
    <w:rsid w:val="004B2466"/>
    <w:rsid w:val="004B2767"/>
    <w:rsid w:val="004B3C8B"/>
    <w:rsid w:val="004B491B"/>
    <w:rsid w:val="004B4979"/>
    <w:rsid w:val="004B57C7"/>
    <w:rsid w:val="004B641E"/>
    <w:rsid w:val="004B6472"/>
    <w:rsid w:val="004B6C88"/>
    <w:rsid w:val="004B6C9F"/>
    <w:rsid w:val="004B6F2F"/>
    <w:rsid w:val="004B7251"/>
    <w:rsid w:val="004C0386"/>
    <w:rsid w:val="004C1259"/>
    <w:rsid w:val="004C1571"/>
    <w:rsid w:val="004C3B5F"/>
    <w:rsid w:val="004C4725"/>
    <w:rsid w:val="004C4C1B"/>
    <w:rsid w:val="004C4E30"/>
    <w:rsid w:val="004C53CE"/>
    <w:rsid w:val="004C5B1B"/>
    <w:rsid w:val="004C70A9"/>
    <w:rsid w:val="004D175D"/>
    <w:rsid w:val="004D1E59"/>
    <w:rsid w:val="004D286F"/>
    <w:rsid w:val="004D4C49"/>
    <w:rsid w:val="004D50DE"/>
    <w:rsid w:val="004D70A7"/>
    <w:rsid w:val="004E28F3"/>
    <w:rsid w:val="004E4562"/>
    <w:rsid w:val="004E4FA1"/>
    <w:rsid w:val="004E651B"/>
    <w:rsid w:val="004F297C"/>
    <w:rsid w:val="004F3134"/>
    <w:rsid w:val="004F341E"/>
    <w:rsid w:val="004F3EB1"/>
    <w:rsid w:val="004F41B2"/>
    <w:rsid w:val="004F48E4"/>
    <w:rsid w:val="004F60FD"/>
    <w:rsid w:val="004F63EF"/>
    <w:rsid w:val="00500B0C"/>
    <w:rsid w:val="00512487"/>
    <w:rsid w:val="005140BE"/>
    <w:rsid w:val="005160B5"/>
    <w:rsid w:val="00516100"/>
    <w:rsid w:val="005167E8"/>
    <w:rsid w:val="00516879"/>
    <w:rsid w:val="00516E2B"/>
    <w:rsid w:val="0051761C"/>
    <w:rsid w:val="00517963"/>
    <w:rsid w:val="00530593"/>
    <w:rsid w:val="00530AB5"/>
    <w:rsid w:val="00530D47"/>
    <w:rsid w:val="0053196B"/>
    <w:rsid w:val="00532327"/>
    <w:rsid w:val="00533077"/>
    <w:rsid w:val="005337CC"/>
    <w:rsid w:val="00533900"/>
    <w:rsid w:val="00535CFC"/>
    <w:rsid w:val="00535EAE"/>
    <w:rsid w:val="00540CBF"/>
    <w:rsid w:val="00541D12"/>
    <w:rsid w:val="0054222A"/>
    <w:rsid w:val="00542CC9"/>
    <w:rsid w:val="00542E45"/>
    <w:rsid w:val="00544996"/>
    <w:rsid w:val="00550677"/>
    <w:rsid w:val="00552CF9"/>
    <w:rsid w:val="0055347F"/>
    <w:rsid w:val="005566F3"/>
    <w:rsid w:val="00556C1A"/>
    <w:rsid w:val="00557D95"/>
    <w:rsid w:val="00557E15"/>
    <w:rsid w:val="00560F92"/>
    <w:rsid w:val="005617F0"/>
    <w:rsid w:val="00562AAB"/>
    <w:rsid w:val="00564A73"/>
    <w:rsid w:val="00564C85"/>
    <w:rsid w:val="00565916"/>
    <w:rsid w:val="00566DED"/>
    <w:rsid w:val="00566F89"/>
    <w:rsid w:val="0056708E"/>
    <w:rsid w:val="00567552"/>
    <w:rsid w:val="00567E18"/>
    <w:rsid w:val="00570C54"/>
    <w:rsid w:val="00571339"/>
    <w:rsid w:val="00573A05"/>
    <w:rsid w:val="005743E1"/>
    <w:rsid w:val="00574BD3"/>
    <w:rsid w:val="0057609F"/>
    <w:rsid w:val="005771F1"/>
    <w:rsid w:val="00580650"/>
    <w:rsid w:val="00580967"/>
    <w:rsid w:val="00582519"/>
    <w:rsid w:val="005830D6"/>
    <w:rsid w:val="00583378"/>
    <w:rsid w:val="00583AB4"/>
    <w:rsid w:val="00583CA2"/>
    <w:rsid w:val="00585EC5"/>
    <w:rsid w:val="0058624C"/>
    <w:rsid w:val="0058758C"/>
    <w:rsid w:val="00587C55"/>
    <w:rsid w:val="00587EA9"/>
    <w:rsid w:val="005912EC"/>
    <w:rsid w:val="00592FCE"/>
    <w:rsid w:val="0059452C"/>
    <w:rsid w:val="00594B35"/>
    <w:rsid w:val="00594C67"/>
    <w:rsid w:val="0059757C"/>
    <w:rsid w:val="005A0AE9"/>
    <w:rsid w:val="005A36E6"/>
    <w:rsid w:val="005A526E"/>
    <w:rsid w:val="005A6125"/>
    <w:rsid w:val="005B1081"/>
    <w:rsid w:val="005B121A"/>
    <w:rsid w:val="005B2C3F"/>
    <w:rsid w:val="005B44C8"/>
    <w:rsid w:val="005B46B4"/>
    <w:rsid w:val="005B46FD"/>
    <w:rsid w:val="005B7138"/>
    <w:rsid w:val="005C1271"/>
    <w:rsid w:val="005C1302"/>
    <w:rsid w:val="005C1ACC"/>
    <w:rsid w:val="005C23CB"/>
    <w:rsid w:val="005C2416"/>
    <w:rsid w:val="005C3D78"/>
    <w:rsid w:val="005C5B0C"/>
    <w:rsid w:val="005C6C4E"/>
    <w:rsid w:val="005C7A96"/>
    <w:rsid w:val="005C7D5D"/>
    <w:rsid w:val="005D0CE1"/>
    <w:rsid w:val="005D14DF"/>
    <w:rsid w:val="005D1B68"/>
    <w:rsid w:val="005D2821"/>
    <w:rsid w:val="005D2B1A"/>
    <w:rsid w:val="005D468C"/>
    <w:rsid w:val="005D5795"/>
    <w:rsid w:val="005E187F"/>
    <w:rsid w:val="005E2030"/>
    <w:rsid w:val="005E3676"/>
    <w:rsid w:val="005E44EE"/>
    <w:rsid w:val="005E6988"/>
    <w:rsid w:val="005E7B59"/>
    <w:rsid w:val="005F28E4"/>
    <w:rsid w:val="005F2BF5"/>
    <w:rsid w:val="005F339A"/>
    <w:rsid w:val="005F33F5"/>
    <w:rsid w:val="005F3CEA"/>
    <w:rsid w:val="005F4129"/>
    <w:rsid w:val="005F59DA"/>
    <w:rsid w:val="0060243D"/>
    <w:rsid w:val="0060270B"/>
    <w:rsid w:val="00602DB5"/>
    <w:rsid w:val="00604FE3"/>
    <w:rsid w:val="006050D8"/>
    <w:rsid w:val="006055E9"/>
    <w:rsid w:val="00605BD3"/>
    <w:rsid w:val="00606163"/>
    <w:rsid w:val="00606293"/>
    <w:rsid w:val="00606BDC"/>
    <w:rsid w:val="00610183"/>
    <w:rsid w:val="006105F5"/>
    <w:rsid w:val="00611A31"/>
    <w:rsid w:val="00613BF4"/>
    <w:rsid w:val="00614956"/>
    <w:rsid w:val="0061501C"/>
    <w:rsid w:val="0061605D"/>
    <w:rsid w:val="00616E1C"/>
    <w:rsid w:val="0061783D"/>
    <w:rsid w:val="00620C70"/>
    <w:rsid w:val="006244B6"/>
    <w:rsid w:val="00624817"/>
    <w:rsid w:val="00625387"/>
    <w:rsid w:val="006257E6"/>
    <w:rsid w:val="0062635A"/>
    <w:rsid w:val="00627142"/>
    <w:rsid w:val="00627815"/>
    <w:rsid w:val="006300E3"/>
    <w:rsid w:val="00630C3C"/>
    <w:rsid w:val="0063216C"/>
    <w:rsid w:val="00633B30"/>
    <w:rsid w:val="006343CC"/>
    <w:rsid w:val="006348F8"/>
    <w:rsid w:val="00634F9C"/>
    <w:rsid w:val="006370A0"/>
    <w:rsid w:val="00637A90"/>
    <w:rsid w:val="00637BF0"/>
    <w:rsid w:val="006400D7"/>
    <w:rsid w:val="00640817"/>
    <w:rsid w:val="00640AA6"/>
    <w:rsid w:val="00640BD1"/>
    <w:rsid w:val="006435B3"/>
    <w:rsid w:val="0064482D"/>
    <w:rsid w:val="00645524"/>
    <w:rsid w:val="00645D8E"/>
    <w:rsid w:val="00646BCD"/>
    <w:rsid w:val="00650ACF"/>
    <w:rsid w:val="0065161A"/>
    <w:rsid w:val="00651CBF"/>
    <w:rsid w:val="00652AFE"/>
    <w:rsid w:val="00653933"/>
    <w:rsid w:val="006558CE"/>
    <w:rsid w:val="006568A5"/>
    <w:rsid w:val="00657C2F"/>
    <w:rsid w:val="0066089A"/>
    <w:rsid w:val="00661B50"/>
    <w:rsid w:val="00662244"/>
    <w:rsid w:val="00662D16"/>
    <w:rsid w:val="006656DD"/>
    <w:rsid w:val="00665BF8"/>
    <w:rsid w:val="006662C3"/>
    <w:rsid w:val="00666F0D"/>
    <w:rsid w:val="00666FD8"/>
    <w:rsid w:val="006671C6"/>
    <w:rsid w:val="00667223"/>
    <w:rsid w:val="00667B44"/>
    <w:rsid w:val="00671880"/>
    <w:rsid w:val="00675818"/>
    <w:rsid w:val="006777D6"/>
    <w:rsid w:val="00680383"/>
    <w:rsid w:val="006804E3"/>
    <w:rsid w:val="0068200C"/>
    <w:rsid w:val="00682C31"/>
    <w:rsid w:val="00683499"/>
    <w:rsid w:val="00685629"/>
    <w:rsid w:val="00686523"/>
    <w:rsid w:val="00686536"/>
    <w:rsid w:val="00686A8D"/>
    <w:rsid w:val="0068708B"/>
    <w:rsid w:val="00690B23"/>
    <w:rsid w:val="006921A0"/>
    <w:rsid w:val="006939AD"/>
    <w:rsid w:val="00693C06"/>
    <w:rsid w:val="00693EEB"/>
    <w:rsid w:val="00695C22"/>
    <w:rsid w:val="006960A8"/>
    <w:rsid w:val="00696AA2"/>
    <w:rsid w:val="00696BF1"/>
    <w:rsid w:val="00697BD7"/>
    <w:rsid w:val="006A10F1"/>
    <w:rsid w:val="006A1415"/>
    <w:rsid w:val="006A1F73"/>
    <w:rsid w:val="006A3342"/>
    <w:rsid w:val="006A4471"/>
    <w:rsid w:val="006A4A02"/>
    <w:rsid w:val="006A5D99"/>
    <w:rsid w:val="006A6F37"/>
    <w:rsid w:val="006A7E98"/>
    <w:rsid w:val="006B0047"/>
    <w:rsid w:val="006B01E9"/>
    <w:rsid w:val="006B095E"/>
    <w:rsid w:val="006B189D"/>
    <w:rsid w:val="006B262A"/>
    <w:rsid w:val="006B5AB8"/>
    <w:rsid w:val="006B776E"/>
    <w:rsid w:val="006B7F9A"/>
    <w:rsid w:val="006C1044"/>
    <w:rsid w:val="006C27AF"/>
    <w:rsid w:val="006C3B66"/>
    <w:rsid w:val="006C3C58"/>
    <w:rsid w:val="006C3E2D"/>
    <w:rsid w:val="006C4332"/>
    <w:rsid w:val="006C4FE2"/>
    <w:rsid w:val="006D0CBC"/>
    <w:rsid w:val="006D1C20"/>
    <w:rsid w:val="006D2CF8"/>
    <w:rsid w:val="006D3B7D"/>
    <w:rsid w:val="006D67C8"/>
    <w:rsid w:val="006D749A"/>
    <w:rsid w:val="006E1012"/>
    <w:rsid w:val="006E1DCE"/>
    <w:rsid w:val="006E2AE9"/>
    <w:rsid w:val="006E34E0"/>
    <w:rsid w:val="006E3901"/>
    <w:rsid w:val="006E3B55"/>
    <w:rsid w:val="006E5200"/>
    <w:rsid w:val="006E58FC"/>
    <w:rsid w:val="006E77B8"/>
    <w:rsid w:val="006E7D6D"/>
    <w:rsid w:val="006F1CDB"/>
    <w:rsid w:val="006F2686"/>
    <w:rsid w:val="006F3CC4"/>
    <w:rsid w:val="006F475C"/>
    <w:rsid w:val="006F50D9"/>
    <w:rsid w:val="006F6980"/>
    <w:rsid w:val="006F6E4E"/>
    <w:rsid w:val="00700D33"/>
    <w:rsid w:val="00703C52"/>
    <w:rsid w:val="007042F8"/>
    <w:rsid w:val="0070589D"/>
    <w:rsid w:val="00706EA9"/>
    <w:rsid w:val="00707D38"/>
    <w:rsid w:val="007106CF"/>
    <w:rsid w:val="00711051"/>
    <w:rsid w:val="0071108D"/>
    <w:rsid w:val="0071131A"/>
    <w:rsid w:val="0071139B"/>
    <w:rsid w:val="00713DE9"/>
    <w:rsid w:val="00714044"/>
    <w:rsid w:val="00715E21"/>
    <w:rsid w:val="007172C5"/>
    <w:rsid w:val="007174D3"/>
    <w:rsid w:val="0071760B"/>
    <w:rsid w:val="007202ED"/>
    <w:rsid w:val="007211C4"/>
    <w:rsid w:val="00721EC5"/>
    <w:rsid w:val="00722B03"/>
    <w:rsid w:val="00722D30"/>
    <w:rsid w:val="00723CAE"/>
    <w:rsid w:val="0072664A"/>
    <w:rsid w:val="00727099"/>
    <w:rsid w:val="0072746D"/>
    <w:rsid w:val="00730035"/>
    <w:rsid w:val="00730148"/>
    <w:rsid w:val="00731739"/>
    <w:rsid w:val="00731C72"/>
    <w:rsid w:val="007323E5"/>
    <w:rsid w:val="007326A9"/>
    <w:rsid w:val="007377CC"/>
    <w:rsid w:val="00740138"/>
    <w:rsid w:val="00740545"/>
    <w:rsid w:val="00740A4C"/>
    <w:rsid w:val="00740AAD"/>
    <w:rsid w:val="007454C0"/>
    <w:rsid w:val="00746F3A"/>
    <w:rsid w:val="00747161"/>
    <w:rsid w:val="00747CD1"/>
    <w:rsid w:val="0075163E"/>
    <w:rsid w:val="0075182C"/>
    <w:rsid w:val="00751D3B"/>
    <w:rsid w:val="007528AD"/>
    <w:rsid w:val="00753A98"/>
    <w:rsid w:val="00754D24"/>
    <w:rsid w:val="00757747"/>
    <w:rsid w:val="007628F6"/>
    <w:rsid w:val="00765171"/>
    <w:rsid w:val="00765E46"/>
    <w:rsid w:val="00770A1D"/>
    <w:rsid w:val="0077183C"/>
    <w:rsid w:val="007728A9"/>
    <w:rsid w:val="007732C1"/>
    <w:rsid w:val="00773345"/>
    <w:rsid w:val="00774000"/>
    <w:rsid w:val="00775EE0"/>
    <w:rsid w:val="0077606A"/>
    <w:rsid w:val="00776C0C"/>
    <w:rsid w:val="00777180"/>
    <w:rsid w:val="007772F3"/>
    <w:rsid w:val="0077752D"/>
    <w:rsid w:val="0078125E"/>
    <w:rsid w:val="0078160D"/>
    <w:rsid w:val="0078316B"/>
    <w:rsid w:val="007846D1"/>
    <w:rsid w:val="007857CA"/>
    <w:rsid w:val="00787B2F"/>
    <w:rsid w:val="00790575"/>
    <w:rsid w:val="00791B89"/>
    <w:rsid w:val="007928BA"/>
    <w:rsid w:val="00792E6F"/>
    <w:rsid w:val="007944D5"/>
    <w:rsid w:val="0079559C"/>
    <w:rsid w:val="0079595C"/>
    <w:rsid w:val="007964D3"/>
    <w:rsid w:val="007A36C0"/>
    <w:rsid w:val="007A3906"/>
    <w:rsid w:val="007A44D6"/>
    <w:rsid w:val="007A4CCE"/>
    <w:rsid w:val="007A5E8C"/>
    <w:rsid w:val="007B00F7"/>
    <w:rsid w:val="007B1498"/>
    <w:rsid w:val="007B1835"/>
    <w:rsid w:val="007B4247"/>
    <w:rsid w:val="007B5550"/>
    <w:rsid w:val="007B6F2B"/>
    <w:rsid w:val="007C0317"/>
    <w:rsid w:val="007C19D2"/>
    <w:rsid w:val="007C40A3"/>
    <w:rsid w:val="007C428B"/>
    <w:rsid w:val="007C5282"/>
    <w:rsid w:val="007C6913"/>
    <w:rsid w:val="007C6DD2"/>
    <w:rsid w:val="007C7D7A"/>
    <w:rsid w:val="007C7DD7"/>
    <w:rsid w:val="007D100A"/>
    <w:rsid w:val="007D10DB"/>
    <w:rsid w:val="007D2024"/>
    <w:rsid w:val="007D4606"/>
    <w:rsid w:val="007D6463"/>
    <w:rsid w:val="007D6CE5"/>
    <w:rsid w:val="007E0112"/>
    <w:rsid w:val="007E1419"/>
    <w:rsid w:val="007E1819"/>
    <w:rsid w:val="007E1B4D"/>
    <w:rsid w:val="007E1E8F"/>
    <w:rsid w:val="007E20E4"/>
    <w:rsid w:val="007E3BD4"/>
    <w:rsid w:val="007E43FD"/>
    <w:rsid w:val="007E7587"/>
    <w:rsid w:val="007F0413"/>
    <w:rsid w:val="007F109D"/>
    <w:rsid w:val="007F3691"/>
    <w:rsid w:val="007F3E5A"/>
    <w:rsid w:val="007F6DF8"/>
    <w:rsid w:val="007F6FDD"/>
    <w:rsid w:val="007F7294"/>
    <w:rsid w:val="007F72A4"/>
    <w:rsid w:val="007F7EF5"/>
    <w:rsid w:val="00800055"/>
    <w:rsid w:val="008003CE"/>
    <w:rsid w:val="00800A9D"/>
    <w:rsid w:val="00802001"/>
    <w:rsid w:val="00802EDE"/>
    <w:rsid w:val="00804AB5"/>
    <w:rsid w:val="00806B4C"/>
    <w:rsid w:val="00806DBB"/>
    <w:rsid w:val="00810E95"/>
    <w:rsid w:val="0081109E"/>
    <w:rsid w:val="008125B4"/>
    <w:rsid w:val="00812C8B"/>
    <w:rsid w:val="0081584D"/>
    <w:rsid w:val="00815866"/>
    <w:rsid w:val="00815F4B"/>
    <w:rsid w:val="008170E2"/>
    <w:rsid w:val="0081712D"/>
    <w:rsid w:val="0082078F"/>
    <w:rsid w:val="00821EBE"/>
    <w:rsid w:val="008226FE"/>
    <w:rsid w:val="00823450"/>
    <w:rsid w:val="00824F1C"/>
    <w:rsid w:val="00825C7E"/>
    <w:rsid w:val="008275AB"/>
    <w:rsid w:val="00827685"/>
    <w:rsid w:val="00827AB7"/>
    <w:rsid w:val="00827F3A"/>
    <w:rsid w:val="008309DE"/>
    <w:rsid w:val="0083308A"/>
    <w:rsid w:val="00834754"/>
    <w:rsid w:val="00837DFF"/>
    <w:rsid w:val="0084000B"/>
    <w:rsid w:val="00840603"/>
    <w:rsid w:val="0084176F"/>
    <w:rsid w:val="008417AD"/>
    <w:rsid w:val="008429BF"/>
    <w:rsid w:val="00844725"/>
    <w:rsid w:val="008447F7"/>
    <w:rsid w:val="00844AEB"/>
    <w:rsid w:val="00845094"/>
    <w:rsid w:val="0084574E"/>
    <w:rsid w:val="00845D19"/>
    <w:rsid w:val="008515F6"/>
    <w:rsid w:val="00851BC9"/>
    <w:rsid w:val="00852479"/>
    <w:rsid w:val="00852E3E"/>
    <w:rsid w:val="008537BA"/>
    <w:rsid w:val="0085450C"/>
    <w:rsid w:val="00854D37"/>
    <w:rsid w:val="00855400"/>
    <w:rsid w:val="00855DEC"/>
    <w:rsid w:val="00860937"/>
    <w:rsid w:val="0086181D"/>
    <w:rsid w:val="00865547"/>
    <w:rsid w:val="008655FB"/>
    <w:rsid w:val="00866BEC"/>
    <w:rsid w:val="008672CB"/>
    <w:rsid w:val="00867568"/>
    <w:rsid w:val="00870973"/>
    <w:rsid w:val="00871908"/>
    <w:rsid w:val="0087206A"/>
    <w:rsid w:val="00873DF7"/>
    <w:rsid w:val="00874837"/>
    <w:rsid w:val="00874C76"/>
    <w:rsid w:val="00874F65"/>
    <w:rsid w:val="00875DFC"/>
    <w:rsid w:val="00876262"/>
    <w:rsid w:val="0088089E"/>
    <w:rsid w:val="0088108B"/>
    <w:rsid w:val="00881A06"/>
    <w:rsid w:val="0088381D"/>
    <w:rsid w:val="00883D08"/>
    <w:rsid w:val="008845BF"/>
    <w:rsid w:val="0088495B"/>
    <w:rsid w:val="008853AD"/>
    <w:rsid w:val="00886F18"/>
    <w:rsid w:val="00893860"/>
    <w:rsid w:val="00894406"/>
    <w:rsid w:val="008948E4"/>
    <w:rsid w:val="008954FD"/>
    <w:rsid w:val="00895EE2"/>
    <w:rsid w:val="00896BEA"/>
    <w:rsid w:val="00896E83"/>
    <w:rsid w:val="00897A47"/>
    <w:rsid w:val="008A1C13"/>
    <w:rsid w:val="008A2060"/>
    <w:rsid w:val="008A2566"/>
    <w:rsid w:val="008A6B15"/>
    <w:rsid w:val="008B0354"/>
    <w:rsid w:val="008B0DA2"/>
    <w:rsid w:val="008B0EBF"/>
    <w:rsid w:val="008B6286"/>
    <w:rsid w:val="008C049C"/>
    <w:rsid w:val="008C0D94"/>
    <w:rsid w:val="008C16A6"/>
    <w:rsid w:val="008C16B3"/>
    <w:rsid w:val="008C7673"/>
    <w:rsid w:val="008D226A"/>
    <w:rsid w:val="008D2DD5"/>
    <w:rsid w:val="008D36AB"/>
    <w:rsid w:val="008D36B2"/>
    <w:rsid w:val="008D556F"/>
    <w:rsid w:val="008D580C"/>
    <w:rsid w:val="008D5BA5"/>
    <w:rsid w:val="008D62CF"/>
    <w:rsid w:val="008D63C9"/>
    <w:rsid w:val="008D7301"/>
    <w:rsid w:val="008E27CE"/>
    <w:rsid w:val="008E36BB"/>
    <w:rsid w:val="008E66A4"/>
    <w:rsid w:val="008E6A0F"/>
    <w:rsid w:val="008E7477"/>
    <w:rsid w:val="008F168C"/>
    <w:rsid w:val="008F390A"/>
    <w:rsid w:val="008F4398"/>
    <w:rsid w:val="008F449C"/>
    <w:rsid w:val="008F4CDE"/>
    <w:rsid w:val="008F60F9"/>
    <w:rsid w:val="008F77E5"/>
    <w:rsid w:val="00900116"/>
    <w:rsid w:val="00900BC2"/>
    <w:rsid w:val="0090259D"/>
    <w:rsid w:val="0090348B"/>
    <w:rsid w:val="00905423"/>
    <w:rsid w:val="009057B1"/>
    <w:rsid w:val="00905B15"/>
    <w:rsid w:val="00907712"/>
    <w:rsid w:val="00907D47"/>
    <w:rsid w:val="00907FED"/>
    <w:rsid w:val="00910777"/>
    <w:rsid w:val="00912836"/>
    <w:rsid w:val="00912FE6"/>
    <w:rsid w:val="0091304F"/>
    <w:rsid w:val="00914D74"/>
    <w:rsid w:val="009206AA"/>
    <w:rsid w:val="00920B75"/>
    <w:rsid w:val="00921259"/>
    <w:rsid w:val="0092235E"/>
    <w:rsid w:val="009235AC"/>
    <w:rsid w:val="009235AF"/>
    <w:rsid w:val="00923B41"/>
    <w:rsid w:val="009240BA"/>
    <w:rsid w:val="009253B5"/>
    <w:rsid w:val="009265B4"/>
    <w:rsid w:val="00931B9C"/>
    <w:rsid w:val="009323FF"/>
    <w:rsid w:val="00932F20"/>
    <w:rsid w:val="00933E45"/>
    <w:rsid w:val="00935A15"/>
    <w:rsid w:val="0093618D"/>
    <w:rsid w:val="00937BC2"/>
    <w:rsid w:val="00940855"/>
    <w:rsid w:val="00940B5F"/>
    <w:rsid w:val="00940D02"/>
    <w:rsid w:val="0094114C"/>
    <w:rsid w:val="009439CD"/>
    <w:rsid w:val="00945108"/>
    <w:rsid w:val="00945D36"/>
    <w:rsid w:val="009466AB"/>
    <w:rsid w:val="00950199"/>
    <w:rsid w:val="00950303"/>
    <w:rsid w:val="00953F1B"/>
    <w:rsid w:val="00953F28"/>
    <w:rsid w:val="00954A39"/>
    <w:rsid w:val="00954D7C"/>
    <w:rsid w:val="00955C67"/>
    <w:rsid w:val="00956D94"/>
    <w:rsid w:val="00956F9D"/>
    <w:rsid w:val="009606B6"/>
    <w:rsid w:val="00961347"/>
    <w:rsid w:val="00961386"/>
    <w:rsid w:val="00965335"/>
    <w:rsid w:val="00965857"/>
    <w:rsid w:val="00965CF3"/>
    <w:rsid w:val="00965E08"/>
    <w:rsid w:val="00965F25"/>
    <w:rsid w:val="00970842"/>
    <w:rsid w:val="009712D9"/>
    <w:rsid w:val="00971427"/>
    <w:rsid w:val="00972BFB"/>
    <w:rsid w:val="009740BB"/>
    <w:rsid w:val="00974653"/>
    <w:rsid w:val="00975AB4"/>
    <w:rsid w:val="00977749"/>
    <w:rsid w:val="009778E5"/>
    <w:rsid w:val="00977C24"/>
    <w:rsid w:val="00980396"/>
    <w:rsid w:val="00981909"/>
    <w:rsid w:val="00982396"/>
    <w:rsid w:val="00985C42"/>
    <w:rsid w:val="009865AC"/>
    <w:rsid w:val="00986B0D"/>
    <w:rsid w:val="0099059F"/>
    <w:rsid w:val="00991399"/>
    <w:rsid w:val="00995094"/>
    <w:rsid w:val="009A1475"/>
    <w:rsid w:val="009A29D6"/>
    <w:rsid w:val="009A331C"/>
    <w:rsid w:val="009A5533"/>
    <w:rsid w:val="009A5F92"/>
    <w:rsid w:val="009B0272"/>
    <w:rsid w:val="009B050A"/>
    <w:rsid w:val="009B1281"/>
    <w:rsid w:val="009B30EC"/>
    <w:rsid w:val="009B40F4"/>
    <w:rsid w:val="009B48BA"/>
    <w:rsid w:val="009B54E4"/>
    <w:rsid w:val="009B5722"/>
    <w:rsid w:val="009B585E"/>
    <w:rsid w:val="009B6AB5"/>
    <w:rsid w:val="009C04B3"/>
    <w:rsid w:val="009C09FA"/>
    <w:rsid w:val="009C0AE7"/>
    <w:rsid w:val="009C1D87"/>
    <w:rsid w:val="009C2418"/>
    <w:rsid w:val="009C2DF4"/>
    <w:rsid w:val="009C3F3E"/>
    <w:rsid w:val="009C3F54"/>
    <w:rsid w:val="009C502C"/>
    <w:rsid w:val="009C5083"/>
    <w:rsid w:val="009C5FCF"/>
    <w:rsid w:val="009C63EA"/>
    <w:rsid w:val="009C6E0C"/>
    <w:rsid w:val="009C739D"/>
    <w:rsid w:val="009D1E08"/>
    <w:rsid w:val="009D2EB8"/>
    <w:rsid w:val="009D33F5"/>
    <w:rsid w:val="009D688A"/>
    <w:rsid w:val="009D7FEA"/>
    <w:rsid w:val="009E165D"/>
    <w:rsid w:val="009E1801"/>
    <w:rsid w:val="009E1E40"/>
    <w:rsid w:val="009E1E9C"/>
    <w:rsid w:val="009E323D"/>
    <w:rsid w:val="009E37D7"/>
    <w:rsid w:val="009E5CAA"/>
    <w:rsid w:val="009E7F2B"/>
    <w:rsid w:val="009F2166"/>
    <w:rsid w:val="009F2B27"/>
    <w:rsid w:val="009F3365"/>
    <w:rsid w:val="009F3632"/>
    <w:rsid w:val="009F3D35"/>
    <w:rsid w:val="009F41B6"/>
    <w:rsid w:val="009F4350"/>
    <w:rsid w:val="009F4CEC"/>
    <w:rsid w:val="009F57AB"/>
    <w:rsid w:val="009F680B"/>
    <w:rsid w:val="009F685B"/>
    <w:rsid w:val="009F7029"/>
    <w:rsid w:val="00A00289"/>
    <w:rsid w:val="00A02D04"/>
    <w:rsid w:val="00A03605"/>
    <w:rsid w:val="00A04951"/>
    <w:rsid w:val="00A04B53"/>
    <w:rsid w:val="00A05719"/>
    <w:rsid w:val="00A05DF9"/>
    <w:rsid w:val="00A05EAB"/>
    <w:rsid w:val="00A07183"/>
    <w:rsid w:val="00A07270"/>
    <w:rsid w:val="00A072B7"/>
    <w:rsid w:val="00A07C31"/>
    <w:rsid w:val="00A114FA"/>
    <w:rsid w:val="00A118A5"/>
    <w:rsid w:val="00A11DA7"/>
    <w:rsid w:val="00A13485"/>
    <w:rsid w:val="00A13550"/>
    <w:rsid w:val="00A15F8D"/>
    <w:rsid w:val="00A166C8"/>
    <w:rsid w:val="00A1709E"/>
    <w:rsid w:val="00A175E6"/>
    <w:rsid w:val="00A1767B"/>
    <w:rsid w:val="00A206F2"/>
    <w:rsid w:val="00A21449"/>
    <w:rsid w:val="00A21C98"/>
    <w:rsid w:val="00A23304"/>
    <w:rsid w:val="00A237C2"/>
    <w:rsid w:val="00A23EF9"/>
    <w:rsid w:val="00A25DA9"/>
    <w:rsid w:val="00A277C9"/>
    <w:rsid w:val="00A27B93"/>
    <w:rsid w:val="00A3009D"/>
    <w:rsid w:val="00A3121A"/>
    <w:rsid w:val="00A31F6D"/>
    <w:rsid w:val="00A321F0"/>
    <w:rsid w:val="00A337E2"/>
    <w:rsid w:val="00A350D0"/>
    <w:rsid w:val="00A35C0A"/>
    <w:rsid w:val="00A3611C"/>
    <w:rsid w:val="00A36A8A"/>
    <w:rsid w:val="00A400FF"/>
    <w:rsid w:val="00A40213"/>
    <w:rsid w:val="00A4021C"/>
    <w:rsid w:val="00A41B14"/>
    <w:rsid w:val="00A431BD"/>
    <w:rsid w:val="00A43A1E"/>
    <w:rsid w:val="00A44D7A"/>
    <w:rsid w:val="00A450C6"/>
    <w:rsid w:val="00A456B3"/>
    <w:rsid w:val="00A45724"/>
    <w:rsid w:val="00A46F5F"/>
    <w:rsid w:val="00A506ED"/>
    <w:rsid w:val="00A53E27"/>
    <w:rsid w:val="00A5498C"/>
    <w:rsid w:val="00A5530E"/>
    <w:rsid w:val="00A560A7"/>
    <w:rsid w:val="00A57046"/>
    <w:rsid w:val="00A613E0"/>
    <w:rsid w:val="00A629D2"/>
    <w:rsid w:val="00A62CB2"/>
    <w:rsid w:val="00A63527"/>
    <w:rsid w:val="00A63553"/>
    <w:rsid w:val="00A64210"/>
    <w:rsid w:val="00A6439C"/>
    <w:rsid w:val="00A64B18"/>
    <w:rsid w:val="00A656AB"/>
    <w:rsid w:val="00A6741B"/>
    <w:rsid w:val="00A67972"/>
    <w:rsid w:val="00A705EC"/>
    <w:rsid w:val="00A70BEF"/>
    <w:rsid w:val="00A70E05"/>
    <w:rsid w:val="00A72EA8"/>
    <w:rsid w:val="00A746F9"/>
    <w:rsid w:val="00A74E4B"/>
    <w:rsid w:val="00A75274"/>
    <w:rsid w:val="00A759B1"/>
    <w:rsid w:val="00A76A64"/>
    <w:rsid w:val="00A7768E"/>
    <w:rsid w:val="00A80921"/>
    <w:rsid w:val="00A80FB6"/>
    <w:rsid w:val="00A81705"/>
    <w:rsid w:val="00A8197F"/>
    <w:rsid w:val="00A8259A"/>
    <w:rsid w:val="00A84850"/>
    <w:rsid w:val="00A916BC"/>
    <w:rsid w:val="00A921EF"/>
    <w:rsid w:val="00A92686"/>
    <w:rsid w:val="00A94090"/>
    <w:rsid w:val="00A94CDC"/>
    <w:rsid w:val="00A94D52"/>
    <w:rsid w:val="00A95E62"/>
    <w:rsid w:val="00A967D1"/>
    <w:rsid w:val="00A96939"/>
    <w:rsid w:val="00A97400"/>
    <w:rsid w:val="00A9766F"/>
    <w:rsid w:val="00AA25ED"/>
    <w:rsid w:val="00AA2C5A"/>
    <w:rsid w:val="00AA42D8"/>
    <w:rsid w:val="00AA6388"/>
    <w:rsid w:val="00AB131A"/>
    <w:rsid w:val="00AB174B"/>
    <w:rsid w:val="00AB23A9"/>
    <w:rsid w:val="00AB28FE"/>
    <w:rsid w:val="00AB5CE6"/>
    <w:rsid w:val="00AB7BA8"/>
    <w:rsid w:val="00AB7D40"/>
    <w:rsid w:val="00AB7FB0"/>
    <w:rsid w:val="00AC14D8"/>
    <w:rsid w:val="00AC376C"/>
    <w:rsid w:val="00AC4206"/>
    <w:rsid w:val="00AC49DF"/>
    <w:rsid w:val="00AC742D"/>
    <w:rsid w:val="00AD0983"/>
    <w:rsid w:val="00AD211B"/>
    <w:rsid w:val="00AD218B"/>
    <w:rsid w:val="00AD2358"/>
    <w:rsid w:val="00AD272C"/>
    <w:rsid w:val="00AD3362"/>
    <w:rsid w:val="00AD46B5"/>
    <w:rsid w:val="00AD51C0"/>
    <w:rsid w:val="00AD5EEF"/>
    <w:rsid w:val="00AD68DB"/>
    <w:rsid w:val="00AD6D96"/>
    <w:rsid w:val="00AE00AB"/>
    <w:rsid w:val="00AE117D"/>
    <w:rsid w:val="00AE169D"/>
    <w:rsid w:val="00AE1A7F"/>
    <w:rsid w:val="00AE1D47"/>
    <w:rsid w:val="00AE1F5E"/>
    <w:rsid w:val="00AE2224"/>
    <w:rsid w:val="00AE232D"/>
    <w:rsid w:val="00AE2CAB"/>
    <w:rsid w:val="00AE3134"/>
    <w:rsid w:val="00AE3AC9"/>
    <w:rsid w:val="00AE3BAD"/>
    <w:rsid w:val="00AE3F92"/>
    <w:rsid w:val="00AE6838"/>
    <w:rsid w:val="00AE691D"/>
    <w:rsid w:val="00AE75DE"/>
    <w:rsid w:val="00AF2D58"/>
    <w:rsid w:val="00AF4ED1"/>
    <w:rsid w:val="00AF591A"/>
    <w:rsid w:val="00AF6486"/>
    <w:rsid w:val="00B01422"/>
    <w:rsid w:val="00B01C82"/>
    <w:rsid w:val="00B02D07"/>
    <w:rsid w:val="00B03158"/>
    <w:rsid w:val="00B0362D"/>
    <w:rsid w:val="00B03F9E"/>
    <w:rsid w:val="00B04397"/>
    <w:rsid w:val="00B04D25"/>
    <w:rsid w:val="00B04D2B"/>
    <w:rsid w:val="00B05EDF"/>
    <w:rsid w:val="00B06698"/>
    <w:rsid w:val="00B109B1"/>
    <w:rsid w:val="00B11265"/>
    <w:rsid w:val="00B11A4A"/>
    <w:rsid w:val="00B126A7"/>
    <w:rsid w:val="00B135B1"/>
    <w:rsid w:val="00B15BC6"/>
    <w:rsid w:val="00B16428"/>
    <w:rsid w:val="00B16DAF"/>
    <w:rsid w:val="00B202B6"/>
    <w:rsid w:val="00B2062B"/>
    <w:rsid w:val="00B20A68"/>
    <w:rsid w:val="00B20E7A"/>
    <w:rsid w:val="00B20F2D"/>
    <w:rsid w:val="00B215EC"/>
    <w:rsid w:val="00B219B6"/>
    <w:rsid w:val="00B21FF9"/>
    <w:rsid w:val="00B24D4A"/>
    <w:rsid w:val="00B259D2"/>
    <w:rsid w:val="00B3009F"/>
    <w:rsid w:val="00B3076B"/>
    <w:rsid w:val="00B31FEB"/>
    <w:rsid w:val="00B3220F"/>
    <w:rsid w:val="00B32788"/>
    <w:rsid w:val="00B33993"/>
    <w:rsid w:val="00B34A1D"/>
    <w:rsid w:val="00B35DAB"/>
    <w:rsid w:val="00B37073"/>
    <w:rsid w:val="00B40225"/>
    <w:rsid w:val="00B406B2"/>
    <w:rsid w:val="00B43403"/>
    <w:rsid w:val="00B446F2"/>
    <w:rsid w:val="00B45EE2"/>
    <w:rsid w:val="00B47BF6"/>
    <w:rsid w:val="00B540BF"/>
    <w:rsid w:val="00B56A71"/>
    <w:rsid w:val="00B57068"/>
    <w:rsid w:val="00B57B10"/>
    <w:rsid w:val="00B60117"/>
    <w:rsid w:val="00B61748"/>
    <w:rsid w:val="00B624CA"/>
    <w:rsid w:val="00B62E51"/>
    <w:rsid w:val="00B63369"/>
    <w:rsid w:val="00B638B7"/>
    <w:rsid w:val="00B6410B"/>
    <w:rsid w:val="00B64893"/>
    <w:rsid w:val="00B64CE0"/>
    <w:rsid w:val="00B6630D"/>
    <w:rsid w:val="00B66F53"/>
    <w:rsid w:val="00B70F5F"/>
    <w:rsid w:val="00B7165A"/>
    <w:rsid w:val="00B72C6A"/>
    <w:rsid w:val="00B73180"/>
    <w:rsid w:val="00B73865"/>
    <w:rsid w:val="00B75937"/>
    <w:rsid w:val="00B76003"/>
    <w:rsid w:val="00B762B1"/>
    <w:rsid w:val="00B80CFF"/>
    <w:rsid w:val="00B81E83"/>
    <w:rsid w:val="00B8522D"/>
    <w:rsid w:val="00B85D45"/>
    <w:rsid w:val="00B90448"/>
    <w:rsid w:val="00B92CEC"/>
    <w:rsid w:val="00B93056"/>
    <w:rsid w:val="00B930ED"/>
    <w:rsid w:val="00B942CF"/>
    <w:rsid w:val="00B9551B"/>
    <w:rsid w:val="00B9683C"/>
    <w:rsid w:val="00B973C7"/>
    <w:rsid w:val="00B97CA6"/>
    <w:rsid w:val="00BA0713"/>
    <w:rsid w:val="00BA1692"/>
    <w:rsid w:val="00BA2230"/>
    <w:rsid w:val="00BA36E5"/>
    <w:rsid w:val="00BA3ACC"/>
    <w:rsid w:val="00BA3D08"/>
    <w:rsid w:val="00BA4823"/>
    <w:rsid w:val="00BA4E8E"/>
    <w:rsid w:val="00BA5B85"/>
    <w:rsid w:val="00BA5C1B"/>
    <w:rsid w:val="00BA6F19"/>
    <w:rsid w:val="00BA7798"/>
    <w:rsid w:val="00BA7E76"/>
    <w:rsid w:val="00BB1368"/>
    <w:rsid w:val="00BB3476"/>
    <w:rsid w:val="00BB3E4E"/>
    <w:rsid w:val="00BB4B5A"/>
    <w:rsid w:val="00BB7192"/>
    <w:rsid w:val="00BC02AD"/>
    <w:rsid w:val="00BC0969"/>
    <w:rsid w:val="00BC14F5"/>
    <w:rsid w:val="00BC1A59"/>
    <w:rsid w:val="00BC34D5"/>
    <w:rsid w:val="00BC51CC"/>
    <w:rsid w:val="00BC5AF7"/>
    <w:rsid w:val="00BC5D8A"/>
    <w:rsid w:val="00BC5EC7"/>
    <w:rsid w:val="00BC6175"/>
    <w:rsid w:val="00BC79A8"/>
    <w:rsid w:val="00BC7EE4"/>
    <w:rsid w:val="00BD0051"/>
    <w:rsid w:val="00BD0CB5"/>
    <w:rsid w:val="00BD4446"/>
    <w:rsid w:val="00BD4A6F"/>
    <w:rsid w:val="00BD5324"/>
    <w:rsid w:val="00BD5F28"/>
    <w:rsid w:val="00BD6EC6"/>
    <w:rsid w:val="00BD792E"/>
    <w:rsid w:val="00BE0C0B"/>
    <w:rsid w:val="00BE0D50"/>
    <w:rsid w:val="00BE17B6"/>
    <w:rsid w:val="00BE4F98"/>
    <w:rsid w:val="00BE6218"/>
    <w:rsid w:val="00BE62CB"/>
    <w:rsid w:val="00BE6797"/>
    <w:rsid w:val="00BE67B8"/>
    <w:rsid w:val="00BF1D15"/>
    <w:rsid w:val="00BF20B4"/>
    <w:rsid w:val="00BF27EB"/>
    <w:rsid w:val="00BF2F62"/>
    <w:rsid w:val="00BF4D5D"/>
    <w:rsid w:val="00BF54F1"/>
    <w:rsid w:val="00BF6560"/>
    <w:rsid w:val="00C01671"/>
    <w:rsid w:val="00C02E77"/>
    <w:rsid w:val="00C04F97"/>
    <w:rsid w:val="00C052DF"/>
    <w:rsid w:val="00C0547E"/>
    <w:rsid w:val="00C06343"/>
    <w:rsid w:val="00C07028"/>
    <w:rsid w:val="00C07096"/>
    <w:rsid w:val="00C100DD"/>
    <w:rsid w:val="00C10D43"/>
    <w:rsid w:val="00C122A8"/>
    <w:rsid w:val="00C15491"/>
    <w:rsid w:val="00C20379"/>
    <w:rsid w:val="00C22968"/>
    <w:rsid w:val="00C234FF"/>
    <w:rsid w:val="00C23AFF"/>
    <w:rsid w:val="00C23E42"/>
    <w:rsid w:val="00C276A6"/>
    <w:rsid w:val="00C276C0"/>
    <w:rsid w:val="00C33A56"/>
    <w:rsid w:val="00C340BC"/>
    <w:rsid w:val="00C34191"/>
    <w:rsid w:val="00C35A31"/>
    <w:rsid w:val="00C35F04"/>
    <w:rsid w:val="00C35FD4"/>
    <w:rsid w:val="00C35FEB"/>
    <w:rsid w:val="00C36003"/>
    <w:rsid w:val="00C3747D"/>
    <w:rsid w:val="00C40A16"/>
    <w:rsid w:val="00C428F7"/>
    <w:rsid w:val="00C42B99"/>
    <w:rsid w:val="00C46062"/>
    <w:rsid w:val="00C47AAB"/>
    <w:rsid w:val="00C50C32"/>
    <w:rsid w:val="00C5182A"/>
    <w:rsid w:val="00C5355F"/>
    <w:rsid w:val="00C53858"/>
    <w:rsid w:val="00C53C15"/>
    <w:rsid w:val="00C53D70"/>
    <w:rsid w:val="00C53DF8"/>
    <w:rsid w:val="00C53F91"/>
    <w:rsid w:val="00C54FC2"/>
    <w:rsid w:val="00C571C3"/>
    <w:rsid w:val="00C6048F"/>
    <w:rsid w:val="00C615F2"/>
    <w:rsid w:val="00C61946"/>
    <w:rsid w:val="00C623F6"/>
    <w:rsid w:val="00C62790"/>
    <w:rsid w:val="00C6412F"/>
    <w:rsid w:val="00C64B87"/>
    <w:rsid w:val="00C6524B"/>
    <w:rsid w:val="00C67097"/>
    <w:rsid w:val="00C70BBD"/>
    <w:rsid w:val="00C71CBE"/>
    <w:rsid w:val="00C71F23"/>
    <w:rsid w:val="00C7232C"/>
    <w:rsid w:val="00C72D1C"/>
    <w:rsid w:val="00C75727"/>
    <w:rsid w:val="00C767A8"/>
    <w:rsid w:val="00C76830"/>
    <w:rsid w:val="00C77AA6"/>
    <w:rsid w:val="00C77D89"/>
    <w:rsid w:val="00C80E41"/>
    <w:rsid w:val="00C80FB4"/>
    <w:rsid w:val="00C81E8A"/>
    <w:rsid w:val="00C82D5F"/>
    <w:rsid w:val="00C83A29"/>
    <w:rsid w:val="00C83AD0"/>
    <w:rsid w:val="00C84FEC"/>
    <w:rsid w:val="00C86A65"/>
    <w:rsid w:val="00C9093D"/>
    <w:rsid w:val="00C92900"/>
    <w:rsid w:val="00C9315A"/>
    <w:rsid w:val="00C934DD"/>
    <w:rsid w:val="00C93780"/>
    <w:rsid w:val="00C94C02"/>
    <w:rsid w:val="00C96C0B"/>
    <w:rsid w:val="00CA06B9"/>
    <w:rsid w:val="00CA084E"/>
    <w:rsid w:val="00CA2343"/>
    <w:rsid w:val="00CA78EC"/>
    <w:rsid w:val="00CA79F6"/>
    <w:rsid w:val="00CB2F3B"/>
    <w:rsid w:val="00CB3AE8"/>
    <w:rsid w:val="00CB4262"/>
    <w:rsid w:val="00CB52B4"/>
    <w:rsid w:val="00CB5576"/>
    <w:rsid w:val="00CB5C93"/>
    <w:rsid w:val="00CB60F6"/>
    <w:rsid w:val="00CB6B9F"/>
    <w:rsid w:val="00CB6F7D"/>
    <w:rsid w:val="00CB7DA5"/>
    <w:rsid w:val="00CC0946"/>
    <w:rsid w:val="00CC39E8"/>
    <w:rsid w:val="00CC4F2A"/>
    <w:rsid w:val="00CC5B58"/>
    <w:rsid w:val="00CC5F6E"/>
    <w:rsid w:val="00CC696F"/>
    <w:rsid w:val="00CC7C1F"/>
    <w:rsid w:val="00CD3788"/>
    <w:rsid w:val="00CD3D6D"/>
    <w:rsid w:val="00CD7B24"/>
    <w:rsid w:val="00CE0D04"/>
    <w:rsid w:val="00CE1C2D"/>
    <w:rsid w:val="00CE1F91"/>
    <w:rsid w:val="00CE32B9"/>
    <w:rsid w:val="00CE37FB"/>
    <w:rsid w:val="00CE4BB7"/>
    <w:rsid w:val="00CE4D04"/>
    <w:rsid w:val="00CE5633"/>
    <w:rsid w:val="00CE6129"/>
    <w:rsid w:val="00CF1024"/>
    <w:rsid w:val="00CF5799"/>
    <w:rsid w:val="00CF6024"/>
    <w:rsid w:val="00D00214"/>
    <w:rsid w:val="00D0180D"/>
    <w:rsid w:val="00D03C62"/>
    <w:rsid w:val="00D04022"/>
    <w:rsid w:val="00D05375"/>
    <w:rsid w:val="00D0556D"/>
    <w:rsid w:val="00D0721D"/>
    <w:rsid w:val="00D0766D"/>
    <w:rsid w:val="00D109D8"/>
    <w:rsid w:val="00D113F3"/>
    <w:rsid w:val="00D124D6"/>
    <w:rsid w:val="00D12815"/>
    <w:rsid w:val="00D131A3"/>
    <w:rsid w:val="00D1377F"/>
    <w:rsid w:val="00D14309"/>
    <w:rsid w:val="00D148C7"/>
    <w:rsid w:val="00D151A4"/>
    <w:rsid w:val="00D17C92"/>
    <w:rsid w:val="00D222D0"/>
    <w:rsid w:val="00D22B21"/>
    <w:rsid w:val="00D250F4"/>
    <w:rsid w:val="00D254DC"/>
    <w:rsid w:val="00D26359"/>
    <w:rsid w:val="00D2658E"/>
    <w:rsid w:val="00D273BF"/>
    <w:rsid w:val="00D3188F"/>
    <w:rsid w:val="00D31E13"/>
    <w:rsid w:val="00D33AEB"/>
    <w:rsid w:val="00D3514A"/>
    <w:rsid w:val="00D352A4"/>
    <w:rsid w:val="00D35417"/>
    <w:rsid w:val="00D36D5A"/>
    <w:rsid w:val="00D375EE"/>
    <w:rsid w:val="00D40DBA"/>
    <w:rsid w:val="00D40DDF"/>
    <w:rsid w:val="00D4113B"/>
    <w:rsid w:val="00D433DB"/>
    <w:rsid w:val="00D43C0F"/>
    <w:rsid w:val="00D44C80"/>
    <w:rsid w:val="00D44E83"/>
    <w:rsid w:val="00D46C38"/>
    <w:rsid w:val="00D50D3E"/>
    <w:rsid w:val="00D50EA1"/>
    <w:rsid w:val="00D51BC7"/>
    <w:rsid w:val="00D53AC3"/>
    <w:rsid w:val="00D56749"/>
    <w:rsid w:val="00D56D22"/>
    <w:rsid w:val="00D572CF"/>
    <w:rsid w:val="00D61615"/>
    <w:rsid w:val="00D62525"/>
    <w:rsid w:val="00D62B59"/>
    <w:rsid w:val="00D62DE6"/>
    <w:rsid w:val="00D63621"/>
    <w:rsid w:val="00D65448"/>
    <w:rsid w:val="00D657FC"/>
    <w:rsid w:val="00D67234"/>
    <w:rsid w:val="00D70492"/>
    <w:rsid w:val="00D724A8"/>
    <w:rsid w:val="00D73355"/>
    <w:rsid w:val="00D75B44"/>
    <w:rsid w:val="00D768D5"/>
    <w:rsid w:val="00D8041A"/>
    <w:rsid w:val="00D81182"/>
    <w:rsid w:val="00D81936"/>
    <w:rsid w:val="00D819F6"/>
    <w:rsid w:val="00D826EE"/>
    <w:rsid w:val="00D83CE4"/>
    <w:rsid w:val="00D8525D"/>
    <w:rsid w:val="00D85A5D"/>
    <w:rsid w:val="00D865B6"/>
    <w:rsid w:val="00D879F1"/>
    <w:rsid w:val="00D90471"/>
    <w:rsid w:val="00D90BFE"/>
    <w:rsid w:val="00D91DF7"/>
    <w:rsid w:val="00D92947"/>
    <w:rsid w:val="00D931EF"/>
    <w:rsid w:val="00D94C1D"/>
    <w:rsid w:val="00D9566F"/>
    <w:rsid w:val="00DA0320"/>
    <w:rsid w:val="00DA0D06"/>
    <w:rsid w:val="00DA0E35"/>
    <w:rsid w:val="00DA2635"/>
    <w:rsid w:val="00DA535F"/>
    <w:rsid w:val="00DA67CD"/>
    <w:rsid w:val="00DA6B3F"/>
    <w:rsid w:val="00DA7737"/>
    <w:rsid w:val="00DA7968"/>
    <w:rsid w:val="00DB03D3"/>
    <w:rsid w:val="00DB069A"/>
    <w:rsid w:val="00DB1740"/>
    <w:rsid w:val="00DB1CB5"/>
    <w:rsid w:val="00DB2A15"/>
    <w:rsid w:val="00DB2E09"/>
    <w:rsid w:val="00DB2F34"/>
    <w:rsid w:val="00DB5EB1"/>
    <w:rsid w:val="00DB6E92"/>
    <w:rsid w:val="00DB77AA"/>
    <w:rsid w:val="00DB7B23"/>
    <w:rsid w:val="00DC0A48"/>
    <w:rsid w:val="00DC0F09"/>
    <w:rsid w:val="00DC129F"/>
    <w:rsid w:val="00DC1B8D"/>
    <w:rsid w:val="00DC20AB"/>
    <w:rsid w:val="00DC2C41"/>
    <w:rsid w:val="00DC2D6F"/>
    <w:rsid w:val="00DC33DC"/>
    <w:rsid w:val="00DC3A2E"/>
    <w:rsid w:val="00DC5F64"/>
    <w:rsid w:val="00DC6529"/>
    <w:rsid w:val="00DD0E0B"/>
    <w:rsid w:val="00DD159B"/>
    <w:rsid w:val="00DD47AC"/>
    <w:rsid w:val="00DD5076"/>
    <w:rsid w:val="00DD5C65"/>
    <w:rsid w:val="00DD75DB"/>
    <w:rsid w:val="00DE03CC"/>
    <w:rsid w:val="00DE3292"/>
    <w:rsid w:val="00DE376F"/>
    <w:rsid w:val="00DE4AC4"/>
    <w:rsid w:val="00DE5DBF"/>
    <w:rsid w:val="00DE7A66"/>
    <w:rsid w:val="00DE7ADE"/>
    <w:rsid w:val="00DF3708"/>
    <w:rsid w:val="00DF5BF9"/>
    <w:rsid w:val="00DF6DAA"/>
    <w:rsid w:val="00E0056A"/>
    <w:rsid w:val="00E00A27"/>
    <w:rsid w:val="00E011C9"/>
    <w:rsid w:val="00E014C4"/>
    <w:rsid w:val="00E02247"/>
    <w:rsid w:val="00E03B20"/>
    <w:rsid w:val="00E040F5"/>
    <w:rsid w:val="00E043B3"/>
    <w:rsid w:val="00E047FB"/>
    <w:rsid w:val="00E05A71"/>
    <w:rsid w:val="00E06137"/>
    <w:rsid w:val="00E0782C"/>
    <w:rsid w:val="00E10409"/>
    <w:rsid w:val="00E12012"/>
    <w:rsid w:val="00E122C3"/>
    <w:rsid w:val="00E126FC"/>
    <w:rsid w:val="00E13B61"/>
    <w:rsid w:val="00E1621C"/>
    <w:rsid w:val="00E1633B"/>
    <w:rsid w:val="00E16987"/>
    <w:rsid w:val="00E179E4"/>
    <w:rsid w:val="00E2051D"/>
    <w:rsid w:val="00E233F9"/>
    <w:rsid w:val="00E237DD"/>
    <w:rsid w:val="00E24306"/>
    <w:rsid w:val="00E24628"/>
    <w:rsid w:val="00E272E4"/>
    <w:rsid w:val="00E3378A"/>
    <w:rsid w:val="00E33B3F"/>
    <w:rsid w:val="00E34EB8"/>
    <w:rsid w:val="00E351C3"/>
    <w:rsid w:val="00E36F85"/>
    <w:rsid w:val="00E3791A"/>
    <w:rsid w:val="00E37BE8"/>
    <w:rsid w:val="00E37DAF"/>
    <w:rsid w:val="00E42975"/>
    <w:rsid w:val="00E432AB"/>
    <w:rsid w:val="00E436CB"/>
    <w:rsid w:val="00E44075"/>
    <w:rsid w:val="00E442C4"/>
    <w:rsid w:val="00E5131B"/>
    <w:rsid w:val="00E53985"/>
    <w:rsid w:val="00E546A5"/>
    <w:rsid w:val="00E55AAE"/>
    <w:rsid w:val="00E55DE8"/>
    <w:rsid w:val="00E56361"/>
    <w:rsid w:val="00E61CBD"/>
    <w:rsid w:val="00E62FC0"/>
    <w:rsid w:val="00E63B5B"/>
    <w:rsid w:val="00E63BAD"/>
    <w:rsid w:val="00E63F87"/>
    <w:rsid w:val="00E643DE"/>
    <w:rsid w:val="00E67E5A"/>
    <w:rsid w:val="00E70F0B"/>
    <w:rsid w:val="00E7164E"/>
    <w:rsid w:val="00E7262D"/>
    <w:rsid w:val="00E727C0"/>
    <w:rsid w:val="00E73A6A"/>
    <w:rsid w:val="00E753F1"/>
    <w:rsid w:val="00E7662A"/>
    <w:rsid w:val="00E80D42"/>
    <w:rsid w:val="00E80E90"/>
    <w:rsid w:val="00E81875"/>
    <w:rsid w:val="00E8210A"/>
    <w:rsid w:val="00E83342"/>
    <w:rsid w:val="00E83D64"/>
    <w:rsid w:val="00E861C4"/>
    <w:rsid w:val="00E903C0"/>
    <w:rsid w:val="00E918BA"/>
    <w:rsid w:val="00E9239B"/>
    <w:rsid w:val="00E963B3"/>
    <w:rsid w:val="00E9657F"/>
    <w:rsid w:val="00EA10E9"/>
    <w:rsid w:val="00EA1178"/>
    <w:rsid w:val="00EA1524"/>
    <w:rsid w:val="00EA199F"/>
    <w:rsid w:val="00EA1D28"/>
    <w:rsid w:val="00EA321D"/>
    <w:rsid w:val="00EA3D0E"/>
    <w:rsid w:val="00EA3D40"/>
    <w:rsid w:val="00EA5435"/>
    <w:rsid w:val="00EA5946"/>
    <w:rsid w:val="00EA5ED1"/>
    <w:rsid w:val="00EB1CBB"/>
    <w:rsid w:val="00EB22DA"/>
    <w:rsid w:val="00EB2ACD"/>
    <w:rsid w:val="00EB46F6"/>
    <w:rsid w:val="00EB7151"/>
    <w:rsid w:val="00EC04C6"/>
    <w:rsid w:val="00EC2806"/>
    <w:rsid w:val="00EC2AA5"/>
    <w:rsid w:val="00EC2DEA"/>
    <w:rsid w:val="00EC34FD"/>
    <w:rsid w:val="00EC7AF5"/>
    <w:rsid w:val="00ED1C65"/>
    <w:rsid w:val="00ED432E"/>
    <w:rsid w:val="00ED4D78"/>
    <w:rsid w:val="00ED6337"/>
    <w:rsid w:val="00ED6448"/>
    <w:rsid w:val="00ED6C19"/>
    <w:rsid w:val="00ED75F6"/>
    <w:rsid w:val="00EE3372"/>
    <w:rsid w:val="00EE3962"/>
    <w:rsid w:val="00EE53E0"/>
    <w:rsid w:val="00EE6397"/>
    <w:rsid w:val="00EE6619"/>
    <w:rsid w:val="00EE772F"/>
    <w:rsid w:val="00EF0C8E"/>
    <w:rsid w:val="00EF1067"/>
    <w:rsid w:val="00EF1774"/>
    <w:rsid w:val="00EF19A5"/>
    <w:rsid w:val="00EF19B5"/>
    <w:rsid w:val="00EF1F79"/>
    <w:rsid w:val="00EF515B"/>
    <w:rsid w:val="00EF51B0"/>
    <w:rsid w:val="00EF537C"/>
    <w:rsid w:val="00EF5B73"/>
    <w:rsid w:val="00EF664B"/>
    <w:rsid w:val="00EF6D44"/>
    <w:rsid w:val="00EF7192"/>
    <w:rsid w:val="00EF78FD"/>
    <w:rsid w:val="00F00B69"/>
    <w:rsid w:val="00F012BB"/>
    <w:rsid w:val="00F025CF"/>
    <w:rsid w:val="00F02940"/>
    <w:rsid w:val="00F03CBC"/>
    <w:rsid w:val="00F042F3"/>
    <w:rsid w:val="00F05530"/>
    <w:rsid w:val="00F06CB5"/>
    <w:rsid w:val="00F0770E"/>
    <w:rsid w:val="00F10A5A"/>
    <w:rsid w:val="00F11CCC"/>
    <w:rsid w:val="00F1473B"/>
    <w:rsid w:val="00F14A95"/>
    <w:rsid w:val="00F15339"/>
    <w:rsid w:val="00F162EA"/>
    <w:rsid w:val="00F2016E"/>
    <w:rsid w:val="00F20884"/>
    <w:rsid w:val="00F221EA"/>
    <w:rsid w:val="00F234D7"/>
    <w:rsid w:val="00F249EB"/>
    <w:rsid w:val="00F25148"/>
    <w:rsid w:val="00F26312"/>
    <w:rsid w:val="00F30E55"/>
    <w:rsid w:val="00F31E88"/>
    <w:rsid w:val="00F330CE"/>
    <w:rsid w:val="00F34664"/>
    <w:rsid w:val="00F346E7"/>
    <w:rsid w:val="00F4061C"/>
    <w:rsid w:val="00F40B48"/>
    <w:rsid w:val="00F41CFF"/>
    <w:rsid w:val="00F43C45"/>
    <w:rsid w:val="00F44449"/>
    <w:rsid w:val="00F450BE"/>
    <w:rsid w:val="00F454BB"/>
    <w:rsid w:val="00F45720"/>
    <w:rsid w:val="00F47C29"/>
    <w:rsid w:val="00F51CB6"/>
    <w:rsid w:val="00F55786"/>
    <w:rsid w:val="00F55B31"/>
    <w:rsid w:val="00F562EE"/>
    <w:rsid w:val="00F56C99"/>
    <w:rsid w:val="00F57259"/>
    <w:rsid w:val="00F5756B"/>
    <w:rsid w:val="00F57CE8"/>
    <w:rsid w:val="00F60671"/>
    <w:rsid w:val="00F61BBC"/>
    <w:rsid w:val="00F62AEE"/>
    <w:rsid w:val="00F62D88"/>
    <w:rsid w:val="00F636CB"/>
    <w:rsid w:val="00F63780"/>
    <w:rsid w:val="00F66445"/>
    <w:rsid w:val="00F6661E"/>
    <w:rsid w:val="00F66A8B"/>
    <w:rsid w:val="00F7127A"/>
    <w:rsid w:val="00F71432"/>
    <w:rsid w:val="00F71F37"/>
    <w:rsid w:val="00F71F42"/>
    <w:rsid w:val="00F71F99"/>
    <w:rsid w:val="00F72B0D"/>
    <w:rsid w:val="00F73232"/>
    <w:rsid w:val="00F7385C"/>
    <w:rsid w:val="00F74054"/>
    <w:rsid w:val="00F74C6E"/>
    <w:rsid w:val="00F76138"/>
    <w:rsid w:val="00F77ADC"/>
    <w:rsid w:val="00F81508"/>
    <w:rsid w:val="00F815C8"/>
    <w:rsid w:val="00F81B49"/>
    <w:rsid w:val="00F8227F"/>
    <w:rsid w:val="00F823D2"/>
    <w:rsid w:val="00F83ECD"/>
    <w:rsid w:val="00F901BA"/>
    <w:rsid w:val="00F9039B"/>
    <w:rsid w:val="00F9055B"/>
    <w:rsid w:val="00F91731"/>
    <w:rsid w:val="00F9255C"/>
    <w:rsid w:val="00FA0C3B"/>
    <w:rsid w:val="00FA2441"/>
    <w:rsid w:val="00FA4E82"/>
    <w:rsid w:val="00FA511E"/>
    <w:rsid w:val="00FA5F60"/>
    <w:rsid w:val="00FA636E"/>
    <w:rsid w:val="00FA6F1E"/>
    <w:rsid w:val="00FA7748"/>
    <w:rsid w:val="00FA7E1B"/>
    <w:rsid w:val="00FA7E60"/>
    <w:rsid w:val="00FB0116"/>
    <w:rsid w:val="00FB02B7"/>
    <w:rsid w:val="00FB29D8"/>
    <w:rsid w:val="00FB3451"/>
    <w:rsid w:val="00FB3D81"/>
    <w:rsid w:val="00FB4281"/>
    <w:rsid w:val="00FB4C1B"/>
    <w:rsid w:val="00FB522B"/>
    <w:rsid w:val="00FB6056"/>
    <w:rsid w:val="00FB6378"/>
    <w:rsid w:val="00FC032A"/>
    <w:rsid w:val="00FC1622"/>
    <w:rsid w:val="00FC1F02"/>
    <w:rsid w:val="00FC29CD"/>
    <w:rsid w:val="00FC461A"/>
    <w:rsid w:val="00FC6768"/>
    <w:rsid w:val="00FC75F9"/>
    <w:rsid w:val="00FD2699"/>
    <w:rsid w:val="00FD3557"/>
    <w:rsid w:val="00FD382C"/>
    <w:rsid w:val="00FD4CE5"/>
    <w:rsid w:val="00FD4EF0"/>
    <w:rsid w:val="00FD75EF"/>
    <w:rsid w:val="00FD7C50"/>
    <w:rsid w:val="00FE181C"/>
    <w:rsid w:val="00FE2A14"/>
    <w:rsid w:val="00FE35C1"/>
    <w:rsid w:val="00FE42CF"/>
    <w:rsid w:val="00FE5F20"/>
    <w:rsid w:val="00FE67D2"/>
    <w:rsid w:val="00FE6A5D"/>
    <w:rsid w:val="00FE6FE8"/>
    <w:rsid w:val="00FE78B9"/>
    <w:rsid w:val="00FF0916"/>
    <w:rsid w:val="00FF1C54"/>
    <w:rsid w:val="00FF322B"/>
    <w:rsid w:val="00FF3385"/>
    <w:rsid w:val="00FF4ED7"/>
    <w:rsid w:val="00FF57DA"/>
    <w:rsid w:val="00FF5CF1"/>
    <w:rsid w:val="00FF5D23"/>
    <w:rsid w:val="00FF6324"/>
    <w:rsid w:val="00FF6907"/>
    <w:rsid w:val="00FF73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E8685"/>
  <w15:docId w15:val="{16F3C5BC-6EE3-4FC3-BF76-91D189DDB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Default"/>
    <w:link w:val="Heading1Char"/>
    <w:uiPriority w:val="9"/>
    <w:qFormat/>
    <w:rsid w:val="0007600B"/>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F81508"/>
    <w:pPr>
      <w:keepNext/>
      <w:numPr>
        <w:ilvl w:val="1"/>
        <w:numId w:val="3"/>
      </w:numPr>
      <w:spacing w:before="240" w:after="60"/>
      <w:outlineLvl w:val="1"/>
    </w:pPr>
    <w:rPr>
      <w:rFonts w:asciiTheme="majorHAnsi" w:eastAsiaTheme="majorEastAsia" w:hAnsiTheme="majorHAnsi" w:cstheme="majorBidi"/>
      <w:b/>
      <w:bCs/>
      <w:iCs/>
      <w:sz w:val="28"/>
      <w:szCs w:val="28"/>
    </w:rPr>
  </w:style>
  <w:style w:type="paragraph" w:styleId="Heading3">
    <w:name w:val="heading 3"/>
    <w:basedOn w:val="Normal"/>
    <w:next w:val="Normal"/>
    <w:link w:val="Heading3Char"/>
    <w:autoRedefine/>
    <w:uiPriority w:val="9"/>
    <w:unhideWhenUsed/>
    <w:qFormat/>
    <w:rsid w:val="00283440"/>
    <w:pPr>
      <w:keepNext/>
      <w:keepLines/>
      <w:numPr>
        <w:ilvl w:val="2"/>
        <w:numId w:val="3"/>
      </w:numPr>
      <w:spacing w:before="40" w:line="259" w:lineRule="auto"/>
      <w:ind w:firstLine="90"/>
      <w:jc w:val="both"/>
      <w:outlineLvl w:val="2"/>
    </w:pPr>
    <w:rPr>
      <w:rFonts w:asciiTheme="majorHAnsi" w:eastAsia="Cambria" w:hAnsiTheme="majorHAnsi" w:cstheme="majorHAnsi"/>
      <w:b/>
      <w:bCs/>
      <w:sz w:val="28"/>
      <w:szCs w:val="28"/>
    </w:rPr>
  </w:style>
  <w:style w:type="paragraph" w:styleId="Heading4">
    <w:name w:val="heading 4"/>
    <w:basedOn w:val="Normal"/>
    <w:next w:val="Normal"/>
    <w:link w:val="Heading4Char"/>
    <w:uiPriority w:val="9"/>
    <w:unhideWhenUsed/>
    <w:qFormat/>
    <w:rsid w:val="001B3490"/>
    <w:pPr>
      <w:keepNext/>
      <w:numPr>
        <w:ilvl w:val="3"/>
        <w:numId w:val="3"/>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3"/>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qFormat/>
    <w:rsid w:val="001B3490"/>
    <w:pPr>
      <w:numPr>
        <w:ilvl w:val="5"/>
        <w:numId w:val="3"/>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3"/>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unhideWhenUsed/>
    <w:qFormat/>
    <w:rsid w:val="001B3490"/>
    <w:pPr>
      <w:numPr>
        <w:ilvl w:val="7"/>
        <w:numId w:val="3"/>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unhideWhenUsed/>
    <w:qFormat/>
    <w:rsid w:val="001B3490"/>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F81508"/>
    <w:rPr>
      <w:rFonts w:asciiTheme="majorHAnsi" w:eastAsiaTheme="majorEastAsia" w:hAnsiTheme="majorHAnsi" w:cstheme="majorBidi"/>
      <w:b/>
      <w:bCs/>
      <w:iCs/>
      <w:sz w:val="28"/>
      <w:szCs w:val="28"/>
    </w:rPr>
  </w:style>
  <w:style w:type="character" w:customStyle="1" w:styleId="Heading3Char">
    <w:name w:val="Heading 3 Char"/>
    <w:basedOn w:val="DefaultParagraphFont"/>
    <w:link w:val="Heading3"/>
    <w:uiPriority w:val="9"/>
    <w:rsid w:val="00283440"/>
    <w:rPr>
      <w:rFonts w:asciiTheme="majorHAnsi" w:eastAsia="Cambria" w:hAnsiTheme="majorHAnsi" w:cstheme="majorHAnsi"/>
      <w:b/>
      <w:bCs/>
      <w:sz w:val="28"/>
      <w:szCs w:val="28"/>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qFormat/>
    <w:rsid w:val="009F3365"/>
    <w:pPr>
      <w:keepLines/>
      <w:numPr>
        <w:numId w:val="0"/>
      </w:numPr>
      <w:spacing w:after="0" w:line="259" w:lineRule="auto"/>
      <w:outlineLvl w:val="9"/>
    </w:pPr>
    <w:rPr>
      <w:b w:val="0"/>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0021F3"/>
    <w:pPr>
      <w:tabs>
        <w:tab w:val="right" w:leader="dot" w:pos="9430"/>
      </w:tabs>
      <w:spacing w:after="100" w:line="276" w:lineRule="auto"/>
      <w:ind w:firstLine="540"/>
    </w:pPr>
    <w:rPr>
      <w:rFonts w:asciiTheme="minorHAnsi" w:eastAsiaTheme="minorEastAsia" w:hAnsiTheme="minorHAnsi" w:cstheme="minorBidi"/>
      <w:sz w:val="22"/>
      <w:szCs w:val="22"/>
      <w:lang w:val="en-GB" w:eastAsia="ja-JP"/>
    </w:rPr>
  </w:style>
  <w:style w:type="paragraph" w:styleId="TOC2">
    <w:name w:val="toc 2"/>
    <w:basedOn w:val="Normal"/>
    <w:next w:val="Normal"/>
    <w:autoRedefine/>
    <w:uiPriority w:val="39"/>
    <w:unhideWhenUsed/>
    <w:rsid w:val="00DC20AB"/>
    <w:pPr>
      <w:tabs>
        <w:tab w:val="left" w:pos="660"/>
        <w:tab w:val="right" w:leader="dot" w:pos="9050"/>
      </w:tabs>
      <w:spacing w:after="100" w:line="276" w:lineRule="auto"/>
      <w:ind w:left="1080" w:hanging="270"/>
    </w:pPr>
    <w:rPr>
      <w:rFonts w:asciiTheme="minorHAnsi" w:eastAsiaTheme="minorEastAsia" w:hAnsiTheme="minorHAnsi" w:cstheme="minorBidi"/>
      <w:sz w:val="22"/>
      <w:szCs w:val="22"/>
      <w:lang w:val="en-GB" w:eastAsia="ja-JP"/>
    </w:rPr>
  </w:style>
  <w:style w:type="paragraph" w:styleId="TOC3">
    <w:name w:val="toc 3"/>
    <w:basedOn w:val="Normal"/>
    <w:next w:val="Normal"/>
    <w:autoRedefine/>
    <w:uiPriority w:val="39"/>
    <w:unhideWhenUsed/>
    <w:rsid w:val="00FA2441"/>
    <w:pPr>
      <w:tabs>
        <w:tab w:val="left" w:pos="1320"/>
        <w:tab w:val="right" w:leader="dot" w:pos="9550"/>
      </w:tabs>
      <w:spacing w:after="100" w:line="276" w:lineRule="auto"/>
      <w:ind w:left="1800" w:hanging="630"/>
    </w:pPr>
    <w:rPr>
      <w:rFonts w:asciiTheme="minorHAnsi" w:eastAsiaTheme="minorEastAsia" w:hAnsiTheme="minorHAnsi" w:cstheme="minorBidi"/>
      <w:sz w:val="22"/>
      <w:szCs w:val="22"/>
      <w:lang w:val="en-GB" w:eastAsia="ja-JP"/>
    </w:rPr>
  </w:style>
  <w:style w:type="paragraph" w:styleId="TableofFigures">
    <w:name w:val="table of figures"/>
    <w:basedOn w:val="Normal"/>
    <w:next w:val="Normal"/>
    <w:uiPriority w:val="99"/>
    <w:unhideWhenUsed/>
    <w:rsid w:val="00765171"/>
    <w:pPr>
      <w:spacing w:line="276" w:lineRule="auto"/>
    </w:pPr>
    <w:rPr>
      <w:rFonts w:eastAsiaTheme="minorEastAsia" w:cstheme="minorBidi"/>
      <w:i/>
      <w:color w:val="76923C" w:themeColor="accent3" w:themeShade="BF"/>
      <w:sz w:val="24"/>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cstheme="minorBid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FooterChar">
    <w:name w:val="Footer Char"/>
    <w:basedOn w:val="DefaultParagraphFont"/>
    <w:link w:val="Footer"/>
    <w:uiPriority w:val="99"/>
    <w:rsid w:val="00A04B53"/>
    <w:rPr>
      <w:rFonts w:asciiTheme="minorHAnsi" w:eastAsiaTheme="minorEastAsia" w:hAnsiTheme="minorHAnsi" w:cstheme="minorBidi"/>
      <w:sz w:val="22"/>
      <w:szCs w:val="22"/>
      <w:lang w:val="en-GB" w:eastAsia="ja-JP"/>
    </w:rPr>
  </w:style>
  <w:style w:type="paragraph" w:customStyle="1" w:styleId="Default">
    <w:name w:val="Default"/>
    <w:rsid w:val="00A04B53"/>
    <w:pPr>
      <w:autoSpaceDE w:val="0"/>
      <w:autoSpaceDN w:val="0"/>
      <w:adjustRightInd w:val="0"/>
    </w:pPr>
    <w:rPr>
      <w:rFonts w:ascii="Cambria" w:eastAsiaTheme="minorEastAsia" w:hAnsi="Cambria" w:cs="Cambria"/>
      <w:color w:val="000000"/>
      <w:sz w:val="24"/>
      <w:szCs w:val="24"/>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A04B53"/>
    <w:pPr>
      <w:spacing w:after="160" w:line="259" w:lineRule="auto"/>
      <w:ind w:left="720"/>
      <w:contextualSpacing/>
    </w:pPr>
    <w:rPr>
      <w:rFonts w:asciiTheme="minorHAnsi" w:eastAsiaTheme="minorEastAsia" w:hAnsiTheme="minorHAnsi" w:cstheme="minorBidi"/>
      <w:sz w:val="22"/>
      <w:szCs w:val="22"/>
      <w:lang w:val="en-GB" w:eastAsia="ja-JP"/>
    </w:rPr>
  </w:style>
  <w:style w:type="table" w:customStyle="1" w:styleId="LightGrid1">
    <w:name w:val="Light Grid1"/>
    <w:basedOn w:val="TableNormal"/>
    <w:uiPriority w:val="62"/>
    <w:rsid w:val="00A04B53"/>
    <w:rPr>
      <w:rFonts w:asciiTheme="minorHAnsi" w:eastAsiaTheme="minorEastAsia" w:hAnsiTheme="minorHAnsi" w:cstheme="minorBid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A04B53"/>
    <w:pPr>
      <w:spacing w:after="200"/>
    </w:pPr>
    <w:rPr>
      <w:rFonts w:asciiTheme="minorHAnsi" w:eastAsiaTheme="minorEastAsia" w:hAnsiTheme="minorHAnsi" w:cstheme="minorBidi"/>
      <w:b/>
      <w:bCs/>
      <w:color w:val="4F81BD" w:themeColor="accent1"/>
      <w:sz w:val="18"/>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A04B53"/>
    <w:pPr>
      <w:spacing w:after="200" w:line="276" w:lineRule="auto"/>
      <w:jc w:val="center"/>
    </w:pPr>
    <w:rPr>
      <w:rFonts w:asciiTheme="majorHAnsi" w:eastAsiaTheme="minorEastAsia" w:hAnsiTheme="majorHAnsi" w:cstheme="minorBidi"/>
      <w:b/>
      <w:sz w:val="24"/>
      <w:szCs w:val="24"/>
      <w:lang w:val="en-GB" w:eastAsia="ja-JP"/>
    </w:rPr>
  </w:style>
  <w:style w:type="character" w:customStyle="1" w:styleId="SubtitleChar">
    <w:name w:val="Subtitle Char"/>
    <w:basedOn w:val="DefaultParagraphFont"/>
    <w:link w:val="Subtitle"/>
    <w:uiPriority w:val="11"/>
    <w:rsid w:val="00A04B53"/>
    <w:rPr>
      <w:rFonts w:asciiTheme="majorHAnsi" w:eastAsiaTheme="minorEastAsia" w:hAnsiTheme="majorHAnsi" w:cstheme="minorBidi"/>
      <w:b/>
      <w:sz w:val="24"/>
      <w:szCs w:val="24"/>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rPr>
  </w:style>
  <w:style w:type="paragraph" w:customStyle="1" w:styleId="NormalFlow">
    <w:name w:val="Normal Flow"/>
    <w:basedOn w:val="BodyText"/>
    <w:link w:val="NormalFlowChar"/>
    <w:qFormat/>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semiHidden/>
    <w:unhideWhenUsed/>
    <w:rsid w:val="00A04B53"/>
    <w:pPr>
      <w:spacing w:after="120" w:line="276" w:lineRule="auto"/>
    </w:pPr>
    <w:rPr>
      <w:rFonts w:asciiTheme="minorHAnsi" w:eastAsiaTheme="minorEastAsia" w:hAnsiTheme="minorHAnsi" w:cstheme="minorBidi"/>
      <w:sz w:val="22"/>
      <w:szCs w:val="22"/>
      <w:lang w:val="en-GB" w:eastAsia="ja-JP"/>
    </w:rPr>
  </w:style>
  <w:style w:type="character" w:customStyle="1" w:styleId="BodyTextChar">
    <w:name w:val="Body Text Char"/>
    <w:basedOn w:val="DefaultParagraphFont"/>
    <w:link w:val="BodyText"/>
    <w:uiPriority w:val="99"/>
    <w:semiHidden/>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cstheme="minorBid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sz w:val="24"/>
      <w:szCs w:val="24"/>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asciiTheme="minorHAnsi" w:eastAsiaTheme="minorEastAsia" w:hAnsiTheme="minorHAnsi" w:cstheme="minorBidi"/>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asciiTheme="minorHAnsi" w:eastAsiaTheme="minorEastAsia" w:hAnsiTheme="minorHAnsi" w:cstheme="minorBidi"/>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asciiTheme="minorHAnsi" w:eastAsiaTheme="minorEastAsia" w:hAnsiTheme="minorHAnsi" w:cstheme="minorBidi"/>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asciiTheme="minorHAnsi" w:eastAsiaTheme="minorEastAsia" w:hAnsiTheme="minorHAnsi" w:cstheme="minorBidi"/>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asciiTheme="minorHAnsi" w:eastAsiaTheme="minorEastAsia" w:hAnsiTheme="minorHAnsi" w:cstheme="minorBidi"/>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asciiTheme="minorHAnsi" w:eastAsiaTheme="minorEastAsia" w:hAnsiTheme="minorHAnsi" w:cstheme="minorBidi"/>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asciiTheme="minorHAnsi" w:eastAsiaTheme="minorEastAsia" w:hAnsiTheme="minorHAnsi" w:cstheme="minorBidi"/>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A04B53"/>
    <w:rPr>
      <w:rFonts w:asciiTheme="minorHAnsi" w:eastAsiaTheme="minorEastAsia" w:hAnsiTheme="minorHAnsi" w:cstheme="minorBidi"/>
      <w:sz w:val="22"/>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qFormat/>
    <w:rsid w:val="00A04B53"/>
    <w:rPr>
      <w:rFonts w:asciiTheme="minorHAnsi" w:eastAsiaTheme="minorEastAsia" w:hAnsiTheme="minorHAnsi" w:cstheme="minorBid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table" w:customStyle="1" w:styleId="GridTable4-Accent31">
    <w:name w:val="Grid Table 4 - Accent 31"/>
    <w:basedOn w:val="TableNormal"/>
    <w:uiPriority w:val="49"/>
    <w:rsid w:val="00B219B6"/>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11">
    <w:name w:val="Grid Table 4 - Accent 311"/>
    <w:basedOn w:val="TableNormal"/>
    <w:uiPriority w:val="49"/>
    <w:rsid w:val="00F9255C"/>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ghtShading">
    <w:name w:val="Light Shading"/>
    <w:basedOn w:val="TableNormal"/>
    <w:uiPriority w:val="60"/>
    <w:unhideWhenUsed/>
    <w:rsid w:val="00B73180"/>
    <w:pPr>
      <w:jc w:val="both"/>
    </w:pPr>
    <w:rPr>
      <w:rFonts w:eastAsiaTheme="minorHAnsi" w:cstheme="minorBidi"/>
      <w:color w:val="000000" w:themeColor="text1" w:themeShade="BF"/>
      <w:sz w:val="28"/>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86A8D"/>
    <w:rPr>
      <w:sz w:val="16"/>
      <w:szCs w:val="16"/>
    </w:rPr>
  </w:style>
  <w:style w:type="paragraph" w:styleId="CommentText">
    <w:name w:val="annotation text"/>
    <w:basedOn w:val="Normal"/>
    <w:link w:val="CommentTextChar"/>
    <w:uiPriority w:val="99"/>
    <w:semiHidden/>
    <w:unhideWhenUsed/>
    <w:rsid w:val="00686A8D"/>
    <w:pPr>
      <w:spacing w:after="200"/>
      <w:ind w:left="709"/>
    </w:pPr>
    <w:rPr>
      <w:rFonts w:asciiTheme="majorHAnsi" w:eastAsiaTheme="minorHAnsi" w:hAnsiTheme="majorHAnsi" w:cstheme="minorBidi"/>
    </w:rPr>
  </w:style>
  <w:style w:type="character" w:customStyle="1" w:styleId="CommentTextChar">
    <w:name w:val="Comment Text Char"/>
    <w:basedOn w:val="DefaultParagraphFont"/>
    <w:link w:val="CommentText"/>
    <w:uiPriority w:val="99"/>
    <w:semiHidden/>
    <w:rsid w:val="00686A8D"/>
    <w:rPr>
      <w:rFonts w:asciiTheme="majorHAnsi" w:eastAsiaTheme="minorHAnsi" w:hAnsiTheme="majorHAnsi" w:cstheme="minorBidi"/>
    </w:rPr>
  </w:style>
  <w:style w:type="table" w:customStyle="1" w:styleId="GridTable4-Accent32">
    <w:name w:val="Grid Table 4 - Accent 32"/>
    <w:basedOn w:val="TableNormal"/>
    <w:uiPriority w:val="49"/>
    <w:rsid w:val="002A0BE4"/>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3">
    <w:name w:val="Grid Table 4 - Accent 33"/>
    <w:basedOn w:val="TableNormal"/>
    <w:uiPriority w:val="49"/>
    <w:rsid w:val="007202ED"/>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EndnoteText">
    <w:name w:val="endnote text"/>
    <w:basedOn w:val="Normal"/>
    <w:link w:val="EndnoteTextChar"/>
    <w:uiPriority w:val="99"/>
    <w:semiHidden/>
    <w:unhideWhenUsed/>
    <w:rsid w:val="000035B6"/>
  </w:style>
  <w:style w:type="character" w:customStyle="1" w:styleId="EndnoteTextChar">
    <w:name w:val="Endnote Text Char"/>
    <w:basedOn w:val="DefaultParagraphFont"/>
    <w:link w:val="EndnoteText"/>
    <w:uiPriority w:val="99"/>
    <w:semiHidden/>
    <w:rsid w:val="000035B6"/>
  </w:style>
  <w:style w:type="character" w:styleId="EndnoteReference">
    <w:name w:val="endnote reference"/>
    <w:basedOn w:val="DefaultParagraphFont"/>
    <w:uiPriority w:val="99"/>
    <w:semiHidden/>
    <w:unhideWhenUsed/>
    <w:rsid w:val="000035B6"/>
    <w:rPr>
      <w:vertAlign w:val="superscript"/>
    </w:rPr>
  </w:style>
  <w:style w:type="paragraph" w:customStyle="1" w:styleId="CodeBlock">
    <w:name w:val="Code Block"/>
    <w:basedOn w:val="Normal"/>
    <w:qFormat/>
    <w:rsid w:val="00FA4E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pPr>
    <w:rPr>
      <w:rFonts w:ascii="Courier New" w:eastAsiaTheme="minorHAnsi" w:hAnsi="Courier New" w:cs="Menlo"/>
      <w:color w:val="000000"/>
      <w:sz w:val="22"/>
      <w:szCs w:val="22"/>
    </w:rPr>
  </w:style>
  <w:style w:type="table" w:styleId="GridTable4-Accent3">
    <w:name w:val="Grid Table 4 Accent 3"/>
    <w:basedOn w:val="TableNormal"/>
    <w:uiPriority w:val="49"/>
    <w:rsid w:val="00C35F04"/>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511111">
      <w:bodyDiv w:val="1"/>
      <w:marLeft w:val="0"/>
      <w:marRight w:val="0"/>
      <w:marTop w:val="0"/>
      <w:marBottom w:val="0"/>
      <w:divBdr>
        <w:top w:val="none" w:sz="0" w:space="0" w:color="auto"/>
        <w:left w:val="none" w:sz="0" w:space="0" w:color="auto"/>
        <w:bottom w:val="none" w:sz="0" w:space="0" w:color="auto"/>
        <w:right w:val="none" w:sz="0" w:space="0" w:color="auto"/>
      </w:divBdr>
    </w:div>
    <w:div w:id="79063183">
      <w:bodyDiv w:val="1"/>
      <w:marLeft w:val="0"/>
      <w:marRight w:val="0"/>
      <w:marTop w:val="0"/>
      <w:marBottom w:val="0"/>
      <w:divBdr>
        <w:top w:val="none" w:sz="0" w:space="0" w:color="auto"/>
        <w:left w:val="none" w:sz="0" w:space="0" w:color="auto"/>
        <w:bottom w:val="none" w:sz="0" w:space="0" w:color="auto"/>
        <w:right w:val="none" w:sz="0" w:space="0" w:color="auto"/>
      </w:divBdr>
    </w:div>
    <w:div w:id="81462750">
      <w:bodyDiv w:val="1"/>
      <w:marLeft w:val="0"/>
      <w:marRight w:val="0"/>
      <w:marTop w:val="0"/>
      <w:marBottom w:val="0"/>
      <w:divBdr>
        <w:top w:val="none" w:sz="0" w:space="0" w:color="auto"/>
        <w:left w:val="none" w:sz="0" w:space="0" w:color="auto"/>
        <w:bottom w:val="none" w:sz="0" w:space="0" w:color="auto"/>
        <w:right w:val="none" w:sz="0" w:space="0" w:color="auto"/>
      </w:divBdr>
    </w:div>
    <w:div w:id="159278241">
      <w:bodyDiv w:val="1"/>
      <w:marLeft w:val="0"/>
      <w:marRight w:val="0"/>
      <w:marTop w:val="0"/>
      <w:marBottom w:val="0"/>
      <w:divBdr>
        <w:top w:val="none" w:sz="0" w:space="0" w:color="auto"/>
        <w:left w:val="none" w:sz="0" w:space="0" w:color="auto"/>
        <w:bottom w:val="none" w:sz="0" w:space="0" w:color="auto"/>
        <w:right w:val="none" w:sz="0" w:space="0" w:color="auto"/>
      </w:divBdr>
    </w:div>
    <w:div w:id="349524609">
      <w:bodyDiv w:val="1"/>
      <w:marLeft w:val="0"/>
      <w:marRight w:val="0"/>
      <w:marTop w:val="0"/>
      <w:marBottom w:val="0"/>
      <w:divBdr>
        <w:top w:val="none" w:sz="0" w:space="0" w:color="auto"/>
        <w:left w:val="none" w:sz="0" w:space="0" w:color="auto"/>
        <w:bottom w:val="none" w:sz="0" w:space="0" w:color="auto"/>
        <w:right w:val="none" w:sz="0" w:space="0" w:color="auto"/>
      </w:divBdr>
    </w:div>
    <w:div w:id="440300634">
      <w:bodyDiv w:val="1"/>
      <w:marLeft w:val="0"/>
      <w:marRight w:val="0"/>
      <w:marTop w:val="0"/>
      <w:marBottom w:val="0"/>
      <w:divBdr>
        <w:top w:val="none" w:sz="0" w:space="0" w:color="auto"/>
        <w:left w:val="none" w:sz="0" w:space="0" w:color="auto"/>
        <w:bottom w:val="none" w:sz="0" w:space="0" w:color="auto"/>
        <w:right w:val="none" w:sz="0" w:space="0" w:color="auto"/>
      </w:divBdr>
    </w:div>
    <w:div w:id="526216791">
      <w:bodyDiv w:val="1"/>
      <w:marLeft w:val="0"/>
      <w:marRight w:val="0"/>
      <w:marTop w:val="0"/>
      <w:marBottom w:val="0"/>
      <w:divBdr>
        <w:top w:val="none" w:sz="0" w:space="0" w:color="auto"/>
        <w:left w:val="none" w:sz="0" w:space="0" w:color="auto"/>
        <w:bottom w:val="none" w:sz="0" w:space="0" w:color="auto"/>
        <w:right w:val="none" w:sz="0" w:space="0" w:color="auto"/>
      </w:divBdr>
    </w:div>
    <w:div w:id="548998421">
      <w:bodyDiv w:val="1"/>
      <w:marLeft w:val="0"/>
      <w:marRight w:val="0"/>
      <w:marTop w:val="0"/>
      <w:marBottom w:val="0"/>
      <w:divBdr>
        <w:top w:val="none" w:sz="0" w:space="0" w:color="auto"/>
        <w:left w:val="none" w:sz="0" w:space="0" w:color="auto"/>
        <w:bottom w:val="none" w:sz="0" w:space="0" w:color="auto"/>
        <w:right w:val="none" w:sz="0" w:space="0" w:color="auto"/>
      </w:divBdr>
    </w:div>
    <w:div w:id="717360290">
      <w:bodyDiv w:val="1"/>
      <w:marLeft w:val="0"/>
      <w:marRight w:val="0"/>
      <w:marTop w:val="0"/>
      <w:marBottom w:val="0"/>
      <w:divBdr>
        <w:top w:val="none" w:sz="0" w:space="0" w:color="auto"/>
        <w:left w:val="none" w:sz="0" w:space="0" w:color="auto"/>
        <w:bottom w:val="none" w:sz="0" w:space="0" w:color="auto"/>
        <w:right w:val="none" w:sz="0" w:space="0" w:color="auto"/>
      </w:divBdr>
    </w:div>
    <w:div w:id="723875287">
      <w:bodyDiv w:val="1"/>
      <w:marLeft w:val="0"/>
      <w:marRight w:val="0"/>
      <w:marTop w:val="0"/>
      <w:marBottom w:val="0"/>
      <w:divBdr>
        <w:top w:val="none" w:sz="0" w:space="0" w:color="auto"/>
        <w:left w:val="none" w:sz="0" w:space="0" w:color="auto"/>
        <w:bottom w:val="none" w:sz="0" w:space="0" w:color="auto"/>
        <w:right w:val="none" w:sz="0" w:space="0" w:color="auto"/>
      </w:divBdr>
    </w:div>
    <w:div w:id="794983426">
      <w:bodyDiv w:val="1"/>
      <w:marLeft w:val="0"/>
      <w:marRight w:val="0"/>
      <w:marTop w:val="0"/>
      <w:marBottom w:val="0"/>
      <w:divBdr>
        <w:top w:val="none" w:sz="0" w:space="0" w:color="auto"/>
        <w:left w:val="none" w:sz="0" w:space="0" w:color="auto"/>
        <w:bottom w:val="none" w:sz="0" w:space="0" w:color="auto"/>
        <w:right w:val="none" w:sz="0" w:space="0" w:color="auto"/>
      </w:divBdr>
    </w:div>
    <w:div w:id="829293449">
      <w:bodyDiv w:val="1"/>
      <w:marLeft w:val="0"/>
      <w:marRight w:val="0"/>
      <w:marTop w:val="0"/>
      <w:marBottom w:val="0"/>
      <w:divBdr>
        <w:top w:val="none" w:sz="0" w:space="0" w:color="auto"/>
        <w:left w:val="none" w:sz="0" w:space="0" w:color="auto"/>
        <w:bottom w:val="none" w:sz="0" w:space="0" w:color="auto"/>
        <w:right w:val="none" w:sz="0" w:space="0" w:color="auto"/>
      </w:divBdr>
    </w:div>
    <w:div w:id="1195382120">
      <w:bodyDiv w:val="1"/>
      <w:marLeft w:val="0"/>
      <w:marRight w:val="0"/>
      <w:marTop w:val="0"/>
      <w:marBottom w:val="0"/>
      <w:divBdr>
        <w:top w:val="none" w:sz="0" w:space="0" w:color="auto"/>
        <w:left w:val="none" w:sz="0" w:space="0" w:color="auto"/>
        <w:bottom w:val="none" w:sz="0" w:space="0" w:color="auto"/>
        <w:right w:val="none" w:sz="0" w:space="0" w:color="auto"/>
      </w:divBdr>
    </w:div>
    <w:div w:id="1352224160">
      <w:bodyDiv w:val="1"/>
      <w:marLeft w:val="0"/>
      <w:marRight w:val="0"/>
      <w:marTop w:val="0"/>
      <w:marBottom w:val="0"/>
      <w:divBdr>
        <w:top w:val="none" w:sz="0" w:space="0" w:color="auto"/>
        <w:left w:val="none" w:sz="0" w:space="0" w:color="auto"/>
        <w:bottom w:val="none" w:sz="0" w:space="0" w:color="auto"/>
        <w:right w:val="none" w:sz="0" w:space="0" w:color="auto"/>
      </w:divBdr>
    </w:div>
    <w:div w:id="1426148643">
      <w:bodyDiv w:val="1"/>
      <w:marLeft w:val="0"/>
      <w:marRight w:val="0"/>
      <w:marTop w:val="0"/>
      <w:marBottom w:val="0"/>
      <w:divBdr>
        <w:top w:val="none" w:sz="0" w:space="0" w:color="auto"/>
        <w:left w:val="none" w:sz="0" w:space="0" w:color="auto"/>
        <w:bottom w:val="none" w:sz="0" w:space="0" w:color="auto"/>
        <w:right w:val="none" w:sz="0" w:space="0" w:color="auto"/>
      </w:divBdr>
    </w:div>
    <w:div w:id="1465539843">
      <w:bodyDiv w:val="1"/>
      <w:marLeft w:val="0"/>
      <w:marRight w:val="0"/>
      <w:marTop w:val="0"/>
      <w:marBottom w:val="0"/>
      <w:divBdr>
        <w:top w:val="none" w:sz="0" w:space="0" w:color="auto"/>
        <w:left w:val="none" w:sz="0" w:space="0" w:color="auto"/>
        <w:bottom w:val="none" w:sz="0" w:space="0" w:color="auto"/>
        <w:right w:val="none" w:sz="0" w:space="0" w:color="auto"/>
      </w:divBdr>
    </w:div>
    <w:div w:id="1548759192">
      <w:bodyDiv w:val="1"/>
      <w:marLeft w:val="0"/>
      <w:marRight w:val="0"/>
      <w:marTop w:val="0"/>
      <w:marBottom w:val="0"/>
      <w:divBdr>
        <w:top w:val="none" w:sz="0" w:space="0" w:color="auto"/>
        <w:left w:val="none" w:sz="0" w:space="0" w:color="auto"/>
        <w:bottom w:val="none" w:sz="0" w:space="0" w:color="auto"/>
        <w:right w:val="none" w:sz="0" w:space="0" w:color="auto"/>
      </w:divBdr>
    </w:div>
    <w:div w:id="1769157520">
      <w:bodyDiv w:val="1"/>
      <w:marLeft w:val="0"/>
      <w:marRight w:val="0"/>
      <w:marTop w:val="0"/>
      <w:marBottom w:val="0"/>
      <w:divBdr>
        <w:top w:val="none" w:sz="0" w:space="0" w:color="auto"/>
        <w:left w:val="none" w:sz="0" w:space="0" w:color="auto"/>
        <w:bottom w:val="none" w:sz="0" w:space="0" w:color="auto"/>
        <w:right w:val="none" w:sz="0" w:space="0" w:color="auto"/>
      </w:divBdr>
    </w:div>
    <w:div w:id="1995252620">
      <w:bodyDiv w:val="1"/>
      <w:marLeft w:val="0"/>
      <w:marRight w:val="0"/>
      <w:marTop w:val="0"/>
      <w:marBottom w:val="0"/>
      <w:divBdr>
        <w:top w:val="none" w:sz="0" w:space="0" w:color="auto"/>
        <w:left w:val="none" w:sz="0" w:space="0" w:color="auto"/>
        <w:bottom w:val="none" w:sz="0" w:space="0" w:color="auto"/>
        <w:right w:val="none" w:sz="0" w:space="0" w:color="auto"/>
      </w:divBdr>
    </w:div>
    <w:div w:id="2063557849">
      <w:bodyDiv w:val="1"/>
      <w:marLeft w:val="0"/>
      <w:marRight w:val="0"/>
      <w:marTop w:val="0"/>
      <w:marBottom w:val="0"/>
      <w:divBdr>
        <w:top w:val="none" w:sz="0" w:space="0" w:color="auto"/>
        <w:left w:val="none" w:sz="0" w:space="0" w:color="auto"/>
        <w:bottom w:val="none" w:sz="0" w:space="0" w:color="auto"/>
        <w:right w:val="none" w:sz="0" w:space="0" w:color="auto"/>
      </w:divBdr>
    </w:div>
    <w:div w:id="2094862209">
      <w:bodyDiv w:val="1"/>
      <w:marLeft w:val="0"/>
      <w:marRight w:val="0"/>
      <w:marTop w:val="0"/>
      <w:marBottom w:val="0"/>
      <w:divBdr>
        <w:top w:val="none" w:sz="0" w:space="0" w:color="auto"/>
        <w:left w:val="none" w:sz="0" w:space="0" w:color="auto"/>
        <w:bottom w:val="none" w:sz="0" w:space="0" w:color="auto"/>
        <w:right w:val="none" w:sz="0" w:space="0" w:color="auto"/>
      </w:divBdr>
    </w:div>
    <w:div w:id="2116561308">
      <w:bodyDiv w:val="1"/>
      <w:marLeft w:val="0"/>
      <w:marRight w:val="0"/>
      <w:marTop w:val="0"/>
      <w:marBottom w:val="0"/>
      <w:divBdr>
        <w:top w:val="none" w:sz="0" w:space="0" w:color="auto"/>
        <w:left w:val="none" w:sz="0" w:space="0" w:color="auto"/>
        <w:bottom w:val="none" w:sz="0" w:space="0" w:color="auto"/>
        <w:right w:val="none" w:sz="0" w:space="0" w:color="auto"/>
      </w:divBdr>
    </w:div>
    <w:div w:id="2131590125">
      <w:bodyDiv w:val="1"/>
      <w:marLeft w:val="0"/>
      <w:marRight w:val="0"/>
      <w:marTop w:val="0"/>
      <w:marBottom w:val="0"/>
      <w:divBdr>
        <w:top w:val="none" w:sz="0" w:space="0" w:color="auto"/>
        <w:left w:val="none" w:sz="0" w:space="0" w:color="auto"/>
        <w:bottom w:val="none" w:sz="0" w:space="0" w:color="auto"/>
        <w:right w:val="none" w:sz="0" w:space="0" w:color="auto"/>
      </w:divBdr>
    </w:div>
    <w:div w:id="21473824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bacsinoitru.vn/content/benh-beo-phi-1469.html" TargetMode="Externa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4CCD2-F148-42DA-935F-26A44D8D0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11111</TotalTime>
  <Pages>1</Pages>
  <Words>6108</Words>
  <Characters>34822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Man Huỳnh</dc:creator>
  <cp:keywords/>
  <dc:description/>
  <cp:lastModifiedBy>dangquantran</cp:lastModifiedBy>
  <cp:revision>281</cp:revision>
  <dcterms:created xsi:type="dcterms:W3CDTF">2015-11-17T08:30:00Z</dcterms:created>
  <dcterms:modified xsi:type="dcterms:W3CDTF">2015-12-06T09:43:00Z</dcterms:modified>
</cp:coreProperties>
</file>