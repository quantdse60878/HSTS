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A13485" w:rsidRDefault="00624817">
      <w:pPr>
        <w:spacing w:before="73" w:line="280" w:lineRule="atLeast"/>
        <w:ind w:left="5106" w:right="272" w:firstLine="48"/>
        <w:rPr>
          <w:rFonts w:eastAsia="Cambria"/>
          <w:sz w:val="22"/>
          <w:szCs w:val="22"/>
        </w:rPr>
      </w:pPr>
      <w:r w:rsidRPr="00A13485">
        <w:rPr>
          <w:noProof/>
        </w:rPr>
        <w:drawing>
          <wp:anchor distT="0" distB="0" distL="114300" distR="114300" simplePos="0" relativeHeight="251656192" behindDoc="1" locked="0" layoutInCell="1" allowOverlap="1" wp14:anchorId="74BF2861" wp14:editId="66B6D1CD">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A13485">
        <w:rPr>
          <w:rFonts w:eastAsia="Cambria"/>
          <w:b/>
          <w:sz w:val="22"/>
          <w:szCs w:val="22"/>
        </w:rPr>
        <w:t>MI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1"/>
          <w:sz w:val="22"/>
          <w:szCs w:val="22"/>
        </w:rPr>
        <w:t>S</w:t>
      </w:r>
      <w:r w:rsidR="00D724A8" w:rsidRPr="00A13485">
        <w:rPr>
          <w:rFonts w:eastAsia="Cambria"/>
          <w:b/>
          <w:sz w:val="22"/>
          <w:szCs w:val="22"/>
        </w:rPr>
        <w:t xml:space="preserve">TRY       </w:t>
      </w:r>
      <w:r w:rsidR="00D724A8" w:rsidRPr="00A13485">
        <w:rPr>
          <w:rFonts w:eastAsia="Cambria"/>
          <w:b/>
          <w:spacing w:val="19"/>
          <w:sz w:val="22"/>
          <w:szCs w:val="22"/>
        </w:rPr>
        <w:t xml:space="preserve"> </w:t>
      </w:r>
      <w:r w:rsidR="00D724A8" w:rsidRPr="00A13485">
        <w:rPr>
          <w:rFonts w:eastAsia="Cambria"/>
          <w:b/>
          <w:spacing w:val="-2"/>
          <w:sz w:val="22"/>
          <w:szCs w:val="22"/>
        </w:rPr>
        <w:t>O</w:t>
      </w:r>
      <w:r w:rsidR="00D724A8" w:rsidRPr="00A13485">
        <w:rPr>
          <w:rFonts w:eastAsia="Cambria"/>
          <w:b/>
          <w:sz w:val="22"/>
          <w:szCs w:val="22"/>
        </w:rPr>
        <w:t xml:space="preserve">F       </w:t>
      </w:r>
      <w:r w:rsidR="00D724A8" w:rsidRPr="00A13485">
        <w:rPr>
          <w:rFonts w:eastAsia="Cambria"/>
          <w:b/>
          <w:spacing w:val="19"/>
          <w:sz w:val="22"/>
          <w:szCs w:val="22"/>
        </w:rPr>
        <w:t xml:space="preserve"> </w:t>
      </w:r>
      <w:r w:rsidR="00D724A8" w:rsidRPr="00A13485">
        <w:rPr>
          <w:rFonts w:eastAsia="Cambria"/>
          <w:b/>
          <w:sz w:val="22"/>
          <w:szCs w:val="22"/>
        </w:rPr>
        <w:t>E</w:t>
      </w:r>
      <w:r w:rsidR="00D724A8" w:rsidRPr="00A13485">
        <w:rPr>
          <w:rFonts w:eastAsia="Cambria"/>
          <w:b/>
          <w:spacing w:val="-2"/>
          <w:sz w:val="22"/>
          <w:szCs w:val="22"/>
        </w:rPr>
        <w:t>D</w:t>
      </w:r>
      <w:r w:rsidR="00D724A8" w:rsidRPr="00A13485">
        <w:rPr>
          <w:rFonts w:eastAsia="Cambria"/>
          <w:b/>
          <w:sz w:val="22"/>
          <w:szCs w:val="22"/>
        </w:rPr>
        <w:t xml:space="preserve">UCATION       </w:t>
      </w:r>
      <w:r w:rsidR="00D724A8" w:rsidRPr="00A13485">
        <w:rPr>
          <w:rFonts w:eastAsia="Cambria"/>
          <w:b/>
          <w:spacing w:val="17"/>
          <w:sz w:val="22"/>
          <w:szCs w:val="22"/>
        </w:rPr>
        <w:t xml:space="preserve"> </w:t>
      </w:r>
      <w:r w:rsidR="00D724A8" w:rsidRPr="00A13485">
        <w:rPr>
          <w:rFonts w:eastAsia="Cambria"/>
          <w:b/>
          <w:sz w:val="22"/>
          <w:szCs w:val="22"/>
        </w:rPr>
        <w:t>A</w:t>
      </w:r>
      <w:r w:rsidR="00D724A8" w:rsidRPr="00A13485">
        <w:rPr>
          <w:rFonts w:eastAsia="Cambria"/>
          <w:b/>
          <w:spacing w:val="-1"/>
          <w:sz w:val="22"/>
          <w:szCs w:val="22"/>
        </w:rPr>
        <w:t>N</w:t>
      </w:r>
      <w:r w:rsidR="00D724A8" w:rsidRPr="00A13485">
        <w:rPr>
          <w:rFonts w:eastAsia="Cambria"/>
          <w:b/>
          <w:sz w:val="22"/>
          <w:szCs w:val="22"/>
        </w:rPr>
        <w:t>D TRAI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2"/>
          <w:sz w:val="22"/>
          <w:szCs w:val="22"/>
        </w:rPr>
        <w:t>N</w:t>
      </w:r>
      <w:r w:rsidR="00D724A8" w:rsidRPr="00A13485">
        <w:rPr>
          <w:rFonts w:eastAsia="Cambria"/>
          <w:b/>
          <w:sz w:val="22"/>
          <w:szCs w:val="22"/>
        </w:rPr>
        <w:t>G</w:t>
      </w:r>
    </w:p>
    <w:p w14:paraId="07C0E94F" w14:textId="77777777" w:rsidR="00AD68DB" w:rsidRPr="00A13485" w:rsidRDefault="00AD68DB">
      <w:pPr>
        <w:spacing w:before="1" w:line="140" w:lineRule="exact"/>
        <w:rPr>
          <w:sz w:val="14"/>
          <w:szCs w:val="14"/>
        </w:rPr>
      </w:pPr>
    </w:p>
    <w:p w14:paraId="0EC32909" w14:textId="77777777" w:rsidR="00AD68DB" w:rsidRPr="00A13485" w:rsidRDefault="00AD68DB">
      <w:pPr>
        <w:spacing w:line="200" w:lineRule="exact"/>
      </w:pPr>
    </w:p>
    <w:p w14:paraId="7009ED9F" w14:textId="77777777" w:rsidR="00AD68DB" w:rsidRPr="00A13485" w:rsidRDefault="00AD68DB">
      <w:pPr>
        <w:spacing w:line="200" w:lineRule="exact"/>
      </w:pPr>
    </w:p>
    <w:p w14:paraId="47EDE52C" w14:textId="77777777" w:rsidR="00AD68DB" w:rsidRPr="00A13485" w:rsidRDefault="00AD68DB">
      <w:pPr>
        <w:spacing w:line="200" w:lineRule="exact"/>
      </w:pPr>
    </w:p>
    <w:p w14:paraId="0C7D9EEE" w14:textId="77777777" w:rsidR="00AD68DB" w:rsidRPr="00A13485" w:rsidRDefault="00AD68DB">
      <w:pPr>
        <w:spacing w:line="200" w:lineRule="exact"/>
      </w:pPr>
    </w:p>
    <w:p w14:paraId="4A46D10C" w14:textId="77777777" w:rsidR="00AD68DB" w:rsidRPr="00A13485" w:rsidRDefault="00AD68DB">
      <w:pPr>
        <w:spacing w:line="200" w:lineRule="exact"/>
      </w:pPr>
    </w:p>
    <w:p w14:paraId="19CEA93B" w14:textId="77777777" w:rsidR="00AD68DB" w:rsidRPr="00A13485" w:rsidRDefault="00AD68DB">
      <w:pPr>
        <w:spacing w:line="200" w:lineRule="exact"/>
      </w:pPr>
    </w:p>
    <w:p w14:paraId="283EF72E" w14:textId="77777777" w:rsidR="00AD68DB" w:rsidRPr="00A13485" w:rsidRDefault="00AD68DB">
      <w:pPr>
        <w:spacing w:line="200" w:lineRule="exact"/>
      </w:pPr>
    </w:p>
    <w:p w14:paraId="129D62C6" w14:textId="77777777" w:rsidR="00AD68DB" w:rsidRPr="00A13485" w:rsidRDefault="00AD68DB">
      <w:pPr>
        <w:spacing w:line="200" w:lineRule="exact"/>
      </w:pPr>
    </w:p>
    <w:p w14:paraId="3AE30F36" w14:textId="77777777" w:rsidR="00AD68DB" w:rsidRPr="00A13485" w:rsidRDefault="00AD68DB">
      <w:pPr>
        <w:spacing w:line="200" w:lineRule="exact"/>
      </w:pPr>
    </w:p>
    <w:p w14:paraId="33CB56D2" w14:textId="77777777" w:rsidR="00AD68DB" w:rsidRPr="00A13485" w:rsidRDefault="00AD68DB">
      <w:pPr>
        <w:spacing w:line="200" w:lineRule="exact"/>
      </w:pPr>
    </w:p>
    <w:p w14:paraId="1ACE85B7" w14:textId="77777777" w:rsidR="00AD68DB" w:rsidRPr="00A13485" w:rsidRDefault="00AD68DB">
      <w:pPr>
        <w:spacing w:line="200" w:lineRule="exact"/>
      </w:pPr>
    </w:p>
    <w:p w14:paraId="7FEC85A2" w14:textId="77777777" w:rsidR="00AD68DB" w:rsidRPr="00A13485" w:rsidRDefault="00AD68DB">
      <w:pPr>
        <w:spacing w:line="200" w:lineRule="exact"/>
      </w:pPr>
    </w:p>
    <w:p w14:paraId="2FCF94FC" w14:textId="77777777" w:rsidR="00AD68DB" w:rsidRPr="00A13485" w:rsidRDefault="00AD68DB">
      <w:pPr>
        <w:spacing w:line="200" w:lineRule="exact"/>
      </w:pPr>
    </w:p>
    <w:p w14:paraId="49934836" w14:textId="09F3A692" w:rsidR="00AD68DB" w:rsidRPr="00A13485" w:rsidRDefault="00D724A8" w:rsidP="003C5DB0">
      <w:pPr>
        <w:spacing w:line="620" w:lineRule="exact"/>
        <w:ind w:left="2721" w:right="2100"/>
        <w:jc w:val="center"/>
        <w:rPr>
          <w:rFonts w:eastAsia="Cambria"/>
          <w:sz w:val="56"/>
          <w:szCs w:val="56"/>
        </w:rPr>
      </w:pPr>
      <w:r w:rsidRPr="00A13485">
        <w:rPr>
          <w:rFonts w:eastAsia="Cambria"/>
          <w:b/>
          <w:sz w:val="56"/>
          <w:szCs w:val="56"/>
        </w:rPr>
        <w:t>FPT</w:t>
      </w:r>
      <w:r w:rsidR="003C5DB0" w:rsidRPr="00A13485">
        <w:rPr>
          <w:rFonts w:eastAsia="Cambria"/>
          <w:b/>
          <w:spacing w:val="-10"/>
          <w:sz w:val="56"/>
          <w:szCs w:val="56"/>
        </w:rPr>
        <w:t xml:space="preserve"> </w:t>
      </w:r>
      <w:r w:rsidRPr="00A13485">
        <w:rPr>
          <w:rFonts w:eastAsia="Cambria"/>
          <w:b/>
          <w:spacing w:val="2"/>
          <w:w w:val="99"/>
          <w:sz w:val="56"/>
          <w:szCs w:val="56"/>
        </w:rPr>
        <w:t>U</w:t>
      </w:r>
      <w:r w:rsidRPr="00A13485">
        <w:rPr>
          <w:rFonts w:eastAsia="Cambria"/>
          <w:b/>
          <w:w w:val="99"/>
          <w:sz w:val="56"/>
          <w:szCs w:val="56"/>
        </w:rPr>
        <w:t>N</w:t>
      </w:r>
      <w:r w:rsidRPr="00A13485">
        <w:rPr>
          <w:rFonts w:eastAsia="Cambria"/>
          <w:b/>
          <w:spacing w:val="-2"/>
          <w:w w:val="99"/>
          <w:sz w:val="56"/>
          <w:szCs w:val="56"/>
        </w:rPr>
        <w:t>I</w:t>
      </w:r>
      <w:r w:rsidRPr="00A13485">
        <w:rPr>
          <w:rFonts w:eastAsia="Cambria"/>
          <w:b/>
          <w:spacing w:val="2"/>
          <w:w w:val="99"/>
          <w:sz w:val="56"/>
          <w:szCs w:val="56"/>
        </w:rPr>
        <w:t>V</w:t>
      </w:r>
      <w:r w:rsidRPr="00A13485">
        <w:rPr>
          <w:rFonts w:eastAsia="Cambria"/>
          <w:b/>
          <w:w w:val="99"/>
          <w:sz w:val="56"/>
          <w:szCs w:val="56"/>
        </w:rPr>
        <w:t>ERSITY</w:t>
      </w:r>
    </w:p>
    <w:p w14:paraId="32461017" w14:textId="77777777" w:rsidR="00AD68DB" w:rsidRPr="00A13485" w:rsidRDefault="00AD68DB">
      <w:pPr>
        <w:spacing w:line="200" w:lineRule="exact"/>
      </w:pPr>
    </w:p>
    <w:p w14:paraId="44E41F57" w14:textId="77777777" w:rsidR="00AD68DB" w:rsidRPr="00A13485" w:rsidRDefault="00AD68DB">
      <w:pPr>
        <w:spacing w:line="200" w:lineRule="exact"/>
      </w:pPr>
    </w:p>
    <w:p w14:paraId="7E933667" w14:textId="77777777" w:rsidR="00AD68DB" w:rsidRPr="00A13485" w:rsidRDefault="00AD68DB">
      <w:pPr>
        <w:spacing w:line="200" w:lineRule="exact"/>
      </w:pPr>
    </w:p>
    <w:p w14:paraId="709AF989" w14:textId="77777777" w:rsidR="00AD68DB" w:rsidRPr="00A13485" w:rsidRDefault="00AD68DB">
      <w:pPr>
        <w:spacing w:line="200" w:lineRule="exact"/>
      </w:pPr>
    </w:p>
    <w:p w14:paraId="0464012C" w14:textId="77777777" w:rsidR="00AD68DB" w:rsidRPr="00A13485" w:rsidRDefault="00AD68DB">
      <w:pPr>
        <w:spacing w:line="200" w:lineRule="exact"/>
      </w:pPr>
    </w:p>
    <w:p w14:paraId="0B8DA6F7" w14:textId="77777777" w:rsidR="00AD68DB" w:rsidRPr="00A13485" w:rsidRDefault="00AD68DB">
      <w:pPr>
        <w:spacing w:line="200" w:lineRule="exact"/>
      </w:pPr>
    </w:p>
    <w:p w14:paraId="544B0B20" w14:textId="77777777" w:rsidR="00AD68DB" w:rsidRPr="00A13485" w:rsidRDefault="00AD68DB">
      <w:pPr>
        <w:spacing w:line="200" w:lineRule="exact"/>
      </w:pPr>
    </w:p>
    <w:p w14:paraId="5DF6A9B5" w14:textId="77777777" w:rsidR="00AD68DB" w:rsidRPr="00A13485" w:rsidRDefault="00AD68DB">
      <w:pPr>
        <w:spacing w:line="200" w:lineRule="exact"/>
      </w:pPr>
    </w:p>
    <w:p w14:paraId="5AD971D9" w14:textId="77777777" w:rsidR="00AD68DB" w:rsidRPr="00A13485" w:rsidRDefault="00AD68DB">
      <w:pPr>
        <w:spacing w:line="200" w:lineRule="exact"/>
      </w:pPr>
    </w:p>
    <w:p w14:paraId="62F17DA7" w14:textId="77777777" w:rsidR="00AD68DB" w:rsidRPr="00A13485" w:rsidRDefault="00AD68DB">
      <w:pPr>
        <w:spacing w:line="200" w:lineRule="exact"/>
      </w:pPr>
    </w:p>
    <w:p w14:paraId="656E581E" w14:textId="77777777" w:rsidR="00AD68DB" w:rsidRPr="00A13485" w:rsidRDefault="00AD68DB">
      <w:pPr>
        <w:spacing w:before="13" w:line="200" w:lineRule="exact"/>
      </w:pPr>
    </w:p>
    <w:p w14:paraId="553758AE" w14:textId="77777777" w:rsidR="00AD68DB" w:rsidRPr="00A13485" w:rsidRDefault="00624817">
      <w:pPr>
        <w:ind w:left="2516" w:right="2283"/>
        <w:jc w:val="center"/>
        <w:rPr>
          <w:rFonts w:eastAsia="Cambria"/>
          <w:sz w:val="40"/>
          <w:szCs w:val="40"/>
        </w:rPr>
      </w:pPr>
      <w:r w:rsidRPr="00A13485">
        <w:rPr>
          <w:noProof/>
        </w:rPr>
        <mc:AlternateContent>
          <mc:Choice Requires="wpg">
            <w:drawing>
              <wp:anchor distT="0" distB="0" distL="114300" distR="114300" simplePos="0" relativeHeight="251657216" behindDoc="1" locked="0" layoutInCell="1" allowOverlap="1" wp14:anchorId="28FC9CE0" wp14:editId="0E9B8576">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32A54" id="Group 91" o:spid="_x0000_s1026" style="position:absolute;margin-left:97.8pt;margin-top:28.7pt;width:442.55pt;height:0;z-index:-251659264;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A13485">
        <w:rPr>
          <w:rFonts w:eastAsia="Cambria"/>
          <w:sz w:val="40"/>
          <w:szCs w:val="40"/>
        </w:rPr>
        <w:t>Caps</w:t>
      </w:r>
      <w:r w:rsidR="00D724A8" w:rsidRPr="00A13485">
        <w:rPr>
          <w:rFonts w:eastAsia="Cambria"/>
          <w:spacing w:val="-2"/>
          <w:sz w:val="40"/>
          <w:szCs w:val="40"/>
        </w:rPr>
        <w:t>t</w:t>
      </w:r>
      <w:r w:rsidR="00D724A8" w:rsidRPr="00A13485">
        <w:rPr>
          <w:rFonts w:eastAsia="Cambria"/>
          <w:sz w:val="40"/>
          <w:szCs w:val="40"/>
        </w:rPr>
        <w:t>one P</w:t>
      </w:r>
      <w:r w:rsidR="00D724A8" w:rsidRPr="00A13485">
        <w:rPr>
          <w:rFonts w:eastAsia="Cambria"/>
          <w:spacing w:val="-3"/>
          <w:sz w:val="40"/>
          <w:szCs w:val="40"/>
        </w:rPr>
        <w:t>r</w:t>
      </w:r>
      <w:r w:rsidR="00D724A8" w:rsidRPr="00A13485">
        <w:rPr>
          <w:rFonts w:eastAsia="Cambria"/>
          <w:sz w:val="40"/>
          <w:szCs w:val="40"/>
        </w:rPr>
        <w:t>oj</w:t>
      </w:r>
      <w:r w:rsidR="00D724A8" w:rsidRPr="00A13485">
        <w:rPr>
          <w:rFonts w:eastAsia="Cambria"/>
          <w:spacing w:val="-1"/>
          <w:sz w:val="40"/>
          <w:szCs w:val="40"/>
        </w:rPr>
        <w:t>e</w:t>
      </w:r>
      <w:r w:rsidR="00D724A8" w:rsidRPr="00A13485">
        <w:rPr>
          <w:rFonts w:eastAsia="Cambria"/>
          <w:sz w:val="40"/>
          <w:szCs w:val="40"/>
        </w:rPr>
        <w:t>ct</w:t>
      </w:r>
      <w:r w:rsidR="00D724A8" w:rsidRPr="00A13485">
        <w:rPr>
          <w:rFonts w:eastAsia="Cambria"/>
          <w:spacing w:val="2"/>
          <w:sz w:val="40"/>
          <w:szCs w:val="40"/>
        </w:rPr>
        <w:t xml:space="preserve"> </w:t>
      </w:r>
      <w:r w:rsidR="00D724A8" w:rsidRPr="00A13485">
        <w:rPr>
          <w:rFonts w:eastAsia="Cambria"/>
          <w:sz w:val="40"/>
          <w:szCs w:val="40"/>
        </w:rPr>
        <w:t>D</w:t>
      </w:r>
      <w:r w:rsidR="00D724A8" w:rsidRPr="00A13485">
        <w:rPr>
          <w:rFonts w:eastAsia="Cambria"/>
          <w:spacing w:val="-2"/>
          <w:sz w:val="40"/>
          <w:szCs w:val="40"/>
        </w:rPr>
        <w:t>o</w:t>
      </w:r>
      <w:r w:rsidR="00D724A8" w:rsidRPr="00A13485">
        <w:rPr>
          <w:rFonts w:eastAsia="Cambria"/>
          <w:sz w:val="40"/>
          <w:szCs w:val="40"/>
        </w:rPr>
        <w:t>cument</w:t>
      </w:r>
    </w:p>
    <w:p w14:paraId="4751E6A0" w14:textId="77777777" w:rsidR="00AD68DB" w:rsidRPr="00A13485" w:rsidRDefault="00AD68DB">
      <w:pPr>
        <w:spacing w:before="8" w:line="100" w:lineRule="exact"/>
        <w:rPr>
          <w:sz w:val="11"/>
          <w:szCs w:val="11"/>
        </w:rPr>
      </w:pPr>
    </w:p>
    <w:p w14:paraId="2C0952AE" w14:textId="77777777" w:rsidR="00AD68DB" w:rsidRPr="00A13485" w:rsidRDefault="00AD68DB">
      <w:pPr>
        <w:spacing w:line="200" w:lineRule="exact"/>
      </w:pPr>
    </w:p>
    <w:p w14:paraId="7CB5ACC8" w14:textId="77777777" w:rsidR="0018066C" w:rsidRPr="00A13485" w:rsidRDefault="0018066C" w:rsidP="0018066C">
      <w:pPr>
        <w:spacing w:line="440" w:lineRule="exact"/>
        <w:ind w:left="1170" w:right="570" w:hanging="21"/>
        <w:jc w:val="center"/>
        <w:rPr>
          <w:rFonts w:eastAsia="Cambria"/>
          <w:sz w:val="40"/>
          <w:szCs w:val="40"/>
        </w:rPr>
      </w:pPr>
      <w:r w:rsidRPr="00A13485">
        <w:rPr>
          <w:rFonts w:eastAsia="Cambria"/>
          <w:b/>
          <w:position w:val="-2"/>
          <w:sz w:val="40"/>
          <w:szCs w:val="40"/>
        </w:rPr>
        <w:t>Health Support Tracking System</w:t>
      </w:r>
    </w:p>
    <w:p w14:paraId="60B2711C" w14:textId="77777777" w:rsidR="00AD68DB" w:rsidRPr="00A13485" w:rsidRDefault="00AD68DB">
      <w:pPr>
        <w:spacing w:line="200" w:lineRule="exact"/>
      </w:pPr>
    </w:p>
    <w:p w14:paraId="38AA3423" w14:textId="77777777" w:rsidR="00AD68DB" w:rsidRPr="00A1348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A1348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A13485" w:rsidRDefault="00AD68DB">
            <w:pPr>
              <w:spacing w:before="6" w:line="140" w:lineRule="exact"/>
              <w:rPr>
                <w:sz w:val="14"/>
                <w:szCs w:val="15"/>
              </w:rPr>
            </w:pPr>
          </w:p>
          <w:p w14:paraId="0FA823A7" w14:textId="2C6D98B7" w:rsidR="00AD68DB" w:rsidRPr="00A13485" w:rsidRDefault="005C7C4B" w:rsidP="009D7FEA">
            <w:pPr>
              <w:ind w:left="3783" w:right="3785" w:hanging="698"/>
              <w:jc w:val="center"/>
              <w:rPr>
                <w:rFonts w:eastAsia="Cambria"/>
                <w:sz w:val="36"/>
                <w:szCs w:val="36"/>
              </w:rPr>
            </w:pPr>
            <w:r>
              <w:rPr>
                <w:rFonts w:eastAsia="Cambria"/>
                <w:b/>
                <w:sz w:val="36"/>
                <w:szCs w:val="36"/>
              </w:rPr>
              <w:t>Group 3</w:t>
            </w:r>
          </w:p>
        </w:tc>
      </w:tr>
      <w:tr w:rsidR="00AD68DB" w:rsidRPr="00A1348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A13485" w:rsidRDefault="00D724A8">
            <w:pPr>
              <w:spacing w:line="280" w:lineRule="exact"/>
              <w:ind w:left="366"/>
              <w:rPr>
                <w:rFonts w:eastAsia="Cambria"/>
                <w:sz w:val="24"/>
                <w:szCs w:val="24"/>
              </w:rPr>
            </w:pPr>
            <w:r w:rsidRPr="00A13485">
              <w:rPr>
                <w:rFonts w:eastAsia="Cambria"/>
                <w:b/>
                <w:spacing w:val="1"/>
                <w:sz w:val="24"/>
                <w:szCs w:val="24"/>
              </w:rPr>
              <w:t>G</w:t>
            </w:r>
            <w:r w:rsidRPr="00A13485">
              <w:rPr>
                <w:rFonts w:eastAsia="Cambria"/>
                <w:b/>
                <w:sz w:val="24"/>
                <w:szCs w:val="24"/>
              </w:rPr>
              <w:t>roup memb</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0B65335A" w:rsidR="00EE3372" w:rsidRPr="00A13485" w:rsidRDefault="00723E73" w:rsidP="00EE3372">
            <w:pPr>
              <w:spacing w:line="280" w:lineRule="exact"/>
              <w:ind w:left="102"/>
              <w:jc w:val="both"/>
              <w:rPr>
                <w:rFonts w:eastAsia="Cambria"/>
                <w:spacing w:val="-1"/>
                <w:sz w:val="24"/>
                <w:szCs w:val="24"/>
                <w:lang w:val="fr-FR"/>
              </w:rPr>
            </w:pPr>
            <w:r>
              <w:rPr>
                <w:rFonts w:eastAsia="Cambria"/>
                <w:spacing w:val="-1"/>
                <w:sz w:val="24"/>
                <w:szCs w:val="24"/>
                <w:lang w:val="fr-FR"/>
              </w:rPr>
              <w:t>Ha Kim Quy</w:t>
            </w:r>
            <w:r w:rsidRPr="00A13485">
              <w:rPr>
                <w:rFonts w:eastAsia="Cambria"/>
                <w:spacing w:val="-1"/>
                <w:sz w:val="24"/>
                <w:szCs w:val="24"/>
                <w:lang w:val="fr-FR"/>
              </w:rPr>
              <w:t xml:space="preserve"> </w:t>
            </w:r>
            <w:r w:rsidR="00EE3372" w:rsidRPr="00A13485">
              <w:rPr>
                <w:rFonts w:eastAsia="Cambria"/>
                <w:spacing w:val="-1"/>
                <w:sz w:val="24"/>
                <w:szCs w:val="24"/>
                <w:lang w:val="fr-FR"/>
              </w:rPr>
              <w:t>– QuyHKSE61160</w:t>
            </w:r>
          </w:p>
          <w:p w14:paraId="59F4F1A7" w14:textId="77777777" w:rsidR="00EE3372" w:rsidRPr="00A13485" w:rsidRDefault="00EE3372" w:rsidP="00EE3372">
            <w:pPr>
              <w:spacing w:line="280" w:lineRule="exact"/>
              <w:ind w:left="102"/>
              <w:jc w:val="both"/>
              <w:rPr>
                <w:rFonts w:eastAsia="Cambria"/>
                <w:spacing w:val="-1"/>
                <w:sz w:val="24"/>
                <w:szCs w:val="24"/>
                <w:lang w:val="fr-FR"/>
              </w:rPr>
            </w:pPr>
            <w:r w:rsidRPr="00A13485">
              <w:rPr>
                <w:rFonts w:eastAsia="Cambria"/>
                <w:spacing w:val="-1"/>
                <w:sz w:val="24"/>
                <w:szCs w:val="24"/>
                <w:lang w:val="fr-FR"/>
              </w:rPr>
              <w:t>Tran Dang Quan – QuanTDSE60878</w:t>
            </w:r>
          </w:p>
          <w:p w14:paraId="535CAE7C" w14:textId="5347DD34" w:rsidR="00E83D64" w:rsidRPr="00A13485" w:rsidRDefault="00E83D64" w:rsidP="00E83D64">
            <w:pPr>
              <w:spacing w:line="280" w:lineRule="exact"/>
              <w:ind w:left="102"/>
              <w:jc w:val="both"/>
              <w:rPr>
                <w:rFonts w:eastAsia="Cambria"/>
                <w:spacing w:val="-1"/>
                <w:sz w:val="24"/>
                <w:szCs w:val="24"/>
              </w:rPr>
            </w:pPr>
            <w:r w:rsidRPr="00A13485">
              <w:rPr>
                <w:rFonts w:eastAsia="Cambria"/>
                <w:spacing w:val="-1"/>
                <w:sz w:val="24"/>
                <w:szCs w:val="24"/>
              </w:rPr>
              <w:t>Man Huynh Khuong - KhuongMHSE61148</w:t>
            </w:r>
          </w:p>
          <w:p w14:paraId="24E78530" w14:textId="06FDF72D" w:rsidR="00EE3372" w:rsidRPr="00A13485" w:rsidRDefault="00EE3372" w:rsidP="00EE3372">
            <w:pPr>
              <w:spacing w:line="280" w:lineRule="exact"/>
              <w:ind w:left="102"/>
              <w:jc w:val="both"/>
              <w:rPr>
                <w:rFonts w:eastAsia="Cambria"/>
                <w:spacing w:val="-1"/>
                <w:sz w:val="24"/>
                <w:szCs w:val="24"/>
              </w:rPr>
            </w:pPr>
            <w:r w:rsidRPr="00A13485">
              <w:rPr>
                <w:rFonts w:eastAsia="Cambria"/>
                <w:spacing w:val="-1"/>
                <w:sz w:val="24"/>
                <w:szCs w:val="24"/>
              </w:rPr>
              <w:t>Phan Nhat Anh – AnhPNSE90158</w:t>
            </w:r>
            <w:r w:rsidR="00E83D64" w:rsidRPr="00A13485">
              <w:rPr>
                <w:rFonts w:eastAsia="Cambria"/>
                <w:spacing w:val="-1"/>
                <w:sz w:val="24"/>
                <w:szCs w:val="24"/>
              </w:rPr>
              <w:t xml:space="preserve"> (Dropped out)</w:t>
            </w:r>
          </w:p>
          <w:p w14:paraId="084B3766" w14:textId="2F8D71CD" w:rsidR="00E442C4" w:rsidRPr="00A13485" w:rsidRDefault="00EE3372" w:rsidP="00E83D64">
            <w:pPr>
              <w:spacing w:line="280" w:lineRule="exact"/>
              <w:ind w:left="102"/>
              <w:rPr>
                <w:rFonts w:eastAsia="Cambria"/>
                <w:sz w:val="24"/>
                <w:szCs w:val="24"/>
              </w:rPr>
            </w:pPr>
            <w:r w:rsidRPr="00A13485">
              <w:rPr>
                <w:rFonts w:eastAsia="Cambria"/>
                <w:spacing w:val="-1"/>
                <w:sz w:val="24"/>
                <w:szCs w:val="24"/>
              </w:rPr>
              <w:t>Nguyen Duy Khuong – Khuongnd60493</w:t>
            </w:r>
            <w:r w:rsidR="00E83D64" w:rsidRPr="00A13485">
              <w:rPr>
                <w:rFonts w:eastAsia="Cambria"/>
                <w:spacing w:val="-1"/>
                <w:sz w:val="24"/>
                <w:szCs w:val="24"/>
              </w:rPr>
              <w:t xml:space="preserve"> (Dropped out)</w:t>
            </w:r>
          </w:p>
        </w:tc>
      </w:tr>
      <w:tr w:rsidR="00AD68DB" w:rsidRPr="00A1348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A13485" w:rsidRDefault="00D724A8">
            <w:pPr>
              <w:spacing w:line="280" w:lineRule="exact"/>
              <w:ind w:left="945"/>
              <w:rPr>
                <w:rFonts w:eastAsia="Cambria"/>
                <w:sz w:val="24"/>
                <w:szCs w:val="24"/>
              </w:rPr>
            </w:pP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A13485" w:rsidRDefault="00585EC5">
            <w:pPr>
              <w:spacing w:line="280" w:lineRule="exact"/>
              <w:ind w:left="102"/>
              <w:rPr>
                <w:rFonts w:eastAsia="Cambria"/>
                <w:sz w:val="24"/>
                <w:szCs w:val="24"/>
              </w:rPr>
            </w:pPr>
            <w:r w:rsidRPr="00A13485">
              <w:rPr>
                <w:rFonts w:eastAsia="Cambria"/>
                <w:sz w:val="24"/>
                <w:szCs w:val="24"/>
              </w:rPr>
              <w:t>Mr. Kieu Trong Khanh</w:t>
            </w:r>
          </w:p>
        </w:tc>
      </w:tr>
      <w:tr w:rsidR="00AD68DB" w:rsidRPr="00A1348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A13485" w:rsidRDefault="00D724A8">
            <w:pPr>
              <w:spacing w:line="280" w:lineRule="exact"/>
              <w:ind w:left="484"/>
              <w:rPr>
                <w:rFonts w:eastAsia="Cambria"/>
                <w:sz w:val="24"/>
                <w:szCs w:val="24"/>
              </w:rPr>
            </w:pPr>
            <w:r w:rsidRPr="00A13485">
              <w:rPr>
                <w:rFonts w:eastAsia="Cambria"/>
                <w:b/>
                <w:sz w:val="24"/>
                <w:szCs w:val="24"/>
              </w:rPr>
              <w:t>E</w:t>
            </w:r>
            <w:r w:rsidRPr="00A13485">
              <w:rPr>
                <w:rFonts w:eastAsia="Cambria"/>
                <w:b/>
                <w:spacing w:val="1"/>
                <w:sz w:val="24"/>
                <w:szCs w:val="24"/>
              </w:rPr>
              <w:t>xt</w:t>
            </w:r>
            <w:r w:rsidRPr="00A13485">
              <w:rPr>
                <w:rFonts w:eastAsia="Cambria"/>
                <w:b/>
                <w:sz w:val="24"/>
                <w:szCs w:val="24"/>
              </w:rPr>
              <w:t xml:space="preserve">. </w:t>
            </w: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A13485" w:rsidRDefault="00D724A8">
            <w:pPr>
              <w:spacing w:line="280" w:lineRule="exact"/>
              <w:ind w:left="102"/>
              <w:rPr>
                <w:rFonts w:eastAsia="Cambria"/>
                <w:sz w:val="24"/>
                <w:szCs w:val="24"/>
              </w:rPr>
            </w:pPr>
            <w:r w:rsidRPr="00A13485">
              <w:rPr>
                <w:rFonts w:eastAsia="Cambria"/>
                <w:sz w:val="24"/>
                <w:szCs w:val="24"/>
              </w:rPr>
              <w:t>N/A</w:t>
            </w:r>
          </w:p>
        </w:tc>
      </w:tr>
      <w:tr w:rsidR="00AD68DB" w:rsidRPr="00A1348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A13485" w:rsidRDefault="00D724A8">
            <w:pPr>
              <w:spacing w:before="5" w:line="280" w:lineRule="exact"/>
              <w:ind w:left="1592" w:right="102" w:hanging="1345"/>
              <w:jc w:val="right"/>
              <w:rPr>
                <w:rFonts w:eastAsia="Cambria"/>
                <w:sz w:val="24"/>
                <w:szCs w:val="24"/>
              </w:rPr>
            </w:pPr>
            <w:r w:rsidRPr="00A13485">
              <w:rPr>
                <w:rFonts w:eastAsia="Cambria"/>
                <w:b/>
                <w:spacing w:val="-1"/>
                <w:sz w:val="24"/>
                <w:szCs w:val="24"/>
              </w:rPr>
              <w:t>C</w:t>
            </w:r>
            <w:r w:rsidRPr="00A13485">
              <w:rPr>
                <w:rFonts w:eastAsia="Cambria"/>
                <w:b/>
                <w:spacing w:val="1"/>
                <w:sz w:val="24"/>
                <w:szCs w:val="24"/>
              </w:rPr>
              <w:t>a</w:t>
            </w:r>
            <w:r w:rsidRPr="00A13485">
              <w:rPr>
                <w:rFonts w:eastAsia="Cambria"/>
                <w:b/>
                <w:sz w:val="24"/>
                <w:szCs w:val="24"/>
              </w:rPr>
              <w:t>p</w:t>
            </w:r>
            <w:r w:rsidRPr="00A13485">
              <w:rPr>
                <w:rFonts w:eastAsia="Cambria"/>
                <w:b/>
                <w:spacing w:val="1"/>
                <w:sz w:val="24"/>
                <w:szCs w:val="24"/>
              </w:rPr>
              <w:t>st</w:t>
            </w:r>
            <w:r w:rsidRPr="00A13485">
              <w:rPr>
                <w:rFonts w:eastAsia="Cambria"/>
                <w:b/>
                <w:sz w:val="24"/>
                <w:szCs w:val="24"/>
              </w:rPr>
              <w:t>o</w:t>
            </w:r>
            <w:r w:rsidRPr="00A13485">
              <w:rPr>
                <w:rFonts w:eastAsia="Cambria"/>
                <w:b/>
                <w:spacing w:val="-1"/>
                <w:sz w:val="24"/>
                <w:szCs w:val="24"/>
              </w:rPr>
              <w:t>n</w:t>
            </w:r>
            <w:r w:rsidRPr="00A13485">
              <w:rPr>
                <w:rFonts w:eastAsia="Cambria"/>
                <w:b/>
                <w:sz w:val="24"/>
                <w:szCs w:val="24"/>
              </w:rPr>
              <w:t xml:space="preserve">e </w:t>
            </w:r>
            <w:r w:rsidRPr="00A13485">
              <w:rPr>
                <w:rFonts w:eastAsia="Cambria"/>
                <w:b/>
                <w:spacing w:val="-1"/>
                <w:sz w:val="24"/>
                <w:szCs w:val="24"/>
              </w:rPr>
              <w:t>P</w:t>
            </w:r>
            <w:r w:rsidRPr="00A13485">
              <w:rPr>
                <w:rFonts w:eastAsia="Cambria"/>
                <w:b/>
                <w:sz w:val="24"/>
                <w:szCs w:val="24"/>
              </w:rPr>
              <w:t>roj</w:t>
            </w:r>
            <w:r w:rsidRPr="00A13485">
              <w:rPr>
                <w:rFonts w:eastAsia="Cambria"/>
                <w:b/>
                <w:spacing w:val="-1"/>
                <w:sz w:val="24"/>
                <w:szCs w:val="24"/>
              </w:rPr>
              <w:t>e</w:t>
            </w:r>
            <w:r w:rsidRPr="00A13485">
              <w:rPr>
                <w:rFonts w:eastAsia="Cambria"/>
                <w:b/>
                <w:sz w:val="24"/>
                <w:szCs w:val="24"/>
              </w:rPr>
              <w:t>ct co</w:t>
            </w:r>
            <w:r w:rsidRPr="00A13485">
              <w:rPr>
                <w:rFonts w:eastAsia="Cambria"/>
                <w:b/>
                <w:spacing w:val="1"/>
                <w:sz w:val="24"/>
                <w:szCs w:val="24"/>
              </w:rPr>
              <w:t>d</w:t>
            </w:r>
            <w:r w:rsidRPr="00A1348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A13485" w:rsidRDefault="004F3134">
            <w:pPr>
              <w:spacing w:before="1"/>
              <w:ind w:left="102"/>
              <w:rPr>
                <w:rFonts w:eastAsia="Cambria"/>
                <w:sz w:val="24"/>
                <w:szCs w:val="24"/>
              </w:rPr>
            </w:pPr>
            <w:r w:rsidRPr="00A13485">
              <w:rPr>
                <w:rFonts w:eastAsia="Cambria"/>
                <w:spacing w:val="1"/>
                <w:sz w:val="24"/>
                <w:szCs w:val="24"/>
              </w:rPr>
              <w:t>HSTS</w:t>
            </w:r>
          </w:p>
        </w:tc>
      </w:tr>
    </w:tbl>
    <w:p w14:paraId="07D368F1" w14:textId="77777777" w:rsidR="00AD68DB" w:rsidRPr="00A13485" w:rsidRDefault="00AD68DB">
      <w:pPr>
        <w:spacing w:before="5" w:line="160" w:lineRule="exact"/>
        <w:rPr>
          <w:sz w:val="16"/>
          <w:szCs w:val="16"/>
        </w:rPr>
      </w:pPr>
    </w:p>
    <w:p w14:paraId="546DA829" w14:textId="77777777" w:rsidR="00AD68DB" w:rsidRPr="00A13485" w:rsidRDefault="00AD68DB">
      <w:pPr>
        <w:spacing w:line="200" w:lineRule="exact"/>
      </w:pPr>
    </w:p>
    <w:p w14:paraId="0DD91918" w14:textId="77777777" w:rsidR="00AD68DB" w:rsidRPr="00A13485" w:rsidRDefault="00AD68DB">
      <w:pPr>
        <w:spacing w:line="200" w:lineRule="exact"/>
      </w:pPr>
    </w:p>
    <w:p w14:paraId="5CA46C48" w14:textId="77777777" w:rsidR="00AD68DB" w:rsidRPr="00A13485" w:rsidRDefault="00AD68DB">
      <w:pPr>
        <w:spacing w:line="200" w:lineRule="exact"/>
      </w:pPr>
    </w:p>
    <w:p w14:paraId="2ADAF9B3" w14:textId="77777777" w:rsidR="00AD68DB" w:rsidRPr="00A13485" w:rsidRDefault="00AD68DB">
      <w:pPr>
        <w:spacing w:line="200" w:lineRule="exact"/>
      </w:pPr>
    </w:p>
    <w:p w14:paraId="2DA9FEF4" w14:textId="77777777" w:rsidR="00AD68DB" w:rsidRPr="00A13485" w:rsidRDefault="00D724A8">
      <w:pPr>
        <w:spacing w:before="23"/>
        <w:ind w:left="2840"/>
        <w:rPr>
          <w:rFonts w:eastAsia="Cambria"/>
          <w:sz w:val="24"/>
          <w:szCs w:val="26"/>
        </w:rPr>
        <w:sectPr w:rsidR="00AD68DB" w:rsidRPr="00A13485" w:rsidSect="00CC5B58">
          <w:headerReference w:type="even" r:id="rId9"/>
          <w:headerReference w:type="default" r:id="rId10"/>
          <w:footerReference w:type="even" r:id="rId11"/>
          <w:footerReference w:type="default" r:id="rId12"/>
          <w:headerReference w:type="first" r:id="rId13"/>
          <w:footerReference w:type="first" r:id="rId14"/>
          <w:pgSz w:w="11920" w:h="16840"/>
          <w:pgMar w:top="1300" w:right="820" w:bottom="280" w:left="1440" w:header="720" w:footer="720" w:gutter="0"/>
          <w:cols w:space="720"/>
          <w:docGrid w:linePitch="272"/>
        </w:sectPr>
      </w:pPr>
      <w:r w:rsidRPr="00A13485">
        <w:rPr>
          <w:rFonts w:eastAsia="Cambria"/>
          <w:sz w:val="24"/>
          <w:szCs w:val="26"/>
        </w:rPr>
        <w:t>-Ho</w:t>
      </w:r>
      <w:r w:rsidRPr="00A13485">
        <w:rPr>
          <w:rFonts w:eastAsia="Cambria"/>
          <w:spacing w:val="-5"/>
          <w:sz w:val="24"/>
          <w:szCs w:val="26"/>
        </w:rPr>
        <w:t xml:space="preserve"> </w:t>
      </w:r>
      <w:r w:rsidRPr="00A13485">
        <w:rPr>
          <w:rFonts w:eastAsia="Cambria"/>
          <w:spacing w:val="1"/>
          <w:sz w:val="24"/>
          <w:szCs w:val="26"/>
        </w:rPr>
        <w:t>Ch</w:t>
      </w:r>
      <w:r w:rsidRPr="00A13485">
        <w:rPr>
          <w:rFonts w:eastAsia="Cambria"/>
          <w:sz w:val="24"/>
          <w:szCs w:val="26"/>
        </w:rPr>
        <w:t>i</w:t>
      </w:r>
      <w:r w:rsidRPr="00A13485">
        <w:rPr>
          <w:rFonts w:eastAsia="Cambria"/>
          <w:spacing w:val="-4"/>
          <w:sz w:val="24"/>
          <w:szCs w:val="26"/>
        </w:rPr>
        <w:t xml:space="preserve"> </w:t>
      </w:r>
      <w:r w:rsidRPr="00A13485">
        <w:rPr>
          <w:rFonts w:eastAsia="Cambria"/>
          <w:sz w:val="24"/>
          <w:szCs w:val="26"/>
        </w:rPr>
        <w:t>Minh</w:t>
      </w:r>
      <w:r w:rsidRPr="00A13485">
        <w:rPr>
          <w:rFonts w:eastAsia="Cambria"/>
          <w:spacing w:val="-5"/>
          <w:sz w:val="24"/>
          <w:szCs w:val="26"/>
        </w:rPr>
        <w:t xml:space="preserve"> </w:t>
      </w:r>
      <w:r w:rsidRPr="00A13485">
        <w:rPr>
          <w:rFonts w:eastAsia="Cambria"/>
          <w:sz w:val="24"/>
          <w:szCs w:val="26"/>
        </w:rPr>
        <w:t>Ci</w:t>
      </w:r>
      <w:r w:rsidRPr="00A13485">
        <w:rPr>
          <w:rFonts w:eastAsia="Cambria"/>
          <w:spacing w:val="1"/>
          <w:sz w:val="24"/>
          <w:szCs w:val="26"/>
        </w:rPr>
        <w:t>t</w:t>
      </w:r>
      <w:r w:rsidRPr="00A13485">
        <w:rPr>
          <w:rFonts w:eastAsia="Cambria"/>
          <w:spacing w:val="-1"/>
          <w:sz w:val="24"/>
          <w:szCs w:val="26"/>
        </w:rPr>
        <w:t>y</w:t>
      </w:r>
      <w:r w:rsidR="008B6286" w:rsidRPr="00A13485">
        <w:rPr>
          <w:rFonts w:eastAsia="Cambria"/>
          <w:sz w:val="24"/>
          <w:szCs w:val="26"/>
        </w:rPr>
        <w:t>, 0</w:t>
      </w:r>
      <w:r w:rsidR="00B62E51" w:rsidRPr="00A13485">
        <w:rPr>
          <w:rFonts w:eastAsia="Cambria"/>
          <w:sz w:val="24"/>
          <w:szCs w:val="26"/>
        </w:rPr>
        <w:t>9/09/2015</w:t>
      </w:r>
      <w:r w:rsidRPr="00A13485">
        <w:rPr>
          <w:rFonts w:eastAsia="Cambria"/>
          <w:sz w:val="24"/>
          <w:szCs w:val="26"/>
        </w:rPr>
        <w:t>-</w:t>
      </w:r>
    </w:p>
    <w:p w14:paraId="6DA68F95" w14:textId="77777777" w:rsidR="00AD68DB" w:rsidRPr="00A13485" w:rsidRDefault="00AD68DB">
      <w:pPr>
        <w:spacing w:before="6" w:line="160" w:lineRule="exact"/>
        <w:rPr>
          <w:sz w:val="16"/>
          <w:szCs w:val="16"/>
        </w:rPr>
      </w:pPr>
    </w:p>
    <w:p w14:paraId="29DF4922" w14:textId="77777777" w:rsidR="00AD68DB" w:rsidRPr="00A13485" w:rsidRDefault="00AD68DB">
      <w:pPr>
        <w:spacing w:line="200" w:lineRule="exact"/>
      </w:pPr>
    </w:p>
    <w:p w14:paraId="76055685" w14:textId="77777777" w:rsidR="00AD68DB" w:rsidRPr="00A13485" w:rsidRDefault="00D724A8">
      <w:pPr>
        <w:spacing w:before="26"/>
        <w:ind w:left="3193"/>
        <w:rPr>
          <w:rFonts w:eastAsia="Cambria"/>
          <w:sz w:val="24"/>
          <w:szCs w:val="24"/>
        </w:rPr>
        <w:sectPr w:rsidR="00AD68DB" w:rsidRPr="00A13485" w:rsidSect="00CC5B58">
          <w:pgSz w:w="11920" w:h="16840"/>
          <w:pgMar w:top="1560" w:right="1420" w:bottom="280" w:left="1440" w:header="720" w:footer="720" w:gutter="0"/>
          <w:cols w:space="720"/>
          <w:docGrid w:linePitch="272"/>
        </w:sectPr>
      </w:pPr>
      <w:r w:rsidRPr="00A13485">
        <w:rPr>
          <w:rFonts w:eastAsia="Cambria"/>
          <w:sz w:val="24"/>
          <w:szCs w:val="24"/>
        </w:rPr>
        <w:t xml:space="preserve"> </w:t>
      </w:r>
    </w:p>
    <w:p w14:paraId="45D51CDC" w14:textId="77777777" w:rsidR="00AD68DB" w:rsidRPr="00A13485" w:rsidRDefault="00AD68DB">
      <w:pPr>
        <w:spacing w:before="2" w:line="140" w:lineRule="exact"/>
        <w:rPr>
          <w:sz w:val="14"/>
          <w:szCs w:val="15"/>
        </w:rPr>
      </w:pPr>
    </w:p>
    <w:bookmarkStart w:id="0" w:name="_Toc437182722"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A13485" w:rsidRDefault="007E1B4D" w:rsidP="000021F3">
          <w:pPr>
            <w:pStyle w:val="Heading1"/>
            <w:numPr>
              <w:ilvl w:val="0"/>
              <w:numId w:val="0"/>
            </w:numPr>
            <w:spacing w:after="240"/>
            <w:ind w:firstLine="540"/>
            <w:rPr>
              <w:rFonts w:ascii="Times New Roman" w:hAnsi="Times New Roman" w:cs="Times New Roman"/>
            </w:rPr>
          </w:pPr>
          <w:r w:rsidRPr="00A13485">
            <w:rPr>
              <w:rFonts w:ascii="Times New Roman" w:hAnsi="Times New Roman" w:cs="Times New Roman"/>
            </w:rPr>
            <w:t>Table of Contents</w:t>
          </w:r>
          <w:bookmarkEnd w:id="0"/>
        </w:p>
        <w:p w14:paraId="1E7AEEE0" w14:textId="77777777" w:rsidR="00283440" w:rsidRPr="004276D4" w:rsidRDefault="007E1B4D">
          <w:pPr>
            <w:pStyle w:val="TOC1"/>
            <w:rPr>
              <w:rFonts w:ascii="Times New Roman" w:hAnsi="Times New Roman" w:cs="Times New Roman"/>
              <w:noProof/>
              <w:sz w:val="24"/>
              <w:szCs w:val="24"/>
              <w:lang w:val="en-US" w:eastAsia="en-US"/>
            </w:rPr>
          </w:pPr>
          <w:r w:rsidRPr="004276D4">
            <w:rPr>
              <w:rFonts w:ascii="Times New Roman" w:hAnsi="Times New Roman" w:cs="Times New Roman"/>
              <w:sz w:val="24"/>
              <w:szCs w:val="24"/>
            </w:rPr>
            <w:fldChar w:fldCharType="begin"/>
          </w:r>
          <w:r w:rsidRPr="004276D4">
            <w:rPr>
              <w:rFonts w:ascii="Times New Roman" w:hAnsi="Times New Roman" w:cs="Times New Roman"/>
              <w:sz w:val="24"/>
              <w:szCs w:val="24"/>
            </w:rPr>
            <w:instrText xml:space="preserve"> TOC \o "1-3" \h \z \u </w:instrText>
          </w:r>
          <w:r w:rsidRPr="004276D4">
            <w:rPr>
              <w:rFonts w:ascii="Times New Roman" w:hAnsi="Times New Roman" w:cs="Times New Roman"/>
              <w:sz w:val="24"/>
              <w:szCs w:val="24"/>
            </w:rPr>
            <w:fldChar w:fldCharType="separate"/>
          </w:r>
          <w:hyperlink w:anchor="_Toc437182722" w:history="1">
            <w:r w:rsidR="00283440" w:rsidRPr="004276D4">
              <w:rPr>
                <w:rStyle w:val="Hyperlink"/>
                <w:rFonts w:ascii="Times New Roman" w:hAnsi="Times New Roman" w:cs="Times New Roman"/>
                <w:noProof/>
                <w:sz w:val="24"/>
                <w:szCs w:val="24"/>
              </w:rPr>
              <w:t>Table of Contents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w:t>
            </w:r>
            <w:r w:rsidR="00283440" w:rsidRPr="004276D4">
              <w:rPr>
                <w:rFonts w:ascii="Times New Roman" w:hAnsi="Times New Roman" w:cs="Times New Roman"/>
                <w:noProof/>
                <w:webHidden/>
                <w:sz w:val="24"/>
                <w:szCs w:val="24"/>
              </w:rPr>
              <w:fldChar w:fldCharType="end"/>
            </w:r>
          </w:hyperlink>
        </w:p>
        <w:p w14:paraId="6D2AC976" w14:textId="77777777" w:rsidR="00283440" w:rsidRPr="004276D4" w:rsidRDefault="00C12D20">
          <w:pPr>
            <w:pStyle w:val="TOC1"/>
            <w:rPr>
              <w:rFonts w:ascii="Times New Roman" w:hAnsi="Times New Roman" w:cs="Times New Roman"/>
              <w:noProof/>
              <w:sz w:val="24"/>
              <w:szCs w:val="24"/>
              <w:lang w:val="en-US" w:eastAsia="en-US"/>
            </w:rPr>
          </w:pPr>
          <w:hyperlink w:anchor="_Toc437182723" w:history="1">
            <w:r w:rsidR="00283440" w:rsidRPr="004276D4">
              <w:rPr>
                <w:rStyle w:val="Hyperlink"/>
                <w:rFonts w:ascii="Times New Roman" w:hAnsi="Times New Roman" w:cs="Times New Roman"/>
                <w:noProof/>
                <w:sz w:val="24"/>
                <w:szCs w:val="24"/>
              </w:rPr>
              <w:t>List of Tables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5</w:t>
            </w:r>
            <w:r w:rsidR="00283440" w:rsidRPr="004276D4">
              <w:rPr>
                <w:rFonts w:ascii="Times New Roman" w:hAnsi="Times New Roman" w:cs="Times New Roman"/>
                <w:noProof/>
                <w:webHidden/>
                <w:sz w:val="24"/>
                <w:szCs w:val="24"/>
              </w:rPr>
              <w:fldChar w:fldCharType="end"/>
            </w:r>
          </w:hyperlink>
        </w:p>
        <w:p w14:paraId="1D7F95A7" w14:textId="77777777" w:rsidR="00283440" w:rsidRPr="004276D4" w:rsidRDefault="00C12D20">
          <w:pPr>
            <w:pStyle w:val="TOC1"/>
            <w:rPr>
              <w:rFonts w:ascii="Times New Roman" w:hAnsi="Times New Roman" w:cs="Times New Roman"/>
              <w:noProof/>
              <w:sz w:val="24"/>
              <w:szCs w:val="24"/>
              <w:lang w:val="en-US" w:eastAsia="en-US"/>
            </w:rPr>
          </w:pPr>
          <w:hyperlink w:anchor="_Toc437182724" w:history="1">
            <w:r w:rsidR="00283440" w:rsidRPr="004276D4">
              <w:rPr>
                <w:rStyle w:val="Hyperlink"/>
                <w:rFonts w:ascii="Times New Roman" w:hAnsi="Times New Roman" w:cs="Times New Roman"/>
                <w:noProof/>
                <w:sz w:val="24"/>
                <w:szCs w:val="24"/>
              </w:rPr>
              <w:t>List of Figure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8</w:t>
            </w:r>
            <w:r w:rsidR="00283440" w:rsidRPr="004276D4">
              <w:rPr>
                <w:rFonts w:ascii="Times New Roman" w:hAnsi="Times New Roman" w:cs="Times New Roman"/>
                <w:noProof/>
                <w:webHidden/>
                <w:sz w:val="24"/>
                <w:szCs w:val="24"/>
              </w:rPr>
              <w:fldChar w:fldCharType="end"/>
            </w:r>
          </w:hyperlink>
        </w:p>
        <w:p w14:paraId="429CDCCB" w14:textId="77777777" w:rsidR="00283440" w:rsidRPr="004276D4" w:rsidRDefault="00C12D20">
          <w:pPr>
            <w:pStyle w:val="TOC1"/>
            <w:rPr>
              <w:rFonts w:ascii="Times New Roman" w:hAnsi="Times New Roman" w:cs="Times New Roman"/>
              <w:noProof/>
              <w:sz w:val="24"/>
              <w:szCs w:val="24"/>
              <w:lang w:val="en-US" w:eastAsia="en-US"/>
            </w:rPr>
          </w:pPr>
          <w:hyperlink w:anchor="_Toc437182725" w:history="1">
            <w:r w:rsidR="00283440" w:rsidRPr="004276D4">
              <w:rPr>
                <w:rStyle w:val="Hyperlink"/>
                <w:rFonts w:ascii="Times New Roman" w:eastAsia="Cambria" w:hAnsi="Times New Roman" w:cs="Times New Roman"/>
                <w:noProof/>
                <w:sz w:val="24"/>
                <w:szCs w:val="24"/>
              </w:rPr>
              <w:t>D</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fini</w:t>
            </w:r>
            <w:r w:rsidR="00283440" w:rsidRPr="004276D4">
              <w:rPr>
                <w:rStyle w:val="Hyperlink"/>
                <w:rFonts w:ascii="Times New Roman" w:eastAsia="Cambria" w:hAnsi="Times New Roman" w:cs="Times New Roman"/>
                <w:noProof/>
                <w:spacing w:val="1"/>
                <w:sz w:val="24"/>
                <w:szCs w:val="24"/>
              </w:rPr>
              <w:t>t</w:t>
            </w:r>
            <w:r w:rsidR="00283440" w:rsidRPr="004276D4">
              <w:rPr>
                <w:rStyle w:val="Hyperlink"/>
                <w:rFonts w:ascii="Times New Roman" w:eastAsia="Cambria" w:hAnsi="Times New Roman" w:cs="Times New Roman"/>
                <w:noProof/>
                <w:sz w:val="24"/>
                <w:szCs w:val="24"/>
              </w:rPr>
              <w:t>i</w:t>
            </w:r>
            <w:r w:rsidR="00283440" w:rsidRPr="004276D4">
              <w:rPr>
                <w:rStyle w:val="Hyperlink"/>
                <w:rFonts w:ascii="Times New Roman" w:eastAsia="Cambria" w:hAnsi="Times New Roman" w:cs="Times New Roman"/>
                <w:noProof/>
                <w:spacing w:val="-1"/>
                <w:sz w:val="24"/>
                <w:szCs w:val="24"/>
              </w:rPr>
              <w:t>o</w:t>
            </w:r>
            <w:r w:rsidR="00283440" w:rsidRPr="004276D4">
              <w:rPr>
                <w:rStyle w:val="Hyperlink"/>
                <w:rFonts w:ascii="Times New Roman" w:eastAsia="Cambria" w:hAnsi="Times New Roman" w:cs="Times New Roman"/>
                <w:noProof/>
                <w:sz w:val="24"/>
                <w:szCs w:val="24"/>
              </w:rPr>
              <w:t>n</w:t>
            </w:r>
            <w:r w:rsidR="00283440" w:rsidRPr="004276D4">
              <w:rPr>
                <w:rStyle w:val="Hyperlink"/>
                <w:rFonts w:ascii="Times New Roman" w:eastAsia="Cambria" w:hAnsi="Times New Roman" w:cs="Times New Roman"/>
                <w:noProof/>
                <w:spacing w:val="1"/>
                <w:sz w:val="24"/>
                <w:szCs w:val="24"/>
              </w:rPr>
              <w:t>s</w:t>
            </w:r>
            <w:r w:rsidR="00283440" w:rsidRPr="004276D4">
              <w:rPr>
                <w:rStyle w:val="Hyperlink"/>
                <w:rFonts w:ascii="Times New Roman" w:eastAsia="Cambria" w:hAnsi="Times New Roman" w:cs="Times New Roman"/>
                <w:noProof/>
                <w:sz w:val="24"/>
                <w:szCs w:val="24"/>
              </w:rPr>
              <w:t>,</w:t>
            </w:r>
            <w:r w:rsidR="00283440" w:rsidRPr="004276D4">
              <w:rPr>
                <w:rStyle w:val="Hyperlink"/>
                <w:rFonts w:ascii="Times New Roman" w:eastAsia="Cambria" w:hAnsi="Times New Roman" w:cs="Times New Roman"/>
                <w:noProof/>
                <w:spacing w:val="-2"/>
                <w:sz w:val="24"/>
                <w:szCs w:val="24"/>
              </w:rPr>
              <w:t xml:space="preserve"> </w:t>
            </w:r>
            <w:r w:rsidR="00283440" w:rsidRPr="004276D4">
              <w:rPr>
                <w:rStyle w:val="Hyperlink"/>
                <w:rFonts w:ascii="Times New Roman" w:eastAsia="Cambria" w:hAnsi="Times New Roman" w:cs="Times New Roman"/>
                <w:noProof/>
                <w:sz w:val="24"/>
                <w:szCs w:val="24"/>
              </w:rPr>
              <w:t>Acr</w:t>
            </w:r>
            <w:r w:rsidR="00283440" w:rsidRPr="004276D4">
              <w:rPr>
                <w:rStyle w:val="Hyperlink"/>
                <w:rFonts w:ascii="Times New Roman" w:eastAsia="Cambria" w:hAnsi="Times New Roman" w:cs="Times New Roman"/>
                <w:noProof/>
                <w:spacing w:val="-2"/>
                <w:sz w:val="24"/>
                <w:szCs w:val="24"/>
              </w:rPr>
              <w:t>o</w:t>
            </w:r>
            <w:r w:rsidR="00283440" w:rsidRPr="004276D4">
              <w:rPr>
                <w:rStyle w:val="Hyperlink"/>
                <w:rFonts w:ascii="Times New Roman" w:eastAsia="Cambria" w:hAnsi="Times New Roman" w:cs="Times New Roman"/>
                <w:noProof/>
                <w:sz w:val="24"/>
                <w:szCs w:val="24"/>
              </w:rPr>
              <w:t>n</w:t>
            </w:r>
            <w:r w:rsidR="00283440" w:rsidRPr="004276D4">
              <w:rPr>
                <w:rStyle w:val="Hyperlink"/>
                <w:rFonts w:ascii="Times New Roman" w:eastAsia="Cambria" w:hAnsi="Times New Roman" w:cs="Times New Roman"/>
                <w:noProof/>
                <w:spacing w:val="2"/>
                <w:sz w:val="24"/>
                <w:szCs w:val="24"/>
              </w:rPr>
              <w:t>y</w:t>
            </w:r>
            <w:r w:rsidR="00283440" w:rsidRPr="004276D4">
              <w:rPr>
                <w:rStyle w:val="Hyperlink"/>
                <w:rFonts w:ascii="Times New Roman" w:eastAsia="Cambria" w:hAnsi="Times New Roman" w:cs="Times New Roman"/>
                <w:noProof/>
                <w:spacing w:val="1"/>
                <w:sz w:val="24"/>
                <w:szCs w:val="24"/>
              </w:rPr>
              <w:t>m</w:t>
            </w:r>
            <w:r w:rsidR="00283440" w:rsidRPr="004276D4">
              <w:rPr>
                <w:rStyle w:val="Hyperlink"/>
                <w:rFonts w:ascii="Times New Roman" w:eastAsia="Cambria" w:hAnsi="Times New Roman" w:cs="Times New Roman"/>
                <w:noProof/>
                <w:sz w:val="24"/>
                <w:szCs w:val="24"/>
              </w:rPr>
              <w:t>s, a</w:t>
            </w:r>
            <w:r w:rsidR="00283440" w:rsidRPr="004276D4">
              <w:rPr>
                <w:rStyle w:val="Hyperlink"/>
                <w:rFonts w:ascii="Times New Roman" w:eastAsia="Cambria" w:hAnsi="Times New Roman" w:cs="Times New Roman"/>
                <w:noProof/>
                <w:spacing w:val="-1"/>
                <w:sz w:val="24"/>
                <w:szCs w:val="24"/>
              </w:rPr>
              <w:t>n</w:t>
            </w:r>
            <w:r w:rsidR="00283440" w:rsidRPr="004276D4">
              <w:rPr>
                <w:rStyle w:val="Hyperlink"/>
                <w:rFonts w:ascii="Times New Roman" w:eastAsia="Cambria" w:hAnsi="Times New Roman" w:cs="Times New Roman"/>
                <w:noProof/>
                <w:sz w:val="24"/>
                <w:szCs w:val="24"/>
              </w:rPr>
              <w:t xml:space="preserve">d </w:t>
            </w:r>
            <w:r w:rsidR="00283440" w:rsidRPr="004276D4">
              <w:rPr>
                <w:rStyle w:val="Hyperlink"/>
                <w:rFonts w:ascii="Times New Roman" w:eastAsia="Cambria" w:hAnsi="Times New Roman" w:cs="Times New Roman"/>
                <w:noProof/>
                <w:spacing w:val="-2"/>
                <w:sz w:val="24"/>
                <w:szCs w:val="24"/>
              </w:rPr>
              <w:t>A</w:t>
            </w:r>
            <w:r w:rsidR="00283440" w:rsidRPr="004276D4">
              <w:rPr>
                <w:rStyle w:val="Hyperlink"/>
                <w:rFonts w:ascii="Times New Roman" w:eastAsia="Cambria" w:hAnsi="Times New Roman" w:cs="Times New Roman"/>
                <w:noProof/>
                <w:sz w:val="24"/>
                <w:szCs w:val="24"/>
              </w:rPr>
              <w:t>b</w:t>
            </w:r>
            <w:r w:rsidR="00283440" w:rsidRPr="004276D4">
              <w:rPr>
                <w:rStyle w:val="Hyperlink"/>
                <w:rFonts w:ascii="Times New Roman" w:eastAsia="Cambria" w:hAnsi="Times New Roman" w:cs="Times New Roman"/>
                <w:noProof/>
                <w:spacing w:val="1"/>
                <w:sz w:val="24"/>
                <w:szCs w:val="24"/>
              </w:rPr>
              <w:t>b</w:t>
            </w:r>
            <w:r w:rsidR="00283440" w:rsidRPr="004276D4">
              <w:rPr>
                <w:rStyle w:val="Hyperlink"/>
                <w:rFonts w:ascii="Times New Roman" w:eastAsia="Cambria" w:hAnsi="Times New Roman" w:cs="Times New Roman"/>
                <w:noProof/>
                <w:sz w:val="24"/>
                <w:szCs w:val="24"/>
              </w:rPr>
              <w:t>re</w:t>
            </w:r>
            <w:r w:rsidR="00283440" w:rsidRPr="004276D4">
              <w:rPr>
                <w:rStyle w:val="Hyperlink"/>
                <w:rFonts w:ascii="Times New Roman" w:eastAsia="Cambria" w:hAnsi="Times New Roman" w:cs="Times New Roman"/>
                <w:noProof/>
                <w:spacing w:val="1"/>
                <w:sz w:val="24"/>
                <w:szCs w:val="24"/>
              </w:rPr>
              <w:t>v</w:t>
            </w:r>
            <w:r w:rsidR="00283440" w:rsidRPr="004276D4">
              <w:rPr>
                <w:rStyle w:val="Hyperlink"/>
                <w:rFonts w:ascii="Times New Roman" w:eastAsia="Cambria" w:hAnsi="Times New Roman" w:cs="Times New Roman"/>
                <w:noProof/>
                <w:sz w:val="24"/>
                <w:szCs w:val="24"/>
              </w:rPr>
              <w:t>iati</w:t>
            </w:r>
            <w:r w:rsidR="00283440" w:rsidRPr="004276D4">
              <w:rPr>
                <w:rStyle w:val="Hyperlink"/>
                <w:rFonts w:ascii="Times New Roman" w:eastAsia="Cambria" w:hAnsi="Times New Roman" w:cs="Times New Roman"/>
                <w:noProof/>
                <w:spacing w:val="-2"/>
                <w:sz w:val="24"/>
                <w:szCs w:val="24"/>
              </w:rPr>
              <w:t>o</w:t>
            </w:r>
            <w:r w:rsidR="00283440" w:rsidRPr="004276D4">
              <w:rPr>
                <w:rStyle w:val="Hyperlink"/>
                <w:rFonts w:ascii="Times New Roman" w:eastAsia="Cambria" w:hAnsi="Times New Roman" w:cs="Times New Roman"/>
                <w:noProof/>
                <w:sz w:val="24"/>
                <w:szCs w:val="24"/>
              </w:rPr>
              <w:t>ns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11</w:t>
            </w:r>
            <w:r w:rsidR="00283440" w:rsidRPr="004276D4">
              <w:rPr>
                <w:rFonts w:ascii="Times New Roman" w:hAnsi="Times New Roman" w:cs="Times New Roman"/>
                <w:noProof/>
                <w:webHidden/>
                <w:sz w:val="24"/>
                <w:szCs w:val="24"/>
              </w:rPr>
              <w:fldChar w:fldCharType="end"/>
            </w:r>
          </w:hyperlink>
        </w:p>
        <w:p w14:paraId="16CF2945" w14:textId="77777777" w:rsidR="00283440" w:rsidRPr="004276D4" w:rsidRDefault="00C12D20">
          <w:pPr>
            <w:pStyle w:val="TOC1"/>
            <w:tabs>
              <w:tab w:val="left" w:pos="1080"/>
            </w:tabs>
            <w:rPr>
              <w:rFonts w:ascii="Times New Roman" w:hAnsi="Times New Roman" w:cs="Times New Roman"/>
              <w:noProof/>
              <w:sz w:val="24"/>
              <w:szCs w:val="24"/>
              <w:lang w:val="en-US" w:eastAsia="en-US"/>
            </w:rPr>
          </w:pPr>
          <w:hyperlink w:anchor="_Toc437182726" w:history="1">
            <w:r w:rsidR="00283440" w:rsidRPr="004276D4">
              <w:rPr>
                <w:rStyle w:val="Hyperlink"/>
                <w:rFonts w:ascii="Times New Roman" w:eastAsia="Cambria" w:hAnsi="Times New Roman" w:cs="Times New Roman"/>
                <w:noProof/>
                <w:sz w:val="24"/>
                <w:szCs w:val="24"/>
              </w:rPr>
              <w:t>A.</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mbria" w:hAnsi="Times New Roman" w:cs="Times New Roman"/>
                <w:noProof/>
                <w:sz w:val="24"/>
                <w:szCs w:val="24"/>
              </w:rPr>
              <w:t>Pro</w:t>
            </w:r>
            <w:r w:rsidR="00283440" w:rsidRPr="004276D4">
              <w:rPr>
                <w:rStyle w:val="Hyperlink"/>
                <w:rFonts w:ascii="Times New Roman" w:eastAsia="Cambria" w:hAnsi="Times New Roman" w:cs="Times New Roman"/>
                <w:noProof/>
                <w:spacing w:val="-2"/>
                <w:sz w:val="24"/>
                <w:szCs w:val="24"/>
              </w:rPr>
              <w:t>j</w:t>
            </w:r>
            <w:r w:rsidR="00283440" w:rsidRPr="004276D4">
              <w:rPr>
                <w:rStyle w:val="Hyperlink"/>
                <w:rFonts w:ascii="Times New Roman" w:eastAsia="Cambria" w:hAnsi="Times New Roman" w:cs="Times New Roman"/>
                <w:noProof/>
                <w:sz w:val="24"/>
                <w:szCs w:val="24"/>
              </w:rPr>
              <w:t>ect Ma</w:t>
            </w:r>
            <w:r w:rsidR="00283440" w:rsidRPr="004276D4">
              <w:rPr>
                <w:rStyle w:val="Hyperlink"/>
                <w:rFonts w:ascii="Times New Roman" w:eastAsia="Cambria" w:hAnsi="Times New Roman" w:cs="Times New Roman"/>
                <w:noProof/>
                <w:spacing w:val="1"/>
                <w:sz w:val="24"/>
                <w:szCs w:val="24"/>
              </w:rPr>
              <w:t>n</w:t>
            </w:r>
            <w:r w:rsidR="00283440" w:rsidRPr="004276D4">
              <w:rPr>
                <w:rStyle w:val="Hyperlink"/>
                <w:rFonts w:ascii="Times New Roman" w:eastAsia="Cambria" w:hAnsi="Times New Roman" w:cs="Times New Roman"/>
                <w:noProof/>
                <w:sz w:val="24"/>
                <w:szCs w:val="24"/>
              </w:rPr>
              <w:t>age</w:t>
            </w:r>
            <w:r w:rsidR="00283440" w:rsidRPr="004276D4">
              <w:rPr>
                <w:rStyle w:val="Hyperlink"/>
                <w:rFonts w:ascii="Times New Roman" w:eastAsia="Cambria" w:hAnsi="Times New Roman" w:cs="Times New Roman"/>
                <w:noProof/>
                <w:spacing w:val="1"/>
                <w:sz w:val="24"/>
                <w:szCs w:val="24"/>
              </w:rPr>
              <w:t>m</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nt</w:t>
            </w:r>
            <w:r w:rsidR="00283440" w:rsidRPr="004276D4">
              <w:rPr>
                <w:rStyle w:val="Hyperlink"/>
                <w:rFonts w:ascii="Times New Roman" w:eastAsia="Cambria" w:hAnsi="Times New Roman" w:cs="Times New Roman"/>
                <w:noProof/>
                <w:spacing w:val="1"/>
                <w:sz w:val="24"/>
                <w:szCs w:val="24"/>
              </w:rPr>
              <w:t xml:space="preserve"> </w:t>
            </w:r>
            <w:r w:rsidR="00283440" w:rsidRPr="004276D4">
              <w:rPr>
                <w:rStyle w:val="Hyperlink"/>
                <w:rFonts w:ascii="Times New Roman" w:eastAsia="Cambria" w:hAnsi="Times New Roman" w:cs="Times New Roman"/>
                <w:noProof/>
                <w:spacing w:val="-2"/>
                <w:sz w:val="24"/>
                <w:szCs w:val="24"/>
              </w:rPr>
              <w:t>P</w:t>
            </w:r>
            <w:r w:rsidR="00283440" w:rsidRPr="004276D4">
              <w:rPr>
                <w:rStyle w:val="Hyperlink"/>
                <w:rFonts w:ascii="Times New Roman" w:eastAsia="Cambria" w:hAnsi="Times New Roman" w:cs="Times New Roman"/>
                <w:noProof/>
                <w:sz w:val="24"/>
                <w:szCs w:val="24"/>
              </w:rPr>
              <w:t>l</w:t>
            </w:r>
            <w:r w:rsidR="00283440" w:rsidRPr="004276D4">
              <w:rPr>
                <w:rStyle w:val="Hyperlink"/>
                <w:rFonts w:ascii="Times New Roman" w:eastAsia="Cambria" w:hAnsi="Times New Roman" w:cs="Times New Roman"/>
                <w:noProof/>
                <w:spacing w:val="-1"/>
                <w:sz w:val="24"/>
                <w:szCs w:val="24"/>
              </w:rPr>
              <w:t>a</w:t>
            </w:r>
            <w:r w:rsidR="00283440" w:rsidRPr="004276D4">
              <w:rPr>
                <w:rStyle w:val="Hyperlink"/>
                <w:rFonts w:ascii="Times New Roman" w:eastAsia="Cambria" w:hAnsi="Times New Roman" w:cs="Times New Roman"/>
                <w:noProof/>
                <w:sz w:val="24"/>
                <w:szCs w:val="24"/>
              </w:rPr>
              <w:t>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246F0785"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27" w:history="1">
            <w:r w:rsidR="00283440" w:rsidRPr="004276D4">
              <w:rPr>
                <w:rStyle w:val="Hyperlink"/>
                <w:rFonts w:ascii="Times New Roman" w:eastAsia="Cambria"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mbria" w:hAnsi="Times New Roman" w:cs="Times New Roman"/>
                <w:noProof/>
                <w:sz w:val="24"/>
                <w:szCs w:val="24"/>
              </w:rPr>
              <w:t>Pro</w:t>
            </w:r>
            <w:r w:rsidR="00283440" w:rsidRPr="004276D4">
              <w:rPr>
                <w:rStyle w:val="Hyperlink"/>
                <w:rFonts w:ascii="Times New Roman" w:eastAsia="Cambria" w:hAnsi="Times New Roman" w:cs="Times New Roman"/>
                <w:noProof/>
                <w:spacing w:val="1"/>
                <w:sz w:val="24"/>
                <w:szCs w:val="24"/>
              </w:rPr>
              <w:t>b</w:t>
            </w:r>
            <w:r w:rsidR="00283440" w:rsidRPr="004276D4">
              <w:rPr>
                <w:rStyle w:val="Hyperlink"/>
                <w:rFonts w:ascii="Times New Roman" w:eastAsia="Cambria" w:hAnsi="Times New Roman" w:cs="Times New Roman"/>
                <w:noProof/>
                <w:sz w:val="24"/>
                <w:szCs w:val="24"/>
              </w:rPr>
              <w:t>l</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m</w:t>
            </w:r>
            <w:r w:rsidR="00283440" w:rsidRPr="004276D4">
              <w:rPr>
                <w:rStyle w:val="Hyperlink"/>
                <w:rFonts w:ascii="Times New Roman" w:eastAsia="Cambria" w:hAnsi="Times New Roman" w:cs="Times New Roman"/>
                <w:noProof/>
                <w:spacing w:val="-13"/>
                <w:sz w:val="24"/>
                <w:szCs w:val="24"/>
              </w:rPr>
              <w:t xml:space="preserve"> </w:t>
            </w:r>
            <w:r w:rsidR="00283440" w:rsidRPr="004276D4">
              <w:rPr>
                <w:rStyle w:val="Hyperlink"/>
                <w:rFonts w:ascii="Times New Roman" w:eastAsia="Cambria" w:hAnsi="Times New Roman" w:cs="Times New Roman"/>
                <w:noProof/>
                <w:w w:val="99"/>
                <w:sz w:val="24"/>
                <w:szCs w:val="24"/>
              </w:rPr>
              <w:t>D</w:t>
            </w:r>
            <w:r w:rsidR="00283440" w:rsidRPr="004276D4">
              <w:rPr>
                <w:rStyle w:val="Hyperlink"/>
                <w:rFonts w:ascii="Times New Roman" w:eastAsia="Cambria" w:hAnsi="Times New Roman" w:cs="Times New Roman"/>
                <w:noProof/>
                <w:spacing w:val="1"/>
                <w:w w:val="99"/>
                <w:sz w:val="24"/>
                <w:szCs w:val="24"/>
              </w:rPr>
              <w:t>e</w:t>
            </w:r>
            <w:r w:rsidR="00283440" w:rsidRPr="004276D4">
              <w:rPr>
                <w:rStyle w:val="Hyperlink"/>
                <w:rFonts w:ascii="Times New Roman" w:eastAsia="Cambria" w:hAnsi="Times New Roman" w:cs="Times New Roman"/>
                <w:noProof/>
                <w:w w:val="99"/>
                <w:sz w:val="24"/>
                <w:szCs w:val="24"/>
              </w:rPr>
              <w:t>f</w:t>
            </w:r>
            <w:r w:rsidR="00283440" w:rsidRPr="004276D4">
              <w:rPr>
                <w:rStyle w:val="Hyperlink"/>
                <w:rFonts w:ascii="Times New Roman" w:eastAsia="Cambria" w:hAnsi="Times New Roman" w:cs="Times New Roman"/>
                <w:noProof/>
                <w:spacing w:val="2"/>
                <w:w w:val="99"/>
                <w:sz w:val="24"/>
                <w:szCs w:val="24"/>
              </w:rPr>
              <w:t>i</w:t>
            </w:r>
            <w:r w:rsidR="00283440" w:rsidRPr="004276D4">
              <w:rPr>
                <w:rStyle w:val="Hyperlink"/>
                <w:rFonts w:ascii="Times New Roman" w:eastAsia="Cambria" w:hAnsi="Times New Roman" w:cs="Times New Roman"/>
                <w:noProof/>
                <w:w w:val="99"/>
                <w:sz w:val="24"/>
                <w:szCs w:val="24"/>
              </w:rPr>
              <w:t>nit</w:t>
            </w:r>
            <w:r w:rsidR="00283440" w:rsidRPr="004276D4">
              <w:rPr>
                <w:rStyle w:val="Hyperlink"/>
                <w:rFonts w:ascii="Times New Roman" w:eastAsia="Cambria" w:hAnsi="Times New Roman" w:cs="Times New Roman"/>
                <w:noProof/>
                <w:spacing w:val="1"/>
                <w:w w:val="99"/>
                <w:sz w:val="24"/>
                <w:szCs w:val="24"/>
              </w:rPr>
              <w:t>i</w:t>
            </w:r>
            <w:r w:rsidR="00283440" w:rsidRPr="004276D4">
              <w:rPr>
                <w:rStyle w:val="Hyperlink"/>
                <w:rFonts w:ascii="Times New Roman" w:eastAsia="Cambria" w:hAnsi="Times New Roman" w:cs="Times New Roman"/>
                <w:noProof/>
                <w:w w:val="99"/>
                <w:sz w:val="24"/>
                <w:szCs w:val="24"/>
              </w:rPr>
              <w:t>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52804FC8"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28" w:history="1">
            <w:r w:rsidR="00283440" w:rsidRPr="004276D4">
              <w:rPr>
                <w:rStyle w:val="Hyperlink"/>
                <w:rFonts w:ascii="Times New Roman" w:hAnsi="Times New Roman" w:cs="Times New Roman"/>
                <w:noProof/>
                <w:sz w:val="24"/>
                <w:szCs w:val="24"/>
              </w:rPr>
              <w:t>1.1.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pacing w:val="-1"/>
                <w:sz w:val="24"/>
                <w:szCs w:val="24"/>
              </w:rPr>
              <w:t>N</w:t>
            </w:r>
            <w:r w:rsidR="00283440" w:rsidRPr="004276D4">
              <w:rPr>
                <w:rStyle w:val="Hyperlink"/>
                <w:rFonts w:ascii="Times New Roman" w:hAnsi="Times New Roman" w:cs="Times New Roman"/>
                <w:noProof/>
                <w:spacing w:val="1"/>
                <w:sz w:val="24"/>
                <w:szCs w:val="24"/>
              </w:rPr>
              <w:t>a</w:t>
            </w:r>
            <w:r w:rsidR="00283440" w:rsidRPr="004276D4">
              <w:rPr>
                <w:rStyle w:val="Hyperlink"/>
                <w:rFonts w:ascii="Times New Roman" w:hAnsi="Times New Roman" w:cs="Times New Roman"/>
                <w:noProof/>
                <w:sz w:val="24"/>
                <w:szCs w:val="24"/>
              </w:rPr>
              <w:t>me</w:t>
            </w:r>
            <w:r w:rsidR="00283440" w:rsidRPr="004276D4">
              <w:rPr>
                <w:rStyle w:val="Hyperlink"/>
                <w:rFonts w:ascii="Times New Roman" w:hAnsi="Times New Roman" w:cs="Times New Roman"/>
                <w:noProof/>
                <w:spacing w:val="-2"/>
                <w:sz w:val="24"/>
                <w:szCs w:val="24"/>
              </w:rPr>
              <w:t xml:space="preserve"> </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 xml:space="preserve">f </w:t>
            </w:r>
            <w:r w:rsidR="00283440" w:rsidRPr="004276D4">
              <w:rPr>
                <w:rStyle w:val="Hyperlink"/>
                <w:rFonts w:ascii="Times New Roman" w:hAnsi="Times New Roman" w:cs="Times New Roman"/>
                <w:noProof/>
                <w:spacing w:val="-1"/>
                <w:sz w:val="24"/>
                <w:szCs w:val="24"/>
              </w:rPr>
              <w:t>t</w:t>
            </w:r>
            <w:r w:rsidR="00283440" w:rsidRPr="004276D4">
              <w:rPr>
                <w:rStyle w:val="Hyperlink"/>
                <w:rFonts w:ascii="Times New Roman" w:hAnsi="Times New Roman" w:cs="Times New Roman"/>
                <w:noProof/>
                <w:sz w:val="24"/>
                <w:szCs w:val="24"/>
              </w:rPr>
              <w:t>h</w:t>
            </w:r>
            <w:r w:rsidR="00283440" w:rsidRPr="004276D4">
              <w:rPr>
                <w:rStyle w:val="Hyperlink"/>
                <w:rFonts w:ascii="Times New Roman" w:hAnsi="Times New Roman" w:cs="Times New Roman"/>
                <w:noProof/>
                <w:spacing w:val="1"/>
                <w:sz w:val="24"/>
                <w:szCs w:val="24"/>
              </w:rPr>
              <w:t>i</w:t>
            </w:r>
            <w:r w:rsidR="00283440" w:rsidRPr="004276D4">
              <w:rPr>
                <w:rStyle w:val="Hyperlink"/>
                <w:rFonts w:ascii="Times New Roman" w:hAnsi="Times New Roman" w:cs="Times New Roman"/>
                <w:noProof/>
                <w:sz w:val="24"/>
                <w:szCs w:val="24"/>
              </w:rPr>
              <w:t>s</w:t>
            </w:r>
            <w:r w:rsidR="00283440" w:rsidRPr="004276D4">
              <w:rPr>
                <w:rStyle w:val="Hyperlink"/>
                <w:rFonts w:ascii="Times New Roman" w:hAnsi="Times New Roman" w:cs="Times New Roman"/>
                <w:noProof/>
                <w:spacing w:val="-2"/>
                <w:sz w:val="24"/>
                <w:szCs w:val="24"/>
              </w:rPr>
              <w:t xml:space="preserve"> </w:t>
            </w:r>
            <w:r w:rsidR="00283440" w:rsidRPr="004276D4">
              <w:rPr>
                <w:rStyle w:val="Hyperlink"/>
                <w:rFonts w:ascii="Times New Roman" w:hAnsi="Times New Roman" w:cs="Times New Roman"/>
                <w:noProof/>
                <w:sz w:val="24"/>
                <w:szCs w:val="24"/>
              </w:rPr>
              <w:t>C</w:t>
            </w:r>
            <w:r w:rsidR="00283440" w:rsidRPr="004276D4">
              <w:rPr>
                <w:rStyle w:val="Hyperlink"/>
                <w:rFonts w:ascii="Times New Roman" w:hAnsi="Times New Roman" w:cs="Times New Roman"/>
                <w:noProof/>
                <w:spacing w:val="-1"/>
                <w:sz w:val="24"/>
                <w:szCs w:val="24"/>
              </w:rPr>
              <w:t>a</w:t>
            </w:r>
            <w:r w:rsidR="00283440" w:rsidRPr="004276D4">
              <w:rPr>
                <w:rStyle w:val="Hyperlink"/>
                <w:rFonts w:ascii="Times New Roman" w:hAnsi="Times New Roman" w:cs="Times New Roman"/>
                <w:noProof/>
                <w:sz w:val="24"/>
                <w:szCs w:val="24"/>
              </w:rPr>
              <w:t>p</w:t>
            </w:r>
            <w:r w:rsidR="00283440" w:rsidRPr="004276D4">
              <w:rPr>
                <w:rStyle w:val="Hyperlink"/>
                <w:rFonts w:ascii="Times New Roman" w:hAnsi="Times New Roman" w:cs="Times New Roman"/>
                <w:noProof/>
                <w:spacing w:val="-1"/>
                <w:sz w:val="24"/>
                <w:szCs w:val="24"/>
              </w:rPr>
              <w:t>s</w:t>
            </w:r>
            <w:r w:rsidR="00283440" w:rsidRPr="004276D4">
              <w:rPr>
                <w:rStyle w:val="Hyperlink"/>
                <w:rFonts w:ascii="Times New Roman" w:hAnsi="Times New Roman" w:cs="Times New Roman"/>
                <w:noProof/>
                <w:spacing w:val="-2"/>
                <w:sz w:val="24"/>
                <w:szCs w:val="24"/>
              </w:rPr>
              <w:t>t</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ne</w:t>
            </w:r>
            <w:r w:rsidR="00283440" w:rsidRPr="004276D4">
              <w:rPr>
                <w:rStyle w:val="Hyperlink"/>
                <w:rFonts w:ascii="Times New Roman" w:hAnsi="Times New Roman" w:cs="Times New Roman"/>
                <w:noProof/>
                <w:spacing w:val="1"/>
                <w:sz w:val="24"/>
                <w:szCs w:val="24"/>
              </w:rPr>
              <w:t xml:space="preserve"> </w:t>
            </w:r>
            <w:r w:rsidR="00283440" w:rsidRPr="004276D4">
              <w:rPr>
                <w:rStyle w:val="Hyperlink"/>
                <w:rFonts w:ascii="Times New Roman" w:hAnsi="Times New Roman" w:cs="Times New Roman"/>
                <w:noProof/>
                <w:sz w:val="24"/>
                <w:szCs w:val="24"/>
              </w:rPr>
              <w:t>P</w:t>
            </w:r>
            <w:r w:rsidR="00283440" w:rsidRPr="004276D4">
              <w:rPr>
                <w:rStyle w:val="Hyperlink"/>
                <w:rFonts w:ascii="Times New Roman" w:hAnsi="Times New Roman" w:cs="Times New Roman"/>
                <w:noProof/>
                <w:spacing w:val="-2"/>
                <w:sz w:val="24"/>
                <w:szCs w:val="24"/>
              </w:rPr>
              <w:t>r</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j</w:t>
            </w:r>
            <w:r w:rsidR="00283440" w:rsidRPr="004276D4">
              <w:rPr>
                <w:rStyle w:val="Hyperlink"/>
                <w:rFonts w:ascii="Times New Roman" w:hAnsi="Times New Roman" w:cs="Times New Roman"/>
                <w:noProof/>
                <w:spacing w:val="-1"/>
                <w:sz w:val="24"/>
                <w:szCs w:val="24"/>
              </w:rPr>
              <w:t>e</w:t>
            </w:r>
            <w:r w:rsidR="00283440" w:rsidRPr="004276D4">
              <w:rPr>
                <w:rStyle w:val="Hyperlink"/>
                <w:rFonts w:ascii="Times New Roman" w:hAnsi="Times New Roman" w:cs="Times New Roman"/>
                <w:noProof/>
                <w:sz w:val="24"/>
                <w:szCs w:val="24"/>
              </w:rPr>
              <w:t>ct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1F819D06"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29" w:history="1">
            <w:r w:rsidR="00283440" w:rsidRPr="004276D4">
              <w:rPr>
                <w:rStyle w:val="Hyperlink"/>
                <w:rFonts w:ascii="Times New Roman" w:hAnsi="Times New Roman" w:cs="Times New Roman"/>
                <w:noProof/>
                <w:sz w:val="24"/>
                <w:szCs w:val="24"/>
              </w:rPr>
              <w:t>1.2.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Pr</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b</w:t>
            </w:r>
            <w:r w:rsidR="00283440" w:rsidRPr="004276D4">
              <w:rPr>
                <w:rStyle w:val="Hyperlink"/>
                <w:rFonts w:ascii="Times New Roman" w:hAnsi="Times New Roman" w:cs="Times New Roman"/>
                <w:noProof/>
                <w:spacing w:val="-3"/>
                <w:sz w:val="24"/>
                <w:szCs w:val="24"/>
              </w:rPr>
              <w:t>l</w:t>
            </w:r>
            <w:r w:rsidR="00283440" w:rsidRPr="004276D4">
              <w:rPr>
                <w:rStyle w:val="Hyperlink"/>
                <w:rFonts w:ascii="Times New Roman" w:hAnsi="Times New Roman" w:cs="Times New Roman"/>
                <w:noProof/>
                <w:sz w:val="24"/>
                <w:szCs w:val="24"/>
              </w:rPr>
              <w:t>em A</w:t>
            </w:r>
            <w:r w:rsidR="00283440" w:rsidRPr="004276D4">
              <w:rPr>
                <w:rStyle w:val="Hyperlink"/>
                <w:rFonts w:ascii="Times New Roman" w:hAnsi="Times New Roman" w:cs="Times New Roman"/>
                <w:noProof/>
                <w:spacing w:val="-1"/>
                <w:sz w:val="24"/>
                <w:szCs w:val="24"/>
              </w:rPr>
              <w:t>b</w:t>
            </w:r>
            <w:r w:rsidR="00283440" w:rsidRPr="004276D4">
              <w:rPr>
                <w:rStyle w:val="Hyperlink"/>
                <w:rFonts w:ascii="Times New Roman" w:hAnsi="Times New Roman" w:cs="Times New Roman"/>
                <w:noProof/>
                <w:spacing w:val="-2"/>
                <w:sz w:val="24"/>
                <w:szCs w:val="24"/>
              </w:rPr>
              <w:t>s</w:t>
            </w:r>
            <w:r w:rsidR="00283440" w:rsidRPr="004276D4">
              <w:rPr>
                <w:rStyle w:val="Hyperlink"/>
                <w:rFonts w:ascii="Times New Roman" w:hAnsi="Times New Roman" w:cs="Times New Roman"/>
                <w:noProof/>
                <w:sz w:val="24"/>
                <w:szCs w:val="24"/>
              </w:rPr>
              <w:t>t</w:t>
            </w:r>
            <w:r w:rsidR="00283440" w:rsidRPr="004276D4">
              <w:rPr>
                <w:rStyle w:val="Hyperlink"/>
                <w:rFonts w:ascii="Times New Roman" w:hAnsi="Times New Roman" w:cs="Times New Roman"/>
                <w:noProof/>
                <w:spacing w:val="-2"/>
                <w:sz w:val="24"/>
                <w:szCs w:val="24"/>
              </w:rPr>
              <w:t>r</w:t>
            </w:r>
            <w:r w:rsidR="00283440" w:rsidRPr="004276D4">
              <w:rPr>
                <w:rStyle w:val="Hyperlink"/>
                <w:rFonts w:ascii="Times New Roman" w:hAnsi="Times New Roman" w:cs="Times New Roman"/>
                <w:noProof/>
                <w:spacing w:val="1"/>
                <w:sz w:val="24"/>
                <w:szCs w:val="24"/>
              </w:rPr>
              <w:t>a</w:t>
            </w:r>
            <w:r w:rsidR="00283440" w:rsidRPr="004276D4">
              <w:rPr>
                <w:rStyle w:val="Hyperlink"/>
                <w:rFonts w:ascii="Times New Roman" w:hAnsi="Times New Roman" w:cs="Times New Roman"/>
                <w:noProof/>
                <w:sz w:val="24"/>
                <w:szCs w:val="24"/>
              </w:rPr>
              <w:t>ct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_Toc437182729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4A71C233"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30" w:history="1">
            <w:r w:rsidR="00283440" w:rsidRPr="004276D4">
              <w:rPr>
                <w:rStyle w:val="Hyperlink"/>
                <w:rFonts w:ascii="Times New Roman" w:hAnsi="Times New Roman" w:cs="Times New Roman"/>
                <w:noProof/>
                <w:sz w:val="24"/>
                <w:szCs w:val="24"/>
              </w:rPr>
              <w:t>1.3.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Pr</w:t>
            </w:r>
            <w:r w:rsidR="00283440" w:rsidRPr="004276D4">
              <w:rPr>
                <w:rStyle w:val="Hyperlink"/>
                <w:rFonts w:ascii="Times New Roman" w:hAnsi="Times New Roman" w:cs="Times New Roman"/>
                <w:noProof/>
                <w:spacing w:val="1"/>
                <w:sz w:val="24"/>
                <w:szCs w:val="24"/>
              </w:rPr>
              <w:t>o</w:t>
            </w:r>
            <w:r w:rsidR="00283440" w:rsidRPr="004276D4">
              <w:rPr>
                <w:rStyle w:val="Hyperlink"/>
                <w:rFonts w:ascii="Times New Roman" w:hAnsi="Times New Roman" w:cs="Times New Roman"/>
                <w:noProof/>
                <w:sz w:val="24"/>
                <w:szCs w:val="24"/>
              </w:rPr>
              <w:t>j</w:t>
            </w:r>
            <w:r w:rsidR="00283440" w:rsidRPr="004276D4">
              <w:rPr>
                <w:rStyle w:val="Hyperlink"/>
                <w:rFonts w:ascii="Times New Roman" w:hAnsi="Times New Roman" w:cs="Times New Roman"/>
                <w:noProof/>
                <w:spacing w:val="-3"/>
                <w:sz w:val="24"/>
                <w:szCs w:val="24"/>
              </w:rPr>
              <w:t>e</w:t>
            </w:r>
            <w:r w:rsidR="00283440" w:rsidRPr="004276D4">
              <w:rPr>
                <w:rStyle w:val="Hyperlink"/>
                <w:rFonts w:ascii="Times New Roman" w:hAnsi="Times New Roman" w:cs="Times New Roman"/>
                <w:noProof/>
                <w:sz w:val="24"/>
                <w:szCs w:val="24"/>
              </w:rPr>
              <w:t>ct</w:t>
            </w:r>
            <w:r w:rsidR="00283440" w:rsidRPr="004276D4">
              <w:rPr>
                <w:rStyle w:val="Hyperlink"/>
                <w:rFonts w:ascii="Times New Roman" w:hAnsi="Times New Roman" w:cs="Times New Roman"/>
                <w:noProof/>
                <w:spacing w:val="1"/>
                <w:sz w:val="24"/>
                <w:szCs w:val="24"/>
              </w:rPr>
              <w:t xml:space="preserve"> </w:t>
            </w:r>
            <w:r w:rsidR="00283440" w:rsidRPr="004276D4">
              <w:rPr>
                <w:rStyle w:val="Hyperlink"/>
                <w:rFonts w:ascii="Times New Roman" w:hAnsi="Times New Roman" w:cs="Times New Roman"/>
                <w:noProof/>
                <w:sz w:val="24"/>
                <w:szCs w:val="24"/>
              </w:rPr>
              <w:t>Over</w:t>
            </w:r>
            <w:r w:rsidR="00283440" w:rsidRPr="004276D4">
              <w:rPr>
                <w:rStyle w:val="Hyperlink"/>
                <w:rFonts w:ascii="Times New Roman" w:hAnsi="Times New Roman" w:cs="Times New Roman"/>
                <w:noProof/>
                <w:spacing w:val="-3"/>
                <w:sz w:val="24"/>
                <w:szCs w:val="24"/>
              </w:rPr>
              <w:t>v</w:t>
            </w:r>
            <w:r w:rsidR="00283440" w:rsidRPr="004276D4">
              <w:rPr>
                <w:rStyle w:val="Hyperlink"/>
                <w:rFonts w:ascii="Times New Roman" w:hAnsi="Times New Roman" w:cs="Times New Roman"/>
                <w:noProof/>
                <w:sz w:val="24"/>
                <w:szCs w:val="24"/>
              </w:rPr>
              <w:t>iew</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12</w:t>
            </w:r>
            <w:r w:rsidR="00283440" w:rsidRPr="004276D4">
              <w:rPr>
                <w:rFonts w:ascii="Times New Roman" w:hAnsi="Times New Roman" w:cs="Times New Roman"/>
                <w:noProof/>
                <w:webHidden/>
                <w:sz w:val="24"/>
                <w:szCs w:val="24"/>
              </w:rPr>
              <w:fldChar w:fldCharType="end"/>
            </w:r>
          </w:hyperlink>
        </w:p>
        <w:p w14:paraId="09340243"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31" w:history="1">
            <w:r w:rsidR="00283440" w:rsidRPr="004276D4">
              <w:rPr>
                <w:rStyle w:val="Hyperlink"/>
                <w:rFonts w:ascii="Times New Roman" w:eastAsia="Cambria"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mbria" w:hAnsi="Times New Roman" w:cs="Times New Roman"/>
                <w:noProof/>
                <w:sz w:val="24"/>
                <w:szCs w:val="24"/>
              </w:rPr>
              <w:t>Proj</w:t>
            </w:r>
            <w:r w:rsidR="00283440" w:rsidRPr="004276D4">
              <w:rPr>
                <w:rStyle w:val="Hyperlink"/>
                <w:rFonts w:ascii="Times New Roman" w:eastAsia="Cambria" w:hAnsi="Times New Roman" w:cs="Times New Roman"/>
                <w:noProof/>
                <w:spacing w:val="1"/>
                <w:sz w:val="24"/>
                <w:szCs w:val="24"/>
              </w:rPr>
              <w:t>e</w:t>
            </w:r>
            <w:r w:rsidR="00283440" w:rsidRPr="004276D4">
              <w:rPr>
                <w:rStyle w:val="Hyperlink"/>
                <w:rFonts w:ascii="Times New Roman" w:eastAsia="Cambria" w:hAnsi="Times New Roman" w:cs="Times New Roman"/>
                <w:noProof/>
                <w:sz w:val="24"/>
                <w:szCs w:val="24"/>
              </w:rPr>
              <w:t>ct</w:t>
            </w:r>
            <w:r w:rsidR="00283440" w:rsidRPr="004276D4">
              <w:rPr>
                <w:rStyle w:val="Hyperlink"/>
                <w:rFonts w:ascii="Times New Roman" w:eastAsia="Cambria" w:hAnsi="Times New Roman" w:cs="Times New Roman"/>
                <w:noProof/>
                <w:spacing w:val="-11"/>
                <w:sz w:val="24"/>
                <w:szCs w:val="24"/>
              </w:rPr>
              <w:t xml:space="preserve"> </w:t>
            </w:r>
            <w:r w:rsidR="00283440" w:rsidRPr="004276D4">
              <w:rPr>
                <w:rStyle w:val="Hyperlink"/>
                <w:rFonts w:ascii="Times New Roman" w:eastAsia="Cambria" w:hAnsi="Times New Roman" w:cs="Times New Roman"/>
                <w:noProof/>
                <w:sz w:val="24"/>
                <w:szCs w:val="24"/>
              </w:rPr>
              <w:t>o</w:t>
            </w:r>
            <w:r w:rsidR="00283440" w:rsidRPr="004276D4">
              <w:rPr>
                <w:rStyle w:val="Hyperlink"/>
                <w:rFonts w:ascii="Times New Roman" w:eastAsia="Cambria" w:hAnsi="Times New Roman" w:cs="Times New Roman"/>
                <w:noProof/>
                <w:spacing w:val="1"/>
                <w:sz w:val="24"/>
                <w:szCs w:val="24"/>
              </w:rPr>
              <w:t>r</w:t>
            </w:r>
            <w:r w:rsidR="00283440" w:rsidRPr="004276D4">
              <w:rPr>
                <w:rStyle w:val="Hyperlink"/>
                <w:rFonts w:ascii="Times New Roman" w:eastAsia="Cambria" w:hAnsi="Times New Roman" w:cs="Times New Roman"/>
                <w:noProof/>
                <w:sz w:val="24"/>
                <w:szCs w:val="24"/>
              </w:rPr>
              <w:t>g</w:t>
            </w:r>
            <w:r w:rsidR="00283440" w:rsidRPr="004276D4">
              <w:rPr>
                <w:rStyle w:val="Hyperlink"/>
                <w:rFonts w:ascii="Times New Roman" w:eastAsia="Cambria" w:hAnsi="Times New Roman" w:cs="Times New Roman"/>
                <w:noProof/>
                <w:spacing w:val="1"/>
                <w:sz w:val="24"/>
                <w:szCs w:val="24"/>
              </w:rPr>
              <w:t>a</w:t>
            </w:r>
            <w:r w:rsidR="00283440" w:rsidRPr="004276D4">
              <w:rPr>
                <w:rStyle w:val="Hyperlink"/>
                <w:rFonts w:ascii="Times New Roman" w:eastAsia="Cambria" w:hAnsi="Times New Roman" w:cs="Times New Roman"/>
                <w:noProof/>
                <w:sz w:val="24"/>
                <w:szCs w:val="24"/>
              </w:rPr>
              <w:t>niz</w:t>
            </w:r>
            <w:r w:rsidR="00283440" w:rsidRPr="004276D4">
              <w:rPr>
                <w:rStyle w:val="Hyperlink"/>
                <w:rFonts w:ascii="Times New Roman" w:eastAsia="Cambria" w:hAnsi="Times New Roman" w:cs="Times New Roman"/>
                <w:noProof/>
                <w:spacing w:val="2"/>
                <w:sz w:val="24"/>
                <w:szCs w:val="24"/>
              </w:rPr>
              <w:t>a</w:t>
            </w:r>
            <w:r w:rsidR="00283440" w:rsidRPr="004276D4">
              <w:rPr>
                <w:rStyle w:val="Hyperlink"/>
                <w:rFonts w:ascii="Times New Roman" w:eastAsia="Cambria" w:hAnsi="Times New Roman" w:cs="Times New Roman"/>
                <w:noProof/>
                <w:spacing w:val="1"/>
                <w:sz w:val="24"/>
                <w:szCs w:val="24"/>
              </w:rPr>
              <w:t>t</w:t>
            </w:r>
            <w:r w:rsidR="00283440" w:rsidRPr="004276D4">
              <w:rPr>
                <w:rStyle w:val="Hyperlink"/>
                <w:rFonts w:ascii="Times New Roman" w:eastAsia="Cambria" w:hAnsi="Times New Roman" w:cs="Times New Roman"/>
                <w:noProof/>
                <w:sz w:val="24"/>
                <w:szCs w:val="24"/>
              </w:rPr>
              <w:t>i</w:t>
            </w:r>
            <w:r w:rsidR="00283440" w:rsidRPr="004276D4">
              <w:rPr>
                <w:rStyle w:val="Hyperlink"/>
                <w:rFonts w:ascii="Times New Roman" w:eastAsia="Cambria" w:hAnsi="Times New Roman" w:cs="Times New Roman"/>
                <w:noProof/>
                <w:spacing w:val="1"/>
                <w:sz w:val="24"/>
                <w:szCs w:val="24"/>
              </w:rPr>
              <w:t>o</w:t>
            </w:r>
            <w:r w:rsidR="00283440" w:rsidRPr="004276D4">
              <w:rPr>
                <w:rStyle w:val="Hyperlink"/>
                <w:rFonts w:ascii="Times New Roman" w:eastAsia="Cambria" w:hAnsi="Times New Roman" w:cs="Times New Roman"/>
                <w:noProof/>
                <w:sz w:val="24"/>
                <w:szCs w:val="24"/>
              </w:rPr>
              <w:t>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15</w:t>
            </w:r>
            <w:r w:rsidR="00283440" w:rsidRPr="004276D4">
              <w:rPr>
                <w:rFonts w:ascii="Times New Roman" w:hAnsi="Times New Roman" w:cs="Times New Roman"/>
                <w:noProof/>
                <w:webHidden/>
                <w:sz w:val="24"/>
                <w:szCs w:val="24"/>
              </w:rPr>
              <w:fldChar w:fldCharType="end"/>
            </w:r>
          </w:hyperlink>
        </w:p>
        <w:p w14:paraId="2B476EC0"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32" w:history="1">
            <w:r w:rsidR="00283440" w:rsidRPr="004276D4">
              <w:rPr>
                <w:rStyle w:val="Hyperlink"/>
                <w:rFonts w:ascii="Times New Roman" w:hAnsi="Times New Roman" w:cs="Times New Roman"/>
                <w:noProof/>
                <w:sz w:val="24"/>
                <w:szCs w:val="24"/>
              </w:rPr>
              <w:t>2.1.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Process Model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15</w:t>
            </w:r>
            <w:r w:rsidR="00283440" w:rsidRPr="004276D4">
              <w:rPr>
                <w:rFonts w:ascii="Times New Roman" w:hAnsi="Times New Roman" w:cs="Times New Roman"/>
                <w:noProof/>
                <w:webHidden/>
                <w:sz w:val="24"/>
                <w:szCs w:val="24"/>
              </w:rPr>
              <w:fldChar w:fldCharType="end"/>
            </w:r>
          </w:hyperlink>
        </w:p>
        <w:p w14:paraId="6E708E3E"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33" w:history="1">
            <w:r w:rsidR="00283440" w:rsidRPr="004276D4">
              <w:rPr>
                <w:rStyle w:val="Hyperlink"/>
                <w:rFonts w:ascii="Times New Roman" w:hAnsi="Times New Roman" w:cs="Times New Roman"/>
                <w:noProof/>
                <w:sz w:val="24"/>
                <w:szCs w:val="24"/>
              </w:rPr>
              <w:t>2.2.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Roles and responsibility</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15</w:t>
            </w:r>
            <w:r w:rsidR="00283440" w:rsidRPr="004276D4">
              <w:rPr>
                <w:rFonts w:ascii="Times New Roman" w:hAnsi="Times New Roman" w:cs="Times New Roman"/>
                <w:noProof/>
                <w:webHidden/>
                <w:sz w:val="24"/>
                <w:szCs w:val="24"/>
              </w:rPr>
              <w:fldChar w:fldCharType="end"/>
            </w:r>
          </w:hyperlink>
        </w:p>
        <w:p w14:paraId="6F0DE033"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34" w:history="1">
            <w:r w:rsidR="00283440" w:rsidRPr="004276D4">
              <w:rPr>
                <w:rStyle w:val="Hyperlink"/>
                <w:rFonts w:ascii="Times New Roman" w:hAnsi="Times New Roman" w:cs="Times New Roman"/>
                <w:noProof/>
                <w:sz w:val="24"/>
                <w:szCs w:val="24"/>
              </w:rPr>
              <w:t>2.3.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Tools and Techniques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16</w:t>
            </w:r>
            <w:r w:rsidR="00283440" w:rsidRPr="004276D4">
              <w:rPr>
                <w:rFonts w:ascii="Times New Roman" w:hAnsi="Times New Roman" w:cs="Times New Roman"/>
                <w:noProof/>
                <w:webHidden/>
                <w:sz w:val="24"/>
                <w:szCs w:val="24"/>
              </w:rPr>
              <w:fldChar w:fldCharType="end"/>
            </w:r>
          </w:hyperlink>
        </w:p>
        <w:p w14:paraId="025EF227"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35" w:history="1">
            <w:r w:rsidR="00283440" w:rsidRPr="004276D4">
              <w:rPr>
                <w:rStyle w:val="Hyperlink"/>
                <w:rFonts w:ascii="Times New Roman" w:eastAsia="Calibri"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eastAsia="Calibri" w:hAnsi="Times New Roman" w:cs="Times New Roman"/>
                <w:noProof/>
                <w:sz w:val="24"/>
                <w:szCs w:val="24"/>
              </w:rPr>
              <w:t>Project Management Plan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17</w:t>
            </w:r>
            <w:r w:rsidR="00283440" w:rsidRPr="004276D4">
              <w:rPr>
                <w:rFonts w:ascii="Times New Roman" w:hAnsi="Times New Roman" w:cs="Times New Roman"/>
                <w:noProof/>
                <w:webHidden/>
                <w:sz w:val="24"/>
                <w:szCs w:val="24"/>
              </w:rPr>
              <w:fldChar w:fldCharType="end"/>
            </w:r>
          </w:hyperlink>
        </w:p>
        <w:p w14:paraId="0F7C6BC2" w14:textId="77777777" w:rsidR="00283440" w:rsidRPr="004276D4" w:rsidRDefault="00C12D20">
          <w:pPr>
            <w:pStyle w:val="TOC3"/>
            <w:rPr>
              <w:rFonts w:ascii="Times New Roman" w:hAnsi="Times New Roman" w:cs="Times New Roman"/>
              <w:noProof/>
              <w:sz w:val="24"/>
              <w:szCs w:val="24"/>
              <w:lang w:val="en-US" w:eastAsia="en-US"/>
            </w:rPr>
          </w:pPr>
          <w:hyperlink w:anchor="_Toc437182736" w:history="1">
            <w:r w:rsidR="00283440" w:rsidRPr="004276D4">
              <w:rPr>
                <w:rStyle w:val="Hyperlink"/>
                <w:rFonts w:ascii="Times New Roman" w:hAnsi="Times New Roman" w:cs="Times New Roman"/>
                <w:noProof/>
                <w:sz w:val="24"/>
                <w:szCs w:val="24"/>
              </w:rPr>
              <w:t>Software development life cycle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17</w:t>
            </w:r>
            <w:r w:rsidR="00283440" w:rsidRPr="004276D4">
              <w:rPr>
                <w:rFonts w:ascii="Times New Roman" w:hAnsi="Times New Roman" w:cs="Times New Roman"/>
                <w:noProof/>
                <w:webHidden/>
                <w:sz w:val="24"/>
                <w:szCs w:val="24"/>
              </w:rPr>
              <w:fldChar w:fldCharType="end"/>
            </w:r>
          </w:hyperlink>
        </w:p>
        <w:p w14:paraId="333E9DB0" w14:textId="77777777" w:rsidR="00283440" w:rsidRPr="004276D4" w:rsidRDefault="00C12D20">
          <w:pPr>
            <w:pStyle w:val="TOC1"/>
            <w:tabs>
              <w:tab w:val="left" w:pos="1080"/>
            </w:tabs>
            <w:rPr>
              <w:rFonts w:ascii="Times New Roman" w:hAnsi="Times New Roman" w:cs="Times New Roman"/>
              <w:noProof/>
              <w:sz w:val="24"/>
              <w:szCs w:val="24"/>
              <w:lang w:val="en-US" w:eastAsia="en-US"/>
            </w:rPr>
          </w:pPr>
          <w:hyperlink w:anchor="_Toc437182737" w:history="1">
            <w:r w:rsidR="00283440" w:rsidRPr="004276D4">
              <w:rPr>
                <w:rStyle w:val="Hyperlink"/>
                <w:rFonts w:ascii="Times New Roman" w:hAnsi="Times New Roman" w:cs="Times New Roman"/>
                <w:noProof/>
                <w:sz w:val="24"/>
                <w:szCs w:val="24"/>
              </w:rPr>
              <w:t>B.</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Requirement Specification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043439DD"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38" w:history="1">
            <w:r w:rsidR="00283440" w:rsidRPr="004276D4">
              <w:rPr>
                <w:rStyle w:val="Hyperlink"/>
                <w:rFonts w:ascii="Times New Roman"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User Requirement Specification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629C8D5A"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39" w:history="1">
            <w:r w:rsidR="00283440" w:rsidRPr="004276D4">
              <w:rPr>
                <w:rStyle w:val="Hyperlink"/>
                <w:rFonts w:ascii="Times New Roman" w:hAnsi="Times New Roman" w:cs="Times New Roman"/>
                <w:noProof/>
                <w:sz w:val="24"/>
                <w:szCs w:val="24"/>
              </w:rPr>
              <w:t>1.1.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Doctor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_Toc437182739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2AE7AD22"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0" w:history="1">
            <w:r w:rsidR="00283440" w:rsidRPr="004276D4">
              <w:rPr>
                <w:rStyle w:val="Hyperlink"/>
                <w:rFonts w:ascii="Times New Roman" w:hAnsi="Times New Roman" w:cs="Times New Roman"/>
                <w:noProof/>
                <w:sz w:val="24"/>
                <w:szCs w:val="24"/>
              </w:rPr>
              <w:t>1.2.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Doctor Manager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14E9B95C"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1" w:history="1">
            <w:r w:rsidR="00283440" w:rsidRPr="004276D4">
              <w:rPr>
                <w:rStyle w:val="Hyperlink"/>
                <w:rFonts w:ascii="Times New Roman" w:hAnsi="Times New Roman" w:cs="Times New Roman"/>
                <w:noProof/>
                <w:sz w:val="24"/>
                <w:szCs w:val="24"/>
              </w:rPr>
              <w:t>1.3.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Nutrition Doctor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6578C740"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2" w:history="1">
            <w:r w:rsidR="00283440" w:rsidRPr="004276D4">
              <w:rPr>
                <w:rStyle w:val="Hyperlink"/>
                <w:rFonts w:ascii="Times New Roman" w:hAnsi="Times New Roman" w:cs="Times New Roman"/>
                <w:noProof/>
                <w:sz w:val="24"/>
                <w:szCs w:val="24"/>
              </w:rPr>
              <w:t>1.4.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Staff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6580D15E"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3" w:history="1">
            <w:r w:rsidR="00283440" w:rsidRPr="004276D4">
              <w:rPr>
                <w:rStyle w:val="Hyperlink"/>
                <w:rFonts w:ascii="Times New Roman" w:hAnsi="Times New Roman" w:cs="Times New Roman"/>
                <w:noProof/>
                <w:sz w:val="24"/>
                <w:szCs w:val="24"/>
              </w:rPr>
              <w:t>1.5.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Patient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19ECEB4D"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4" w:history="1">
            <w:r w:rsidR="00283440" w:rsidRPr="004276D4">
              <w:rPr>
                <w:rStyle w:val="Hyperlink"/>
                <w:rFonts w:ascii="Times New Roman" w:hAnsi="Times New Roman" w:cs="Times New Roman"/>
                <w:noProof/>
                <w:sz w:val="24"/>
                <w:szCs w:val="24"/>
              </w:rPr>
              <w:t>1.6.</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Admin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18</w:t>
            </w:r>
            <w:r w:rsidR="00283440" w:rsidRPr="004276D4">
              <w:rPr>
                <w:rFonts w:ascii="Times New Roman" w:hAnsi="Times New Roman" w:cs="Times New Roman"/>
                <w:noProof/>
                <w:webHidden/>
                <w:sz w:val="24"/>
                <w:szCs w:val="24"/>
              </w:rPr>
              <w:fldChar w:fldCharType="end"/>
            </w:r>
          </w:hyperlink>
        </w:p>
        <w:p w14:paraId="310BAEE2"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5" w:history="1">
            <w:r w:rsidR="00283440" w:rsidRPr="004276D4">
              <w:rPr>
                <w:rStyle w:val="Hyperlink"/>
                <w:rFonts w:ascii="Times New Roman" w:hAnsi="Times New Roman" w:cs="Times New Roman"/>
                <w:noProof/>
                <w:sz w:val="24"/>
                <w:szCs w:val="24"/>
              </w:rPr>
              <w:t>1.7.</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Nurse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2840D9A3"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6" w:history="1">
            <w:r w:rsidR="00283440" w:rsidRPr="004276D4">
              <w:rPr>
                <w:rStyle w:val="Hyperlink"/>
                <w:rFonts w:ascii="Times New Roman" w:hAnsi="Times New Roman" w:cs="Times New Roman"/>
                <w:noProof/>
                <w:sz w:val="24"/>
                <w:szCs w:val="24"/>
              </w:rPr>
              <w:t>1.8.</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Guest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5AEA0B45"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47" w:history="1">
            <w:r w:rsidR="00283440" w:rsidRPr="004276D4">
              <w:rPr>
                <w:rStyle w:val="Hyperlink"/>
                <w:rFonts w:ascii="Times New Roman" w:hAnsi="Times New Roman" w:cs="Times New Roman"/>
                <w:noProof/>
                <w:sz w:val="24"/>
                <w:szCs w:val="24"/>
              </w:rPr>
              <w:t>1.9.</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Authorized User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5FBF33BA" w14:textId="77777777" w:rsidR="00283440" w:rsidRPr="004276D4" w:rsidRDefault="00C12D20">
          <w:pPr>
            <w:pStyle w:val="TOC3"/>
            <w:tabs>
              <w:tab w:val="left" w:pos="1836"/>
            </w:tabs>
            <w:rPr>
              <w:rFonts w:ascii="Times New Roman" w:hAnsi="Times New Roman" w:cs="Times New Roman"/>
              <w:noProof/>
              <w:sz w:val="24"/>
              <w:szCs w:val="24"/>
              <w:lang w:val="en-US" w:eastAsia="en-US"/>
            </w:rPr>
          </w:pPr>
          <w:hyperlink w:anchor="_Toc437182748" w:history="1">
            <w:r w:rsidR="00283440" w:rsidRPr="004276D4">
              <w:rPr>
                <w:rStyle w:val="Hyperlink"/>
                <w:rFonts w:ascii="Times New Roman" w:hAnsi="Times New Roman" w:cs="Times New Roman"/>
                <w:noProof/>
                <w:sz w:val="24"/>
                <w:szCs w:val="24"/>
              </w:rPr>
              <w:t>1.10.</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Scheduler Requirement</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19</w:t>
            </w:r>
            <w:r w:rsidR="00283440" w:rsidRPr="004276D4">
              <w:rPr>
                <w:rFonts w:ascii="Times New Roman" w:hAnsi="Times New Roman" w:cs="Times New Roman"/>
                <w:noProof/>
                <w:webHidden/>
                <w:sz w:val="24"/>
                <w:szCs w:val="24"/>
              </w:rPr>
              <w:fldChar w:fldCharType="end"/>
            </w:r>
          </w:hyperlink>
        </w:p>
        <w:p w14:paraId="4530425C"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49" w:history="1">
            <w:r w:rsidR="00283440" w:rsidRPr="004276D4">
              <w:rPr>
                <w:rStyle w:val="Hyperlink"/>
                <w:rFonts w:ascii="Times New Roman"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System Requirement Specification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_Toc437182749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20</w:t>
            </w:r>
            <w:r w:rsidR="00283440" w:rsidRPr="004276D4">
              <w:rPr>
                <w:rFonts w:ascii="Times New Roman" w:hAnsi="Times New Roman" w:cs="Times New Roman"/>
                <w:noProof/>
                <w:webHidden/>
                <w:sz w:val="24"/>
                <w:szCs w:val="24"/>
              </w:rPr>
              <w:fldChar w:fldCharType="end"/>
            </w:r>
          </w:hyperlink>
        </w:p>
        <w:p w14:paraId="676E8A74"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50" w:history="1">
            <w:r w:rsidR="00283440" w:rsidRPr="004276D4">
              <w:rPr>
                <w:rStyle w:val="Hyperlink"/>
                <w:rFonts w:ascii="Times New Roman" w:hAnsi="Times New Roman" w:cs="Times New Roman"/>
                <w:noProof/>
                <w:sz w:val="24"/>
                <w:szCs w:val="24"/>
              </w:rPr>
              <w:t>2.1.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Web Application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20</w:t>
            </w:r>
            <w:r w:rsidR="00283440" w:rsidRPr="004276D4">
              <w:rPr>
                <w:rFonts w:ascii="Times New Roman" w:hAnsi="Times New Roman" w:cs="Times New Roman"/>
                <w:noProof/>
                <w:webHidden/>
                <w:sz w:val="24"/>
                <w:szCs w:val="24"/>
              </w:rPr>
              <w:fldChar w:fldCharType="end"/>
            </w:r>
          </w:hyperlink>
        </w:p>
        <w:p w14:paraId="16C2657A"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51" w:history="1">
            <w:r w:rsidR="00283440" w:rsidRPr="004276D4">
              <w:rPr>
                <w:rStyle w:val="Hyperlink"/>
                <w:rFonts w:ascii="Times New Roman" w:hAnsi="Times New Roman" w:cs="Times New Roman"/>
                <w:noProof/>
                <w:sz w:val="24"/>
                <w:szCs w:val="24"/>
              </w:rPr>
              <w:t>2.2.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Mobile Application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21</w:t>
            </w:r>
            <w:r w:rsidR="00283440" w:rsidRPr="004276D4">
              <w:rPr>
                <w:rFonts w:ascii="Times New Roman" w:hAnsi="Times New Roman" w:cs="Times New Roman"/>
                <w:noProof/>
                <w:webHidden/>
                <w:sz w:val="24"/>
                <w:szCs w:val="24"/>
              </w:rPr>
              <w:fldChar w:fldCharType="end"/>
            </w:r>
          </w:hyperlink>
        </w:p>
        <w:p w14:paraId="3ABBAAEC"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52" w:history="1">
            <w:r w:rsidR="00283440" w:rsidRPr="004276D4">
              <w:rPr>
                <w:rStyle w:val="Hyperlink"/>
                <w:rFonts w:ascii="Times New Roman"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Conceptual Diagram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21</w:t>
            </w:r>
            <w:r w:rsidR="00283440" w:rsidRPr="004276D4">
              <w:rPr>
                <w:rFonts w:ascii="Times New Roman" w:hAnsi="Times New Roman" w:cs="Times New Roman"/>
                <w:noProof/>
                <w:webHidden/>
                <w:sz w:val="24"/>
                <w:szCs w:val="24"/>
              </w:rPr>
              <w:fldChar w:fldCharType="end"/>
            </w:r>
          </w:hyperlink>
        </w:p>
        <w:p w14:paraId="4C990304" w14:textId="77777777" w:rsidR="00283440" w:rsidRPr="004276D4" w:rsidRDefault="00C12D20">
          <w:pPr>
            <w:pStyle w:val="TOC1"/>
            <w:tabs>
              <w:tab w:val="left" w:pos="1080"/>
            </w:tabs>
            <w:rPr>
              <w:rFonts w:ascii="Times New Roman" w:hAnsi="Times New Roman" w:cs="Times New Roman"/>
              <w:noProof/>
              <w:sz w:val="24"/>
              <w:szCs w:val="24"/>
              <w:lang w:val="en-US" w:eastAsia="en-US"/>
            </w:rPr>
          </w:pPr>
          <w:hyperlink w:anchor="_Toc437182753" w:history="1">
            <w:r w:rsidR="00283440" w:rsidRPr="004276D4">
              <w:rPr>
                <w:rStyle w:val="Hyperlink"/>
                <w:rFonts w:ascii="Times New Roman" w:hAnsi="Times New Roman" w:cs="Times New Roman"/>
                <w:noProof/>
                <w:sz w:val="24"/>
                <w:szCs w:val="24"/>
              </w:rPr>
              <w:t>C.</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Design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25157DC8"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54" w:history="1">
            <w:r w:rsidR="00283440" w:rsidRPr="004276D4">
              <w:rPr>
                <w:rStyle w:val="Hyperlink"/>
                <w:rFonts w:ascii="Times New Roman"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Design Overview</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44872684"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55" w:history="1">
            <w:r w:rsidR="00283440" w:rsidRPr="004276D4">
              <w:rPr>
                <w:rStyle w:val="Hyperlink"/>
                <w:rFonts w:ascii="Times New Roman"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`System Architecture Design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0FDD6D06"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56" w:history="1">
            <w:r w:rsidR="00283440" w:rsidRPr="004276D4">
              <w:rPr>
                <w:rStyle w:val="Hyperlink"/>
                <w:rFonts w:ascii="Times New Roman" w:hAnsi="Times New Roman" w:cs="Times New Roman"/>
                <w:noProof/>
                <w:sz w:val="24"/>
                <w:szCs w:val="24"/>
              </w:rPr>
              <w:t>2.1.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Web Application Architecture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23</w:t>
            </w:r>
            <w:r w:rsidR="00283440" w:rsidRPr="004276D4">
              <w:rPr>
                <w:rFonts w:ascii="Times New Roman" w:hAnsi="Times New Roman" w:cs="Times New Roman"/>
                <w:noProof/>
                <w:webHidden/>
                <w:sz w:val="24"/>
                <w:szCs w:val="24"/>
              </w:rPr>
              <w:fldChar w:fldCharType="end"/>
            </w:r>
          </w:hyperlink>
        </w:p>
        <w:p w14:paraId="3CAC3534"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57" w:history="1">
            <w:r w:rsidR="00283440" w:rsidRPr="004276D4">
              <w:rPr>
                <w:rStyle w:val="Hyperlink"/>
                <w:rFonts w:ascii="Times New Roman" w:hAnsi="Times New Roman" w:cs="Times New Roman"/>
                <w:noProof/>
                <w:sz w:val="24"/>
                <w:szCs w:val="24"/>
              </w:rPr>
              <w:t>2.2.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Mobile Application Architecture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24</w:t>
            </w:r>
            <w:r w:rsidR="00283440" w:rsidRPr="004276D4">
              <w:rPr>
                <w:rFonts w:ascii="Times New Roman" w:hAnsi="Times New Roman" w:cs="Times New Roman"/>
                <w:noProof/>
                <w:webHidden/>
                <w:sz w:val="24"/>
                <w:szCs w:val="24"/>
              </w:rPr>
              <w:fldChar w:fldCharType="end"/>
            </w:r>
          </w:hyperlink>
        </w:p>
        <w:p w14:paraId="3581E44F"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58" w:history="1">
            <w:r w:rsidR="00283440" w:rsidRPr="004276D4">
              <w:rPr>
                <w:rStyle w:val="Hyperlink"/>
                <w:rFonts w:ascii="Times New Roman" w:hAnsi="Times New Roman" w:cs="Times New Roman"/>
                <w:noProof/>
                <w:sz w:val="24"/>
                <w:szCs w:val="24"/>
              </w:rPr>
              <w:t>2.3.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Wristband Application Architecture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25</w:t>
            </w:r>
            <w:r w:rsidR="00283440" w:rsidRPr="004276D4">
              <w:rPr>
                <w:rFonts w:ascii="Times New Roman" w:hAnsi="Times New Roman" w:cs="Times New Roman"/>
                <w:noProof/>
                <w:webHidden/>
                <w:sz w:val="24"/>
                <w:szCs w:val="24"/>
              </w:rPr>
              <w:fldChar w:fldCharType="end"/>
            </w:r>
          </w:hyperlink>
        </w:p>
        <w:p w14:paraId="53206B10"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59" w:history="1">
            <w:r w:rsidR="00283440" w:rsidRPr="004276D4">
              <w:rPr>
                <w:rStyle w:val="Hyperlink"/>
                <w:rFonts w:ascii="Times New Roman"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Component Diagram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_Toc437182759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25</w:t>
            </w:r>
            <w:r w:rsidR="00283440" w:rsidRPr="004276D4">
              <w:rPr>
                <w:rFonts w:ascii="Times New Roman" w:hAnsi="Times New Roman" w:cs="Times New Roman"/>
                <w:noProof/>
                <w:webHidden/>
                <w:sz w:val="24"/>
                <w:szCs w:val="24"/>
              </w:rPr>
              <w:fldChar w:fldCharType="end"/>
            </w:r>
          </w:hyperlink>
        </w:p>
        <w:p w14:paraId="1DB81FC7"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60" w:history="1">
            <w:r w:rsidR="00283440" w:rsidRPr="004276D4">
              <w:rPr>
                <w:rStyle w:val="Hyperlink"/>
                <w:rFonts w:ascii="Times New Roman" w:hAnsi="Times New Roman" w:cs="Times New Roman"/>
                <w:noProof/>
                <w:sz w:val="24"/>
                <w:szCs w:val="24"/>
              </w:rPr>
              <w:t>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Detailed Description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26</w:t>
            </w:r>
            <w:r w:rsidR="00283440" w:rsidRPr="004276D4">
              <w:rPr>
                <w:rFonts w:ascii="Times New Roman" w:hAnsi="Times New Roman" w:cs="Times New Roman"/>
                <w:noProof/>
                <w:webHidden/>
                <w:sz w:val="24"/>
                <w:szCs w:val="24"/>
              </w:rPr>
              <w:fldChar w:fldCharType="end"/>
            </w:r>
          </w:hyperlink>
        </w:p>
        <w:p w14:paraId="3BA7DC67"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1" w:history="1">
            <w:r w:rsidR="00283440" w:rsidRPr="004276D4">
              <w:rPr>
                <w:rStyle w:val="Hyperlink"/>
                <w:rFonts w:ascii="Times New Roman" w:hAnsi="Times New Roman" w:cs="Times New Roman"/>
                <w:noProof/>
                <w:sz w:val="24"/>
                <w:szCs w:val="24"/>
              </w:rPr>
              <w:t>4.1.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Class Diagram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26</w:t>
            </w:r>
            <w:r w:rsidR="00283440" w:rsidRPr="004276D4">
              <w:rPr>
                <w:rFonts w:ascii="Times New Roman" w:hAnsi="Times New Roman" w:cs="Times New Roman"/>
                <w:noProof/>
                <w:webHidden/>
                <w:sz w:val="24"/>
                <w:szCs w:val="24"/>
              </w:rPr>
              <w:fldChar w:fldCharType="end"/>
            </w:r>
          </w:hyperlink>
        </w:p>
        <w:p w14:paraId="31BF1D5B"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2" w:history="1">
            <w:r w:rsidR="00283440" w:rsidRPr="004276D4">
              <w:rPr>
                <w:rStyle w:val="Hyperlink"/>
                <w:rFonts w:ascii="Times New Roman" w:hAnsi="Times New Roman" w:cs="Times New Roman"/>
                <w:noProof/>
                <w:sz w:val="24"/>
                <w:szCs w:val="24"/>
              </w:rPr>
              <w:t>4.2.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Class Diagram Explanation</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29</w:t>
            </w:r>
            <w:r w:rsidR="00283440" w:rsidRPr="004276D4">
              <w:rPr>
                <w:rFonts w:ascii="Times New Roman" w:hAnsi="Times New Roman" w:cs="Times New Roman"/>
                <w:noProof/>
                <w:webHidden/>
                <w:sz w:val="24"/>
                <w:szCs w:val="24"/>
              </w:rPr>
              <w:fldChar w:fldCharType="end"/>
            </w:r>
          </w:hyperlink>
        </w:p>
        <w:p w14:paraId="0BD5FFE8"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63" w:history="1">
            <w:r w:rsidR="00283440" w:rsidRPr="004276D4">
              <w:rPr>
                <w:rStyle w:val="Hyperlink"/>
                <w:rFonts w:ascii="Times New Roman" w:hAnsi="Times New Roman" w:cs="Times New Roman"/>
                <w:noProof/>
                <w:sz w:val="24"/>
                <w:szCs w:val="24"/>
              </w:rPr>
              <w:t>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Algorithms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35</w:t>
            </w:r>
            <w:r w:rsidR="00283440" w:rsidRPr="004276D4">
              <w:rPr>
                <w:rFonts w:ascii="Times New Roman" w:hAnsi="Times New Roman" w:cs="Times New Roman"/>
                <w:noProof/>
                <w:webHidden/>
                <w:sz w:val="24"/>
                <w:szCs w:val="24"/>
              </w:rPr>
              <w:fldChar w:fldCharType="end"/>
            </w:r>
          </w:hyperlink>
        </w:p>
        <w:p w14:paraId="2BC72493"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4" w:history="1">
            <w:r w:rsidR="00283440" w:rsidRPr="004276D4">
              <w:rPr>
                <w:rStyle w:val="Hyperlink"/>
                <w:rFonts w:ascii="Times New Roman" w:hAnsi="Times New Roman" w:cs="Times New Roman"/>
                <w:noProof/>
                <w:sz w:val="24"/>
                <w:szCs w:val="24"/>
              </w:rPr>
              <w:t>5.1.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Connecting Wristband Algorithm.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35</w:t>
            </w:r>
            <w:r w:rsidR="00283440" w:rsidRPr="004276D4">
              <w:rPr>
                <w:rFonts w:ascii="Times New Roman" w:hAnsi="Times New Roman" w:cs="Times New Roman"/>
                <w:noProof/>
                <w:webHidden/>
                <w:sz w:val="24"/>
                <w:szCs w:val="24"/>
              </w:rPr>
              <w:fldChar w:fldCharType="end"/>
            </w:r>
          </w:hyperlink>
        </w:p>
        <w:p w14:paraId="11D2E536"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5" w:history="1">
            <w:r w:rsidR="00283440" w:rsidRPr="004276D4">
              <w:rPr>
                <w:rStyle w:val="Hyperlink"/>
                <w:rFonts w:ascii="Times New Roman" w:hAnsi="Times New Roman" w:cs="Times New Roman"/>
                <w:noProof/>
                <w:sz w:val="24"/>
                <w:szCs w:val="24"/>
              </w:rPr>
              <w:t>5.2.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Analytic Meal By Voice.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36</w:t>
            </w:r>
            <w:r w:rsidR="00283440" w:rsidRPr="004276D4">
              <w:rPr>
                <w:rFonts w:ascii="Times New Roman" w:hAnsi="Times New Roman" w:cs="Times New Roman"/>
                <w:noProof/>
                <w:webHidden/>
                <w:sz w:val="24"/>
                <w:szCs w:val="24"/>
              </w:rPr>
              <w:fldChar w:fldCharType="end"/>
            </w:r>
          </w:hyperlink>
        </w:p>
        <w:p w14:paraId="62AFF8DF"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6" w:history="1">
            <w:r w:rsidR="00283440" w:rsidRPr="004276D4">
              <w:rPr>
                <w:rStyle w:val="Hyperlink"/>
                <w:rFonts w:ascii="Times New Roman" w:hAnsi="Times New Roman" w:cs="Times New Roman"/>
                <w:noProof/>
                <w:sz w:val="24"/>
                <w:szCs w:val="24"/>
              </w:rPr>
              <w:t>5.3.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Mail Scheduler Process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37</w:t>
            </w:r>
            <w:r w:rsidR="00283440" w:rsidRPr="004276D4">
              <w:rPr>
                <w:rFonts w:ascii="Times New Roman" w:hAnsi="Times New Roman" w:cs="Times New Roman"/>
                <w:noProof/>
                <w:webHidden/>
                <w:sz w:val="24"/>
                <w:szCs w:val="24"/>
              </w:rPr>
              <w:fldChar w:fldCharType="end"/>
            </w:r>
          </w:hyperlink>
        </w:p>
        <w:p w14:paraId="13EB5BF4"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7" w:history="1">
            <w:r w:rsidR="00283440" w:rsidRPr="004276D4">
              <w:rPr>
                <w:rStyle w:val="Hyperlink"/>
                <w:rFonts w:ascii="Times New Roman" w:hAnsi="Times New Roman" w:cs="Times New Roman"/>
                <w:noProof/>
                <w:sz w:val="24"/>
                <w:szCs w:val="24"/>
              </w:rPr>
              <w:t>5.4.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Analytic Medical Record Data Process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37</w:t>
            </w:r>
            <w:r w:rsidR="00283440" w:rsidRPr="004276D4">
              <w:rPr>
                <w:rFonts w:ascii="Times New Roman" w:hAnsi="Times New Roman" w:cs="Times New Roman"/>
                <w:noProof/>
                <w:webHidden/>
                <w:sz w:val="24"/>
                <w:szCs w:val="24"/>
              </w:rPr>
              <w:fldChar w:fldCharType="end"/>
            </w:r>
          </w:hyperlink>
        </w:p>
        <w:p w14:paraId="47336A6B" w14:textId="77777777" w:rsidR="00283440" w:rsidRPr="004276D4" w:rsidRDefault="00C12D20">
          <w:pPr>
            <w:pStyle w:val="TOC3"/>
            <w:tabs>
              <w:tab w:val="left" w:pos="1800"/>
            </w:tabs>
            <w:rPr>
              <w:rFonts w:ascii="Times New Roman" w:hAnsi="Times New Roman" w:cs="Times New Roman"/>
              <w:noProof/>
              <w:sz w:val="24"/>
              <w:szCs w:val="24"/>
              <w:lang w:val="en-US" w:eastAsia="en-US"/>
            </w:rPr>
          </w:pPr>
          <w:hyperlink w:anchor="_Toc437182768" w:history="1">
            <w:r w:rsidR="00283440" w:rsidRPr="004276D4">
              <w:rPr>
                <w:rStyle w:val="Hyperlink"/>
                <w:rFonts w:ascii="Times New Roman" w:hAnsi="Times New Roman" w:cs="Times New Roman"/>
                <w:noProof/>
                <w:sz w:val="24"/>
                <w:szCs w:val="24"/>
              </w:rPr>
              <w:t>5.5.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Analytic Treatment From Server</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39</w:t>
            </w:r>
            <w:r w:rsidR="00283440" w:rsidRPr="004276D4">
              <w:rPr>
                <w:rFonts w:ascii="Times New Roman" w:hAnsi="Times New Roman" w:cs="Times New Roman"/>
                <w:noProof/>
                <w:webHidden/>
                <w:sz w:val="24"/>
                <w:szCs w:val="24"/>
              </w:rPr>
              <w:fldChar w:fldCharType="end"/>
            </w:r>
          </w:hyperlink>
        </w:p>
        <w:p w14:paraId="1A866F5A" w14:textId="77777777" w:rsidR="00283440" w:rsidRPr="004276D4" w:rsidRDefault="00C12D20">
          <w:pPr>
            <w:pStyle w:val="TOC1"/>
            <w:tabs>
              <w:tab w:val="left" w:pos="1080"/>
            </w:tabs>
            <w:rPr>
              <w:rFonts w:ascii="Times New Roman" w:hAnsi="Times New Roman" w:cs="Times New Roman"/>
              <w:noProof/>
              <w:sz w:val="24"/>
              <w:szCs w:val="24"/>
              <w:lang w:val="en-US" w:eastAsia="en-US"/>
            </w:rPr>
          </w:pPr>
          <w:hyperlink w:anchor="_Toc437182769" w:history="1">
            <w:r w:rsidR="00283440" w:rsidRPr="004276D4">
              <w:rPr>
                <w:rStyle w:val="Hyperlink"/>
                <w:rFonts w:ascii="Times New Roman" w:hAnsi="Times New Roman" w:cs="Times New Roman"/>
                <w:noProof/>
                <w:sz w:val="24"/>
                <w:szCs w:val="24"/>
              </w:rPr>
              <w:t>D.</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Appendix</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_Toc437182769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326A996D"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0" w:history="1">
            <w:r w:rsidR="00283440" w:rsidRPr="004276D4">
              <w:rPr>
                <w:rStyle w:val="Hyperlink"/>
                <w:rFonts w:ascii="Times New Roman" w:hAnsi="Times New Roman" w:cs="Times New Roman"/>
                <w:noProof/>
                <w:sz w:val="24"/>
                <w:szCs w:val="24"/>
              </w:rPr>
              <w:t>1.</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SOFTWARE ENGINEERING 9th Edition, by Ian Sommerville.</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_Toc437182770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3E8CBA3F"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1" w:history="1">
            <w:r w:rsidR="00283440" w:rsidRPr="004276D4">
              <w:rPr>
                <w:rStyle w:val="Hyperlink"/>
                <w:rFonts w:ascii="Times New Roman" w:hAnsi="Times New Roman" w:cs="Times New Roman"/>
                <w:noProof/>
                <w:sz w:val="24"/>
                <w:szCs w:val="24"/>
              </w:rPr>
              <w:t>2.</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Code Conventions for the Java TM Programming Language, by Sun Microsystems, rev April 20, 1999.</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_Toc437182771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37D1DFF3"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2" w:history="1">
            <w:r w:rsidR="00283440" w:rsidRPr="004276D4">
              <w:rPr>
                <w:rStyle w:val="Hyperlink"/>
                <w:rFonts w:ascii="Times New Roman" w:hAnsi="Times New Roman" w:cs="Times New Roman"/>
                <w:noProof/>
                <w:sz w:val="24"/>
                <w:szCs w:val="24"/>
              </w:rPr>
              <w:t>3.</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Android Developer Guide - Application Fundamentals - </w:t>
            </w:r>
            <w:r w:rsidR="00283440" w:rsidRPr="004276D4">
              <w:rPr>
                <w:rStyle w:val="Hyperlink"/>
                <w:rFonts w:ascii="Times New Roman" w:hAnsi="Times New Roman" w:cs="Times New Roman"/>
                <w:i/>
                <w:noProof/>
                <w:sz w:val="24"/>
                <w:szCs w:val="24"/>
              </w:rPr>
              <w:t>http://developer.android.com/guide/components/fundamentals.html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_Toc437182772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098937AF"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3" w:history="1">
            <w:r w:rsidR="00283440" w:rsidRPr="004276D4">
              <w:rPr>
                <w:rStyle w:val="Hyperlink"/>
                <w:rFonts w:ascii="Times New Roman" w:hAnsi="Times New Roman" w:cs="Times New Roman"/>
                <w:noProof/>
                <w:sz w:val="24"/>
                <w:szCs w:val="24"/>
              </w:rPr>
              <w:t>4.</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RFC2532 standard for email validation - </w:t>
            </w:r>
            <w:r w:rsidR="00283440" w:rsidRPr="004276D4">
              <w:rPr>
                <w:rStyle w:val="Hyperlink"/>
                <w:rFonts w:ascii="Times New Roman" w:hAnsi="Times New Roman" w:cs="Times New Roman"/>
                <w:i/>
                <w:noProof/>
                <w:sz w:val="24"/>
                <w:szCs w:val="24"/>
              </w:rPr>
              <w:t>https://html.spec.whatwg.org/multipage/forms.html#valid-e-mail-address</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_Toc437182773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7029F635"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4" w:history="1">
            <w:r w:rsidR="00283440" w:rsidRPr="004276D4">
              <w:rPr>
                <w:rStyle w:val="Hyperlink"/>
                <w:rFonts w:ascii="Times New Roman" w:hAnsi="Times New Roman" w:cs="Times New Roman"/>
                <w:noProof/>
                <w:sz w:val="24"/>
                <w:szCs w:val="24"/>
              </w:rPr>
              <w:t>5.</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Characteristics Standard in BLE - </w:t>
            </w:r>
            <w:r w:rsidR="00283440" w:rsidRPr="004276D4">
              <w:rPr>
                <w:rStyle w:val="Hyperlink"/>
                <w:rFonts w:ascii="Times New Roman" w:hAnsi="Times New Roman" w:cs="Times New Roman"/>
                <w:i/>
                <w:noProof/>
                <w:sz w:val="24"/>
                <w:szCs w:val="24"/>
              </w:rPr>
              <w:t>https://developer.bluetooth.org/gatt/characteristics/Pages/CharacteristicsHome.aspx</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_Toc437182774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14D753F4"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5" w:history="1">
            <w:r w:rsidR="00283440" w:rsidRPr="004276D4">
              <w:rPr>
                <w:rStyle w:val="Hyperlink"/>
                <w:rFonts w:ascii="Times New Roman" w:hAnsi="Times New Roman" w:cs="Times New Roman"/>
                <w:noProof/>
                <w:sz w:val="24"/>
                <w:szCs w:val="24"/>
              </w:rPr>
              <w:t>6.</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Way to use Bluetooth Low Energy Standard in Android - </w:t>
            </w:r>
            <w:r w:rsidR="00283440" w:rsidRPr="004276D4">
              <w:rPr>
                <w:rStyle w:val="Hyperlink"/>
                <w:rFonts w:ascii="Times New Roman" w:hAnsi="Times New Roman" w:cs="Times New Roman"/>
                <w:i/>
                <w:noProof/>
                <w:sz w:val="24"/>
                <w:szCs w:val="24"/>
              </w:rPr>
              <w:t>https://developer.android.com/guide/topics/connectivity/bluetooth-le.html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_Toc437182775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23BC857E"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6" w:history="1">
            <w:r w:rsidR="00283440" w:rsidRPr="004276D4">
              <w:rPr>
                <w:rStyle w:val="Hyperlink"/>
                <w:rFonts w:ascii="Times New Roman" w:hAnsi="Times New Roman" w:cs="Times New Roman"/>
                <w:noProof/>
                <w:sz w:val="24"/>
                <w:szCs w:val="24"/>
              </w:rPr>
              <w:t>7.</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Formula to calculate distances, calories based on number steps - </w:t>
            </w:r>
            <w:r w:rsidR="00283440" w:rsidRPr="004276D4">
              <w:rPr>
                <w:rStyle w:val="Hyperlink"/>
                <w:rFonts w:ascii="Times New Roman" w:hAnsi="Times New Roman" w:cs="Times New Roman"/>
                <w:i/>
                <w:noProof/>
                <w:sz w:val="24"/>
                <w:szCs w:val="24"/>
              </w:rPr>
              <w:t>http://www.indiacurry.com/weightloss/walkingrunningcalories.htm</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_Toc437182776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125A020D"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7" w:history="1">
            <w:r w:rsidR="00283440" w:rsidRPr="004276D4">
              <w:rPr>
                <w:rStyle w:val="Hyperlink"/>
                <w:rFonts w:ascii="Times New Roman" w:hAnsi="Times New Roman" w:cs="Times New Roman"/>
                <w:noProof/>
                <w:sz w:val="24"/>
                <w:szCs w:val="24"/>
              </w:rPr>
              <w:t>8.</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Standard Fat Regimen - </w:t>
            </w:r>
            <w:r w:rsidR="00283440" w:rsidRPr="004276D4">
              <w:rPr>
                <w:rStyle w:val="Hyperlink"/>
                <w:rFonts w:ascii="Times New Roman" w:hAnsi="Times New Roman" w:cs="Times New Roman"/>
                <w:i/>
                <w:noProof/>
                <w:sz w:val="24"/>
                <w:szCs w:val="24"/>
              </w:rPr>
              <w:t>http://bacsinoitru.vn/content/benh-beo-phi-1469.html</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_Toc437182777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220D66F2" w14:textId="77777777" w:rsidR="00283440" w:rsidRPr="004276D4" w:rsidRDefault="00C12D20">
          <w:pPr>
            <w:pStyle w:val="TOC2"/>
            <w:tabs>
              <w:tab w:val="left" w:pos="1800"/>
            </w:tabs>
            <w:rPr>
              <w:rFonts w:ascii="Times New Roman" w:hAnsi="Times New Roman" w:cs="Times New Roman"/>
              <w:noProof/>
              <w:sz w:val="24"/>
              <w:szCs w:val="24"/>
              <w:lang w:val="en-US" w:eastAsia="en-US"/>
            </w:rPr>
          </w:pPr>
          <w:hyperlink w:anchor="_Toc437182778" w:history="1">
            <w:r w:rsidR="00283440" w:rsidRPr="004276D4">
              <w:rPr>
                <w:rStyle w:val="Hyperlink"/>
                <w:rFonts w:ascii="Times New Roman" w:hAnsi="Times New Roman" w:cs="Times New Roman"/>
                <w:noProof/>
                <w:sz w:val="24"/>
                <w:szCs w:val="24"/>
              </w:rPr>
              <w:t>9.</w:t>
            </w:r>
            <w:r w:rsidR="00283440" w:rsidRPr="004276D4">
              <w:rPr>
                <w:rFonts w:ascii="Times New Roman" w:hAnsi="Times New Roman" w:cs="Times New Roman"/>
                <w:noProof/>
                <w:sz w:val="24"/>
                <w:szCs w:val="24"/>
                <w:lang w:val="en-US" w:eastAsia="en-US"/>
              </w:rPr>
              <w:tab/>
            </w:r>
            <w:r w:rsidR="00283440" w:rsidRPr="004276D4">
              <w:rPr>
                <w:rStyle w:val="Hyperlink"/>
                <w:rFonts w:ascii="Times New Roman" w:hAnsi="Times New Roman" w:cs="Times New Roman"/>
                <w:noProof/>
                <w:sz w:val="24"/>
                <w:szCs w:val="24"/>
              </w:rPr>
              <w:t xml:space="preserve">Bảng Thành phần hóa học thức ăn Việt Nam (Viện Dinh Dưỡng Việt Nam) - </w:t>
            </w:r>
            <w:r w:rsidR="00283440" w:rsidRPr="004276D4">
              <w:rPr>
                <w:rStyle w:val="Hyperlink"/>
                <w:rFonts w:ascii="Times New Roman" w:hAnsi="Times New Roman" w:cs="Times New Roman"/>
                <w:i/>
                <w:noProof/>
                <w:sz w:val="24"/>
                <w:szCs w:val="24"/>
              </w:rPr>
              <w:t>http://viendinhduong.vn/home/vi/25/Download.aspx</w:t>
            </w:r>
            <w:r w:rsidR="00283440" w:rsidRPr="004276D4">
              <w:rPr>
                <w:rFonts w:ascii="Times New Roman" w:hAnsi="Times New Roman" w:cs="Times New Roman"/>
                <w:noProof/>
                <w:webHidden/>
                <w:sz w:val="24"/>
                <w:szCs w:val="24"/>
              </w:rPr>
              <w:tab/>
            </w:r>
            <w:r w:rsidR="00283440" w:rsidRPr="004276D4">
              <w:rPr>
                <w:rFonts w:ascii="Times New Roman" w:hAnsi="Times New Roman" w:cs="Times New Roman"/>
                <w:noProof/>
                <w:webHidden/>
                <w:sz w:val="24"/>
                <w:szCs w:val="24"/>
              </w:rPr>
              <w:fldChar w:fldCharType="begin"/>
            </w:r>
            <w:r w:rsidR="00283440" w:rsidRPr="004276D4">
              <w:rPr>
                <w:rFonts w:ascii="Times New Roman" w:hAnsi="Times New Roman" w:cs="Times New Roman"/>
                <w:noProof/>
                <w:webHidden/>
                <w:sz w:val="24"/>
                <w:szCs w:val="24"/>
              </w:rPr>
              <w:instrText xml:space="preserve"> PAGEREF _Toc437182778 \h </w:instrText>
            </w:r>
            <w:r w:rsidR="00283440" w:rsidRPr="004276D4">
              <w:rPr>
                <w:rFonts w:ascii="Times New Roman" w:hAnsi="Times New Roman" w:cs="Times New Roman"/>
                <w:noProof/>
                <w:webHidden/>
                <w:sz w:val="24"/>
                <w:szCs w:val="24"/>
              </w:rPr>
            </w:r>
            <w:r w:rsidR="00283440" w:rsidRPr="004276D4">
              <w:rPr>
                <w:rFonts w:ascii="Times New Roman" w:hAnsi="Times New Roman" w:cs="Times New Roman"/>
                <w:noProof/>
                <w:webHidden/>
                <w:sz w:val="24"/>
                <w:szCs w:val="24"/>
              </w:rPr>
              <w:fldChar w:fldCharType="separate"/>
            </w:r>
            <w:r w:rsidR="00283440" w:rsidRPr="004276D4">
              <w:rPr>
                <w:rFonts w:ascii="Times New Roman" w:hAnsi="Times New Roman" w:cs="Times New Roman"/>
                <w:noProof/>
                <w:webHidden/>
                <w:sz w:val="24"/>
                <w:szCs w:val="24"/>
              </w:rPr>
              <w:t>40</w:t>
            </w:r>
            <w:r w:rsidR="00283440" w:rsidRPr="004276D4">
              <w:rPr>
                <w:rFonts w:ascii="Times New Roman" w:hAnsi="Times New Roman" w:cs="Times New Roman"/>
                <w:noProof/>
                <w:webHidden/>
                <w:sz w:val="24"/>
                <w:szCs w:val="24"/>
              </w:rPr>
              <w:fldChar w:fldCharType="end"/>
            </w:r>
          </w:hyperlink>
        </w:p>
        <w:p w14:paraId="14868212" w14:textId="4647A6B2" w:rsidR="007E1B4D" w:rsidRPr="00A13485" w:rsidRDefault="007E1B4D" w:rsidP="007E1B4D">
          <w:pPr>
            <w:spacing w:line="276" w:lineRule="auto"/>
            <w:rPr>
              <w:noProof/>
            </w:rPr>
          </w:pPr>
          <w:r w:rsidRPr="004276D4">
            <w:rPr>
              <w:b/>
              <w:bCs/>
              <w:noProof/>
              <w:sz w:val="24"/>
              <w:szCs w:val="24"/>
            </w:rPr>
            <w:fldChar w:fldCharType="end"/>
          </w:r>
        </w:p>
      </w:sdtContent>
    </w:sdt>
    <w:p w14:paraId="0738B380" w14:textId="77777777" w:rsidR="007E1B4D" w:rsidRPr="00A13485" w:rsidRDefault="007E1B4D">
      <w:pPr>
        <w:rPr>
          <w:rFonts w:eastAsia="Cambria"/>
          <w:b/>
          <w:sz w:val="32"/>
          <w:szCs w:val="32"/>
        </w:rPr>
      </w:pPr>
      <w:r w:rsidRPr="00A13485">
        <w:rPr>
          <w:rFonts w:eastAsia="Cambria"/>
          <w:b/>
          <w:sz w:val="32"/>
          <w:szCs w:val="32"/>
        </w:rPr>
        <w:br w:type="page"/>
      </w:r>
    </w:p>
    <w:p w14:paraId="264742AA" w14:textId="77777777" w:rsidR="003C25F0" w:rsidRDefault="00A84850" w:rsidP="003C25F0">
      <w:pPr>
        <w:pStyle w:val="Heading1"/>
        <w:numPr>
          <w:ilvl w:val="0"/>
          <w:numId w:val="0"/>
        </w:numPr>
        <w:spacing w:after="240"/>
        <w:ind w:firstLine="540"/>
        <w:rPr>
          <w:noProof/>
        </w:rPr>
      </w:pPr>
      <w:bookmarkStart w:id="1" w:name="_Toc395974116"/>
      <w:bookmarkStart w:id="2" w:name="_Toc437182723"/>
      <w:r w:rsidRPr="00A13485">
        <w:rPr>
          <w:rFonts w:ascii="Times New Roman" w:hAnsi="Times New Roman" w:cs="Times New Roman"/>
        </w:rPr>
        <w:lastRenderedPageBreak/>
        <w:t>List of Tables</w:t>
      </w:r>
      <w:bookmarkEnd w:id="1"/>
      <w:bookmarkEnd w:id="2"/>
      <w:r w:rsidR="003C25F0">
        <w:rPr>
          <w:rStyle w:val="Hyperlink"/>
          <w:rFonts w:ascii="Times New Roman" w:hAnsi="Times New Roman" w:cs="Times New Roman"/>
          <w:bCs w:val="0"/>
          <w:noProof/>
          <w:color w:val="244061" w:themeColor="accent1" w:themeShade="80"/>
          <w:sz w:val="22"/>
          <w:szCs w:val="22"/>
        </w:rPr>
        <w:fldChar w:fldCharType="begin"/>
      </w:r>
      <w:r w:rsidR="003C25F0">
        <w:rPr>
          <w:rStyle w:val="Hyperlink"/>
          <w:rFonts w:ascii="Times New Roman" w:hAnsi="Times New Roman" w:cs="Times New Roman"/>
          <w:bCs w:val="0"/>
          <w:noProof/>
          <w:color w:val="244061" w:themeColor="accent1" w:themeShade="80"/>
          <w:sz w:val="22"/>
          <w:szCs w:val="22"/>
        </w:rPr>
        <w:instrText xml:space="preserve"> TOC \h \z \c "Table" </w:instrText>
      </w:r>
      <w:r w:rsidR="003C25F0">
        <w:rPr>
          <w:rStyle w:val="Hyperlink"/>
          <w:rFonts w:ascii="Times New Roman" w:hAnsi="Times New Roman" w:cs="Times New Roman"/>
          <w:bCs w:val="0"/>
          <w:noProof/>
          <w:color w:val="244061" w:themeColor="accent1" w:themeShade="80"/>
          <w:sz w:val="22"/>
          <w:szCs w:val="22"/>
        </w:rPr>
        <w:fldChar w:fldCharType="separate"/>
      </w:r>
    </w:p>
    <w:p w14:paraId="16D53506"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3" w:history="1">
        <w:r w:rsidR="003C25F0" w:rsidRPr="005D7AA1">
          <w:rPr>
            <w:rStyle w:val="Hyperlink"/>
            <w:rFonts w:eastAsiaTheme="minorHAnsi" w:cs="Times New Roman"/>
            <w:iCs/>
            <w:noProof/>
            <w:lang w:val="en-US" w:eastAsia="en-US"/>
          </w:rPr>
          <w:t>Table 1: Definitions, Acronyms, and Abbreviations</w:t>
        </w:r>
        <w:r w:rsidR="003C25F0">
          <w:rPr>
            <w:noProof/>
            <w:webHidden/>
          </w:rPr>
          <w:tab/>
        </w:r>
        <w:r w:rsidR="003C25F0">
          <w:rPr>
            <w:noProof/>
            <w:webHidden/>
          </w:rPr>
          <w:fldChar w:fldCharType="begin"/>
        </w:r>
        <w:r w:rsidR="003C25F0">
          <w:rPr>
            <w:noProof/>
            <w:webHidden/>
          </w:rPr>
          <w:instrText xml:space="preserve"> PAGEREF _Toc437185173 \h </w:instrText>
        </w:r>
        <w:r w:rsidR="003C25F0">
          <w:rPr>
            <w:noProof/>
            <w:webHidden/>
          </w:rPr>
        </w:r>
        <w:r w:rsidR="003C25F0">
          <w:rPr>
            <w:noProof/>
            <w:webHidden/>
          </w:rPr>
          <w:fldChar w:fldCharType="separate"/>
        </w:r>
        <w:r w:rsidR="003C25F0">
          <w:rPr>
            <w:noProof/>
            <w:webHidden/>
          </w:rPr>
          <w:t>7</w:t>
        </w:r>
        <w:r w:rsidR="003C25F0">
          <w:rPr>
            <w:noProof/>
            <w:webHidden/>
          </w:rPr>
          <w:fldChar w:fldCharType="end"/>
        </w:r>
      </w:hyperlink>
    </w:p>
    <w:p w14:paraId="0C5FE2AD"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4" w:history="1">
        <w:r w:rsidR="003C25F0" w:rsidRPr="005D7AA1">
          <w:rPr>
            <w:rStyle w:val="Hyperlink"/>
            <w:rFonts w:eastAsiaTheme="minorHAnsi" w:cs="Times New Roman"/>
            <w:iCs/>
            <w:noProof/>
            <w:lang w:val="en-US" w:eastAsia="en-US"/>
          </w:rPr>
          <w:t>Table 2: Hardware requirement for continuous integrating server</w:t>
        </w:r>
        <w:r w:rsidR="003C25F0">
          <w:rPr>
            <w:noProof/>
            <w:webHidden/>
          </w:rPr>
          <w:tab/>
        </w:r>
        <w:r w:rsidR="003C25F0">
          <w:rPr>
            <w:noProof/>
            <w:webHidden/>
          </w:rPr>
          <w:fldChar w:fldCharType="begin"/>
        </w:r>
        <w:r w:rsidR="003C25F0">
          <w:rPr>
            <w:noProof/>
            <w:webHidden/>
          </w:rPr>
          <w:instrText xml:space="preserve"> PAGEREF _Toc437185174 \h </w:instrText>
        </w:r>
        <w:r w:rsidR="003C25F0">
          <w:rPr>
            <w:noProof/>
            <w:webHidden/>
          </w:rPr>
        </w:r>
        <w:r w:rsidR="003C25F0">
          <w:rPr>
            <w:noProof/>
            <w:webHidden/>
          </w:rPr>
          <w:fldChar w:fldCharType="separate"/>
        </w:r>
        <w:r w:rsidR="003C25F0">
          <w:rPr>
            <w:noProof/>
            <w:webHidden/>
          </w:rPr>
          <w:t>10</w:t>
        </w:r>
        <w:r w:rsidR="003C25F0">
          <w:rPr>
            <w:noProof/>
            <w:webHidden/>
          </w:rPr>
          <w:fldChar w:fldCharType="end"/>
        </w:r>
      </w:hyperlink>
    </w:p>
    <w:p w14:paraId="5587C2DD"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5" w:history="1">
        <w:r w:rsidR="003C25F0" w:rsidRPr="005D7AA1">
          <w:rPr>
            <w:rStyle w:val="Hyperlink"/>
            <w:rFonts w:eastAsiaTheme="minorHAnsi" w:cs="Times New Roman"/>
            <w:iCs/>
            <w:noProof/>
            <w:lang w:val="en-US" w:eastAsia="en-US"/>
          </w:rPr>
          <w:t>Table 3: Hardware requirement for web development</w:t>
        </w:r>
        <w:r w:rsidR="003C25F0">
          <w:rPr>
            <w:noProof/>
            <w:webHidden/>
          </w:rPr>
          <w:tab/>
        </w:r>
        <w:r w:rsidR="003C25F0">
          <w:rPr>
            <w:noProof/>
            <w:webHidden/>
          </w:rPr>
          <w:fldChar w:fldCharType="begin"/>
        </w:r>
        <w:r w:rsidR="003C25F0">
          <w:rPr>
            <w:noProof/>
            <w:webHidden/>
          </w:rPr>
          <w:instrText xml:space="preserve"> PAGEREF _Toc437185175 \h </w:instrText>
        </w:r>
        <w:r w:rsidR="003C25F0">
          <w:rPr>
            <w:noProof/>
            <w:webHidden/>
          </w:rPr>
        </w:r>
        <w:r w:rsidR="003C25F0">
          <w:rPr>
            <w:noProof/>
            <w:webHidden/>
          </w:rPr>
          <w:fldChar w:fldCharType="separate"/>
        </w:r>
        <w:r w:rsidR="003C25F0">
          <w:rPr>
            <w:noProof/>
            <w:webHidden/>
          </w:rPr>
          <w:t>10</w:t>
        </w:r>
        <w:r w:rsidR="003C25F0">
          <w:rPr>
            <w:noProof/>
            <w:webHidden/>
          </w:rPr>
          <w:fldChar w:fldCharType="end"/>
        </w:r>
      </w:hyperlink>
    </w:p>
    <w:p w14:paraId="544B8515"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6" w:history="1">
        <w:r w:rsidR="003C25F0" w:rsidRPr="005D7AA1">
          <w:rPr>
            <w:rStyle w:val="Hyperlink"/>
            <w:rFonts w:eastAsiaTheme="minorHAnsi" w:cs="Times New Roman"/>
            <w:iCs/>
            <w:noProof/>
            <w:lang w:val="en-US" w:eastAsia="en-US"/>
          </w:rPr>
          <w:t>Table 4: Hardware requirement for mobile development</w:t>
        </w:r>
        <w:r w:rsidR="003C25F0">
          <w:rPr>
            <w:noProof/>
            <w:webHidden/>
          </w:rPr>
          <w:tab/>
        </w:r>
        <w:r w:rsidR="003C25F0">
          <w:rPr>
            <w:noProof/>
            <w:webHidden/>
          </w:rPr>
          <w:fldChar w:fldCharType="begin"/>
        </w:r>
        <w:r w:rsidR="003C25F0">
          <w:rPr>
            <w:noProof/>
            <w:webHidden/>
          </w:rPr>
          <w:instrText xml:space="preserve"> PAGEREF _Toc437185176 \h </w:instrText>
        </w:r>
        <w:r w:rsidR="003C25F0">
          <w:rPr>
            <w:noProof/>
            <w:webHidden/>
          </w:rPr>
        </w:r>
        <w:r w:rsidR="003C25F0">
          <w:rPr>
            <w:noProof/>
            <w:webHidden/>
          </w:rPr>
          <w:fldChar w:fldCharType="separate"/>
        </w:r>
        <w:r w:rsidR="003C25F0">
          <w:rPr>
            <w:noProof/>
            <w:webHidden/>
          </w:rPr>
          <w:t>10</w:t>
        </w:r>
        <w:r w:rsidR="003C25F0">
          <w:rPr>
            <w:noProof/>
            <w:webHidden/>
          </w:rPr>
          <w:fldChar w:fldCharType="end"/>
        </w:r>
      </w:hyperlink>
    </w:p>
    <w:p w14:paraId="703D4693"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7" w:history="1">
        <w:r w:rsidR="003C25F0" w:rsidRPr="005D7AA1">
          <w:rPr>
            <w:rStyle w:val="Hyperlink"/>
            <w:rFonts w:eastAsiaTheme="minorHAnsi" w:cs="Times New Roman"/>
            <w:iCs/>
            <w:noProof/>
            <w:lang w:val="en-US" w:eastAsia="en-US"/>
          </w:rPr>
          <w:t>Table 5: Hardware requirement for wristband</w:t>
        </w:r>
        <w:r w:rsidR="003C25F0">
          <w:rPr>
            <w:noProof/>
            <w:webHidden/>
          </w:rPr>
          <w:tab/>
        </w:r>
        <w:r w:rsidR="003C25F0">
          <w:rPr>
            <w:noProof/>
            <w:webHidden/>
          </w:rPr>
          <w:fldChar w:fldCharType="begin"/>
        </w:r>
        <w:r w:rsidR="003C25F0">
          <w:rPr>
            <w:noProof/>
            <w:webHidden/>
          </w:rPr>
          <w:instrText xml:space="preserve"> PAGEREF _Toc437185177 \h </w:instrText>
        </w:r>
        <w:r w:rsidR="003C25F0">
          <w:rPr>
            <w:noProof/>
            <w:webHidden/>
          </w:rPr>
        </w:r>
        <w:r w:rsidR="003C25F0">
          <w:rPr>
            <w:noProof/>
            <w:webHidden/>
          </w:rPr>
          <w:fldChar w:fldCharType="separate"/>
        </w:r>
        <w:r w:rsidR="003C25F0">
          <w:rPr>
            <w:noProof/>
            <w:webHidden/>
          </w:rPr>
          <w:t>11</w:t>
        </w:r>
        <w:r w:rsidR="003C25F0">
          <w:rPr>
            <w:noProof/>
            <w:webHidden/>
          </w:rPr>
          <w:fldChar w:fldCharType="end"/>
        </w:r>
      </w:hyperlink>
    </w:p>
    <w:p w14:paraId="79C96E55"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8" w:history="1">
        <w:r w:rsidR="003C25F0" w:rsidRPr="005D7AA1">
          <w:rPr>
            <w:rStyle w:val="Hyperlink"/>
            <w:rFonts w:eastAsiaTheme="minorHAnsi" w:cs="Times New Roman"/>
            <w:iCs/>
            <w:noProof/>
            <w:lang w:val="en-US" w:eastAsia="en-US"/>
          </w:rPr>
          <w:t>Table 6: Software requirement for this project</w:t>
        </w:r>
        <w:r w:rsidR="003C25F0">
          <w:rPr>
            <w:noProof/>
            <w:webHidden/>
          </w:rPr>
          <w:tab/>
        </w:r>
        <w:r w:rsidR="003C25F0">
          <w:rPr>
            <w:noProof/>
            <w:webHidden/>
          </w:rPr>
          <w:fldChar w:fldCharType="begin"/>
        </w:r>
        <w:r w:rsidR="003C25F0">
          <w:rPr>
            <w:noProof/>
            <w:webHidden/>
          </w:rPr>
          <w:instrText xml:space="preserve"> PAGEREF _Toc437185178 \h </w:instrText>
        </w:r>
        <w:r w:rsidR="003C25F0">
          <w:rPr>
            <w:noProof/>
            <w:webHidden/>
          </w:rPr>
        </w:r>
        <w:r w:rsidR="003C25F0">
          <w:rPr>
            <w:noProof/>
            <w:webHidden/>
          </w:rPr>
          <w:fldChar w:fldCharType="separate"/>
        </w:r>
        <w:r w:rsidR="003C25F0">
          <w:rPr>
            <w:noProof/>
            <w:webHidden/>
          </w:rPr>
          <w:t>11</w:t>
        </w:r>
        <w:r w:rsidR="003C25F0">
          <w:rPr>
            <w:noProof/>
            <w:webHidden/>
          </w:rPr>
          <w:fldChar w:fldCharType="end"/>
        </w:r>
      </w:hyperlink>
    </w:p>
    <w:p w14:paraId="3F9AB9AD"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79" w:history="1">
        <w:r w:rsidR="003C25F0" w:rsidRPr="005D7AA1">
          <w:rPr>
            <w:rStyle w:val="Hyperlink"/>
            <w:rFonts w:eastAsiaTheme="minorHAnsi" w:cs="Times New Roman"/>
            <w:iCs/>
            <w:noProof/>
            <w:lang w:val="en-US" w:eastAsia="en-US"/>
          </w:rPr>
          <w:t>Table 7: Roles and Responsibility Details</w:t>
        </w:r>
        <w:r w:rsidR="003C25F0">
          <w:rPr>
            <w:noProof/>
            <w:webHidden/>
          </w:rPr>
          <w:tab/>
        </w:r>
        <w:r w:rsidR="003C25F0">
          <w:rPr>
            <w:noProof/>
            <w:webHidden/>
          </w:rPr>
          <w:fldChar w:fldCharType="begin"/>
        </w:r>
        <w:r w:rsidR="003C25F0">
          <w:rPr>
            <w:noProof/>
            <w:webHidden/>
          </w:rPr>
          <w:instrText xml:space="preserve"> PAGEREF _Toc437185179 \h </w:instrText>
        </w:r>
        <w:r w:rsidR="003C25F0">
          <w:rPr>
            <w:noProof/>
            <w:webHidden/>
          </w:rPr>
        </w:r>
        <w:r w:rsidR="003C25F0">
          <w:rPr>
            <w:noProof/>
            <w:webHidden/>
          </w:rPr>
          <w:fldChar w:fldCharType="separate"/>
        </w:r>
        <w:r w:rsidR="003C25F0">
          <w:rPr>
            <w:noProof/>
            <w:webHidden/>
          </w:rPr>
          <w:t>12</w:t>
        </w:r>
        <w:r w:rsidR="003C25F0">
          <w:rPr>
            <w:noProof/>
            <w:webHidden/>
          </w:rPr>
          <w:fldChar w:fldCharType="end"/>
        </w:r>
      </w:hyperlink>
    </w:p>
    <w:p w14:paraId="2DD1F2FF"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0" w:history="1">
        <w:r w:rsidR="003C25F0" w:rsidRPr="005D7AA1">
          <w:rPr>
            <w:rStyle w:val="Hyperlink"/>
            <w:rFonts w:eastAsiaTheme="minorHAnsi" w:cs="Times New Roman"/>
            <w:iCs/>
            <w:noProof/>
            <w:lang w:val="en-US" w:eastAsia="en-US"/>
          </w:rPr>
          <w:t>Table 8: Tools and Techniques</w:t>
        </w:r>
        <w:r w:rsidR="003C25F0">
          <w:rPr>
            <w:noProof/>
            <w:webHidden/>
          </w:rPr>
          <w:tab/>
        </w:r>
        <w:r w:rsidR="003C25F0">
          <w:rPr>
            <w:noProof/>
            <w:webHidden/>
          </w:rPr>
          <w:fldChar w:fldCharType="begin"/>
        </w:r>
        <w:r w:rsidR="003C25F0">
          <w:rPr>
            <w:noProof/>
            <w:webHidden/>
          </w:rPr>
          <w:instrText xml:space="preserve"> PAGEREF _Toc437185180 \h </w:instrText>
        </w:r>
        <w:r w:rsidR="003C25F0">
          <w:rPr>
            <w:noProof/>
            <w:webHidden/>
          </w:rPr>
        </w:r>
        <w:r w:rsidR="003C25F0">
          <w:rPr>
            <w:noProof/>
            <w:webHidden/>
          </w:rPr>
          <w:fldChar w:fldCharType="separate"/>
        </w:r>
        <w:r w:rsidR="003C25F0">
          <w:rPr>
            <w:noProof/>
            <w:webHidden/>
          </w:rPr>
          <w:t>12</w:t>
        </w:r>
        <w:r w:rsidR="003C25F0">
          <w:rPr>
            <w:noProof/>
            <w:webHidden/>
          </w:rPr>
          <w:fldChar w:fldCharType="end"/>
        </w:r>
      </w:hyperlink>
    </w:p>
    <w:p w14:paraId="6A63EF9C"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1" w:history="1">
        <w:r w:rsidR="003C25F0" w:rsidRPr="005D7AA1">
          <w:rPr>
            <w:rStyle w:val="Hyperlink"/>
            <w:rFonts w:eastAsiaTheme="minorHAnsi" w:cs="Times New Roman"/>
            <w:iCs/>
            <w:noProof/>
            <w:lang w:val="en-US" w:eastAsia="en-US"/>
          </w:rPr>
          <w:t>Table 9: Software development lifecycle</w:t>
        </w:r>
        <w:r w:rsidR="003C25F0">
          <w:rPr>
            <w:noProof/>
            <w:webHidden/>
          </w:rPr>
          <w:tab/>
        </w:r>
        <w:r w:rsidR="003C25F0">
          <w:rPr>
            <w:noProof/>
            <w:webHidden/>
          </w:rPr>
          <w:fldChar w:fldCharType="begin"/>
        </w:r>
        <w:r w:rsidR="003C25F0">
          <w:rPr>
            <w:noProof/>
            <w:webHidden/>
          </w:rPr>
          <w:instrText xml:space="preserve"> PAGEREF _Toc437185181 \h </w:instrText>
        </w:r>
        <w:r w:rsidR="003C25F0">
          <w:rPr>
            <w:noProof/>
            <w:webHidden/>
          </w:rPr>
        </w:r>
        <w:r w:rsidR="003C25F0">
          <w:rPr>
            <w:noProof/>
            <w:webHidden/>
          </w:rPr>
          <w:fldChar w:fldCharType="separate"/>
        </w:r>
        <w:r w:rsidR="003C25F0">
          <w:rPr>
            <w:noProof/>
            <w:webHidden/>
          </w:rPr>
          <w:t>13</w:t>
        </w:r>
        <w:r w:rsidR="003C25F0">
          <w:rPr>
            <w:noProof/>
            <w:webHidden/>
          </w:rPr>
          <w:fldChar w:fldCharType="end"/>
        </w:r>
      </w:hyperlink>
    </w:p>
    <w:p w14:paraId="16EC1EBF"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2" w:history="1">
        <w:r w:rsidR="003C25F0" w:rsidRPr="005D7AA1">
          <w:rPr>
            <w:rStyle w:val="Hyperlink"/>
            <w:rFonts w:cs="Times New Roman"/>
            <w:noProof/>
          </w:rPr>
          <w:t>Table 10: Component Dictionary - Describes components</w:t>
        </w:r>
        <w:r w:rsidR="003C25F0">
          <w:rPr>
            <w:noProof/>
            <w:webHidden/>
          </w:rPr>
          <w:tab/>
        </w:r>
        <w:r w:rsidR="003C25F0">
          <w:rPr>
            <w:noProof/>
            <w:webHidden/>
          </w:rPr>
          <w:fldChar w:fldCharType="begin"/>
        </w:r>
        <w:r w:rsidR="003C25F0">
          <w:rPr>
            <w:noProof/>
            <w:webHidden/>
          </w:rPr>
          <w:instrText xml:space="preserve"> PAGEREF _Toc437185182 \h </w:instrText>
        </w:r>
        <w:r w:rsidR="003C25F0">
          <w:rPr>
            <w:noProof/>
            <w:webHidden/>
          </w:rPr>
        </w:r>
        <w:r w:rsidR="003C25F0">
          <w:rPr>
            <w:noProof/>
            <w:webHidden/>
          </w:rPr>
          <w:fldChar w:fldCharType="separate"/>
        </w:r>
        <w:r w:rsidR="003C25F0">
          <w:rPr>
            <w:noProof/>
            <w:webHidden/>
          </w:rPr>
          <w:t>21</w:t>
        </w:r>
        <w:r w:rsidR="003C25F0">
          <w:rPr>
            <w:noProof/>
            <w:webHidden/>
          </w:rPr>
          <w:fldChar w:fldCharType="end"/>
        </w:r>
      </w:hyperlink>
    </w:p>
    <w:p w14:paraId="7B644E83"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3" w:history="1">
        <w:r w:rsidR="003C25F0" w:rsidRPr="005D7AA1">
          <w:rPr>
            <w:rStyle w:val="Hyperlink"/>
            <w:rFonts w:eastAsiaTheme="minorHAnsi" w:cs="Times New Roman"/>
            <w:iCs/>
            <w:noProof/>
            <w:lang w:val="en-US" w:eastAsia="en-US"/>
          </w:rPr>
          <w:t>Table 11: Class dictionary: Describe Class</w:t>
        </w:r>
        <w:r w:rsidR="003C25F0">
          <w:rPr>
            <w:noProof/>
            <w:webHidden/>
          </w:rPr>
          <w:tab/>
        </w:r>
        <w:r w:rsidR="003C25F0">
          <w:rPr>
            <w:noProof/>
            <w:webHidden/>
          </w:rPr>
          <w:fldChar w:fldCharType="begin"/>
        </w:r>
        <w:r w:rsidR="003C25F0">
          <w:rPr>
            <w:noProof/>
            <w:webHidden/>
          </w:rPr>
          <w:instrText xml:space="preserve"> PAGEREF _Toc437185183 \h </w:instrText>
        </w:r>
        <w:r w:rsidR="003C25F0">
          <w:rPr>
            <w:noProof/>
            <w:webHidden/>
          </w:rPr>
        </w:r>
        <w:r w:rsidR="003C25F0">
          <w:rPr>
            <w:noProof/>
            <w:webHidden/>
          </w:rPr>
          <w:fldChar w:fldCharType="separate"/>
        </w:r>
        <w:r w:rsidR="003C25F0">
          <w:rPr>
            <w:noProof/>
            <w:webHidden/>
          </w:rPr>
          <w:t>25</w:t>
        </w:r>
        <w:r w:rsidR="003C25F0">
          <w:rPr>
            <w:noProof/>
            <w:webHidden/>
          </w:rPr>
          <w:fldChar w:fldCharType="end"/>
        </w:r>
      </w:hyperlink>
    </w:p>
    <w:p w14:paraId="52250295"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4" w:history="1">
        <w:r w:rsidR="003C25F0" w:rsidRPr="005D7AA1">
          <w:rPr>
            <w:rStyle w:val="Hyperlink"/>
            <w:rFonts w:eastAsiaTheme="minorHAnsi" w:cs="Times New Roman"/>
            <w:iCs/>
            <w:noProof/>
            <w:lang w:val="en-US" w:eastAsia="en-US"/>
          </w:rPr>
          <w:t>Table 12: Class Diagram Explanation - Account</w:t>
        </w:r>
        <w:r w:rsidR="003C25F0">
          <w:rPr>
            <w:noProof/>
            <w:webHidden/>
          </w:rPr>
          <w:tab/>
        </w:r>
        <w:r w:rsidR="003C25F0">
          <w:rPr>
            <w:noProof/>
            <w:webHidden/>
          </w:rPr>
          <w:fldChar w:fldCharType="begin"/>
        </w:r>
        <w:r w:rsidR="003C25F0">
          <w:rPr>
            <w:noProof/>
            <w:webHidden/>
          </w:rPr>
          <w:instrText xml:space="preserve"> PAGEREF _Toc437185184 \h </w:instrText>
        </w:r>
        <w:r w:rsidR="003C25F0">
          <w:rPr>
            <w:noProof/>
            <w:webHidden/>
          </w:rPr>
        </w:r>
        <w:r w:rsidR="003C25F0">
          <w:rPr>
            <w:noProof/>
            <w:webHidden/>
          </w:rPr>
          <w:fldChar w:fldCharType="separate"/>
        </w:r>
        <w:r w:rsidR="003C25F0">
          <w:rPr>
            <w:noProof/>
            <w:webHidden/>
          </w:rPr>
          <w:t>25</w:t>
        </w:r>
        <w:r w:rsidR="003C25F0">
          <w:rPr>
            <w:noProof/>
            <w:webHidden/>
          </w:rPr>
          <w:fldChar w:fldCharType="end"/>
        </w:r>
      </w:hyperlink>
    </w:p>
    <w:p w14:paraId="70E0E5DE"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5" w:history="1">
        <w:r w:rsidR="003C25F0" w:rsidRPr="005D7AA1">
          <w:rPr>
            <w:rStyle w:val="Hyperlink"/>
            <w:rFonts w:eastAsiaTheme="minorHAnsi" w:cs="Times New Roman"/>
            <w:iCs/>
            <w:noProof/>
            <w:lang w:val="en-US" w:eastAsia="en-US"/>
          </w:rPr>
          <w:t>Table 13: Class Diagram Explanation - Role</w:t>
        </w:r>
        <w:r w:rsidR="003C25F0">
          <w:rPr>
            <w:noProof/>
            <w:webHidden/>
          </w:rPr>
          <w:tab/>
        </w:r>
        <w:r w:rsidR="003C25F0">
          <w:rPr>
            <w:noProof/>
            <w:webHidden/>
          </w:rPr>
          <w:fldChar w:fldCharType="begin"/>
        </w:r>
        <w:r w:rsidR="003C25F0">
          <w:rPr>
            <w:noProof/>
            <w:webHidden/>
          </w:rPr>
          <w:instrText xml:space="preserve"> PAGEREF _Toc437185185 \h </w:instrText>
        </w:r>
        <w:r w:rsidR="003C25F0">
          <w:rPr>
            <w:noProof/>
            <w:webHidden/>
          </w:rPr>
        </w:r>
        <w:r w:rsidR="003C25F0">
          <w:rPr>
            <w:noProof/>
            <w:webHidden/>
          </w:rPr>
          <w:fldChar w:fldCharType="separate"/>
        </w:r>
        <w:r w:rsidR="003C25F0">
          <w:rPr>
            <w:noProof/>
            <w:webHidden/>
          </w:rPr>
          <w:t>25</w:t>
        </w:r>
        <w:r w:rsidR="003C25F0">
          <w:rPr>
            <w:noProof/>
            <w:webHidden/>
          </w:rPr>
          <w:fldChar w:fldCharType="end"/>
        </w:r>
      </w:hyperlink>
    </w:p>
    <w:p w14:paraId="7EDF6A62"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6" w:history="1">
        <w:r w:rsidR="003C25F0" w:rsidRPr="005D7AA1">
          <w:rPr>
            <w:rStyle w:val="Hyperlink"/>
            <w:rFonts w:eastAsiaTheme="minorHAnsi" w:cs="Times New Roman"/>
            <w:iCs/>
            <w:noProof/>
            <w:lang w:val="en-US" w:eastAsia="en-US"/>
          </w:rPr>
          <w:t>Table 14: Class Diagram Explanation - Notify</w:t>
        </w:r>
        <w:r w:rsidR="003C25F0">
          <w:rPr>
            <w:noProof/>
            <w:webHidden/>
          </w:rPr>
          <w:tab/>
        </w:r>
        <w:r w:rsidR="003C25F0">
          <w:rPr>
            <w:noProof/>
            <w:webHidden/>
          </w:rPr>
          <w:fldChar w:fldCharType="begin"/>
        </w:r>
        <w:r w:rsidR="003C25F0">
          <w:rPr>
            <w:noProof/>
            <w:webHidden/>
          </w:rPr>
          <w:instrText xml:space="preserve"> PAGEREF _Toc437185186 \h </w:instrText>
        </w:r>
        <w:r w:rsidR="003C25F0">
          <w:rPr>
            <w:noProof/>
            <w:webHidden/>
          </w:rPr>
        </w:r>
        <w:r w:rsidR="003C25F0">
          <w:rPr>
            <w:noProof/>
            <w:webHidden/>
          </w:rPr>
          <w:fldChar w:fldCharType="separate"/>
        </w:r>
        <w:r w:rsidR="003C25F0">
          <w:rPr>
            <w:noProof/>
            <w:webHidden/>
          </w:rPr>
          <w:t>25</w:t>
        </w:r>
        <w:r w:rsidR="003C25F0">
          <w:rPr>
            <w:noProof/>
            <w:webHidden/>
          </w:rPr>
          <w:fldChar w:fldCharType="end"/>
        </w:r>
      </w:hyperlink>
    </w:p>
    <w:p w14:paraId="5C0131CD"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7" w:history="1">
        <w:r w:rsidR="003C25F0" w:rsidRPr="005D7AA1">
          <w:rPr>
            <w:rStyle w:val="Hyperlink"/>
            <w:rFonts w:eastAsiaTheme="minorHAnsi" w:cs="Times New Roman"/>
            <w:iCs/>
            <w:noProof/>
            <w:lang w:val="en-US" w:eastAsia="en-US"/>
          </w:rPr>
          <w:t>Table 15: Class Diagram Explanation - Doctor</w:t>
        </w:r>
        <w:r w:rsidR="003C25F0">
          <w:rPr>
            <w:noProof/>
            <w:webHidden/>
          </w:rPr>
          <w:tab/>
        </w:r>
        <w:r w:rsidR="003C25F0">
          <w:rPr>
            <w:noProof/>
            <w:webHidden/>
          </w:rPr>
          <w:fldChar w:fldCharType="begin"/>
        </w:r>
        <w:r w:rsidR="003C25F0">
          <w:rPr>
            <w:noProof/>
            <w:webHidden/>
          </w:rPr>
          <w:instrText xml:space="preserve"> PAGEREF _Toc437185187 \h </w:instrText>
        </w:r>
        <w:r w:rsidR="003C25F0">
          <w:rPr>
            <w:noProof/>
            <w:webHidden/>
          </w:rPr>
        </w:r>
        <w:r w:rsidR="003C25F0">
          <w:rPr>
            <w:noProof/>
            <w:webHidden/>
          </w:rPr>
          <w:fldChar w:fldCharType="separate"/>
        </w:r>
        <w:r w:rsidR="003C25F0">
          <w:rPr>
            <w:noProof/>
            <w:webHidden/>
          </w:rPr>
          <w:t>25</w:t>
        </w:r>
        <w:r w:rsidR="003C25F0">
          <w:rPr>
            <w:noProof/>
            <w:webHidden/>
          </w:rPr>
          <w:fldChar w:fldCharType="end"/>
        </w:r>
      </w:hyperlink>
    </w:p>
    <w:p w14:paraId="34E07D95"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8" w:history="1">
        <w:r w:rsidR="003C25F0" w:rsidRPr="005D7AA1">
          <w:rPr>
            <w:rStyle w:val="Hyperlink"/>
            <w:rFonts w:eastAsiaTheme="minorHAnsi" w:cs="Times New Roman"/>
            <w:iCs/>
            <w:noProof/>
            <w:lang w:val="en-US" w:eastAsia="en-US"/>
          </w:rPr>
          <w:t>Table 16: Class Diagram Explanation - Patient</w:t>
        </w:r>
        <w:r w:rsidR="003C25F0">
          <w:rPr>
            <w:noProof/>
            <w:webHidden/>
          </w:rPr>
          <w:tab/>
        </w:r>
        <w:r w:rsidR="003C25F0">
          <w:rPr>
            <w:noProof/>
            <w:webHidden/>
          </w:rPr>
          <w:fldChar w:fldCharType="begin"/>
        </w:r>
        <w:r w:rsidR="003C25F0">
          <w:rPr>
            <w:noProof/>
            <w:webHidden/>
          </w:rPr>
          <w:instrText xml:space="preserve"> PAGEREF _Toc437185188 \h </w:instrText>
        </w:r>
        <w:r w:rsidR="003C25F0">
          <w:rPr>
            <w:noProof/>
            <w:webHidden/>
          </w:rPr>
        </w:r>
        <w:r w:rsidR="003C25F0">
          <w:rPr>
            <w:noProof/>
            <w:webHidden/>
          </w:rPr>
          <w:fldChar w:fldCharType="separate"/>
        </w:r>
        <w:r w:rsidR="003C25F0">
          <w:rPr>
            <w:noProof/>
            <w:webHidden/>
          </w:rPr>
          <w:t>26</w:t>
        </w:r>
        <w:r w:rsidR="003C25F0">
          <w:rPr>
            <w:noProof/>
            <w:webHidden/>
          </w:rPr>
          <w:fldChar w:fldCharType="end"/>
        </w:r>
      </w:hyperlink>
    </w:p>
    <w:p w14:paraId="233E9D7D"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89" w:history="1">
        <w:r w:rsidR="003C25F0" w:rsidRPr="005D7AA1">
          <w:rPr>
            <w:rStyle w:val="Hyperlink"/>
            <w:rFonts w:eastAsiaTheme="minorHAnsi" w:cs="Times New Roman"/>
            <w:iCs/>
            <w:noProof/>
            <w:lang w:val="en-US" w:eastAsia="en-US"/>
          </w:rPr>
          <w:t>Table 17: Class Diagram Explanation – ParamMearsurement</w:t>
        </w:r>
        <w:r w:rsidR="003C25F0">
          <w:rPr>
            <w:noProof/>
            <w:webHidden/>
          </w:rPr>
          <w:tab/>
        </w:r>
        <w:r w:rsidR="003C25F0">
          <w:rPr>
            <w:noProof/>
            <w:webHidden/>
          </w:rPr>
          <w:fldChar w:fldCharType="begin"/>
        </w:r>
        <w:r w:rsidR="003C25F0">
          <w:rPr>
            <w:noProof/>
            <w:webHidden/>
          </w:rPr>
          <w:instrText xml:space="preserve"> PAGEREF _Toc437185189 \h </w:instrText>
        </w:r>
        <w:r w:rsidR="003C25F0">
          <w:rPr>
            <w:noProof/>
            <w:webHidden/>
          </w:rPr>
        </w:r>
        <w:r w:rsidR="003C25F0">
          <w:rPr>
            <w:noProof/>
            <w:webHidden/>
          </w:rPr>
          <w:fldChar w:fldCharType="separate"/>
        </w:r>
        <w:r w:rsidR="003C25F0">
          <w:rPr>
            <w:noProof/>
            <w:webHidden/>
          </w:rPr>
          <w:t>26</w:t>
        </w:r>
        <w:r w:rsidR="003C25F0">
          <w:rPr>
            <w:noProof/>
            <w:webHidden/>
          </w:rPr>
          <w:fldChar w:fldCharType="end"/>
        </w:r>
      </w:hyperlink>
    </w:p>
    <w:p w14:paraId="342C8E84"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0" w:history="1">
        <w:r w:rsidR="003C25F0" w:rsidRPr="005D7AA1">
          <w:rPr>
            <w:rStyle w:val="Hyperlink"/>
            <w:rFonts w:eastAsiaTheme="minorHAnsi" w:cs="Times New Roman"/>
            <w:iCs/>
            <w:noProof/>
            <w:lang w:val="en-US" w:eastAsia="en-US"/>
          </w:rPr>
          <w:t>Table 18: Class Diagram Explanation - Appointment</w:t>
        </w:r>
        <w:r w:rsidR="003C25F0">
          <w:rPr>
            <w:noProof/>
            <w:webHidden/>
          </w:rPr>
          <w:tab/>
        </w:r>
        <w:r w:rsidR="003C25F0">
          <w:rPr>
            <w:noProof/>
            <w:webHidden/>
          </w:rPr>
          <w:fldChar w:fldCharType="begin"/>
        </w:r>
        <w:r w:rsidR="003C25F0">
          <w:rPr>
            <w:noProof/>
            <w:webHidden/>
          </w:rPr>
          <w:instrText xml:space="preserve"> PAGEREF _Toc437185190 \h </w:instrText>
        </w:r>
        <w:r w:rsidR="003C25F0">
          <w:rPr>
            <w:noProof/>
            <w:webHidden/>
          </w:rPr>
        </w:r>
        <w:r w:rsidR="003C25F0">
          <w:rPr>
            <w:noProof/>
            <w:webHidden/>
          </w:rPr>
          <w:fldChar w:fldCharType="separate"/>
        </w:r>
        <w:r w:rsidR="003C25F0">
          <w:rPr>
            <w:noProof/>
            <w:webHidden/>
          </w:rPr>
          <w:t>26</w:t>
        </w:r>
        <w:r w:rsidR="003C25F0">
          <w:rPr>
            <w:noProof/>
            <w:webHidden/>
          </w:rPr>
          <w:fldChar w:fldCharType="end"/>
        </w:r>
      </w:hyperlink>
    </w:p>
    <w:p w14:paraId="2C642A15"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1" w:history="1">
        <w:r w:rsidR="003C25F0" w:rsidRPr="005D7AA1">
          <w:rPr>
            <w:rStyle w:val="Hyperlink"/>
            <w:rFonts w:eastAsiaTheme="minorHAnsi" w:cs="Times New Roman"/>
            <w:iCs/>
            <w:noProof/>
            <w:lang w:val="en-US" w:eastAsia="en-US"/>
          </w:rPr>
          <w:t>Table 19: Class Diagram Explanation - Wristband</w:t>
        </w:r>
        <w:r w:rsidR="003C25F0">
          <w:rPr>
            <w:noProof/>
            <w:webHidden/>
          </w:rPr>
          <w:tab/>
        </w:r>
        <w:r w:rsidR="003C25F0">
          <w:rPr>
            <w:noProof/>
            <w:webHidden/>
          </w:rPr>
          <w:fldChar w:fldCharType="begin"/>
        </w:r>
        <w:r w:rsidR="003C25F0">
          <w:rPr>
            <w:noProof/>
            <w:webHidden/>
          </w:rPr>
          <w:instrText xml:space="preserve"> PAGEREF _Toc437185191 \h </w:instrText>
        </w:r>
        <w:r w:rsidR="003C25F0">
          <w:rPr>
            <w:noProof/>
            <w:webHidden/>
          </w:rPr>
        </w:r>
        <w:r w:rsidR="003C25F0">
          <w:rPr>
            <w:noProof/>
            <w:webHidden/>
          </w:rPr>
          <w:fldChar w:fldCharType="separate"/>
        </w:r>
        <w:r w:rsidR="003C25F0">
          <w:rPr>
            <w:noProof/>
            <w:webHidden/>
          </w:rPr>
          <w:t>26</w:t>
        </w:r>
        <w:r w:rsidR="003C25F0">
          <w:rPr>
            <w:noProof/>
            <w:webHidden/>
          </w:rPr>
          <w:fldChar w:fldCharType="end"/>
        </w:r>
      </w:hyperlink>
    </w:p>
    <w:p w14:paraId="19AF3016"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2" w:history="1">
        <w:r w:rsidR="003C25F0" w:rsidRPr="005D7AA1">
          <w:rPr>
            <w:rStyle w:val="Hyperlink"/>
            <w:rFonts w:eastAsiaTheme="minorHAnsi" w:cs="Times New Roman"/>
            <w:iCs/>
            <w:noProof/>
            <w:lang w:val="en-US" w:eastAsia="en-US"/>
          </w:rPr>
          <w:t>Table 20: Class Diagram Explanation - Food</w:t>
        </w:r>
        <w:r w:rsidR="003C25F0">
          <w:rPr>
            <w:noProof/>
            <w:webHidden/>
          </w:rPr>
          <w:tab/>
        </w:r>
        <w:r w:rsidR="003C25F0">
          <w:rPr>
            <w:noProof/>
            <w:webHidden/>
          </w:rPr>
          <w:fldChar w:fldCharType="begin"/>
        </w:r>
        <w:r w:rsidR="003C25F0">
          <w:rPr>
            <w:noProof/>
            <w:webHidden/>
          </w:rPr>
          <w:instrText xml:space="preserve"> PAGEREF _Toc437185192 \h </w:instrText>
        </w:r>
        <w:r w:rsidR="003C25F0">
          <w:rPr>
            <w:noProof/>
            <w:webHidden/>
          </w:rPr>
        </w:r>
        <w:r w:rsidR="003C25F0">
          <w:rPr>
            <w:noProof/>
            <w:webHidden/>
          </w:rPr>
          <w:fldChar w:fldCharType="separate"/>
        </w:r>
        <w:r w:rsidR="003C25F0">
          <w:rPr>
            <w:noProof/>
            <w:webHidden/>
          </w:rPr>
          <w:t>27</w:t>
        </w:r>
        <w:r w:rsidR="003C25F0">
          <w:rPr>
            <w:noProof/>
            <w:webHidden/>
          </w:rPr>
          <w:fldChar w:fldCharType="end"/>
        </w:r>
      </w:hyperlink>
    </w:p>
    <w:p w14:paraId="70D48844"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3" w:history="1">
        <w:r w:rsidR="003C25F0" w:rsidRPr="005D7AA1">
          <w:rPr>
            <w:rStyle w:val="Hyperlink"/>
            <w:rFonts w:eastAsiaTheme="minorHAnsi" w:cs="Times New Roman"/>
            <w:iCs/>
            <w:noProof/>
            <w:lang w:val="en-US" w:eastAsia="en-US"/>
          </w:rPr>
          <w:t>Table 21: Class Diagram Explanation - FoodIngredient</w:t>
        </w:r>
        <w:r w:rsidR="003C25F0">
          <w:rPr>
            <w:noProof/>
            <w:webHidden/>
          </w:rPr>
          <w:tab/>
        </w:r>
        <w:r w:rsidR="003C25F0">
          <w:rPr>
            <w:noProof/>
            <w:webHidden/>
          </w:rPr>
          <w:fldChar w:fldCharType="begin"/>
        </w:r>
        <w:r w:rsidR="003C25F0">
          <w:rPr>
            <w:noProof/>
            <w:webHidden/>
          </w:rPr>
          <w:instrText xml:space="preserve"> PAGEREF _Toc437185193 \h </w:instrText>
        </w:r>
        <w:r w:rsidR="003C25F0">
          <w:rPr>
            <w:noProof/>
            <w:webHidden/>
          </w:rPr>
        </w:r>
        <w:r w:rsidR="003C25F0">
          <w:rPr>
            <w:noProof/>
            <w:webHidden/>
          </w:rPr>
          <w:fldChar w:fldCharType="separate"/>
        </w:r>
        <w:r w:rsidR="003C25F0">
          <w:rPr>
            <w:noProof/>
            <w:webHidden/>
          </w:rPr>
          <w:t>27</w:t>
        </w:r>
        <w:r w:rsidR="003C25F0">
          <w:rPr>
            <w:noProof/>
            <w:webHidden/>
          </w:rPr>
          <w:fldChar w:fldCharType="end"/>
        </w:r>
      </w:hyperlink>
    </w:p>
    <w:p w14:paraId="247C9576"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4" w:history="1">
        <w:r w:rsidR="003C25F0" w:rsidRPr="005D7AA1">
          <w:rPr>
            <w:rStyle w:val="Hyperlink"/>
            <w:rFonts w:eastAsiaTheme="minorHAnsi" w:cs="Times New Roman"/>
            <w:iCs/>
            <w:noProof/>
            <w:lang w:val="en-US" w:eastAsia="en-US"/>
          </w:rPr>
          <w:t>Table 22: Class Diagram Explanation - Illness</w:t>
        </w:r>
        <w:r w:rsidR="003C25F0">
          <w:rPr>
            <w:noProof/>
            <w:webHidden/>
          </w:rPr>
          <w:tab/>
        </w:r>
        <w:r w:rsidR="003C25F0">
          <w:rPr>
            <w:noProof/>
            <w:webHidden/>
          </w:rPr>
          <w:fldChar w:fldCharType="begin"/>
        </w:r>
        <w:r w:rsidR="003C25F0">
          <w:rPr>
            <w:noProof/>
            <w:webHidden/>
          </w:rPr>
          <w:instrText xml:space="preserve"> PAGEREF _Toc437185194 \h </w:instrText>
        </w:r>
        <w:r w:rsidR="003C25F0">
          <w:rPr>
            <w:noProof/>
            <w:webHidden/>
          </w:rPr>
        </w:r>
        <w:r w:rsidR="003C25F0">
          <w:rPr>
            <w:noProof/>
            <w:webHidden/>
          </w:rPr>
          <w:fldChar w:fldCharType="separate"/>
        </w:r>
        <w:r w:rsidR="003C25F0">
          <w:rPr>
            <w:noProof/>
            <w:webHidden/>
          </w:rPr>
          <w:t>27</w:t>
        </w:r>
        <w:r w:rsidR="003C25F0">
          <w:rPr>
            <w:noProof/>
            <w:webHidden/>
          </w:rPr>
          <w:fldChar w:fldCharType="end"/>
        </w:r>
      </w:hyperlink>
    </w:p>
    <w:p w14:paraId="5A7E93FA"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5" w:history="1">
        <w:r w:rsidR="003C25F0" w:rsidRPr="005D7AA1">
          <w:rPr>
            <w:rStyle w:val="Hyperlink"/>
            <w:rFonts w:eastAsiaTheme="minorHAnsi" w:cs="Times New Roman"/>
            <w:iCs/>
            <w:noProof/>
            <w:lang w:val="en-US" w:eastAsia="en-US"/>
          </w:rPr>
          <w:t>Table 23: Class Diagram Explanation - MedicalRecord</w:t>
        </w:r>
        <w:r w:rsidR="003C25F0">
          <w:rPr>
            <w:noProof/>
            <w:webHidden/>
          </w:rPr>
          <w:tab/>
        </w:r>
        <w:r w:rsidR="003C25F0">
          <w:rPr>
            <w:noProof/>
            <w:webHidden/>
          </w:rPr>
          <w:fldChar w:fldCharType="begin"/>
        </w:r>
        <w:r w:rsidR="003C25F0">
          <w:rPr>
            <w:noProof/>
            <w:webHidden/>
          </w:rPr>
          <w:instrText xml:space="preserve"> PAGEREF _Toc437185195 \h </w:instrText>
        </w:r>
        <w:r w:rsidR="003C25F0">
          <w:rPr>
            <w:noProof/>
            <w:webHidden/>
          </w:rPr>
        </w:r>
        <w:r w:rsidR="003C25F0">
          <w:rPr>
            <w:noProof/>
            <w:webHidden/>
          </w:rPr>
          <w:fldChar w:fldCharType="separate"/>
        </w:r>
        <w:r w:rsidR="003C25F0">
          <w:rPr>
            <w:noProof/>
            <w:webHidden/>
          </w:rPr>
          <w:t>28</w:t>
        </w:r>
        <w:r w:rsidR="003C25F0">
          <w:rPr>
            <w:noProof/>
            <w:webHidden/>
          </w:rPr>
          <w:fldChar w:fldCharType="end"/>
        </w:r>
      </w:hyperlink>
    </w:p>
    <w:p w14:paraId="44FFBBEE"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6" w:history="1">
        <w:r w:rsidR="003C25F0" w:rsidRPr="005D7AA1">
          <w:rPr>
            <w:rStyle w:val="Hyperlink"/>
            <w:rFonts w:eastAsiaTheme="minorHAnsi" w:cs="Times New Roman"/>
            <w:iCs/>
            <w:noProof/>
            <w:lang w:val="en-US" w:eastAsia="en-US"/>
          </w:rPr>
          <w:t>Table 24: Class Diagram Explanation - MedicalRecordData</w:t>
        </w:r>
        <w:r w:rsidR="003C25F0">
          <w:rPr>
            <w:noProof/>
            <w:webHidden/>
          </w:rPr>
          <w:tab/>
        </w:r>
        <w:r w:rsidR="003C25F0">
          <w:rPr>
            <w:noProof/>
            <w:webHidden/>
          </w:rPr>
          <w:fldChar w:fldCharType="begin"/>
        </w:r>
        <w:r w:rsidR="003C25F0">
          <w:rPr>
            <w:noProof/>
            <w:webHidden/>
          </w:rPr>
          <w:instrText xml:space="preserve"> PAGEREF _Toc437185196 \h </w:instrText>
        </w:r>
        <w:r w:rsidR="003C25F0">
          <w:rPr>
            <w:noProof/>
            <w:webHidden/>
          </w:rPr>
        </w:r>
        <w:r w:rsidR="003C25F0">
          <w:rPr>
            <w:noProof/>
            <w:webHidden/>
          </w:rPr>
          <w:fldChar w:fldCharType="separate"/>
        </w:r>
        <w:r w:rsidR="003C25F0">
          <w:rPr>
            <w:noProof/>
            <w:webHidden/>
          </w:rPr>
          <w:t>28</w:t>
        </w:r>
        <w:r w:rsidR="003C25F0">
          <w:rPr>
            <w:noProof/>
            <w:webHidden/>
          </w:rPr>
          <w:fldChar w:fldCharType="end"/>
        </w:r>
      </w:hyperlink>
    </w:p>
    <w:p w14:paraId="21D978B2"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7" w:history="1">
        <w:r w:rsidR="003C25F0" w:rsidRPr="005D7AA1">
          <w:rPr>
            <w:rStyle w:val="Hyperlink"/>
            <w:rFonts w:eastAsiaTheme="minorHAnsi" w:cs="Times New Roman"/>
            <w:iCs/>
            <w:noProof/>
            <w:lang w:val="en-US" w:eastAsia="en-US"/>
          </w:rPr>
          <w:t>Table 25: Class Diagram Explanation - Medicine</w:t>
        </w:r>
        <w:r w:rsidR="003C25F0">
          <w:rPr>
            <w:noProof/>
            <w:webHidden/>
          </w:rPr>
          <w:tab/>
        </w:r>
        <w:r w:rsidR="003C25F0">
          <w:rPr>
            <w:noProof/>
            <w:webHidden/>
          </w:rPr>
          <w:fldChar w:fldCharType="begin"/>
        </w:r>
        <w:r w:rsidR="003C25F0">
          <w:rPr>
            <w:noProof/>
            <w:webHidden/>
          </w:rPr>
          <w:instrText xml:space="preserve"> PAGEREF _Toc437185197 \h </w:instrText>
        </w:r>
        <w:r w:rsidR="003C25F0">
          <w:rPr>
            <w:noProof/>
            <w:webHidden/>
          </w:rPr>
        </w:r>
        <w:r w:rsidR="003C25F0">
          <w:rPr>
            <w:noProof/>
            <w:webHidden/>
          </w:rPr>
          <w:fldChar w:fldCharType="separate"/>
        </w:r>
        <w:r w:rsidR="003C25F0">
          <w:rPr>
            <w:noProof/>
            <w:webHidden/>
          </w:rPr>
          <w:t>28</w:t>
        </w:r>
        <w:r w:rsidR="003C25F0">
          <w:rPr>
            <w:noProof/>
            <w:webHidden/>
          </w:rPr>
          <w:fldChar w:fldCharType="end"/>
        </w:r>
      </w:hyperlink>
    </w:p>
    <w:p w14:paraId="2EF81956"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8" w:history="1">
        <w:r w:rsidR="003C25F0" w:rsidRPr="005D7AA1">
          <w:rPr>
            <w:rStyle w:val="Hyperlink"/>
            <w:rFonts w:eastAsiaTheme="minorHAnsi" w:cs="Times New Roman"/>
            <w:iCs/>
            <w:noProof/>
            <w:lang w:val="en-US" w:eastAsia="en-US"/>
          </w:rPr>
          <w:t>Table 26: Class Diagram Explanation - Phase</w:t>
        </w:r>
        <w:r w:rsidR="003C25F0">
          <w:rPr>
            <w:noProof/>
            <w:webHidden/>
          </w:rPr>
          <w:tab/>
        </w:r>
        <w:r w:rsidR="003C25F0">
          <w:rPr>
            <w:noProof/>
            <w:webHidden/>
          </w:rPr>
          <w:fldChar w:fldCharType="begin"/>
        </w:r>
        <w:r w:rsidR="003C25F0">
          <w:rPr>
            <w:noProof/>
            <w:webHidden/>
          </w:rPr>
          <w:instrText xml:space="preserve"> PAGEREF _Toc437185198 \h </w:instrText>
        </w:r>
        <w:r w:rsidR="003C25F0">
          <w:rPr>
            <w:noProof/>
            <w:webHidden/>
          </w:rPr>
        </w:r>
        <w:r w:rsidR="003C25F0">
          <w:rPr>
            <w:noProof/>
            <w:webHidden/>
          </w:rPr>
          <w:fldChar w:fldCharType="separate"/>
        </w:r>
        <w:r w:rsidR="003C25F0">
          <w:rPr>
            <w:noProof/>
            <w:webHidden/>
          </w:rPr>
          <w:t>28</w:t>
        </w:r>
        <w:r w:rsidR="003C25F0">
          <w:rPr>
            <w:noProof/>
            <w:webHidden/>
          </w:rPr>
          <w:fldChar w:fldCharType="end"/>
        </w:r>
      </w:hyperlink>
    </w:p>
    <w:p w14:paraId="7EF0B575"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199" w:history="1">
        <w:r w:rsidR="003C25F0" w:rsidRPr="005D7AA1">
          <w:rPr>
            <w:rStyle w:val="Hyperlink"/>
            <w:rFonts w:eastAsiaTheme="minorHAnsi" w:cs="Times New Roman"/>
            <w:iCs/>
            <w:noProof/>
            <w:lang w:val="en-US" w:eastAsia="en-US"/>
          </w:rPr>
          <w:t>Table 27: Class Diagram Explanation – Practice</w:t>
        </w:r>
        <w:r w:rsidR="003C25F0">
          <w:rPr>
            <w:noProof/>
            <w:webHidden/>
          </w:rPr>
          <w:tab/>
        </w:r>
        <w:r w:rsidR="003C25F0">
          <w:rPr>
            <w:noProof/>
            <w:webHidden/>
          </w:rPr>
          <w:fldChar w:fldCharType="begin"/>
        </w:r>
        <w:r w:rsidR="003C25F0">
          <w:rPr>
            <w:noProof/>
            <w:webHidden/>
          </w:rPr>
          <w:instrText xml:space="preserve"> PAGEREF _Toc437185199 \h </w:instrText>
        </w:r>
        <w:r w:rsidR="003C25F0">
          <w:rPr>
            <w:noProof/>
            <w:webHidden/>
          </w:rPr>
        </w:r>
        <w:r w:rsidR="003C25F0">
          <w:rPr>
            <w:noProof/>
            <w:webHidden/>
          </w:rPr>
          <w:fldChar w:fldCharType="separate"/>
        </w:r>
        <w:r w:rsidR="003C25F0">
          <w:rPr>
            <w:noProof/>
            <w:webHidden/>
          </w:rPr>
          <w:t>28</w:t>
        </w:r>
        <w:r w:rsidR="003C25F0">
          <w:rPr>
            <w:noProof/>
            <w:webHidden/>
          </w:rPr>
          <w:fldChar w:fldCharType="end"/>
        </w:r>
      </w:hyperlink>
    </w:p>
    <w:p w14:paraId="736E32B3"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200" w:history="1">
        <w:r w:rsidR="003C25F0" w:rsidRPr="005D7AA1">
          <w:rPr>
            <w:rStyle w:val="Hyperlink"/>
            <w:rFonts w:eastAsiaTheme="minorHAnsi" w:cs="Times New Roman"/>
            <w:iCs/>
            <w:noProof/>
            <w:lang w:val="en-US" w:eastAsia="en-US"/>
          </w:rPr>
          <w:t>Table 28: Class Diagram Explanation - PreventCheck</w:t>
        </w:r>
        <w:r w:rsidR="003C25F0">
          <w:rPr>
            <w:noProof/>
            <w:webHidden/>
          </w:rPr>
          <w:tab/>
        </w:r>
        <w:r w:rsidR="003C25F0">
          <w:rPr>
            <w:noProof/>
            <w:webHidden/>
          </w:rPr>
          <w:fldChar w:fldCharType="begin"/>
        </w:r>
        <w:r w:rsidR="003C25F0">
          <w:rPr>
            <w:noProof/>
            <w:webHidden/>
          </w:rPr>
          <w:instrText xml:space="preserve"> PAGEREF _Toc437185200 \h </w:instrText>
        </w:r>
        <w:r w:rsidR="003C25F0">
          <w:rPr>
            <w:noProof/>
            <w:webHidden/>
          </w:rPr>
        </w:r>
        <w:r w:rsidR="003C25F0">
          <w:rPr>
            <w:noProof/>
            <w:webHidden/>
          </w:rPr>
          <w:fldChar w:fldCharType="separate"/>
        </w:r>
        <w:r w:rsidR="003C25F0">
          <w:rPr>
            <w:noProof/>
            <w:webHidden/>
          </w:rPr>
          <w:t>29</w:t>
        </w:r>
        <w:r w:rsidR="003C25F0">
          <w:rPr>
            <w:noProof/>
            <w:webHidden/>
          </w:rPr>
          <w:fldChar w:fldCharType="end"/>
        </w:r>
      </w:hyperlink>
    </w:p>
    <w:p w14:paraId="659BFE20"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201" w:history="1">
        <w:r w:rsidR="003C25F0" w:rsidRPr="005D7AA1">
          <w:rPr>
            <w:rStyle w:val="Hyperlink"/>
            <w:rFonts w:eastAsiaTheme="minorHAnsi" w:cs="Times New Roman"/>
            <w:iCs/>
            <w:noProof/>
            <w:lang w:val="en-US" w:eastAsia="en-US"/>
          </w:rPr>
          <w:t>Table 29: Class Diagram Explanation - PropertyRecord</w:t>
        </w:r>
        <w:r w:rsidR="003C25F0">
          <w:rPr>
            <w:noProof/>
            <w:webHidden/>
          </w:rPr>
          <w:tab/>
        </w:r>
        <w:r w:rsidR="003C25F0">
          <w:rPr>
            <w:noProof/>
            <w:webHidden/>
          </w:rPr>
          <w:fldChar w:fldCharType="begin"/>
        </w:r>
        <w:r w:rsidR="003C25F0">
          <w:rPr>
            <w:noProof/>
            <w:webHidden/>
          </w:rPr>
          <w:instrText xml:space="preserve"> PAGEREF _Toc437185201 \h </w:instrText>
        </w:r>
        <w:r w:rsidR="003C25F0">
          <w:rPr>
            <w:noProof/>
            <w:webHidden/>
          </w:rPr>
        </w:r>
        <w:r w:rsidR="003C25F0">
          <w:rPr>
            <w:noProof/>
            <w:webHidden/>
          </w:rPr>
          <w:fldChar w:fldCharType="separate"/>
        </w:r>
        <w:r w:rsidR="003C25F0">
          <w:rPr>
            <w:noProof/>
            <w:webHidden/>
          </w:rPr>
          <w:t>29</w:t>
        </w:r>
        <w:r w:rsidR="003C25F0">
          <w:rPr>
            <w:noProof/>
            <w:webHidden/>
          </w:rPr>
          <w:fldChar w:fldCharType="end"/>
        </w:r>
      </w:hyperlink>
    </w:p>
    <w:p w14:paraId="2C7110A1"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202" w:history="1">
        <w:r w:rsidR="003C25F0" w:rsidRPr="005D7AA1">
          <w:rPr>
            <w:rStyle w:val="Hyperlink"/>
            <w:rFonts w:eastAsiaTheme="minorHAnsi" w:cs="Times New Roman"/>
            <w:iCs/>
            <w:noProof/>
            <w:lang w:val="en-US" w:eastAsia="en-US"/>
          </w:rPr>
          <w:t>Table 30: Class Diagram Explanation - Regimen</w:t>
        </w:r>
        <w:r w:rsidR="003C25F0">
          <w:rPr>
            <w:noProof/>
            <w:webHidden/>
          </w:rPr>
          <w:tab/>
        </w:r>
        <w:r w:rsidR="003C25F0">
          <w:rPr>
            <w:noProof/>
            <w:webHidden/>
          </w:rPr>
          <w:fldChar w:fldCharType="begin"/>
        </w:r>
        <w:r w:rsidR="003C25F0">
          <w:rPr>
            <w:noProof/>
            <w:webHidden/>
          </w:rPr>
          <w:instrText xml:space="preserve"> PAGEREF _Toc437185202 \h </w:instrText>
        </w:r>
        <w:r w:rsidR="003C25F0">
          <w:rPr>
            <w:noProof/>
            <w:webHidden/>
          </w:rPr>
        </w:r>
        <w:r w:rsidR="003C25F0">
          <w:rPr>
            <w:noProof/>
            <w:webHidden/>
          </w:rPr>
          <w:fldChar w:fldCharType="separate"/>
        </w:r>
        <w:r w:rsidR="003C25F0">
          <w:rPr>
            <w:noProof/>
            <w:webHidden/>
          </w:rPr>
          <w:t>29</w:t>
        </w:r>
        <w:r w:rsidR="003C25F0">
          <w:rPr>
            <w:noProof/>
            <w:webHidden/>
          </w:rPr>
          <w:fldChar w:fldCharType="end"/>
        </w:r>
      </w:hyperlink>
    </w:p>
    <w:p w14:paraId="0897C5C3"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203" w:history="1">
        <w:r w:rsidR="003C25F0" w:rsidRPr="005D7AA1">
          <w:rPr>
            <w:rStyle w:val="Hyperlink"/>
            <w:rFonts w:eastAsiaTheme="minorHAnsi" w:cs="Times New Roman"/>
            <w:iCs/>
            <w:noProof/>
            <w:lang w:val="en-US" w:eastAsia="en-US"/>
          </w:rPr>
          <w:t>Table 31: Class Diagram Explanation - Role</w:t>
        </w:r>
        <w:r w:rsidR="003C25F0">
          <w:rPr>
            <w:noProof/>
            <w:webHidden/>
          </w:rPr>
          <w:tab/>
        </w:r>
        <w:r w:rsidR="003C25F0">
          <w:rPr>
            <w:noProof/>
            <w:webHidden/>
          </w:rPr>
          <w:fldChar w:fldCharType="begin"/>
        </w:r>
        <w:r w:rsidR="003C25F0">
          <w:rPr>
            <w:noProof/>
            <w:webHidden/>
          </w:rPr>
          <w:instrText xml:space="preserve"> PAGEREF _Toc437185203 \h </w:instrText>
        </w:r>
        <w:r w:rsidR="003C25F0">
          <w:rPr>
            <w:noProof/>
            <w:webHidden/>
          </w:rPr>
        </w:r>
        <w:r w:rsidR="003C25F0">
          <w:rPr>
            <w:noProof/>
            <w:webHidden/>
          </w:rPr>
          <w:fldChar w:fldCharType="separate"/>
        </w:r>
        <w:r w:rsidR="003C25F0">
          <w:rPr>
            <w:noProof/>
            <w:webHidden/>
          </w:rPr>
          <w:t>29</w:t>
        </w:r>
        <w:r w:rsidR="003C25F0">
          <w:rPr>
            <w:noProof/>
            <w:webHidden/>
          </w:rPr>
          <w:fldChar w:fldCharType="end"/>
        </w:r>
      </w:hyperlink>
    </w:p>
    <w:p w14:paraId="418A7214"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204" w:history="1">
        <w:r w:rsidR="003C25F0" w:rsidRPr="005D7AA1">
          <w:rPr>
            <w:rStyle w:val="Hyperlink"/>
            <w:rFonts w:eastAsiaTheme="minorHAnsi" w:cs="Times New Roman"/>
            <w:iCs/>
            <w:noProof/>
            <w:lang w:val="en-US" w:eastAsia="en-US"/>
          </w:rPr>
          <w:t>Table 32: Class Diagram Explanation - Treatment</w:t>
        </w:r>
        <w:r w:rsidR="003C25F0">
          <w:rPr>
            <w:noProof/>
            <w:webHidden/>
          </w:rPr>
          <w:tab/>
        </w:r>
        <w:r w:rsidR="003C25F0">
          <w:rPr>
            <w:noProof/>
            <w:webHidden/>
          </w:rPr>
          <w:fldChar w:fldCharType="begin"/>
        </w:r>
        <w:r w:rsidR="003C25F0">
          <w:rPr>
            <w:noProof/>
            <w:webHidden/>
          </w:rPr>
          <w:instrText xml:space="preserve"> PAGEREF _Toc437185204 \h </w:instrText>
        </w:r>
        <w:r w:rsidR="003C25F0">
          <w:rPr>
            <w:noProof/>
            <w:webHidden/>
          </w:rPr>
        </w:r>
        <w:r w:rsidR="003C25F0">
          <w:rPr>
            <w:noProof/>
            <w:webHidden/>
          </w:rPr>
          <w:fldChar w:fldCharType="separate"/>
        </w:r>
        <w:r w:rsidR="003C25F0">
          <w:rPr>
            <w:noProof/>
            <w:webHidden/>
          </w:rPr>
          <w:t>30</w:t>
        </w:r>
        <w:r w:rsidR="003C25F0">
          <w:rPr>
            <w:noProof/>
            <w:webHidden/>
          </w:rPr>
          <w:fldChar w:fldCharType="end"/>
        </w:r>
      </w:hyperlink>
    </w:p>
    <w:p w14:paraId="7747317E"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205" w:history="1">
        <w:r w:rsidR="003C25F0" w:rsidRPr="005D7AA1">
          <w:rPr>
            <w:rStyle w:val="Hyperlink"/>
            <w:rFonts w:eastAsiaTheme="minorHAnsi" w:cs="Times New Roman"/>
            <w:iCs/>
            <w:noProof/>
            <w:lang w:val="en-US" w:eastAsia="en-US"/>
          </w:rPr>
          <w:t>Table 33: Class Diagram Explanation - UnitOfFood</w:t>
        </w:r>
        <w:r w:rsidR="003C25F0">
          <w:rPr>
            <w:noProof/>
            <w:webHidden/>
          </w:rPr>
          <w:tab/>
        </w:r>
        <w:r w:rsidR="003C25F0">
          <w:rPr>
            <w:noProof/>
            <w:webHidden/>
          </w:rPr>
          <w:fldChar w:fldCharType="begin"/>
        </w:r>
        <w:r w:rsidR="003C25F0">
          <w:rPr>
            <w:noProof/>
            <w:webHidden/>
          </w:rPr>
          <w:instrText xml:space="preserve"> PAGEREF _Toc437185205 \h </w:instrText>
        </w:r>
        <w:r w:rsidR="003C25F0">
          <w:rPr>
            <w:noProof/>
            <w:webHidden/>
          </w:rPr>
        </w:r>
        <w:r w:rsidR="003C25F0">
          <w:rPr>
            <w:noProof/>
            <w:webHidden/>
          </w:rPr>
          <w:fldChar w:fldCharType="separate"/>
        </w:r>
        <w:r w:rsidR="003C25F0">
          <w:rPr>
            <w:noProof/>
            <w:webHidden/>
          </w:rPr>
          <w:t>30</w:t>
        </w:r>
        <w:r w:rsidR="003C25F0">
          <w:rPr>
            <w:noProof/>
            <w:webHidden/>
          </w:rPr>
          <w:fldChar w:fldCharType="end"/>
        </w:r>
      </w:hyperlink>
    </w:p>
    <w:p w14:paraId="2519704B" w14:textId="356120D5" w:rsidR="001767C5" w:rsidRPr="003C25F0" w:rsidRDefault="003C25F0" w:rsidP="003C25F0">
      <w:pPr>
        <w:pStyle w:val="TableofFigures"/>
        <w:tabs>
          <w:tab w:val="right" w:leader="dot" w:pos="10088"/>
        </w:tabs>
        <w:rPr>
          <w:rStyle w:val="Hyperlink"/>
          <w:rFonts w:asciiTheme="minorHAnsi" w:hAnsiTheme="minorHAnsi"/>
          <w:i w:val="0"/>
          <w:noProof/>
          <w:color w:val="auto"/>
          <w:sz w:val="22"/>
          <w:u w:val="none"/>
          <w:lang w:val="en-US" w:eastAsia="en-US"/>
        </w:rPr>
      </w:pPr>
      <w:r>
        <w:rPr>
          <w:rStyle w:val="Hyperlink"/>
          <w:rFonts w:cs="Times New Roman"/>
          <w:bCs/>
          <w:noProof/>
          <w:color w:val="244061" w:themeColor="accent1" w:themeShade="80"/>
          <w:sz w:val="22"/>
        </w:rPr>
        <w:fldChar w:fldCharType="end"/>
      </w:r>
      <w:r w:rsidR="001767C5" w:rsidRPr="00A13485">
        <w:rPr>
          <w:rStyle w:val="Hyperlink"/>
          <w:rFonts w:cs="Times New Roman"/>
          <w:noProof/>
          <w:color w:val="auto"/>
        </w:rPr>
        <w:br w:type="page"/>
      </w:r>
    </w:p>
    <w:p w14:paraId="4FC785DE" w14:textId="77777777" w:rsidR="003C25F0" w:rsidRDefault="00765171" w:rsidP="00765171">
      <w:pPr>
        <w:pStyle w:val="Heading1"/>
        <w:numPr>
          <w:ilvl w:val="0"/>
          <w:numId w:val="0"/>
        </w:numPr>
        <w:spacing w:after="240"/>
        <w:rPr>
          <w:noProof/>
        </w:rPr>
      </w:pPr>
      <w:bookmarkStart w:id="3" w:name="_Toc437182724"/>
      <w:r w:rsidRPr="00A13485">
        <w:rPr>
          <w:rStyle w:val="Hyperlink"/>
          <w:rFonts w:ascii="Times New Roman" w:hAnsi="Times New Roman" w:cs="Times New Roman"/>
          <w:noProof/>
          <w:color w:val="auto"/>
        </w:rPr>
        <w:lastRenderedPageBreak/>
        <w:t>List of Figure</w:t>
      </w:r>
      <w:bookmarkEnd w:id="3"/>
      <w:r w:rsidRPr="00A13485">
        <w:rPr>
          <w:rStyle w:val="Hyperlink"/>
          <w:rFonts w:ascii="Times New Roman" w:eastAsiaTheme="minorEastAsia" w:hAnsi="Times New Roman" w:cs="Times New Roman"/>
          <w:b w:val="0"/>
          <w:bCs w:val="0"/>
          <w:i/>
          <w:noProof/>
          <w:kern w:val="0"/>
          <w:sz w:val="24"/>
          <w:szCs w:val="22"/>
          <w:lang w:val="en-GB" w:eastAsia="ja-JP"/>
        </w:rPr>
        <w:fldChar w:fldCharType="begin"/>
      </w:r>
      <w:r w:rsidRPr="00A13485">
        <w:rPr>
          <w:rStyle w:val="Hyperlink"/>
          <w:rFonts w:ascii="Times New Roman" w:eastAsiaTheme="minorEastAsia" w:hAnsi="Times New Roman" w:cs="Times New Roman"/>
          <w:b w:val="0"/>
          <w:bCs w:val="0"/>
          <w:i/>
          <w:noProof/>
          <w:kern w:val="0"/>
          <w:sz w:val="24"/>
          <w:szCs w:val="22"/>
          <w:lang w:val="en-GB" w:eastAsia="ja-JP"/>
        </w:rPr>
        <w:instrText xml:space="preserve"> TOC \h \z \c "Figure" </w:instrText>
      </w:r>
      <w:r w:rsidRPr="00A13485">
        <w:rPr>
          <w:rStyle w:val="Hyperlink"/>
          <w:rFonts w:ascii="Times New Roman" w:eastAsiaTheme="minorEastAsia" w:hAnsi="Times New Roman" w:cs="Times New Roman"/>
          <w:b w:val="0"/>
          <w:bCs w:val="0"/>
          <w:i/>
          <w:noProof/>
          <w:kern w:val="0"/>
          <w:sz w:val="24"/>
          <w:szCs w:val="22"/>
          <w:lang w:val="en-GB" w:eastAsia="ja-JP"/>
        </w:rPr>
        <w:fldChar w:fldCharType="separate"/>
      </w:r>
    </w:p>
    <w:p w14:paraId="346786CB"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0" w:history="1">
        <w:r w:rsidR="003C25F0" w:rsidRPr="004356B5">
          <w:rPr>
            <w:rStyle w:val="Hyperlink"/>
            <w:rFonts w:cs="Times New Roman"/>
            <w:noProof/>
          </w:rPr>
          <w:t>Figure 1 Modified Waterfall Development Model</w:t>
        </w:r>
        <w:r w:rsidR="003C25F0">
          <w:rPr>
            <w:noProof/>
            <w:webHidden/>
          </w:rPr>
          <w:tab/>
        </w:r>
        <w:r w:rsidR="003C25F0">
          <w:rPr>
            <w:noProof/>
            <w:webHidden/>
          </w:rPr>
          <w:fldChar w:fldCharType="begin"/>
        </w:r>
        <w:r w:rsidR="003C25F0">
          <w:rPr>
            <w:noProof/>
            <w:webHidden/>
          </w:rPr>
          <w:instrText xml:space="preserve"> PAGEREF _Toc437185030 \h </w:instrText>
        </w:r>
        <w:r w:rsidR="003C25F0">
          <w:rPr>
            <w:noProof/>
            <w:webHidden/>
          </w:rPr>
        </w:r>
        <w:r w:rsidR="003C25F0">
          <w:rPr>
            <w:noProof/>
            <w:webHidden/>
          </w:rPr>
          <w:fldChar w:fldCharType="separate"/>
        </w:r>
        <w:r w:rsidR="003C25F0">
          <w:rPr>
            <w:noProof/>
            <w:webHidden/>
          </w:rPr>
          <w:t>11</w:t>
        </w:r>
        <w:r w:rsidR="003C25F0">
          <w:rPr>
            <w:noProof/>
            <w:webHidden/>
          </w:rPr>
          <w:fldChar w:fldCharType="end"/>
        </w:r>
      </w:hyperlink>
    </w:p>
    <w:p w14:paraId="02AAD7DE"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1" w:history="1">
        <w:r w:rsidR="003C25F0" w:rsidRPr="004356B5">
          <w:rPr>
            <w:rStyle w:val="Hyperlink"/>
            <w:rFonts w:cs="Times New Roman"/>
            <w:noProof/>
          </w:rPr>
          <w:t>Figure 2: System Overview Use Case – Web Application</w:t>
        </w:r>
        <w:r w:rsidR="003C25F0">
          <w:rPr>
            <w:noProof/>
            <w:webHidden/>
          </w:rPr>
          <w:tab/>
        </w:r>
        <w:r w:rsidR="003C25F0">
          <w:rPr>
            <w:noProof/>
            <w:webHidden/>
          </w:rPr>
          <w:fldChar w:fldCharType="begin"/>
        </w:r>
        <w:r w:rsidR="003C25F0">
          <w:rPr>
            <w:noProof/>
            <w:webHidden/>
          </w:rPr>
          <w:instrText xml:space="preserve"> PAGEREF _Toc437185031 \h </w:instrText>
        </w:r>
        <w:r w:rsidR="003C25F0">
          <w:rPr>
            <w:noProof/>
            <w:webHidden/>
          </w:rPr>
        </w:r>
        <w:r w:rsidR="003C25F0">
          <w:rPr>
            <w:noProof/>
            <w:webHidden/>
          </w:rPr>
          <w:fldChar w:fldCharType="separate"/>
        </w:r>
        <w:r w:rsidR="003C25F0">
          <w:rPr>
            <w:noProof/>
            <w:webHidden/>
          </w:rPr>
          <w:t>16</w:t>
        </w:r>
        <w:r w:rsidR="003C25F0">
          <w:rPr>
            <w:noProof/>
            <w:webHidden/>
          </w:rPr>
          <w:fldChar w:fldCharType="end"/>
        </w:r>
      </w:hyperlink>
    </w:p>
    <w:p w14:paraId="6F280303"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2" w:history="1">
        <w:r w:rsidR="003C25F0" w:rsidRPr="004356B5">
          <w:rPr>
            <w:rStyle w:val="Hyperlink"/>
            <w:rFonts w:cs="Times New Roman"/>
            <w:noProof/>
          </w:rPr>
          <w:t>Figure 3: System Overview Use Case – Mobile Application</w:t>
        </w:r>
        <w:r w:rsidR="003C25F0">
          <w:rPr>
            <w:noProof/>
            <w:webHidden/>
          </w:rPr>
          <w:tab/>
        </w:r>
        <w:r w:rsidR="003C25F0">
          <w:rPr>
            <w:noProof/>
            <w:webHidden/>
          </w:rPr>
          <w:fldChar w:fldCharType="begin"/>
        </w:r>
        <w:r w:rsidR="003C25F0">
          <w:rPr>
            <w:noProof/>
            <w:webHidden/>
          </w:rPr>
          <w:instrText xml:space="preserve"> PAGEREF _Toc437185032 \h </w:instrText>
        </w:r>
        <w:r w:rsidR="003C25F0">
          <w:rPr>
            <w:noProof/>
            <w:webHidden/>
          </w:rPr>
        </w:r>
        <w:r w:rsidR="003C25F0">
          <w:rPr>
            <w:noProof/>
            <w:webHidden/>
          </w:rPr>
          <w:fldChar w:fldCharType="separate"/>
        </w:r>
        <w:r w:rsidR="003C25F0">
          <w:rPr>
            <w:noProof/>
            <w:webHidden/>
          </w:rPr>
          <w:t>17</w:t>
        </w:r>
        <w:r w:rsidR="003C25F0">
          <w:rPr>
            <w:noProof/>
            <w:webHidden/>
          </w:rPr>
          <w:fldChar w:fldCharType="end"/>
        </w:r>
      </w:hyperlink>
    </w:p>
    <w:p w14:paraId="6D08801A"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3" w:history="1">
        <w:r w:rsidR="003C25F0" w:rsidRPr="004356B5">
          <w:rPr>
            <w:rStyle w:val="Hyperlink"/>
            <w:rFonts w:cs="Times New Roman"/>
            <w:noProof/>
          </w:rPr>
          <w:t>Figure 4: Main Flow</w:t>
        </w:r>
        <w:r w:rsidR="003C25F0">
          <w:rPr>
            <w:noProof/>
            <w:webHidden/>
          </w:rPr>
          <w:tab/>
        </w:r>
        <w:r w:rsidR="003C25F0">
          <w:rPr>
            <w:noProof/>
            <w:webHidden/>
          </w:rPr>
          <w:fldChar w:fldCharType="begin"/>
        </w:r>
        <w:r w:rsidR="003C25F0">
          <w:rPr>
            <w:noProof/>
            <w:webHidden/>
          </w:rPr>
          <w:instrText xml:space="preserve"> PAGEREF _Toc437185033 \h </w:instrText>
        </w:r>
        <w:r w:rsidR="003C25F0">
          <w:rPr>
            <w:noProof/>
            <w:webHidden/>
          </w:rPr>
        </w:r>
        <w:r w:rsidR="003C25F0">
          <w:rPr>
            <w:noProof/>
            <w:webHidden/>
          </w:rPr>
          <w:fldChar w:fldCharType="separate"/>
        </w:r>
        <w:r w:rsidR="003C25F0">
          <w:rPr>
            <w:noProof/>
            <w:webHidden/>
          </w:rPr>
          <w:t>17</w:t>
        </w:r>
        <w:r w:rsidR="003C25F0">
          <w:rPr>
            <w:noProof/>
            <w:webHidden/>
          </w:rPr>
          <w:fldChar w:fldCharType="end"/>
        </w:r>
      </w:hyperlink>
    </w:p>
    <w:p w14:paraId="7A275982"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4" w:history="1">
        <w:r w:rsidR="003C25F0" w:rsidRPr="004356B5">
          <w:rPr>
            <w:rStyle w:val="Hyperlink"/>
            <w:rFonts w:cs="Times New Roman"/>
            <w:noProof/>
          </w:rPr>
          <w:t>Figure 5: Conceptual Diagram</w:t>
        </w:r>
        <w:r w:rsidR="003C25F0">
          <w:rPr>
            <w:noProof/>
            <w:webHidden/>
          </w:rPr>
          <w:tab/>
        </w:r>
        <w:r w:rsidR="003C25F0">
          <w:rPr>
            <w:noProof/>
            <w:webHidden/>
          </w:rPr>
          <w:fldChar w:fldCharType="begin"/>
        </w:r>
        <w:r w:rsidR="003C25F0">
          <w:rPr>
            <w:noProof/>
            <w:webHidden/>
          </w:rPr>
          <w:instrText xml:space="preserve"> PAGEREF _Toc437185034 \h </w:instrText>
        </w:r>
        <w:r w:rsidR="003C25F0">
          <w:rPr>
            <w:noProof/>
            <w:webHidden/>
          </w:rPr>
        </w:r>
        <w:r w:rsidR="003C25F0">
          <w:rPr>
            <w:noProof/>
            <w:webHidden/>
          </w:rPr>
          <w:fldChar w:fldCharType="separate"/>
        </w:r>
        <w:r w:rsidR="003C25F0">
          <w:rPr>
            <w:noProof/>
            <w:webHidden/>
          </w:rPr>
          <w:t>18</w:t>
        </w:r>
        <w:r w:rsidR="003C25F0">
          <w:rPr>
            <w:noProof/>
            <w:webHidden/>
          </w:rPr>
          <w:fldChar w:fldCharType="end"/>
        </w:r>
      </w:hyperlink>
    </w:p>
    <w:p w14:paraId="52A1B800"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5" w:history="1">
        <w:r w:rsidR="003C25F0" w:rsidRPr="004356B5">
          <w:rPr>
            <w:rStyle w:val="Hyperlink"/>
            <w:rFonts w:cs="Times New Roman"/>
            <w:noProof/>
          </w:rPr>
          <w:t>Figure 6: System Architecture Design</w:t>
        </w:r>
        <w:r w:rsidR="003C25F0">
          <w:rPr>
            <w:noProof/>
            <w:webHidden/>
          </w:rPr>
          <w:tab/>
        </w:r>
        <w:r w:rsidR="003C25F0">
          <w:rPr>
            <w:noProof/>
            <w:webHidden/>
          </w:rPr>
          <w:fldChar w:fldCharType="begin"/>
        </w:r>
        <w:r w:rsidR="003C25F0">
          <w:rPr>
            <w:noProof/>
            <w:webHidden/>
          </w:rPr>
          <w:instrText xml:space="preserve"> PAGEREF _Toc437185035 \h </w:instrText>
        </w:r>
        <w:r w:rsidR="003C25F0">
          <w:rPr>
            <w:noProof/>
            <w:webHidden/>
          </w:rPr>
        </w:r>
        <w:r w:rsidR="003C25F0">
          <w:rPr>
            <w:noProof/>
            <w:webHidden/>
          </w:rPr>
          <w:fldChar w:fldCharType="separate"/>
        </w:r>
        <w:r w:rsidR="003C25F0">
          <w:rPr>
            <w:noProof/>
            <w:webHidden/>
          </w:rPr>
          <w:t>19</w:t>
        </w:r>
        <w:r w:rsidR="003C25F0">
          <w:rPr>
            <w:noProof/>
            <w:webHidden/>
          </w:rPr>
          <w:fldChar w:fldCharType="end"/>
        </w:r>
      </w:hyperlink>
    </w:p>
    <w:p w14:paraId="211CC7DF"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6" w:history="1">
        <w:r w:rsidR="003C25F0" w:rsidRPr="004356B5">
          <w:rPr>
            <w:rStyle w:val="Hyperlink"/>
            <w:rFonts w:cs="Times New Roman"/>
            <w:noProof/>
          </w:rPr>
          <w:t>Figure 7: Component Diagram</w:t>
        </w:r>
        <w:r w:rsidR="003C25F0">
          <w:rPr>
            <w:noProof/>
            <w:webHidden/>
          </w:rPr>
          <w:tab/>
        </w:r>
        <w:r w:rsidR="003C25F0">
          <w:rPr>
            <w:noProof/>
            <w:webHidden/>
          </w:rPr>
          <w:fldChar w:fldCharType="begin"/>
        </w:r>
        <w:r w:rsidR="003C25F0">
          <w:rPr>
            <w:noProof/>
            <w:webHidden/>
          </w:rPr>
          <w:instrText xml:space="preserve"> PAGEREF _Toc437185036 \h </w:instrText>
        </w:r>
        <w:r w:rsidR="003C25F0">
          <w:rPr>
            <w:noProof/>
            <w:webHidden/>
          </w:rPr>
        </w:r>
        <w:r w:rsidR="003C25F0">
          <w:rPr>
            <w:noProof/>
            <w:webHidden/>
          </w:rPr>
          <w:fldChar w:fldCharType="separate"/>
        </w:r>
        <w:r w:rsidR="003C25F0">
          <w:rPr>
            <w:noProof/>
            <w:webHidden/>
          </w:rPr>
          <w:t>21</w:t>
        </w:r>
        <w:r w:rsidR="003C25F0">
          <w:rPr>
            <w:noProof/>
            <w:webHidden/>
          </w:rPr>
          <w:fldChar w:fldCharType="end"/>
        </w:r>
      </w:hyperlink>
    </w:p>
    <w:p w14:paraId="682C70C1"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7" w:history="1">
        <w:r w:rsidR="003C25F0" w:rsidRPr="004356B5">
          <w:rPr>
            <w:rStyle w:val="Hyperlink"/>
            <w:rFonts w:cs="Times New Roman"/>
            <w:noProof/>
          </w:rPr>
          <w:t>Figure 8: Class Diagram</w:t>
        </w:r>
        <w:r w:rsidR="003C25F0">
          <w:rPr>
            <w:noProof/>
            <w:webHidden/>
          </w:rPr>
          <w:tab/>
        </w:r>
        <w:r w:rsidR="003C25F0">
          <w:rPr>
            <w:noProof/>
            <w:webHidden/>
          </w:rPr>
          <w:fldChar w:fldCharType="begin"/>
        </w:r>
        <w:r w:rsidR="003C25F0">
          <w:rPr>
            <w:noProof/>
            <w:webHidden/>
          </w:rPr>
          <w:instrText xml:space="preserve"> PAGEREF _Toc437185037 \h </w:instrText>
        </w:r>
        <w:r w:rsidR="003C25F0">
          <w:rPr>
            <w:noProof/>
            <w:webHidden/>
          </w:rPr>
        </w:r>
        <w:r w:rsidR="003C25F0">
          <w:rPr>
            <w:noProof/>
            <w:webHidden/>
          </w:rPr>
          <w:fldChar w:fldCharType="separate"/>
        </w:r>
        <w:r w:rsidR="003C25F0">
          <w:rPr>
            <w:noProof/>
            <w:webHidden/>
          </w:rPr>
          <w:t>23</w:t>
        </w:r>
        <w:r w:rsidR="003C25F0">
          <w:rPr>
            <w:noProof/>
            <w:webHidden/>
          </w:rPr>
          <w:fldChar w:fldCharType="end"/>
        </w:r>
      </w:hyperlink>
    </w:p>
    <w:p w14:paraId="0BEE858A"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8" w:history="1">
        <w:r w:rsidR="003C25F0" w:rsidRPr="004356B5">
          <w:rPr>
            <w:rStyle w:val="Hyperlink"/>
            <w:rFonts w:cs="Times New Roman"/>
            <w:noProof/>
          </w:rPr>
          <w:t>Figure 9: Algorithms – Connecting Wristband Algorithm - Flow Chart</w:t>
        </w:r>
        <w:r w:rsidR="003C25F0">
          <w:rPr>
            <w:noProof/>
            <w:webHidden/>
          </w:rPr>
          <w:tab/>
        </w:r>
        <w:r w:rsidR="003C25F0">
          <w:rPr>
            <w:noProof/>
            <w:webHidden/>
          </w:rPr>
          <w:fldChar w:fldCharType="begin"/>
        </w:r>
        <w:r w:rsidR="003C25F0">
          <w:rPr>
            <w:noProof/>
            <w:webHidden/>
          </w:rPr>
          <w:instrText xml:space="preserve"> PAGEREF _Toc437185038 \h </w:instrText>
        </w:r>
        <w:r w:rsidR="003C25F0">
          <w:rPr>
            <w:noProof/>
            <w:webHidden/>
          </w:rPr>
        </w:r>
        <w:r w:rsidR="003C25F0">
          <w:rPr>
            <w:noProof/>
            <w:webHidden/>
          </w:rPr>
          <w:fldChar w:fldCharType="separate"/>
        </w:r>
        <w:r w:rsidR="003C25F0">
          <w:rPr>
            <w:noProof/>
            <w:webHidden/>
          </w:rPr>
          <w:t>31</w:t>
        </w:r>
        <w:r w:rsidR="003C25F0">
          <w:rPr>
            <w:noProof/>
            <w:webHidden/>
          </w:rPr>
          <w:fldChar w:fldCharType="end"/>
        </w:r>
      </w:hyperlink>
    </w:p>
    <w:p w14:paraId="5885C869"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39" w:history="1">
        <w:r w:rsidR="003C25F0" w:rsidRPr="004356B5">
          <w:rPr>
            <w:rStyle w:val="Hyperlink"/>
            <w:rFonts w:cs="Times New Roman"/>
            <w:noProof/>
          </w:rPr>
          <w:t>Figure 10: Algorithms - Analytic Meal By Voice - Flow Chart</w:t>
        </w:r>
        <w:r w:rsidR="003C25F0">
          <w:rPr>
            <w:noProof/>
            <w:webHidden/>
          </w:rPr>
          <w:tab/>
        </w:r>
        <w:r w:rsidR="003C25F0">
          <w:rPr>
            <w:noProof/>
            <w:webHidden/>
          </w:rPr>
          <w:fldChar w:fldCharType="begin"/>
        </w:r>
        <w:r w:rsidR="003C25F0">
          <w:rPr>
            <w:noProof/>
            <w:webHidden/>
          </w:rPr>
          <w:instrText xml:space="preserve"> PAGEREF _Toc437185039 \h </w:instrText>
        </w:r>
        <w:r w:rsidR="003C25F0">
          <w:rPr>
            <w:noProof/>
            <w:webHidden/>
          </w:rPr>
        </w:r>
        <w:r w:rsidR="003C25F0">
          <w:rPr>
            <w:noProof/>
            <w:webHidden/>
          </w:rPr>
          <w:fldChar w:fldCharType="separate"/>
        </w:r>
        <w:r w:rsidR="003C25F0">
          <w:rPr>
            <w:noProof/>
            <w:webHidden/>
          </w:rPr>
          <w:t>32</w:t>
        </w:r>
        <w:r w:rsidR="003C25F0">
          <w:rPr>
            <w:noProof/>
            <w:webHidden/>
          </w:rPr>
          <w:fldChar w:fldCharType="end"/>
        </w:r>
      </w:hyperlink>
    </w:p>
    <w:p w14:paraId="1F6656B6"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40" w:history="1">
        <w:r w:rsidR="003C25F0" w:rsidRPr="004356B5">
          <w:rPr>
            <w:rStyle w:val="Hyperlink"/>
            <w:rFonts w:cs="Times New Roman"/>
            <w:noProof/>
          </w:rPr>
          <w:t>Figure 11: Algorithms - Mail Scheduler Process - Flow Chart</w:t>
        </w:r>
        <w:r w:rsidR="003C25F0">
          <w:rPr>
            <w:noProof/>
            <w:webHidden/>
          </w:rPr>
          <w:tab/>
        </w:r>
        <w:r w:rsidR="003C25F0">
          <w:rPr>
            <w:noProof/>
            <w:webHidden/>
          </w:rPr>
          <w:fldChar w:fldCharType="begin"/>
        </w:r>
        <w:r w:rsidR="003C25F0">
          <w:rPr>
            <w:noProof/>
            <w:webHidden/>
          </w:rPr>
          <w:instrText xml:space="preserve"> PAGEREF _Toc437185040 \h </w:instrText>
        </w:r>
        <w:r w:rsidR="003C25F0">
          <w:rPr>
            <w:noProof/>
            <w:webHidden/>
          </w:rPr>
        </w:r>
        <w:r w:rsidR="003C25F0">
          <w:rPr>
            <w:noProof/>
            <w:webHidden/>
          </w:rPr>
          <w:fldChar w:fldCharType="separate"/>
        </w:r>
        <w:r w:rsidR="003C25F0">
          <w:rPr>
            <w:noProof/>
            <w:webHidden/>
          </w:rPr>
          <w:t>33</w:t>
        </w:r>
        <w:r w:rsidR="003C25F0">
          <w:rPr>
            <w:noProof/>
            <w:webHidden/>
          </w:rPr>
          <w:fldChar w:fldCharType="end"/>
        </w:r>
      </w:hyperlink>
    </w:p>
    <w:p w14:paraId="3419538B"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41" w:history="1">
        <w:r w:rsidR="003C25F0" w:rsidRPr="004356B5">
          <w:rPr>
            <w:rStyle w:val="Hyperlink"/>
            <w:rFonts w:cs="Times New Roman"/>
            <w:noProof/>
          </w:rPr>
          <w:t>Figure 12: Algorithms - Analytic Medical Record Data Process - Flow Chart</w:t>
        </w:r>
        <w:r w:rsidR="003C25F0">
          <w:rPr>
            <w:noProof/>
            <w:webHidden/>
          </w:rPr>
          <w:tab/>
        </w:r>
        <w:r w:rsidR="003C25F0">
          <w:rPr>
            <w:noProof/>
            <w:webHidden/>
          </w:rPr>
          <w:fldChar w:fldCharType="begin"/>
        </w:r>
        <w:r w:rsidR="003C25F0">
          <w:rPr>
            <w:noProof/>
            <w:webHidden/>
          </w:rPr>
          <w:instrText xml:space="preserve"> PAGEREF _Toc437185041 \h </w:instrText>
        </w:r>
        <w:r w:rsidR="003C25F0">
          <w:rPr>
            <w:noProof/>
            <w:webHidden/>
          </w:rPr>
        </w:r>
        <w:r w:rsidR="003C25F0">
          <w:rPr>
            <w:noProof/>
            <w:webHidden/>
          </w:rPr>
          <w:fldChar w:fldCharType="separate"/>
        </w:r>
        <w:r w:rsidR="003C25F0">
          <w:rPr>
            <w:noProof/>
            <w:webHidden/>
          </w:rPr>
          <w:t>34</w:t>
        </w:r>
        <w:r w:rsidR="003C25F0">
          <w:rPr>
            <w:noProof/>
            <w:webHidden/>
          </w:rPr>
          <w:fldChar w:fldCharType="end"/>
        </w:r>
      </w:hyperlink>
    </w:p>
    <w:p w14:paraId="4AA6C3A7" w14:textId="77777777" w:rsidR="003C25F0" w:rsidRDefault="00C12D20">
      <w:pPr>
        <w:pStyle w:val="TableofFigures"/>
        <w:tabs>
          <w:tab w:val="right" w:leader="dot" w:pos="10088"/>
        </w:tabs>
        <w:rPr>
          <w:rFonts w:asciiTheme="minorHAnsi" w:hAnsiTheme="minorHAnsi"/>
          <w:i w:val="0"/>
          <w:noProof/>
          <w:color w:val="auto"/>
          <w:sz w:val="22"/>
          <w:lang w:val="en-US" w:eastAsia="en-US"/>
        </w:rPr>
      </w:pPr>
      <w:hyperlink w:anchor="_Toc437185042" w:history="1">
        <w:r w:rsidR="003C25F0" w:rsidRPr="004356B5">
          <w:rPr>
            <w:rStyle w:val="Hyperlink"/>
            <w:rFonts w:cs="Times New Roman"/>
            <w:noProof/>
          </w:rPr>
          <w:t>Figure 13: Algorithms - Analytic Treatment From Server - Flow Chart</w:t>
        </w:r>
        <w:r w:rsidR="003C25F0">
          <w:rPr>
            <w:noProof/>
            <w:webHidden/>
          </w:rPr>
          <w:tab/>
        </w:r>
        <w:r w:rsidR="003C25F0">
          <w:rPr>
            <w:noProof/>
            <w:webHidden/>
          </w:rPr>
          <w:fldChar w:fldCharType="begin"/>
        </w:r>
        <w:r w:rsidR="003C25F0">
          <w:rPr>
            <w:noProof/>
            <w:webHidden/>
          </w:rPr>
          <w:instrText xml:space="preserve"> PAGEREF _Toc437185042 \h </w:instrText>
        </w:r>
        <w:r w:rsidR="003C25F0">
          <w:rPr>
            <w:noProof/>
            <w:webHidden/>
          </w:rPr>
        </w:r>
        <w:r w:rsidR="003C25F0">
          <w:rPr>
            <w:noProof/>
            <w:webHidden/>
          </w:rPr>
          <w:fldChar w:fldCharType="separate"/>
        </w:r>
        <w:r w:rsidR="003C25F0">
          <w:rPr>
            <w:noProof/>
            <w:webHidden/>
          </w:rPr>
          <w:t>35</w:t>
        </w:r>
        <w:r w:rsidR="003C25F0">
          <w:rPr>
            <w:noProof/>
            <w:webHidden/>
          </w:rPr>
          <w:fldChar w:fldCharType="end"/>
        </w:r>
      </w:hyperlink>
    </w:p>
    <w:p w14:paraId="0C7BBB42" w14:textId="7235A71A" w:rsidR="00AD68DB" w:rsidRPr="00A13485" w:rsidRDefault="00765171" w:rsidP="00255CDD">
      <w:pPr>
        <w:pStyle w:val="Heading1"/>
        <w:numPr>
          <w:ilvl w:val="0"/>
          <w:numId w:val="0"/>
        </w:numPr>
        <w:spacing w:after="240"/>
        <w:rPr>
          <w:rFonts w:ascii="Times New Roman" w:eastAsia="Cambria" w:hAnsi="Times New Roman" w:cs="Times New Roman"/>
        </w:rPr>
      </w:pPr>
      <w:r w:rsidRPr="00A13485">
        <w:rPr>
          <w:rStyle w:val="Hyperlink"/>
          <w:rFonts w:ascii="Times New Roman" w:eastAsiaTheme="minorEastAsia" w:hAnsi="Times New Roman" w:cs="Times New Roman"/>
          <w:b w:val="0"/>
          <w:bCs w:val="0"/>
          <w:i/>
          <w:noProof/>
          <w:kern w:val="0"/>
          <w:sz w:val="24"/>
          <w:szCs w:val="22"/>
          <w:lang w:val="en-GB" w:eastAsia="ja-JP"/>
        </w:rPr>
        <w:fldChar w:fldCharType="end"/>
      </w:r>
      <w:r w:rsidR="007C0317" w:rsidRPr="00A13485">
        <w:rPr>
          <w:rStyle w:val="Hyperlink"/>
          <w:rFonts w:ascii="Times New Roman" w:hAnsi="Times New Roman" w:cs="Times New Roman"/>
          <w:noProof/>
          <w:color w:val="auto"/>
        </w:rPr>
        <w:br w:type="page"/>
      </w:r>
      <w:bookmarkStart w:id="4" w:name="_Toc437182725"/>
      <w:r w:rsidR="00D724A8" w:rsidRPr="00A13485">
        <w:rPr>
          <w:rFonts w:ascii="Times New Roman" w:eastAsia="Cambria" w:hAnsi="Times New Roman" w:cs="Times New Roman"/>
        </w:rPr>
        <w:lastRenderedPageBreak/>
        <w:t>D</w:t>
      </w:r>
      <w:r w:rsidR="00D724A8" w:rsidRPr="00A13485">
        <w:rPr>
          <w:rFonts w:ascii="Times New Roman" w:eastAsia="Cambria" w:hAnsi="Times New Roman" w:cs="Times New Roman"/>
          <w:spacing w:val="1"/>
        </w:rPr>
        <w:t>e</w:t>
      </w:r>
      <w:r w:rsidR="00D724A8" w:rsidRPr="00A13485">
        <w:rPr>
          <w:rFonts w:ascii="Times New Roman" w:eastAsia="Cambria" w:hAnsi="Times New Roman" w:cs="Times New Roman"/>
        </w:rPr>
        <w:t>fini</w:t>
      </w:r>
      <w:r w:rsidR="00D724A8" w:rsidRPr="00A13485">
        <w:rPr>
          <w:rFonts w:ascii="Times New Roman" w:eastAsia="Cambria" w:hAnsi="Times New Roman" w:cs="Times New Roman"/>
          <w:spacing w:val="1"/>
        </w:rPr>
        <w:t>t</w:t>
      </w:r>
      <w:r w:rsidR="00D724A8" w:rsidRPr="00A13485">
        <w:rPr>
          <w:rFonts w:ascii="Times New Roman" w:eastAsia="Cambria" w:hAnsi="Times New Roman" w:cs="Times New Roman"/>
        </w:rPr>
        <w:t>i</w:t>
      </w:r>
      <w:r w:rsidR="00D724A8" w:rsidRPr="00A13485">
        <w:rPr>
          <w:rFonts w:ascii="Times New Roman" w:eastAsia="Cambria" w:hAnsi="Times New Roman" w:cs="Times New Roman"/>
          <w:spacing w:val="-1"/>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1"/>
        </w:rPr>
        <w:t>s</w:t>
      </w:r>
      <w:r w:rsidR="00D724A8" w:rsidRPr="00A13485">
        <w:rPr>
          <w:rFonts w:ascii="Times New Roman" w:eastAsia="Cambria" w:hAnsi="Times New Roman" w:cs="Times New Roman"/>
        </w:rPr>
        <w:t>,</w:t>
      </w:r>
      <w:r w:rsidR="00D724A8" w:rsidRPr="00A13485">
        <w:rPr>
          <w:rFonts w:ascii="Times New Roman" w:eastAsia="Cambria" w:hAnsi="Times New Roman" w:cs="Times New Roman"/>
          <w:spacing w:val="-2"/>
        </w:rPr>
        <w:t xml:space="preserve"> </w:t>
      </w:r>
      <w:r w:rsidR="00D724A8" w:rsidRPr="00A13485">
        <w:rPr>
          <w:rFonts w:ascii="Times New Roman" w:eastAsia="Cambria" w:hAnsi="Times New Roman" w:cs="Times New Roman"/>
        </w:rPr>
        <w:t>Acr</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2"/>
        </w:rPr>
        <w:t>y</w:t>
      </w:r>
      <w:r w:rsidR="00D724A8" w:rsidRPr="00A13485">
        <w:rPr>
          <w:rFonts w:ascii="Times New Roman" w:eastAsia="Cambria" w:hAnsi="Times New Roman" w:cs="Times New Roman"/>
          <w:spacing w:val="1"/>
        </w:rPr>
        <w:t>m</w:t>
      </w:r>
      <w:r w:rsidR="00D724A8" w:rsidRPr="00A13485">
        <w:rPr>
          <w:rFonts w:ascii="Times New Roman" w:eastAsia="Cambria" w:hAnsi="Times New Roman" w:cs="Times New Roman"/>
        </w:rPr>
        <w:t>s, a</w:t>
      </w:r>
      <w:r w:rsidR="00D724A8" w:rsidRPr="00A13485">
        <w:rPr>
          <w:rFonts w:ascii="Times New Roman" w:eastAsia="Cambria" w:hAnsi="Times New Roman" w:cs="Times New Roman"/>
          <w:spacing w:val="-1"/>
        </w:rPr>
        <w:t>n</w:t>
      </w:r>
      <w:r w:rsidR="00D724A8" w:rsidRPr="00A13485">
        <w:rPr>
          <w:rFonts w:ascii="Times New Roman" w:eastAsia="Cambria" w:hAnsi="Times New Roman" w:cs="Times New Roman"/>
        </w:rPr>
        <w:t xml:space="preserve">d </w:t>
      </w:r>
      <w:r w:rsidR="00D724A8" w:rsidRPr="00A13485">
        <w:rPr>
          <w:rFonts w:ascii="Times New Roman" w:eastAsia="Cambria" w:hAnsi="Times New Roman" w:cs="Times New Roman"/>
          <w:spacing w:val="-2"/>
        </w:rPr>
        <w:t>A</w:t>
      </w:r>
      <w:r w:rsidR="00D724A8" w:rsidRPr="00A13485">
        <w:rPr>
          <w:rFonts w:ascii="Times New Roman" w:eastAsia="Cambria" w:hAnsi="Times New Roman" w:cs="Times New Roman"/>
        </w:rPr>
        <w:t>b</w:t>
      </w:r>
      <w:r w:rsidR="00D724A8" w:rsidRPr="00A13485">
        <w:rPr>
          <w:rFonts w:ascii="Times New Roman" w:eastAsia="Cambria" w:hAnsi="Times New Roman" w:cs="Times New Roman"/>
          <w:spacing w:val="1"/>
        </w:rPr>
        <w:t>b</w:t>
      </w:r>
      <w:r w:rsidR="00D724A8" w:rsidRPr="00A13485">
        <w:rPr>
          <w:rFonts w:ascii="Times New Roman" w:eastAsia="Cambria" w:hAnsi="Times New Roman" w:cs="Times New Roman"/>
        </w:rPr>
        <w:t>re</w:t>
      </w:r>
      <w:r w:rsidR="00D724A8" w:rsidRPr="00A13485">
        <w:rPr>
          <w:rFonts w:ascii="Times New Roman" w:eastAsia="Cambria" w:hAnsi="Times New Roman" w:cs="Times New Roman"/>
          <w:spacing w:val="1"/>
        </w:rPr>
        <w:t>v</w:t>
      </w:r>
      <w:r w:rsidR="00D724A8" w:rsidRPr="00A13485">
        <w:rPr>
          <w:rFonts w:ascii="Times New Roman" w:eastAsia="Cambria" w:hAnsi="Times New Roman" w:cs="Times New Roman"/>
        </w:rPr>
        <w:t>iati</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ns</w:t>
      </w:r>
      <w:bookmarkEnd w:id="4"/>
    </w:p>
    <w:p w14:paraId="01CB9C43" w14:textId="77777777" w:rsidR="00AD68DB" w:rsidRPr="00A13485" w:rsidRDefault="00AD68DB">
      <w:pPr>
        <w:spacing w:line="200" w:lineRule="exact"/>
      </w:pPr>
    </w:p>
    <w:tbl>
      <w:tblPr>
        <w:tblStyle w:val="TableGrid"/>
        <w:tblW w:w="4604" w:type="pct"/>
        <w:tblInd w:w="648" w:type="dxa"/>
        <w:tblLook w:val="04A0" w:firstRow="1" w:lastRow="0" w:firstColumn="1" w:lastColumn="0" w:noHBand="0" w:noVBand="1"/>
      </w:tblPr>
      <w:tblGrid>
        <w:gridCol w:w="802"/>
        <w:gridCol w:w="3983"/>
        <w:gridCol w:w="4712"/>
      </w:tblGrid>
      <w:tr w:rsidR="00414A50" w:rsidRPr="00A1348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Definition</w:t>
            </w:r>
          </w:p>
        </w:tc>
      </w:tr>
      <w:tr w:rsidR="00414A50" w:rsidRPr="00A1348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Bluetooth Low Energy</w:t>
            </w:r>
          </w:p>
        </w:tc>
      </w:tr>
      <w:tr w:rsidR="00414A50" w:rsidRPr="00A1348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61071DDE"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2</w:t>
            </w:r>
          </w:p>
        </w:tc>
        <w:tc>
          <w:tcPr>
            <w:tcW w:w="2097" w:type="pct"/>
            <w:tcBorders>
              <w:top w:val="single" w:sz="4" w:space="0" w:color="auto"/>
              <w:left w:val="single" w:sz="4" w:space="0" w:color="auto"/>
              <w:bottom w:val="single" w:sz="4" w:space="0" w:color="auto"/>
              <w:right w:val="single" w:sz="4" w:space="0" w:color="auto"/>
            </w:tcBorders>
            <w:hideMark/>
          </w:tcPr>
          <w:p w14:paraId="71311447" w14:textId="7FB3F3F3"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HSTS</w:t>
            </w:r>
          </w:p>
        </w:tc>
        <w:tc>
          <w:tcPr>
            <w:tcW w:w="2481" w:type="pct"/>
            <w:tcBorders>
              <w:top w:val="single" w:sz="4" w:space="0" w:color="auto"/>
              <w:left w:val="single" w:sz="4" w:space="0" w:color="auto"/>
              <w:bottom w:val="single" w:sz="4" w:space="0" w:color="auto"/>
              <w:right w:val="single" w:sz="4" w:space="0" w:color="auto"/>
            </w:tcBorders>
            <w:hideMark/>
          </w:tcPr>
          <w:p w14:paraId="02E3E3CE" w14:textId="3FB01449"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Health Support Tracking System</w:t>
            </w:r>
          </w:p>
        </w:tc>
      </w:tr>
    </w:tbl>
    <w:p w14:paraId="2FBB98DC" w14:textId="7592DA4C" w:rsidR="00AD68DB" w:rsidRPr="00A13485" w:rsidRDefault="000A057A" w:rsidP="00255CDD">
      <w:pPr>
        <w:pStyle w:val="Caption"/>
        <w:jc w:val="center"/>
        <w:rPr>
          <w:rFonts w:ascii="Times New Roman" w:hAnsi="Times New Roman" w:cs="Times New Roman"/>
          <w:i/>
        </w:rPr>
      </w:pPr>
      <w:bookmarkStart w:id="5" w:name="_Toc427272863"/>
      <w:bookmarkStart w:id="6" w:name="_Toc436337589"/>
      <w:bookmarkStart w:id="7" w:name="_Toc43718517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Definitions, Acronyms, and Abbreviations</w:t>
      </w:r>
      <w:bookmarkEnd w:id="5"/>
      <w:bookmarkEnd w:id="6"/>
      <w:bookmarkEnd w:id="7"/>
      <w:r w:rsidRPr="00A13485">
        <w:rPr>
          <w:rFonts w:ascii="Times New Roman" w:hAnsi="Times New Roman" w:cs="Times New Roman"/>
          <w:i/>
        </w:rPr>
        <w:br w:type="page"/>
      </w:r>
    </w:p>
    <w:p w14:paraId="2A614B24" w14:textId="0C4B9FF9" w:rsidR="006568A5" w:rsidRPr="00A13485" w:rsidRDefault="006568A5" w:rsidP="009E5CAA">
      <w:pPr>
        <w:pStyle w:val="Heading1"/>
        <w:ind w:left="1170" w:hanging="360"/>
        <w:rPr>
          <w:rFonts w:ascii="Times New Roman" w:eastAsia="Cambria" w:hAnsi="Times New Roman" w:cs="Times New Roman"/>
          <w:sz w:val="52"/>
          <w:szCs w:val="52"/>
        </w:rPr>
      </w:pPr>
      <w:bookmarkStart w:id="8" w:name="_Toc437182726"/>
      <w:r w:rsidRPr="00A13485">
        <w:rPr>
          <w:rFonts w:ascii="Times New Roman" w:eastAsia="Cambria" w:hAnsi="Times New Roman" w:cs="Times New Roman"/>
          <w:sz w:val="52"/>
          <w:szCs w:val="52"/>
        </w:rPr>
        <w:lastRenderedPageBreak/>
        <w:t>Pro</w:t>
      </w:r>
      <w:r w:rsidRPr="00A13485">
        <w:rPr>
          <w:rFonts w:ascii="Times New Roman" w:eastAsia="Cambria" w:hAnsi="Times New Roman" w:cs="Times New Roman"/>
          <w:spacing w:val="-2"/>
          <w:sz w:val="52"/>
          <w:szCs w:val="52"/>
        </w:rPr>
        <w:t>j</w:t>
      </w:r>
      <w:r w:rsidRPr="00A13485">
        <w:rPr>
          <w:rFonts w:ascii="Times New Roman" w:eastAsia="Cambria" w:hAnsi="Times New Roman" w:cs="Times New Roman"/>
          <w:sz w:val="52"/>
          <w:szCs w:val="52"/>
        </w:rPr>
        <w:t>ect Ma</w:t>
      </w:r>
      <w:r w:rsidRPr="00A13485">
        <w:rPr>
          <w:rFonts w:ascii="Times New Roman" w:eastAsia="Cambria" w:hAnsi="Times New Roman" w:cs="Times New Roman"/>
          <w:spacing w:val="1"/>
          <w:sz w:val="52"/>
          <w:szCs w:val="52"/>
        </w:rPr>
        <w:t>n</w:t>
      </w:r>
      <w:r w:rsidRPr="00A13485">
        <w:rPr>
          <w:rFonts w:ascii="Times New Roman" w:eastAsia="Cambria" w:hAnsi="Times New Roman" w:cs="Times New Roman"/>
          <w:sz w:val="52"/>
          <w:szCs w:val="52"/>
        </w:rPr>
        <w:t>age</w:t>
      </w:r>
      <w:r w:rsidRPr="00A13485">
        <w:rPr>
          <w:rFonts w:ascii="Times New Roman" w:eastAsia="Cambria" w:hAnsi="Times New Roman" w:cs="Times New Roman"/>
          <w:spacing w:val="1"/>
          <w:sz w:val="52"/>
          <w:szCs w:val="52"/>
        </w:rPr>
        <w:t>m</w:t>
      </w:r>
      <w:r w:rsidRPr="00A13485">
        <w:rPr>
          <w:rFonts w:ascii="Times New Roman" w:eastAsia="Cambria" w:hAnsi="Times New Roman" w:cs="Times New Roman"/>
          <w:spacing w:val="-1"/>
          <w:sz w:val="52"/>
          <w:szCs w:val="52"/>
        </w:rPr>
        <w:t>e</w:t>
      </w:r>
      <w:r w:rsidRPr="00A13485">
        <w:rPr>
          <w:rFonts w:ascii="Times New Roman" w:eastAsia="Cambria" w:hAnsi="Times New Roman" w:cs="Times New Roman"/>
          <w:sz w:val="52"/>
          <w:szCs w:val="52"/>
        </w:rPr>
        <w:t>nt</w:t>
      </w:r>
      <w:r w:rsidRPr="00A13485">
        <w:rPr>
          <w:rFonts w:ascii="Times New Roman" w:eastAsia="Cambria" w:hAnsi="Times New Roman" w:cs="Times New Roman"/>
          <w:spacing w:val="1"/>
          <w:sz w:val="52"/>
          <w:szCs w:val="52"/>
        </w:rPr>
        <w:t xml:space="preserve"> </w:t>
      </w:r>
      <w:r w:rsidRPr="00A13485">
        <w:rPr>
          <w:rFonts w:ascii="Times New Roman" w:eastAsia="Cambria" w:hAnsi="Times New Roman" w:cs="Times New Roman"/>
          <w:spacing w:val="-2"/>
          <w:sz w:val="52"/>
          <w:szCs w:val="52"/>
        </w:rPr>
        <w:t>P</w:t>
      </w:r>
      <w:r w:rsidRPr="00A13485">
        <w:rPr>
          <w:rFonts w:ascii="Times New Roman" w:eastAsia="Cambria" w:hAnsi="Times New Roman" w:cs="Times New Roman"/>
          <w:sz w:val="52"/>
          <w:szCs w:val="52"/>
        </w:rPr>
        <w:t>l</w:t>
      </w:r>
      <w:r w:rsidRPr="00A13485">
        <w:rPr>
          <w:rFonts w:ascii="Times New Roman" w:eastAsia="Cambria" w:hAnsi="Times New Roman" w:cs="Times New Roman"/>
          <w:spacing w:val="-1"/>
          <w:sz w:val="52"/>
          <w:szCs w:val="52"/>
        </w:rPr>
        <w:t>a</w:t>
      </w:r>
      <w:r w:rsidRPr="00A13485">
        <w:rPr>
          <w:rFonts w:ascii="Times New Roman" w:eastAsia="Cambria" w:hAnsi="Times New Roman" w:cs="Times New Roman"/>
          <w:sz w:val="52"/>
          <w:szCs w:val="52"/>
        </w:rPr>
        <w:t>n</w:t>
      </w:r>
      <w:bookmarkEnd w:id="8"/>
    </w:p>
    <w:p w14:paraId="718C73A6" w14:textId="6C3AF65C" w:rsidR="006568A5" w:rsidRPr="00A13485" w:rsidRDefault="006568A5" w:rsidP="006568A5">
      <w:pPr>
        <w:pStyle w:val="Heading2"/>
        <w:ind w:left="1620" w:hanging="450"/>
        <w:rPr>
          <w:rFonts w:ascii="Times New Roman" w:eastAsia="Cambria" w:hAnsi="Times New Roman" w:cs="Times New Roman"/>
        </w:rPr>
      </w:pPr>
      <w:bookmarkStart w:id="9" w:name="_Toc437182727"/>
      <w:r w:rsidRPr="00A13485">
        <w:rPr>
          <w:rFonts w:ascii="Times New Roman" w:eastAsia="Cambria" w:hAnsi="Times New Roman" w:cs="Times New Roman"/>
        </w:rPr>
        <w:t>Pro</w:t>
      </w:r>
      <w:r w:rsidRPr="00A13485">
        <w:rPr>
          <w:rFonts w:ascii="Times New Roman" w:eastAsia="Cambria" w:hAnsi="Times New Roman" w:cs="Times New Roman"/>
          <w:spacing w:val="1"/>
        </w:rPr>
        <w:t>b</w:t>
      </w:r>
      <w:r w:rsidRPr="00A13485">
        <w:rPr>
          <w:rFonts w:ascii="Times New Roman" w:eastAsia="Cambria" w:hAnsi="Times New Roman" w:cs="Times New Roman"/>
        </w:rPr>
        <w:t>l</w:t>
      </w:r>
      <w:r w:rsidRPr="00A13485">
        <w:rPr>
          <w:rFonts w:ascii="Times New Roman" w:eastAsia="Cambria" w:hAnsi="Times New Roman" w:cs="Times New Roman"/>
          <w:spacing w:val="1"/>
        </w:rPr>
        <w:t>e</w:t>
      </w:r>
      <w:r w:rsidRPr="00A13485">
        <w:rPr>
          <w:rFonts w:ascii="Times New Roman" w:eastAsia="Cambria" w:hAnsi="Times New Roman" w:cs="Times New Roman"/>
        </w:rPr>
        <w:t>m</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w w:val="99"/>
        </w:rPr>
        <w:t>D</w:t>
      </w:r>
      <w:r w:rsidRPr="00A13485">
        <w:rPr>
          <w:rFonts w:ascii="Times New Roman" w:eastAsia="Cambria" w:hAnsi="Times New Roman" w:cs="Times New Roman"/>
          <w:spacing w:val="1"/>
          <w:w w:val="99"/>
        </w:rPr>
        <w:t>e</w:t>
      </w:r>
      <w:r w:rsidRPr="00A13485">
        <w:rPr>
          <w:rFonts w:ascii="Times New Roman" w:eastAsia="Cambria" w:hAnsi="Times New Roman" w:cs="Times New Roman"/>
          <w:w w:val="99"/>
        </w:rPr>
        <w:t>f</w:t>
      </w:r>
      <w:r w:rsidRPr="00A13485">
        <w:rPr>
          <w:rFonts w:ascii="Times New Roman" w:eastAsia="Cambria" w:hAnsi="Times New Roman" w:cs="Times New Roman"/>
          <w:spacing w:val="2"/>
          <w:w w:val="99"/>
        </w:rPr>
        <w:t>i</w:t>
      </w:r>
      <w:r w:rsidRPr="00A13485">
        <w:rPr>
          <w:rFonts w:ascii="Times New Roman" w:eastAsia="Cambria" w:hAnsi="Times New Roman" w:cs="Times New Roman"/>
          <w:w w:val="99"/>
        </w:rPr>
        <w:t>nit</w:t>
      </w:r>
      <w:r w:rsidRPr="00A13485">
        <w:rPr>
          <w:rFonts w:ascii="Times New Roman" w:eastAsia="Cambria" w:hAnsi="Times New Roman" w:cs="Times New Roman"/>
          <w:spacing w:val="1"/>
          <w:w w:val="99"/>
        </w:rPr>
        <w:t>i</w:t>
      </w:r>
      <w:r w:rsidRPr="00A13485">
        <w:rPr>
          <w:rFonts w:ascii="Times New Roman" w:eastAsia="Cambria" w:hAnsi="Times New Roman" w:cs="Times New Roman"/>
          <w:w w:val="99"/>
        </w:rPr>
        <w:t>on</w:t>
      </w:r>
      <w:bookmarkEnd w:id="9"/>
    </w:p>
    <w:p w14:paraId="343DA3C3" w14:textId="6E53E6E6" w:rsidR="006568A5" w:rsidRPr="00A13485" w:rsidRDefault="006568A5" w:rsidP="00283440">
      <w:pPr>
        <w:pStyle w:val="Heading3"/>
      </w:pPr>
      <w:bookmarkStart w:id="10" w:name="_Toc437182728"/>
      <w:r w:rsidRPr="00A13485">
        <w:rPr>
          <w:spacing w:val="-1"/>
        </w:rPr>
        <w:t>N</w:t>
      </w:r>
      <w:r w:rsidRPr="00A13485">
        <w:rPr>
          <w:spacing w:val="1"/>
        </w:rPr>
        <w:t>a</w:t>
      </w:r>
      <w:r w:rsidRPr="00A13485">
        <w:t>me</w:t>
      </w:r>
      <w:r w:rsidRPr="00A13485">
        <w:rPr>
          <w:spacing w:val="-2"/>
        </w:rPr>
        <w:t xml:space="preserve"> </w:t>
      </w:r>
      <w:r w:rsidRPr="00A13485">
        <w:rPr>
          <w:spacing w:val="1"/>
        </w:rPr>
        <w:t>o</w:t>
      </w:r>
      <w:r w:rsidRPr="00A13485">
        <w:t xml:space="preserve">f </w:t>
      </w:r>
      <w:r w:rsidRPr="00A13485">
        <w:rPr>
          <w:spacing w:val="-1"/>
        </w:rPr>
        <w:t>t</w:t>
      </w:r>
      <w:r w:rsidRPr="00A13485">
        <w:t>h</w:t>
      </w:r>
      <w:r w:rsidRPr="00A13485">
        <w:rPr>
          <w:spacing w:val="1"/>
        </w:rPr>
        <w:t>i</w:t>
      </w:r>
      <w:r w:rsidRPr="00A13485">
        <w:t>s</w:t>
      </w:r>
      <w:r w:rsidRPr="00A13485">
        <w:rPr>
          <w:spacing w:val="-2"/>
        </w:rPr>
        <w:t xml:space="preserve"> </w:t>
      </w:r>
      <w:r w:rsidRPr="00A13485">
        <w:t>C</w:t>
      </w:r>
      <w:r w:rsidRPr="00A13485">
        <w:rPr>
          <w:spacing w:val="-1"/>
        </w:rPr>
        <w:t>a</w:t>
      </w:r>
      <w:r w:rsidRPr="00A13485">
        <w:t>p</w:t>
      </w:r>
      <w:r w:rsidRPr="00A13485">
        <w:rPr>
          <w:spacing w:val="-1"/>
        </w:rPr>
        <w:t>s</w:t>
      </w:r>
      <w:r w:rsidRPr="00A13485">
        <w:rPr>
          <w:spacing w:val="-2"/>
        </w:rPr>
        <w:t>t</w:t>
      </w:r>
      <w:r w:rsidRPr="00A13485">
        <w:rPr>
          <w:spacing w:val="1"/>
        </w:rPr>
        <w:t>o</w:t>
      </w:r>
      <w:r w:rsidRPr="00A13485">
        <w:t>ne</w:t>
      </w:r>
      <w:r w:rsidRPr="00A13485">
        <w:rPr>
          <w:spacing w:val="1"/>
        </w:rPr>
        <w:t xml:space="preserve"> </w:t>
      </w:r>
      <w:r w:rsidRPr="00A13485">
        <w:t>P</w:t>
      </w:r>
      <w:r w:rsidRPr="00A13485">
        <w:rPr>
          <w:spacing w:val="-2"/>
        </w:rPr>
        <w:t>r</w:t>
      </w:r>
      <w:r w:rsidRPr="00A13485">
        <w:rPr>
          <w:spacing w:val="1"/>
        </w:rPr>
        <w:t>o</w:t>
      </w:r>
      <w:r w:rsidRPr="00A13485">
        <w:t>j</w:t>
      </w:r>
      <w:r w:rsidRPr="00A13485">
        <w:rPr>
          <w:spacing w:val="-1"/>
        </w:rPr>
        <w:t>e</w:t>
      </w:r>
      <w:r w:rsidRPr="00A13485">
        <w:t>ct</w:t>
      </w:r>
      <w:bookmarkEnd w:id="10"/>
    </w:p>
    <w:p w14:paraId="3BC03E71" w14:textId="77777777" w:rsidR="006568A5" w:rsidRPr="00A13485" w:rsidRDefault="00494B5D" w:rsidP="006568A5">
      <w:pPr>
        <w:ind w:right="20" w:firstLine="1890"/>
        <w:jc w:val="both"/>
        <w:rPr>
          <w:rFonts w:eastAsia="Cambria"/>
          <w:sz w:val="24"/>
          <w:szCs w:val="24"/>
        </w:rPr>
      </w:pPr>
      <w:r w:rsidRPr="00A13485">
        <w:rPr>
          <w:rFonts w:eastAsia="Cambria"/>
          <w:sz w:val="24"/>
          <w:szCs w:val="24"/>
        </w:rPr>
        <w:t>Heal Support Tracking System (HSTS)</w:t>
      </w:r>
      <w:r w:rsidR="006568A5" w:rsidRPr="00A13485">
        <w:rPr>
          <w:rFonts w:eastAsia="Cambria"/>
          <w:sz w:val="24"/>
          <w:szCs w:val="24"/>
        </w:rPr>
        <w:t>.</w:t>
      </w:r>
    </w:p>
    <w:p w14:paraId="59283D48" w14:textId="796ADA0C" w:rsidR="006568A5" w:rsidRPr="00A13485" w:rsidRDefault="006568A5" w:rsidP="00283440">
      <w:pPr>
        <w:pStyle w:val="Heading3"/>
      </w:pPr>
      <w:bookmarkStart w:id="11" w:name="_Toc437182729"/>
      <w:r w:rsidRPr="00A13485">
        <w:t>Pr</w:t>
      </w:r>
      <w:r w:rsidRPr="00A13485">
        <w:rPr>
          <w:spacing w:val="1"/>
        </w:rPr>
        <w:t>o</w:t>
      </w:r>
      <w:r w:rsidRPr="00A13485">
        <w:t>b</w:t>
      </w:r>
      <w:r w:rsidRPr="00A13485">
        <w:rPr>
          <w:spacing w:val="-3"/>
        </w:rPr>
        <w:t>l</w:t>
      </w:r>
      <w:r w:rsidRPr="00A13485">
        <w:t>em A</w:t>
      </w:r>
      <w:r w:rsidRPr="00A13485">
        <w:rPr>
          <w:spacing w:val="-1"/>
        </w:rPr>
        <w:t>b</w:t>
      </w:r>
      <w:r w:rsidRPr="00A13485">
        <w:rPr>
          <w:spacing w:val="-2"/>
        </w:rPr>
        <w:t>s</w:t>
      </w:r>
      <w:r w:rsidRPr="00A13485">
        <w:t>t</w:t>
      </w:r>
      <w:r w:rsidRPr="00A13485">
        <w:rPr>
          <w:spacing w:val="-2"/>
        </w:rPr>
        <w:t>r</w:t>
      </w:r>
      <w:r w:rsidRPr="00A13485">
        <w:rPr>
          <w:spacing w:val="1"/>
        </w:rPr>
        <w:t>a</w:t>
      </w:r>
      <w:r w:rsidRPr="00A13485">
        <w:t>ct</w:t>
      </w:r>
      <w:bookmarkEnd w:id="11"/>
    </w:p>
    <w:p w14:paraId="36287B1E" w14:textId="4D3010D1" w:rsidR="00D572CF" w:rsidRPr="00A13485" w:rsidRDefault="00D572CF" w:rsidP="00D572CF">
      <w:pPr>
        <w:spacing w:before="2"/>
        <w:ind w:left="1980" w:right="168" w:firstLine="270"/>
        <w:jc w:val="both"/>
        <w:rPr>
          <w:rFonts w:eastAsia="Cambria"/>
          <w:sz w:val="24"/>
          <w:szCs w:val="24"/>
        </w:rPr>
      </w:pPr>
      <w:r w:rsidRPr="00A13485">
        <w:rPr>
          <w:rFonts w:eastAsia="Cambria"/>
          <w:sz w:val="24"/>
          <w:szCs w:val="24"/>
        </w:rPr>
        <w:t xml:space="preserve">At the moment, there is no system </w:t>
      </w:r>
      <w:r w:rsidR="00F45720" w:rsidRPr="00A13485">
        <w:rPr>
          <w:rFonts w:eastAsia="Cambria"/>
          <w:sz w:val="24"/>
          <w:szCs w:val="24"/>
        </w:rPr>
        <w:t xml:space="preserve">which </w:t>
      </w:r>
      <w:r w:rsidRPr="00A13485">
        <w:rPr>
          <w:rFonts w:eastAsia="Cambria"/>
          <w:sz w:val="24"/>
          <w:szCs w:val="24"/>
        </w:rPr>
        <w:t xml:space="preserve">can connect between doctor and patient effectively in Vietnam. Large hospitals can manage their patient’s profile very good, but </w:t>
      </w:r>
      <w:r w:rsidR="00F45720" w:rsidRPr="00A13485">
        <w:rPr>
          <w:rFonts w:eastAsia="Cambria"/>
          <w:sz w:val="24"/>
          <w:szCs w:val="24"/>
        </w:rPr>
        <w:t>they can’t</w:t>
      </w:r>
      <w:r w:rsidRPr="00A13485">
        <w:rPr>
          <w:rFonts w:eastAsia="Cambria"/>
          <w:sz w:val="24"/>
          <w:szCs w:val="24"/>
        </w:rPr>
        <w:t xml:space="preserve"> collect and manage all patient’s profile</w:t>
      </w:r>
      <w:r w:rsidR="00F45720" w:rsidRPr="00A13485">
        <w:rPr>
          <w:rFonts w:eastAsia="Cambria"/>
          <w:sz w:val="24"/>
          <w:szCs w:val="24"/>
        </w:rPr>
        <w:t xml:space="preserve"> in many difference hospitals</w:t>
      </w:r>
      <w:r w:rsidRPr="00A13485">
        <w:rPr>
          <w:rFonts w:eastAsia="Cambria"/>
          <w:sz w:val="24"/>
          <w:szCs w:val="24"/>
        </w:rPr>
        <w:t>. In fact</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the d</w:t>
      </w:r>
      <w:r w:rsidRPr="00A13485">
        <w:rPr>
          <w:rFonts w:eastAsia="Cambria"/>
          <w:sz w:val="24"/>
          <w:szCs w:val="24"/>
        </w:rPr>
        <w:t>octor</w:t>
      </w:r>
      <w:r w:rsidR="00F45720" w:rsidRPr="00A13485">
        <w:rPr>
          <w:rFonts w:eastAsia="Cambria"/>
          <w:sz w:val="24"/>
          <w:szCs w:val="24"/>
        </w:rPr>
        <w:t xml:space="preserve"> in a hospital</w:t>
      </w:r>
      <w:r w:rsidRPr="00A13485">
        <w:rPr>
          <w:rFonts w:eastAsia="Cambria"/>
          <w:sz w:val="24"/>
          <w:szCs w:val="24"/>
        </w:rPr>
        <w:t xml:space="preserve"> can’t access patient’s record from different hospital</w:t>
      </w:r>
      <w:r w:rsidR="00F45720" w:rsidRPr="00A13485">
        <w:rPr>
          <w:rFonts w:eastAsia="Cambria"/>
          <w:sz w:val="24"/>
          <w:szCs w:val="24"/>
        </w:rPr>
        <w:t>s</w:t>
      </w:r>
      <w:r w:rsidRPr="00A13485">
        <w:rPr>
          <w:rFonts w:eastAsia="Cambria"/>
          <w:sz w:val="24"/>
          <w:szCs w:val="24"/>
        </w:rPr>
        <w:t xml:space="preserve">. This situation makes </w:t>
      </w:r>
      <w:r w:rsidR="00F45720" w:rsidRPr="00A13485">
        <w:rPr>
          <w:rFonts w:eastAsia="Cambria"/>
          <w:sz w:val="24"/>
          <w:szCs w:val="24"/>
        </w:rPr>
        <w:t>doctor</w:t>
      </w:r>
      <w:r w:rsidRPr="00A13485">
        <w:rPr>
          <w:rFonts w:eastAsia="Cambria"/>
          <w:sz w:val="24"/>
          <w:szCs w:val="24"/>
        </w:rPr>
        <w:t xml:space="preserve"> missing information,</w:t>
      </w:r>
      <w:r w:rsidR="00F45720" w:rsidRPr="00A13485">
        <w:rPr>
          <w:rFonts w:eastAsia="Cambria"/>
          <w:sz w:val="24"/>
          <w:szCs w:val="24"/>
        </w:rPr>
        <w:t xml:space="preserve"> and</w:t>
      </w:r>
      <w:r w:rsidRPr="00A13485">
        <w:rPr>
          <w:rFonts w:eastAsia="Cambria"/>
          <w:sz w:val="24"/>
          <w:szCs w:val="24"/>
        </w:rPr>
        <w:t xml:space="preserve"> then the effective of treatment is always not best like</w:t>
      </w:r>
      <w:r w:rsidR="00F45720" w:rsidRPr="00A13485">
        <w:rPr>
          <w:rFonts w:eastAsia="Cambria"/>
          <w:sz w:val="24"/>
          <w:szCs w:val="24"/>
        </w:rPr>
        <w:t>d</w:t>
      </w:r>
      <w:r w:rsidRPr="00A13485">
        <w:rPr>
          <w:rFonts w:eastAsia="Cambria"/>
          <w:sz w:val="24"/>
          <w:szCs w:val="24"/>
        </w:rPr>
        <w:t xml:space="preserve"> people hope.</w:t>
      </w:r>
    </w:p>
    <w:p w14:paraId="4A07F874" w14:textId="33748F74" w:rsidR="00D572CF" w:rsidRPr="00A13485" w:rsidRDefault="00F45720" w:rsidP="00D572CF">
      <w:pPr>
        <w:spacing w:before="2"/>
        <w:ind w:left="1980" w:right="168" w:firstLine="270"/>
        <w:jc w:val="both"/>
        <w:rPr>
          <w:rFonts w:eastAsia="Cambria"/>
          <w:sz w:val="24"/>
          <w:szCs w:val="24"/>
        </w:rPr>
      </w:pPr>
      <w:r w:rsidRPr="00A13485">
        <w:rPr>
          <w:rFonts w:eastAsia="Cambria"/>
          <w:sz w:val="24"/>
          <w:szCs w:val="24"/>
        </w:rPr>
        <w:t>Besides,</w:t>
      </w:r>
      <w:r w:rsidR="00D572CF" w:rsidRPr="00A13485">
        <w:rPr>
          <w:rFonts w:eastAsia="Cambria"/>
          <w:sz w:val="24"/>
          <w:szCs w:val="24"/>
        </w:rPr>
        <w:t xml:space="preserve"> they have not provided the doctor a good way to track their patient actively yet. The patient</w:t>
      </w:r>
      <w:r w:rsidRPr="00A13485">
        <w:rPr>
          <w:rFonts w:eastAsia="Cambria"/>
          <w:sz w:val="24"/>
          <w:szCs w:val="24"/>
        </w:rPr>
        <w:t>s</w:t>
      </w:r>
      <w:r w:rsidR="00D572CF" w:rsidRPr="00A13485">
        <w:rPr>
          <w:rFonts w:eastAsia="Cambria"/>
          <w:sz w:val="24"/>
          <w:szCs w:val="24"/>
        </w:rPr>
        <w:t xml:space="preserve"> also do treatment following doctor’s guide without necessary support</w:t>
      </w:r>
      <w:r w:rsidRPr="00A13485">
        <w:rPr>
          <w:rFonts w:eastAsia="Cambria"/>
          <w:sz w:val="24"/>
          <w:szCs w:val="24"/>
        </w:rPr>
        <w:t>ing</w:t>
      </w:r>
      <w:r w:rsidR="00D572CF" w:rsidRPr="00A13485">
        <w:rPr>
          <w:rFonts w:eastAsia="Cambria"/>
          <w:sz w:val="24"/>
          <w:szCs w:val="24"/>
        </w:rPr>
        <w:t>. Sometime, they forget to use medicine or miss the appointment</w:t>
      </w:r>
      <w:r w:rsidRPr="00A13485">
        <w:rPr>
          <w:rFonts w:eastAsia="Cambria"/>
          <w:sz w:val="24"/>
          <w:szCs w:val="24"/>
        </w:rPr>
        <w:t xml:space="preserve"> and </w:t>
      </w:r>
      <w:r w:rsidR="00D572CF" w:rsidRPr="00A13485">
        <w:rPr>
          <w:rFonts w:eastAsia="Cambria"/>
          <w:sz w:val="24"/>
          <w:szCs w:val="24"/>
        </w:rPr>
        <w:t xml:space="preserve">etc. Therefore, the effect of treatment is very low. For a common </w:t>
      </w:r>
      <w:r w:rsidRPr="00A13485">
        <w:rPr>
          <w:rFonts w:eastAsia="Cambria"/>
          <w:sz w:val="24"/>
          <w:szCs w:val="24"/>
        </w:rPr>
        <w:t>illness</w:t>
      </w:r>
      <w:r w:rsidR="00D572CF" w:rsidRPr="00A13485">
        <w:rPr>
          <w:rFonts w:eastAsia="Cambria"/>
          <w:sz w:val="24"/>
          <w:szCs w:val="24"/>
        </w:rPr>
        <w:t xml:space="preserve"> like fat, the treatment require patient having to use medicine and do exercise every day. However</w:t>
      </w:r>
      <w:r w:rsidRPr="00A13485">
        <w:rPr>
          <w:rFonts w:eastAsia="Cambria"/>
          <w:sz w:val="24"/>
          <w:szCs w:val="24"/>
        </w:rPr>
        <w:t>,</w:t>
      </w:r>
      <w:r w:rsidR="00D572CF" w:rsidRPr="00A13485">
        <w:rPr>
          <w:rFonts w:eastAsia="Cambria"/>
          <w:sz w:val="24"/>
          <w:szCs w:val="24"/>
        </w:rPr>
        <w:t xml:space="preserve"> if they do exercise over guideline, they may be cause an unexpected problem when do exercise in high frequency.</w:t>
      </w:r>
    </w:p>
    <w:p w14:paraId="2E319D96" w14:textId="2409FA60" w:rsidR="006568A5" w:rsidRPr="00A13485" w:rsidRDefault="00D572CF" w:rsidP="00D572CF">
      <w:pPr>
        <w:spacing w:before="2"/>
        <w:ind w:left="1980" w:right="168" w:firstLine="270"/>
        <w:jc w:val="both"/>
        <w:rPr>
          <w:rFonts w:eastAsia="Cambria"/>
          <w:sz w:val="24"/>
          <w:szCs w:val="24"/>
        </w:rPr>
      </w:pPr>
      <w:r w:rsidRPr="00A13485">
        <w:rPr>
          <w:rFonts w:eastAsia="Cambria"/>
          <w:sz w:val="24"/>
          <w:szCs w:val="24"/>
        </w:rPr>
        <w:t>For the goal that improving the treatment, we provide a system to make more communication between doctor and patient. By collecting patient’s information every day, the doctor can make the treatment more effectively</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f</w:t>
      </w:r>
      <w:r w:rsidRPr="00A13485">
        <w:rPr>
          <w:rFonts w:eastAsia="Cambria"/>
          <w:sz w:val="24"/>
          <w:szCs w:val="24"/>
        </w:rPr>
        <w:t xml:space="preserve">or example, the doctor can change the medicine immediately. The patient can save their time because they can receive newest medicine over a message or a notification. The patient also will be remind to meet appointment with doctor, etc. </w:t>
      </w:r>
      <w:r w:rsidR="00126420" w:rsidRPr="00A13485">
        <w:rPr>
          <w:rFonts w:eastAsia="Cambria"/>
          <w:sz w:val="24"/>
          <w:szCs w:val="24"/>
        </w:rPr>
        <w:t xml:space="preserve"> </w:t>
      </w:r>
    </w:p>
    <w:p w14:paraId="4077468E" w14:textId="06FA72ED" w:rsidR="006568A5" w:rsidRPr="00A13485" w:rsidRDefault="006568A5" w:rsidP="00283440">
      <w:pPr>
        <w:pStyle w:val="Heading3"/>
      </w:pPr>
      <w:bookmarkStart w:id="12" w:name="_Toc437182730"/>
      <w:r w:rsidRPr="00A13485">
        <w:t>Pr</w:t>
      </w:r>
      <w:r w:rsidRPr="00A13485">
        <w:rPr>
          <w:spacing w:val="1"/>
        </w:rPr>
        <w:t>o</w:t>
      </w:r>
      <w:r w:rsidRPr="00A13485">
        <w:t>j</w:t>
      </w:r>
      <w:r w:rsidRPr="00A13485">
        <w:rPr>
          <w:spacing w:val="-3"/>
        </w:rPr>
        <w:t>e</w:t>
      </w:r>
      <w:r w:rsidRPr="00A13485">
        <w:t>ct</w:t>
      </w:r>
      <w:r w:rsidRPr="00A13485">
        <w:rPr>
          <w:spacing w:val="1"/>
        </w:rPr>
        <w:t xml:space="preserve"> </w:t>
      </w:r>
      <w:r w:rsidRPr="00A13485">
        <w:t>Over</w:t>
      </w:r>
      <w:r w:rsidRPr="00A13485">
        <w:rPr>
          <w:spacing w:val="-3"/>
        </w:rPr>
        <w:t>v</w:t>
      </w:r>
      <w:r w:rsidRPr="00A13485">
        <w:t>iew</w:t>
      </w:r>
      <w:bookmarkEnd w:id="12"/>
    </w:p>
    <w:p w14:paraId="3ADA7EDE"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C</w:t>
      </w:r>
      <w:r w:rsidRPr="00A13485">
        <w:rPr>
          <w:rFonts w:ascii="Times New Roman" w:eastAsia="Cambria" w:hAnsi="Times New Roman" w:cs="Times New Roman"/>
          <w:spacing w:val="-1"/>
        </w:rPr>
        <w:t>u</w:t>
      </w:r>
      <w:r w:rsidRPr="00A13485">
        <w:rPr>
          <w:rFonts w:ascii="Times New Roman" w:eastAsia="Cambria" w:hAnsi="Times New Roman" w:cs="Times New Roman"/>
        </w:rPr>
        <w:t>r</w:t>
      </w:r>
      <w:r w:rsidRPr="00A13485">
        <w:rPr>
          <w:rFonts w:ascii="Times New Roman" w:eastAsia="Cambria" w:hAnsi="Times New Roman" w:cs="Times New Roman"/>
          <w:spacing w:val="1"/>
        </w:rPr>
        <w:t>re</w:t>
      </w:r>
      <w:r w:rsidRPr="00A13485">
        <w:rPr>
          <w:rFonts w:ascii="Times New Roman" w:eastAsia="Cambria" w:hAnsi="Times New Roman" w:cs="Times New Roman"/>
        </w:rPr>
        <w:t>nt</w:t>
      </w:r>
      <w:r w:rsidRPr="00A13485">
        <w:rPr>
          <w:rFonts w:ascii="Times New Roman" w:eastAsia="Cambria" w:hAnsi="Times New Roman" w:cs="Times New Roman"/>
          <w:spacing w:val="-8"/>
        </w:rPr>
        <w:t xml:space="preserve"> </w:t>
      </w:r>
      <w:r w:rsidRPr="00A13485">
        <w:rPr>
          <w:rFonts w:ascii="Times New Roman" w:eastAsia="Cambria" w:hAnsi="Times New Roman" w:cs="Times New Roman"/>
          <w:spacing w:val="-1"/>
        </w:rPr>
        <w:t>S</w:t>
      </w:r>
      <w:r w:rsidRPr="00A13485">
        <w:rPr>
          <w:rFonts w:ascii="Times New Roman" w:eastAsia="Cambria" w:hAnsi="Times New Roman" w:cs="Times New Roman"/>
        </w:rPr>
        <w:t>i</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u</w:t>
      </w:r>
      <w:r w:rsidRPr="00A13485">
        <w:rPr>
          <w:rFonts w:ascii="Times New Roman" w:eastAsia="Cambria" w:hAnsi="Times New Roman" w:cs="Times New Roman"/>
          <w:spacing w:val="3"/>
        </w:rPr>
        <w:t>a</w:t>
      </w:r>
      <w:r w:rsidRPr="00A13485">
        <w:rPr>
          <w:rFonts w:ascii="Times New Roman" w:eastAsia="Cambria" w:hAnsi="Times New Roman" w:cs="Times New Roman"/>
          <w:spacing w:val="-1"/>
        </w:rPr>
        <w:t>t</w:t>
      </w:r>
      <w:r w:rsidRPr="00A13485">
        <w:rPr>
          <w:rFonts w:ascii="Times New Roman" w:eastAsia="Cambria" w:hAnsi="Times New Roman" w:cs="Times New Roman"/>
        </w:rPr>
        <w:t>i</w:t>
      </w:r>
      <w:r w:rsidRPr="00A13485">
        <w:rPr>
          <w:rFonts w:ascii="Times New Roman" w:eastAsia="Cambria" w:hAnsi="Times New Roman" w:cs="Times New Roman"/>
          <w:spacing w:val="1"/>
        </w:rPr>
        <w:t>o</w:t>
      </w:r>
      <w:r w:rsidRPr="00A13485">
        <w:rPr>
          <w:rFonts w:ascii="Times New Roman" w:eastAsia="Cambria" w:hAnsi="Times New Roman" w:cs="Times New Roman"/>
        </w:rPr>
        <w:t>n</w:t>
      </w:r>
    </w:p>
    <w:p w14:paraId="6B41D6D9" w14:textId="77777777" w:rsidR="00D70492" w:rsidRPr="00A13485" w:rsidRDefault="00D70492" w:rsidP="00D70492">
      <w:pPr>
        <w:ind w:left="1080" w:firstLine="720"/>
        <w:rPr>
          <w:sz w:val="24"/>
          <w:szCs w:val="24"/>
        </w:rPr>
      </w:pPr>
      <w:r w:rsidRPr="00A13485">
        <w:rPr>
          <w:sz w:val="24"/>
          <w:szCs w:val="24"/>
        </w:rPr>
        <w:t>Below are the probl</w:t>
      </w:r>
      <w:r w:rsidR="00F901BA" w:rsidRPr="00A13485">
        <w:rPr>
          <w:sz w:val="24"/>
          <w:szCs w:val="24"/>
        </w:rPr>
        <w:t>ems encountered in this project:</w:t>
      </w:r>
    </w:p>
    <w:p w14:paraId="57DC389E" w14:textId="77777777" w:rsidR="009E1E40" w:rsidRPr="00A1348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 xml:space="preserve"> </w:t>
      </w:r>
      <w:r w:rsidR="00556C1A" w:rsidRPr="00A13485">
        <w:rPr>
          <w:rFonts w:ascii="Times New Roman" w:eastAsia="Cambria" w:hAnsi="Times New Roman" w:cs="Times New Roman"/>
          <w:b/>
          <w:spacing w:val="-1"/>
          <w:sz w:val="24"/>
          <w:szCs w:val="24"/>
        </w:rPr>
        <w:t>Collect requirement</w:t>
      </w:r>
      <w:r w:rsidR="007846D1" w:rsidRPr="00A13485">
        <w:rPr>
          <w:rFonts w:ascii="Times New Roman" w:eastAsia="Cambria" w:hAnsi="Times New Roman" w:cs="Times New Roman"/>
          <w:spacing w:val="-1"/>
          <w:sz w:val="24"/>
          <w:szCs w:val="24"/>
        </w:rPr>
        <w:t>: The medical treatment of a lot of diseases is the privacy asset of hospitals</w:t>
      </w:r>
      <w:r w:rsidR="00D131A3" w:rsidRPr="00A13485">
        <w:rPr>
          <w:rFonts w:ascii="Times New Roman" w:eastAsia="Cambria" w:hAnsi="Times New Roman" w:cs="Times New Roman"/>
          <w:spacing w:val="-1"/>
          <w:sz w:val="24"/>
          <w:szCs w:val="24"/>
        </w:rPr>
        <w:t xml:space="preserve"> so we are difficult to access these documents.</w:t>
      </w:r>
    </w:p>
    <w:p w14:paraId="3674F3EB" w14:textId="77777777" w:rsidR="009E1E40" w:rsidRPr="00A1348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Medical knowledge</w:t>
      </w:r>
      <w:r w:rsidRPr="00A13485">
        <w:rPr>
          <w:rFonts w:ascii="Times New Roman" w:eastAsia="Cambria" w:hAnsi="Times New Roman" w:cs="Times New Roman"/>
          <w:spacing w:val="-1"/>
          <w:sz w:val="24"/>
          <w:szCs w:val="24"/>
        </w:rPr>
        <w:t xml:space="preserve">: This project requires member have enough medical knowledge about treatments, common </w:t>
      </w:r>
      <w:r w:rsidR="007944D5" w:rsidRPr="00A13485">
        <w:rPr>
          <w:rFonts w:ascii="Times New Roman" w:eastAsia="Cambria" w:hAnsi="Times New Roman" w:cs="Times New Roman"/>
          <w:spacing w:val="-1"/>
          <w:sz w:val="24"/>
          <w:szCs w:val="24"/>
        </w:rPr>
        <w:t>diseases and process</w:t>
      </w:r>
      <w:r w:rsidR="00874C76" w:rsidRPr="00A13485">
        <w:rPr>
          <w:rFonts w:ascii="Times New Roman" w:eastAsia="Cambria" w:hAnsi="Times New Roman" w:cs="Times New Roman"/>
          <w:spacing w:val="-1"/>
          <w:sz w:val="24"/>
          <w:szCs w:val="24"/>
        </w:rPr>
        <w:t>.</w:t>
      </w:r>
    </w:p>
    <w:p w14:paraId="3FBE5523" w14:textId="114444EA" w:rsidR="007732C1" w:rsidRPr="00A1348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Technique</w:t>
      </w:r>
      <w:r w:rsidRPr="00A13485">
        <w:rPr>
          <w:rFonts w:ascii="Times New Roman" w:eastAsia="Cambria" w:hAnsi="Times New Roman" w:cs="Times New Roman"/>
          <w:spacing w:val="-1"/>
          <w:sz w:val="24"/>
          <w:szCs w:val="24"/>
        </w:rPr>
        <w:t xml:space="preserve">: Some manufacturer do not use standard of </w:t>
      </w:r>
      <w:r w:rsidR="006343CC" w:rsidRPr="00A13485">
        <w:rPr>
          <w:rFonts w:ascii="Times New Roman" w:eastAsia="Cambria" w:hAnsi="Times New Roman" w:cs="Times New Roman"/>
          <w:spacing w:val="-1"/>
          <w:sz w:val="24"/>
          <w:szCs w:val="24"/>
        </w:rPr>
        <w:t>Bluetooth</w:t>
      </w:r>
      <w:r w:rsidRPr="00A13485">
        <w:rPr>
          <w:rFonts w:ascii="Times New Roman" w:eastAsia="Cambria" w:hAnsi="Times New Roman" w:cs="Times New Roman"/>
          <w:spacing w:val="-1"/>
          <w:sz w:val="24"/>
          <w:szCs w:val="24"/>
        </w:rPr>
        <w:t xml:space="preserve"> developer.</w:t>
      </w:r>
    </w:p>
    <w:p w14:paraId="03D50698" w14:textId="77777777" w:rsidR="00453D31" w:rsidRPr="00A1348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Absent of the team member</w:t>
      </w:r>
      <w:r w:rsidRPr="00A13485">
        <w:rPr>
          <w:rFonts w:ascii="Times New Roman" w:eastAsia="Cambria" w:hAnsi="Times New Roman" w:cs="Times New Roman"/>
          <w:spacing w:val="-1"/>
          <w:sz w:val="24"/>
          <w:szCs w:val="24"/>
        </w:rPr>
        <w:t xml:space="preserve">: </w:t>
      </w:r>
      <w:r w:rsidRPr="00A13485">
        <w:rPr>
          <w:rFonts w:ascii="Times New Roman" w:hAnsi="Times New Roman" w:cs="Times New Roman"/>
          <w:sz w:val="24"/>
          <w:szCs w:val="24"/>
        </w:rPr>
        <w:t>team members can get sick or unexpected problems.</w:t>
      </w:r>
      <w:r w:rsidR="00EF19A5" w:rsidRPr="00A13485">
        <w:rPr>
          <w:rFonts w:ascii="Times New Roman" w:eastAsia="Cambria" w:hAnsi="Times New Roman" w:cs="Times New Roman"/>
          <w:spacing w:val="-1"/>
          <w:sz w:val="24"/>
          <w:szCs w:val="24"/>
        </w:rPr>
        <w:t xml:space="preserve"> </w:t>
      </w:r>
    </w:p>
    <w:p w14:paraId="1E6AB7C2" w14:textId="77777777" w:rsidR="00C5182A" w:rsidRPr="00A13485" w:rsidRDefault="006568A5" w:rsidP="004A3222">
      <w:pPr>
        <w:pStyle w:val="Heading4"/>
        <w:ind w:left="2520" w:hanging="720"/>
        <w:jc w:val="both"/>
        <w:rPr>
          <w:rFonts w:ascii="Times New Roman" w:eastAsia="Cambria" w:hAnsi="Times New Roman" w:cs="Times New Roman"/>
        </w:rPr>
      </w:pPr>
      <w:r w:rsidRPr="00A13485">
        <w:rPr>
          <w:rFonts w:ascii="Times New Roman" w:eastAsia="Cambria" w:hAnsi="Times New Roman" w:cs="Times New Roman"/>
        </w:rPr>
        <w:t>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3"/>
        </w:rPr>
        <w:t xml:space="preserve"> </w:t>
      </w:r>
      <w:r w:rsidRPr="00A13485">
        <w:rPr>
          <w:rFonts w:ascii="Times New Roman" w:eastAsia="Cambria" w:hAnsi="Times New Roman" w:cs="Times New Roman"/>
        </w:rPr>
        <w:t>Pr</w:t>
      </w:r>
      <w:r w:rsidRPr="00A13485">
        <w:rPr>
          <w:rFonts w:ascii="Times New Roman" w:eastAsia="Cambria" w:hAnsi="Times New Roman" w:cs="Times New Roman"/>
          <w:spacing w:val="1"/>
        </w:rPr>
        <w:t>op</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se</w:t>
      </w:r>
      <w:r w:rsidRPr="00A13485">
        <w:rPr>
          <w:rFonts w:ascii="Times New Roman" w:eastAsia="Cambria" w:hAnsi="Times New Roman" w:cs="Times New Roman"/>
        </w:rPr>
        <w:t>d</w:t>
      </w:r>
      <w:r w:rsidRPr="00A13485">
        <w:rPr>
          <w:rFonts w:ascii="Times New Roman" w:eastAsia="Cambria" w:hAnsi="Times New Roman" w:cs="Times New Roman"/>
          <w:spacing w:val="-12"/>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w:t>
      </w:r>
      <w:r w:rsidRPr="00A13485">
        <w:rPr>
          <w:rFonts w:ascii="Times New Roman" w:eastAsia="Cambria" w:hAnsi="Times New Roman" w:cs="Times New Roman"/>
          <w:spacing w:val="1"/>
        </w:rPr>
        <w:t>s</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e</w:t>
      </w:r>
      <w:r w:rsidRPr="00A13485">
        <w:rPr>
          <w:rFonts w:ascii="Times New Roman" w:eastAsia="Cambria" w:hAnsi="Times New Roman" w:cs="Times New Roman"/>
        </w:rPr>
        <w:t>m</w:t>
      </w:r>
    </w:p>
    <w:p w14:paraId="115DA8CB" w14:textId="77777777" w:rsidR="00C35A31" w:rsidRPr="00A13485" w:rsidRDefault="00C35A31" w:rsidP="00C35A31">
      <w:pPr>
        <w:ind w:left="1980" w:firstLine="270"/>
        <w:rPr>
          <w:bCs/>
          <w:sz w:val="24"/>
          <w:szCs w:val="24"/>
        </w:rPr>
      </w:pPr>
      <w:r w:rsidRPr="00A13485">
        <w:rPr>
          <w:bCs/>
          <w:sz w:val="24"/>
          <w:szCs w:val="24"/>
        </w:rPr>
        <w:t>According to technology researches, we found out that a wristband with Bluetooth connection can help us resolving the problem of tracking fat patient’s treatment effective. We can use basic feature of a wristband such as measuring distance, calories burned to help doctor tracking the effective of treatment. Then doctor can improve the treatment for patient.</w:t>
      </w:r>
    </w:p>
    <w:p w14:paraId="512121C0" w14:textId="30EC00D9" w:rsidR="00C35A31" w:rsidRPr="00A13485" w:rsidRDefault="00C35A31" w:rsidP="00C35A31">
      <w:pPr>
        <w:ind w:left="1980" w:firstLine="270"/>
        <w:rPr>
          <w:bCs/>
          <w:sz w:val="24"/>
          <w:szCs w:val="24"/>
        </w:rPr>
      </w:pPr>
      <w:r w:rsidRPr="00A13485">
        <w:rPr>
          <w:bCs/>
          <w:sz w:val="24"/>
          <w:szCs w:val="24"/>
        </w:rPr>
        <w:t xml:space="preserve">To resolve the medical knowledge problem, we </w:t>
      </w:r>
      <w:r w:rsidR="00D62B59" w:rsidRPr="00A13485">
        <w:rPr>
          <w:bCs/>
          <w:sz w:val="24"/>
          <w:szCs w:val="24"/>
        </w:rPr>
        <w:t xml:space="preserve">have </w:t>
      </w:r>
      <w:r w:rsidRPr="00A13485">
        <w:rPr>
          <w:bCs/>
          <w:sz w:val="24"/>
          <w:szCs w:val="24"/>
        </w:rPr>
        <w:t>gone to some large hospitals in Ho Chi Minh City such as Ho Chi Minh Nutrition Center and Traditional Medical Hospital</w:t>
      </w:r>
      <w:r w:rsidR="00D62B59" w:rsidRPr="00A13485">
        <w:rPr>
          <w:bCs/>
          <w:sz w:val="24"/>
          <w:szCs w:val="24"/>
        </w:rPr>
        <w:t xml:space="preserve"> for understanding processes</w:t>
      </w:r>
      <w:r w:rsidRPr="00A13485">
        <w:rPr>
          <w:bCs/>
          <w:sz w:val="24"/>
          <w:szCs w:val="24"/>
        </w:rPr>
        <w:t>.</w:t>
      </w:r>
      <w:r w:rsidR="00D62B59" w:rsidRPr="00A13485">
        <w:rPr>
          <w:bCs/>
          <w:sz w:val="24"/>
          <w:szCs w:val="24"/>
        </w:rPr>
        <w:t xml:space="preserve"> And then</w:t>
      </w:r>
      <w:r w:rsidRPr="00A13485">
        <w:rPr>
          <w:bCs/>
          <w:sz w:val="24"/>
          <w:szCs w:val="24"/>
        </w:rPr>
        <w:t xml:space="preserve">, </w:t>
      </w:r>
      <w:r w:rsidR="00D62B59" w:rsidRPr="00A13485">
        <w:rPr>
          <w:bCs/>
          <w:sz w:val="24"/>
          <w:szCs w:val="24"/>
        </w:rPr>
        <w:t xml:space="preserve">we have noted </w:t>
      </w:r>
      <w:r w:rsidR="00D62B59" w:rsidRPr="00A13485">
        <w:rPr>
          <w:bCs/>
          <w:sz w:val="24"/>
          <w:szCs w:val="24"/>
        </w:rPr>
        <w:lastRenderedPageBreak/>
        <w:t xml:space="preserve">the </w:t>
      </w:r>
      <w:r w:rsidRPr="00A13485">
        <w:rPr>
          <w:bCs/>
          <w:sz w:val="24"/>
          <w:szCs w:val="24"/>
        </w:rPr>
        <w:t>real treatment for</w:t>
      </w:r>
      <w:r w:rsidR="00D62B59" w:rsidRPr="00A13485">
        <w:rPr>
          <w:bCs/>
          <w:sz w:val="24"/>
          <w:szCs w:val="24"/>
        </w:rPr>
        <w:t xml:space="preserve"> the</w:t>
      </w:r>
      <w:r w:rsidRPr="00A13485">
        <w:rPr>
          <w:bCs/>
          <w:sz w:val="24"/>
          <w:szCs w:val="24"/>
        </w:rPr>
        <w:t xml:space="preserve"> fat. We also find the necessary help to access some medical documents from our friends.</w:t>
      </w:r>
    </w:p>
    <w:p w14:paraId="7F18B0D1" w14:textId="77777777" w:rsidR="00C35A31" w:rsidRPr="00A13485" w:rsidRDefault="00C35A31" w:rsidP="00C35A31">
      <w:pPr>
        <w:ind w:left="1980" w:firstLine="270"/>
        <w:rPr>
          <w:bCs/>
          <w:sz w:val="24"/>
          <w:szCs w:val="24"/>
        </w:rPr>
      </w:pPr>
      <w:r w:rsidRPr="00A13485">
        <w:rPr>
          <w:bCs/>
          <w:sz w:val="24"/>
          <w:szCs w:val="24"/>
        </w:rPr>
        <w:t>We assign responsibility in vertical to make sure if any members cannot continue to work in our team, there will be the least harmful to the project processes.</w:t>
      </w:r>
    </w:p>
    <w:p w14:paraId="71443B9B" w14:textId="77777777" w:rsidR="00C35A31" w:rsidRPr="00A13485" w:rsidRDefault="00C35A31" w:rsidP="00C35A31">
      <w:pPr>
        <w:ind w:left="1980" w:firstLine="270"/>
        <w:rPr>
          <w:bCs/>
          <w:sz w:val="24"/>
          <w:szCs w:val="24"/>
        </w:rPr>
      </w:pPr>
      <w:r w:rsidRPr="00A13485">
        <w:rPr>
          <w:bCs/>
          <w:sz w:val="24"/>
          <w:szCs w:val="24"/>
        </w:rPr>
        <w:t>Our system include two subsystems:</w:t>
      </w:r>
    </w:p>
    <w:p w14:paraId="61AFA8E9" w14:textId="77777777" w:rsidR="00C35A31" w:rsidRPr="00A13485" w:rsidRDefault="00C35A31" w:rsidP="00C35A31">
      <w:pPr>
        <w:ind w:left="2610" w:hanging="360"/>
        <w:rPr>
          <w:bCs/>
          <w:sz w:val="24"/>
          <w:szCs w:val="24"/>
        </w:rPr>
      </w:pPr>
      <w:r w:rsidRPr="00A13485">
        <w:rPr>
          <w:bCs/>
          <w:sz w:val="24"/>
          <w:szCs w:val="24"/>
        </w:rPr>
        <w:t>-</w:t>
      </w:r>
      <w:r w:rsidRPr="00A13485">
        <w:rPr>
          <w:bCs/>
          <w:sz w:val="24"/>
          <w:szCs w:val="24"/>
        </w:rPr>
        <w:tab/>
        <w:t>An online application for nurse, doctor, nutrition doctor, doctor manager, staff and administrator.</w:t>
      </w:r>
    </w:p>
    <w:p w14:paraId="32D67EEE" w14:textId="4E72EC79" w:rsidR="000344F7" w:rsidRPr="00A13485" w:rsidRDefault="00C35A31" w:rsidP="00C35A31">
      <w:pPr>
        <w:ind w:left="2610" w:hanging="360"/>
        <w:rPr>
          <w:bCs/>
          <w:sz w:val="24"/>
          <w:szCs w:val="24"/>
        </w:rPr>
      </w:pPr>
      <w:r w:rsidRPr="00A13485">
        <w:rPr>
          <w:bCs/>
          <w:sz w:val="24"/>
          <w:szCs w:val="24"/>
        </w:rPr>
        <w:t>-</w:t>
      </w:r>
      <w:r w:rsidRPr="00A13485">
        <w:rPr>
          <w:bCs/>
          <w:sz w:val="24"/>
          <w:szCs w:val="24"/>
        </w:rPr>
        <w:tab/>
        <w:t>A mobile application for patient.</w:t>
      </w:r>
    </w:p>
    <w:p w14:paraId="69D035C4" w14:textId="77777777" w:rsidR="006568A5" w:rsidRPr="00A13485" w:rsidRDefault="00BD4446" w:rsidP="00BD4446">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 xml:space="preserve"> </w:t>
      </w:r>
      <w:r w:rsidR="006568A5" w:rsidRPr="00A13485">
        <w:rPr>
          <w:rFonts w:ascii="Times New Roman" w:eastAsia="Cambria" w:hAnsi="Times New Roman" w:cs="Times New Roman"/>
          <w:sz w:val="24"/>
        </w:rPr>
        <w:t>Mobile Application</w:t>
      </w:r>
    </w:p>
    <w:p w14:paraId="684536C9" w14:textId="77777777" w:rsidR="00031774" w:rsidRPr="00A13485" w:rsidRDefault="00031774" w:rsidP="00031774">
      <w:pPr>
        <w:ind w:left="2610" w:hanging="360"/>
        <w:rPr>
          <w:rFonts w:eastAsia="Cambria"/>
          <w:sz w:val="24"/>
          <w:szCs w:val="24"/>
        </w:rPr>
      </w:pPr>
      <w:r w:rsidRPr="00A13485">
        <w:rPr>
          <w:rFonts w:eastAsia="Cambria"/>
          <w:sz w:val="24"/>
          <w:szCs w:val="24"/>
        </w:rPr>
        <w:t>This application is used by patient, which is provided features to improve treatment effective. It is included below functions:</w:t>
      </w:r>
    </w:p>
    <w:p w14:paraId="4253AC5D"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Show treatment which accepted by doctor.</w:t>
      </w:r>
    </w:p>
    <w:p w14:paraId="1F08427B"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Remind using medicine, doing exercises, appointment with doctor.</w:t>
      </w:r>
    </w:p>
    <w:p w14:paraId="61424F53" w14:textId="1AEB223B" w:rsidR="00740138"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Collect data from wristband and send to server.</w:t>
      </w:r>
    </w:p>
    <w:p w14:paraId="47EA17F7" w14:textId="77777777" w:rsidR="006568A5" w:rsidRPr="00A13485" w:rsidRDefault="006568A5" w:rsidP="006568A5">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Web Application</w:t>
      </w:r>
    </w:p>
    <w:p w14:paraId="58CADCE9" w14:textId="77777777" w:rsidR="00031774" w:rsidRPr="00A13485" w:rsidRDefault="00031774" w:rsidP="00031774">
      <w:pPr>
        <w:ind w:left="2250"/>
        <w:rPr>
          <w:sz w:val="24"/>
          <w:szCs w:val="24"/>
        </w:rPr>
      </w:pPr>
      <w:r w:rsidRPr="00A13485">
        <w:rPr>
          <w:sz w:val="24"/>
          <w:szCs w:val="24"/>
        </w:rPr>
        <w:t>Main web application is built for a clinic in Vietnam. It models all main processes from a clinic. Below are the detailed features and roles of this web application.</w:t>
      </w:r>
    </w:p>
    <w:p w14:paraId="7989B460" w14:textId="77777777" w:rsidR="00031774" w:rsidRPr="00A13485" w:rsidRDefault="00031774" w:rsidP="00031774">
      <w:pPr>
        <w:ind w:left="2250"/>
        <w:rPr>
          <w:rFonts w:eastAsia="Cambria"/>
          <w:sz w:val="24"/>
          <w:szCs w:val="24"/>
        </w:rPr>
      </w:pPr>
      <w:r w:rsidRPr="00A13485">
        <w:rPr>
          <w:rFonts w:eastAsia="Cambria"/>
          <w:sz w:val="24"/>
          <w:szCs w:val="24"/>
        </w:rPr>
        <w:t>For nurse:</w:t>
      </w:r>
    </w:p>
    <w:p w14:paraId="32D9CFFF"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Register medical examination for patient.</w:t>
      </w:r>
    </w:p>
    <w:p w14:paraId="690D2CB2"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Print prescription for patient.</w:t>
      </w:r>
    </w:p>
    <w:p w14:paraId="3978984F" w14:textId="77777777" w:rsidR="00031774" w:rsidRPr="00A13485" w:rsidRDefault="00031774" w:rsidP="00031774">
      <w:pPr>
        <w:ind w:left="2250"/>
        <w:rPr>
          <w:rFonts w:eastAsia="Cambria"/>
          <w:sz w:val="24"/>
          <w:szCs w:val="24"/>
        </w:rPr>
      </w:pPr>
      <w:r w:rsidRPr="00A13485">
        <w:rPr>
          <w:rFonts w:eastAsia="Cambria"/>
          <w:sz w:val="24"/>
          <w:szCs w:val="24"/>
        </w:rPr>
        <w:t>For doctor:</w:t>
      </w:r>
    </w:p>
    <w:p w14:paraId="6277DAE6"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2B159F58"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patient medical history.</w:t>
      </w:r>
    </w:p>
    <w:p w14:paraId="56162CC5" w14:textId="11C6E086" w:rsidR="007174D3" w:rsidRPr="00A13485" w:rsidRDefault="00031774" w:rsidP="007174D3">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history practice data.</w:t>
      </w:r>
    </w:p>
    <w:p w14:paraId="39AD9165" w14:textId="77777777" w:rsidR="00031774" w:rsidRPr="00A13485" w:rsidRDefault="00031774" w:rsidP="00031774">
      <w:pPr>
        <w:ind w:left="2250"/>
        <w:jc w:val="both"/>
        <w:rPr>
          <w:sz w:val="24"/>
          <w:szCs w:val="24"/>
        </w:rPr>
      </w:pPr>
      <w:r w:rsidRPr="00A13485">
        <w:rPr>
          <w:sz w:val="24"/>
          <w:szCs w:val="24"/>
        </w:rPr>
        <w:t>For administrator:</w:t>
      </w:r>
    </w:p>
    <w:p w14:paraId="52AF905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accounts.</w:t>
      </w:r>
    </w:p>
    <w:p w14:paraId="3441C388" w14:textId="77777777" w:rsidR="00031774" w:rsidRPr="00A13485" w:rsidRDefault="00031774" w:rsidP="00031774">
      <w:pPr>
        <w:ind w:left="2250"/>
        <w:jc w:val="both"/>
        <w:rPr>
          <w:sz w:val="24"/>
          <w:szCs w:val="24"/>
        </w:rPr>
      </w:pPr>
      <w:r w:rsidRPr="00A13485">
        <w:rPr>
          <w:sz w:val="24"/>
          <w:szCs w:val="24"/>
        </w:rPr>
        <w:t>For staff:</w:t>
      </w:r>
    </w:p>
    <w:p w14:paraId="59F71564" w14:textId="085A0E6C"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 xml:space="preserve">Manage supported </w:t>
      </w:r>
      <w:r w:rsidR="00335675" w:rsidRPr="00A13485">
        <w:rPr>
          <w:rFonts w:ascii="Times New Roman" w:hAnsi="Times New Roman" w:cs="Times New Roman"/>
          <w:sz w:val="24"/>
          <w:szCs w:val="24"/>
        </w:rPr>
        <w:t>devices</w:t>
      </w:r>
      <w:r w:rsidRPr="00A13485">
        <w:rPr>
          <w:rFonts w:ascii="Times New Roman" w:hAnsi="Times New Roman" w:cs="Times New Roman"/>
          <w:sz w:val="24"/>
          <w:szCs w:val="24"/>
        </w:rPr>
        <w:t>.</w:t>
      </w:r>
    </w:p>
    <w:p w14:paraId="76FC872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Update formula to support calculating calories.</w:t>
      </w:r>
    </w:p>
    <w:p w14:paraId="50D8C2BF" w14:textId="77777777" w:rsidR="00031774" w:rsidRPr="00A13485" w:rsidRDefault="00031774" w:rsidP="00031774">
      <w:pPr>
        <w:pStyle w:val="ListParagraph"/>
        <w:ind w:left="2250"/>
        <w:jc w:val="both"/>
        <w:rPr>
          <w:rFonts w:ascii="Times New Roman" w:hAnsi="Times New Roman" w:cs="Times New Roman"/>
          <w:sz w:val="24"/>
          <w:szCs w:val="24"/>
        </w:rPr>
      </w:pPr>
      <w:r w:rsidRPr="00A13485">
        <w:rPr>
          <w:rFonts w:ascii="Times New Roman" w:hAnsi="Times New Roman" w:cs="Times New Roman"/>
          <w:sz w:val="24"/>
          <w:szCs w:val="24"/>
        </w:rPr>
        <w:t>For nutrition doctor:</w:t>
      </w:r>
    </w:p>
    <w:p w14:paraId="26B3F76C" w14:textId="08139D51" w:rsidR="00031774" w:rsidRPr="00A13485" w:rsidRDefault="002B6595"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Nutrition Ingredient</w:t>
      </w:r>
      <w:r w:rsidR="00031774" w:rsidRPr="00A13485">
        <w:rPr>
          <w:rFonts w:ascii="Times New Roman" w:hAnsi="Times New Roman" w:cs="Times New Roman"/>
          <w:sz w:val="24"/>
          <w:szCs w:val="24"/>
        </w:rPr>
        <w:t>.</w:t>
      </w:r>
    </w:p>
    <w:p w14:paraId="6127C28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food’s nutrition.</w:t>
      </w:r>
    </w:p>
    <w:p w14:paraId="4D5D814A" w14:textId="77777777" w:rsidR="00031774" w:rsidRPr="00A13485" w:rsidRDefault="00031774" w:rsidP="00031774">
      <w:pPr>
        <w:ind w:left="2250"/>
        <w:jc w:val="both"/>
        <w:rPr>
          <w:sz w:val="24"/>
          <w:szCs w:val="24"/>
        </w:rPr>
      </w:pPr>
      <w:r w:rsidRPr="00A13485">
        <w:rPr>
          <w:sz w:val="24"/>
          <w:szCs w:val="24"/>
        </w:rPr>
        <w:t>For doctor manager:</w:t>
      </w:r>
    </w:p>
    <w:p w14:paraId="1735D717"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regimen.</w:t>
      </w:r>
    </w:p>
    <w:p w14:paraId="078953B8" w14:textId="77777777" w:rsidR="00031774" w:rsidRPr="00A13485" w:rsidRDefault="00031774" w:rsidP="00031774">
      <w:pPr>
        <w:ind w:left="2250"/>
        <w:jc w:val="both"/>
        <w:rPr>
          <w:sz w:val="24"/>
          <w:szCs w:val="24"/>
        </w:rPr>
      </w:pPr>
      <w:r w:rsidRPr="00A13485">
        <w:rPr>
          <w:sz w:val="24"/>
          <w:szCs w:val="24"/>
        </w:rPr>
        <w:t>For scheduler:</w:t>
      </w:r>
    </w:p>
    <w:p w14:paraId="3A5D5C76"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2AB0F190" w14:textId="77777777" w:rsidR="00031774" w:rsidRPr="00A13485" w:rsidRDefault="00031774" w:rsidP="00031774">
      <w:pPr>
        <w:ind w:left="2250"/>
        <w:jc w:val="both"/>
        <w:rPr>
          <w:sz w:val="24"/>
          <w:szCs w:val="24"/>
        </w:rPr>
      </w:pPr>
      <w:r w:rsidRPr="00A13485">
        <w:rPr>
          <w:sz w:val="24"/>
          <w:szCs w:val="24"/>
        </w:rPr>
        <w:t>For analyst:</w:t>
      </w:r>
    </w:p>
    <w:p w14:paraId="612FDAD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Suggest treatment.</w:t>
      </w:r>
    </w:p>
    <w:p w14:paraId="03EBF095"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 by voice.</w:t>
      </w:r>
    </w:p>
    <w:p w14:paraId="2F70B289" w14:textId="0D79429F" w:rsidR="00FE67D2"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w:t>
      </w:r>
    </w:p>
    <w:p w14:paraId="4AB4ED19" w14:textId="77777777" w:rsidR="006568A5" w:rsidRPr="00A13485" w:rsidRDefault="006568A5" w:rsidP="004A1BB4">
      <w:pPr>
        <w:pStyle w:val="Heading4"/>
        <w:ind w:left="2520" w:hanging="720"/>
        <w:rPr>
          <w:rFonts w:ascii="Times New Roman" w:eastAsia="Cambria" w:hAnsi="Times New Roman" w:cs="Times New Roman"/>
        </w:rPr>
      </w:pPr>
      <w:r w:rsidRPr="00A13485">
        <w:rPr>
          <w:rFonts w:ascii="Times New Roman" w:eastAsia="Cambria" w:hAnsi="Times New Roman" w:cs="Times New Roman"/>
        </w:rPr>
        <w:lastRenderedPageBreak/>
        <w:t>Bou</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d</w:t>
      </w:r>
      <w:r w:rsidRPr="00A13485">
        <w:rPr>
          <w:rFonts w:ascii="Times New Roman" w:eastAsia="Cambria" w:hAnsi="Times New Roman" w:cs="Times New Roman"/>
        </w:rPr>
        <w:t>a</w:t>
      </w:r>
      <w:r w:rsidRPr="00A13485">
        <w:rPr>
          <w:rFonts w:ascii="Times New Roman" w:eastAsia="Cambria" w:hAnsi="Times New Roman" w:cs="Times New Roman"/>
          <w:spacing w:val="1"/>
        </w:rPr>
        <w:t>r</w:t>
      </w:r>
      <w:r w:rsidRPr="00A13485">
        <w:rPr>
          <w:rFonts w:ascii="Times New Roman" w:eastAsia="Cambria" w:hAnsi="Times New Roman" w:cs="Times New Roman"/>
          <w:spacing w:val="2"/>
        </w:rPr>
        <w:t>i</w:t>
      </w:r>
      <w:r w:rsidRPr="00A13485">
        <w:rPr>
          <w:rFonts w:ascii="Times New Roman" w:eastAsia="Cambria" w:hAnsi="Times New Roman" w:cs="Times New Roman"/>
          <w:spacing w:val="-1"/>
        </w:rPr>
        <w:t>e</w:t>
      </w:r>
      <w:r w:rsidRPr="00A13485">
        <w:rPr>
          <w:rFonts w:ascii="Times New Roman" w:eastAsia="Cambria" w:hAnsi="Times New Roman" w:cs="Times New Roman"/>
        </w:rPr>
        <w:t>s</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rPr>
        <w:t>of</w:t>
      </w:r>
      <w:r w:rsidRPr="00A13485">
        <w:rPr>
          <w:rFonts w:ascii="Times New Roman" w:eastAsia="Cambria" w:hAnsi="Times New Roman" w:cs="Times New Roman"/>
          <w:spacing w:val="-1"/>
        </w:rPr>
        <w:t xml:space="preserve"> 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5"/>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ys</w:t>
      </w:r>
      <w:r w:rsidRPr="00A13485">
        <w:rPr>
          <w:rFonts w:ascii="Times New Roman" w:eastAsia="Cambria" w:hAnsi="Times New Roman" w:cs="Times New Roman"/>
          <w:spacing w:val="-1"/>
        </w:rPr>
        <w:t>te</w:t>
      </w:r>
      <w:r w:rsidRPr="00A13485">
        <w:rPr>
          <w:rFonts w:ascii="Times New Roman" w:eastAsia="Cambria" w:hAnsi="Times New Roman" w:cs="Times New Roman"/>
        </w:rPr>
        <w:t>m</w:t>
      </w:r>
    </w:p>
    <w:p w14:paraId="20BCBD1E" w14:textId="77777777" w:rsidR="004804A4" w:rsidRPr="00A13485" w:rsidRDefault="004804A4" w:rsidP="004804A4">
      <w:pPr>
        <w:ind w:left="1980" w:firstLine="270"/>
        <w:rPr>
          <w:bCs/>
          <w:sz w:val="24"/>
          <w:szCs w:val="24"/>
        </w:rPr>
      </w:pPr>
      <w:r w:rsidRPr="00A13485">
        <w:rPr>
          <w:bCs/>
          <w:sz w:val="24"/>
          <w:szCs w:val="24"/>
        </w:rPr>
        <w:t>The system is built basing on real processes of some hospital and medical clinics in Vietnam. Our main target is improving the medical process of treating fat and other common diseases. We recommend that the age limitation of patient is from 20 to 60 years old only.</w:t>
      </w:r>
    </w:p>
    <w:p w14:paraId="03AFDC81" w14:textId="77777777" w:rsidR="004804A4" w:rsidRPr="00A13485" w:rsidRDefault="004804A4" w:rsidP="004804A4">
      <w:pPr>
        <w:ind w:left="1980" w:firstLine="270"/>
        <w:rPr>
          <w:bCs/>
          <w:sz w:val="24"/>
          <w:szCs w:val="24"/>
        </w:rPr>
      </w:pPr>
      <w:r w:rsidRPr="00A13485">
        <w:rPr>
          <w:bCs/>
          <w:sz w:val="24"/>
          <w:szCs w:val="24"/>
        </w:rPr>
        <w:t>Especially, this system will not intent to solve below problems:</w:t>
      </w:r>
    </w:p>
    <w:p w14:paraId="0CAAE19C" w14:textId="77777777" w:rsidR="004804A4" w:rsidRPr="00A13485" w:rsidRDefault="004804A4" w:rsidP="004804A4">
      <w:pPr>
        <w:ind w:left="1980" w:firstLine="270"/>
        <w:rPr>
          <w:bCs/>
          <w:sz w:val="24"/>
          <w:szCs w:val="24"/>
        </w:rPr>
      </w:pPr>
      <w:r w:rsidRPr="00A13485">
        <w:rPr>
          <w:bCs/>
          <w:sz w:val="24"/>
          <w:szCs w:val="24"/>
        </w:rPr>
        <w:t>Firstly, patient’s profile management and missed information among hospitals.</w:t>
      </w:r>
    </w:p>
    <w:p w14:paraId="19F8C21C" w14:textId="129DDF9D" w:rsidR="004A1BB4" w:rsidRPr="00A13485" w:rsidRDefault="004804A4" w:rsidP="004804A4">
      <w:pPr>
        <w:ind w:left="1980" w:firstLine="270"/>
        <w:rPr>
          <w:sz w:val="24"/>
          <w:szCs w:val="24"/>
        </w:rPr>
      </w:pPr>
      <w:r w:rsidRPr="00A13485">
        <w:rPr>
          <w:bCs/>
          <w:sz w:val="24"/>
          <w:szCs w:val="24"/>
        </w:rPr>
        <w:t>Secondly, any complex diseases that require more human resources or higher technology equipment such as cancer and HIV/AIDS.</w:t>
      </w:r>
    </w:p>
    <w:p w14:paraId="773B6078"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D</w:t>
      </w:r>
      <w:r w:rsidRPr="00A13485">
        <w:rPr>
          <w:rFonts w:ascii="Times New Roman" w:eastAsia="Cambria" w:hAnsi="Times New Roman" w:cs="Times New Roman"/>
          <w:spacing w:val="-1"/>
        </w:rPr>
        <w:t>e</w:t>
      </w:r>
      <w:r w:rsidRPr="00A13485">
        <w:rPr>
          <w:rFonts w:ascii="Times New Roman" w:eastAsia="Cambria" w:hAnsi="Times New Roman" w:cs="Times New Roman"/>
          <w:spacing w:val="1"/>
        </w:rPr>
        <w:t>v</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l</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p</w:t>
      </w:r>
      <w:r w:rsidRPr="00A13485">
        <w:rPr>
          <w:rFonts w:ascii="Times New Roman" w:eastAsia="Cambria" w:hAnsi="Times New Roman" w:cs="Times New Roman"/>
          <w:spacing w:val="2"/>
        </w:rPr>
        <w:t>m</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n</w:t>
      </w:r>
      <w:r w:rsidRPr="00A13485">
        <w:rPr>
          <w:rFonts w:ascii="Times New Roman" w:eastAsia="Cambria" w:hAnsi="Times New Roman" w:cs="Times New Roman"/>
        </w:rPr>
        <w:t>t</w:t>
      </w:r>
      <w:r w:rsidRPr="00A13485">
        <w:rPr>
          <w:rFonts w:ascii="Times New Roman" w:eastAsia="Cambria" w:hAnsi="Times New Roman" w:cs="Times New Roman"/>
          <w:spacing w:val="-17"/>
        </w:rPr>
        <w:t xml:space="preserve"> </w:t>
      </w:r>
      <w:r w:rsidRPr="00A13485">
        <w:rPr>
          <w:rFonts w:ascii="Times New Roman" w:eastAsia="Cambria" w:hAnsi="Times New Roman" w:cs="Times New Roman"/>
        </w:rPr>
        <w:t>E</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v</w:t>
      </w:r>
      <w:r w:rsidRPr="00A13485">
        <w:rPr>
          <w:rFonts w:ascii="Times New Roman" w:eastAsia="Cambria" w:hAnsi="Times New Roman" w:cs="Times New Roman"/>
        </w:rPr>
        <w:t>i</w:t>
      </w:r>
      <w:r w:rsidRPr="00A13485">
        <w:rPr>
          <w:rFonts w:ascii="Times New Roman" w:eastAsia="Cambria" w:hAnsi="Times New Roman" w:cs="Times New Roman"/>
          <w:spacing w:val="3"/>
        </w:rPr>
        <w:t>r</w:t>
      </w:r>
      <w:r w:rsidRPr="00A13485">
        <w:rPr>
          <w:rFonts w:ascii="Times New Roman" w:eastAsia="Cambria" w:hAnsi="Times New Roman" w:cs="Times New Roman"/>
          <w:spacing w:val="1"/>
        </w:rPr>
        <w:t>o</w:t>
      </w:r>
      <w:r w:rsidRPr="00A13485">
        <w:rPr>
          <w:rFonts w:ascii="Times New Roman" w:eastAsia="Cambria" w:hAnsi="Times New Roman" w:cs="Times New Roman"/>
        </w:rPr>
        <w:t>n</w:t>
      </w:r>
      <w:r w:rsidRPr="00A13485">
        <w:rPr>
          <w:rFonts w:ascii="Times New Roman" w:eastAsia="Cambria" w:hAnsi="Times New Roman" w:cs="Times New Roman"/>
          <w:spacing w:val="-1"/>
        </w:rPr>
        <w:t>m</w:t>
      </w:r>
      <w:r w:rsidRPr="00A13485">
        <w:rPr>
          <w:rFonts w:ascii="Times New Roman" w:eastAsia="Cambria" w:hAnsi="Times New Roman" w:cs="Times New Roman"/>
          <w:spacing w:val="1"/>
        </w:rPr>
        <w:t>e</w:t>
      </w:r>
      <w:r w:rsidRPr="00A13485">
        <w:rPr>
          <w:rFonts w:ascii="Times New Roman" w:eastAsia="Cambria" w:hAnsi="Times New Roman" w:cs="Times New Roman"/>
        </w:rPr>
        <w:t>nt</w:t>
      </w:r>
    </w:p>
    <w:p w14:paraId="3BF0D38E" w14:textId="77777777" w:rsidR="006568A5" w:rsidRPr="00A13485" w:rsidRDefault="006568A5" w:rsidP="006568A5">
      <w:pPr>
        <w:pStyle w:val="Heading5"/>
        <w:ind w:left="3330" w:hanging="900"/>
        <w:rPr>
          <w:rFonts w:ascii="Times New Roman" w:eastAsia="Cambria" w:hAnsi="Times New Roman" w:cs="Times New Roman"/>
          <w:sz w:val="28"/>
          <w:szCs w:val="28"/>
        </w:rPr>
      </w:pPr>
      <w:r w:rsidRPr="00A13485">
        <w:rPr>
          <w:rFonts w:ascii="Times New Roman" w:eastAsia="Cambria" w:hAnsi="Times New Roman" w:cs="Times New Roman"/>
          <w:sz w:val="28"/>
          <w:szCs w:val="28"/>
        </w:rPr>
        <w:t>H</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rdw</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re 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quir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me</w:t>
      </w:r>
      <w:r w:rsidRPr="00A13485">
        <w:rPr>
          <w:rFonts w:ascii="Times New Roman" w:eastAsia="Cambria" w:hAnsi="Times New Roman" w:cs="Times New Roman"/>
          <w:spacing w:val="-1"/>
          <w:sz w:val="28"/>
          <w:szCs w:val="28"/>
        </w:rPr>
        <w:t>n</w:t>
      </w:r>
      <w:r w:rsidRPr="00A13485">
        <w:rPr>
          <w:rFonts w:ascii="Times New Roman" w:eastAsia="Cambria" w:hAnsi="Times New Roman" w:cs="Times New Roman"/>
          <w:spacing w:val="1"/>
          <w:sz w:val="28"/>
          <w:szCs w:val="28"/>
        </w:rPr>
        <w:t>t</w:t>
      </w:r>
      <w:r w:rsidRPr="00A13485">
        <w:rPr>
          <w:rFonts w:ascii="Times New Roman" w:eastAsia="Cambria" w:hAnsi="Times New Roman" w:cs="Times New Roman"/>
          <w:sz w:val="28"/>
          <w:szCs w:val="28"/>
        </w:rPr>
        <w:t>s</w:t>
      </w:r>
    </w:p>
    <w:p w14:paraId="20F0C116" w14:textId="77777777" w:rsidR="006568A5" w:rsidRPr="00A13485" w:rsidRDefault="006568A5" w:rsidP="006568A5">
      <w:pPr>
        <w:spacing w:before="19" w:line="220" w:lineRule="exact"/>
        <w:rPr>
          <w:sz w:val="22"/>
          <w:szCs w:val="22"/>
        </w:rPr>
      </w:pPr>
    </w:p>
    <w:p w14:paraId="4F2C1BF1"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221699DC"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58195886"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4B0A0EE2"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BE9D0C9" w14:textId="77777777" w:rsidR="00B219B6" w:rsidRPr="00A1348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 xml:space="preserve"> Mbps</w:t>
            </w:r>
          </w:p>
        </w:tc>
      </w:tr>
      <w:tr w:rsidR="00B219B6" w:rsidRPr="00A1348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51997103"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12 LTS</w:t>
            </w:r>
          </w:p>
        </w:tc>
        <w:tc>
          <w:tcPr>
            <w:tcW w:w="2976" w:type="dxa"/>
            <w:vAlign w:val="center"/>
          </w:tcPr>
          <w:p w14:paraId="06915F7A"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14.04.2 LTS</w:t>
            </w:r>
          </w:p>
        </w:tc>
      </w:tr>
      <w:tr w:rsidR="00B219B6" w:rsidRPr="00A1348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407F1C4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Pentium II</w:t>
            </w:r>
          </w:p>
        </w:tc>
        <w:tc>
          <w:tcPr>
            <w:tcW w:w="2976" w:type="dxa"/>
            <w:vAlign w:val="center"/>
          </w:tcPr>
          <w:p w14:paraId="676BBD75"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0CBD9CA6" w14:textId="77777777" w:rsidR="00B219B6" w:rsidRPr="00A1348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w:t>
            </w:r>
            <w:r w:rsidR="00B219B6" w:rsidRPr="00A13485">
              <w:rPr>
                <w:rFonts w:ascii="Times New Roman" w:hAnsi="Times New Roman" w:cs="Times New Roman"/>
                <w:sz w:val="24"/>
                <w:szCs w:val="24"/>
              </w:rPr>
              <w:t xml:space="preserve"> of RAM</w:t>
            </w:r>
          </w:p>
        </w:tc>
        <w:tc>
          <w:tcPr>
            <w:tcW w:w="2976" w:type="dxa"/>
            <w:vAlign w:val="center"/>
          </w:tcPr>
          <w:p w14:paraId="612F3EE1" w14:textId="77777777" w:rsidR="00B219B6" w:rsidRPr="00A1348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58EF5237" w14:textId="5C4A9B1F" w:rsidR="00285D21" w:rsidRPr="003C25F0" w:rsidRDefault="003C25F0" w:rsidP="003C25F0">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13" w:name="_Toc437185174"/>
      <w:bookmarkStart w:id="14" w:name="_Toc427272865"/>
      <w:r w:rsidRPr="003C25F0">
        <w:rPr>
          <w:rFonts w:ascii="Times New Roman" w:eastAsiaTheme="minorHAnsi" w:hAnsi="Times New Roman" w:cs="Times New Roman"/>
          <w:b w:val="0"/>
          <w:bCs w:val="0"/>
          <w:i/>
          <w:iCs/>
          <w:color w:val="244061" w:themeColor="accent1" w:themeShade="80"/>
          <w:sz w:val="24"/>
          <w:lang w:val="en-US" w:eastAsia="en-US"/>
        </w:rPr>
        <w:t xml:space="preserve">Table </w:t>
      </w:r>
      <w:r w:rsidRPr="003C25F0">
        <w:rPr>
          <w:rFonts w:ascii="Times New Roman" w:eastAsiaTheme="minorHAnsi" w:hAnsi="Times New Roman" w:cs="Times New Roman"/>
          <w:b w:val="0"/>
          <w:bCs w:val="0"/>
          <w:i/>
          <w:iCs/>
          <w:color w:val="244061" w:themeColor="accent1" w:themeShade="80"/>
          <w:sz w:val="24"/>
          <w:lang w:val="en-US" w:eastAsia="en-US"/>
        </w:rPr>
        <w:fldChar w:fldCharType="begin"/>
      </w:r>
      <w:r w:rsidRPr="003C25F0">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3C25F0">
        <w:rPr>
          <w:rFonts w:ascii="Times New Roman" w:eastAsiaTheme="minorHAnsi" w:hAnsi="Times New Roman" w:cs="Times New Roman"/>
          <w:b w:val="0"/>
          <w:bCs w:val="0"/>
          <w:i/>
          <w:iCs/>
          <w:color w:val="244061" w:themeColor="accent1" w:themeShade="80"/>
          <w:sz w:val="24"/>
          <w:lang w:val="en-US" w:eastAsia="en-US"/>
        </w:rPr>
        <w:fldChar w:fldCharType="separate"/>
      </w:r>
      <w:r w:rsidRPr="003C25F0">
        <w:rPr>
          <w:rFonts w:ascii="Times New Roman" w:eastAsiaTheme="minorHAnsi" w:hAnsi="Times New Roman" w:cs="Times New Roman"/>
          <w:b w:val="0"/>
          <w:bCs w:val="0"/>
          <w:i/>
          <w:iCs/>
          <w:color w:val="244061" w:themeColor="accent1" w:themeShade="80"/>
          <w:sz w:val="24"/>
          <w:lang w:val="en-US" w:eastAsia="en-US"/>
        </w:rPr>
        <w:t>2</w:t>
      </w:r>
      <w:r w:rsidRPr="003C25F0">
        <w:rPr>
          <w:rFonts w:ascii="Times New Roman" w:eastAsiaTheme="minorHAnsi" w:hAnsi="Times New Roman" w:cs="Times New Roman"/>
          <w:b w:val="0"/>
          <w:bCs w:val="0"/>
          <w:i/>
          <w:iCs/>
          <w:color w:val="244061" w:themeColor="accent1" w:themeShade="80"/>
          <w:sz w:val="24"/>
          <w:lang w:val="en-US" w:eastAsia="en-US"/>
        </w:rPr>
        <w:fldChar w:fldCharType="end"/>
      </w:r>
      <w:r w:rsidRPr="003C25F0">
        <w:rPr>
          <w:rFonts w:ascii="Times New Roman" w:eastAsiaTheme="minorHAnsi" w:hAnsi="Times New Roman" w:cs="Times New Roman"/>
          <w:b w:val="0"/>
          <w:bCs w:val="0"/>
          <w:i/>
          <w:iCs/>
          <w:color w:val="244061" w:themeColor="accent1" w:themeShade="80"/>
          <w:sz w:val="24"/>
          <w:lang w:val="en-US" w:eastAsia="en-US"/>
        </w:rPr>
        <w:t>: Hardware requirement for continuous integrating server</w:t>
      </w:r>
      <w:bookmarkEnd w:id="13"/>
    </w:p>
    <w:bookmarkEnd w:id="14"/>
    <w:p w14:paraId="7031F825" w14:textId="22FBACE5"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345C282D"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E7E1120"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186E63C9"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DF6CCCA"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8 Mbps</w:t>
            </w:r>
          </w:p>
        </w:tc>
      </w:tr>
      <w:tr w:rsidR="00B219B6" w:rsidRPr="00A1348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12352C01"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Vista, 7, 8</w:t>
            </w:r>
          </w:p>
        </w:tc>
        <w:tc>
          <w:tcPr>
            <w:tcW w:w="2976" w:type="dxa"/>
            <w:vAlign w:val="center"/>
          </w:tcPr>
          <w:p w14:paraId="1CE5EC9F"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7, 8</w:t>
            </w:r>
          </w:p>
        </w:tc>
      </w:tr>
      <w:tr w:rsidR="00B219B6" w:rsidRPr="00A1348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348E9E7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 GHz</w:t>
            </w:r>
          </w:p>
        </w:tc>
        <w:tc>
          <w:tcPr>
            <w:tcW w:w="2976" w:type="dxa"/>
            <w:vAlign w:val="center"/>
          </w:tcPr>
          <w:p w14:paraId="5E612466" w14:textId="77777777" w:rsidR="00B219B6" w:rsidRPr="00A1348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22E569AB" w14:textId="77777777" w:rsidR="00B219B6" w:rsidRPr="00A1348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2</w:t>
            </w:r>
            <w:r w:rsidR="00B219B6" w:rsidRPr="00A13485">
              <w:rPr>
                <w:rFonts w:ascii="Times New Roman" w:hAnsi="Times New Roman" w:cs="Times New Roman"/>
                <w:sz w:val="24"/>
                <w:szCs w:val="24"/>
              </w:rPr>
              <w:t>GB of RAM</w:t>
            </w:r>
          </w:p>
        </w:tc>
        <w:tc>
          <w:tcPr>
            <w:tcW w:w="2976" w:type="dxa"/>
            <w:vAlign w:val="center"/>
          </w:tcPr>
          <w:p w14:paraId="56138B2E" w14:textId="77777777" w:rsidR="00B219B6" w:rsidRPr="00A1348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1684C6E4" w14:textId="2FF34FA2" w:rsidR="00285D21"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5" w:name="_Toc437185175"/>
      <w:bookmarkStart w:id="16" w:name="_Toc42727286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web development</w:t>
      </w:r>
      <w:bookmarkEnd w:id="15"/>
    </w:p>
    <w:bookmarkEnd w:id="16"/>
    <w:p w14:paraId="5F2FF61E"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50565727"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98A840F" w14:textId="77777777" w:rsidR="001A59EC" w:rsidRPr="00A13485" w:rsidRDefault="001A59EC" w:rsidP="001A59EC">
            <w:pPr>
              <w:rPr>
                <w:rFonts w:ascii="Times New Roman" w:hAnsi="Times New Roman" w:cs="Times New Roman"/>
                <w:color w:val="auto"/>
                <w:sz w:val="24"/>
                <w:szCs w:val="24"/>
              </w:rPr>
            </w:pPr>
            <w:bookmarkStart w:id="17" w:name="_Toc427272867"/>
            <w:r w:rsidRPr="00A13485">
              <w:rPr>
                <w:rFonts w:ascii="Times New Roman" w:hAnsi="Times New Roman" w:cs="Times New Roman"/>
                <w:color w:val="auto"/>
                <w:sz w:val="24"/>
                <w:szCs w:val="24"/>
              </w:rPr>
              <w:t>Hardware</w:t>
            </w:r>
          </w:p>
        </w:tc>
        <w:tc>
          <w:tcPr>
            <w:tcW w:w="2943" w:type="dxa"/>
            <w:vAlign w:val="center"/>
          </w:tcPr>
          <w:p w14:paraId="21F8DC83"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633055BE"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399ECFF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B5A5A0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tcPr>
          <w:p w14:paraId="743D40E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tcPr>
          <w:p w14:paraId="6CEF766B"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Wi-Fi Connection 12MB</w:t>
            </w:r>
          </w:p>
        </w:tc>
      </w:tr>
      <w:tr w:rsidR="001A59EC" w:rsidRPr="00A13485" w14:paraId="57B0CC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C9E3D7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7DA97B56"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4.3</w:t>
            </w:r>
          </w:p>
        </w:tc>
        <w:tc>
          <w:tcPr>
            <w:tcW w:w="2976" w:type="dxa"/>
            <w:vAlign w:val="center"/>
          </w:tcPr>
          <w:p w14:paraId="69ED8268"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4.4.2</w:t>
            </w:r>
          </w:p>
        </w:tc>
      </w:tr>
      <w:tr w:rsidR="001A59EC" w:rsidRPr="00A13485" w14:paraId="627929E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4AF0DA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3AAB8653"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614D0301"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17187E67"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D4A973B"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1198915F"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 MB of RAM</w:t>
            </w:r>
          </w:p>
        </w:tc>
        <w:tc>
          <w:tcPr>
            <w:tcW w:w="2976" w:type="dxa"/>
            <w:vAlign w:val="center"/>
          </w:tcPr>
          <w:p w14:paraId="250DA24F" w14:textId="77777777"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 of RAM or more</w:t>
            </w:r>
          </w:p>
        </w:tc>
      </w:tr>
    </w:tbl>
    <w:p w14:paraId="3D274C9A" w14:textId="076A36EB" w:rsidR="00C122A8"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8" w:name="_Toc43718517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mobile development</w:t>
      </w:r>
      <w:bookmarkEnd w:id="18"/>
    </w:p>
    <w:bookmarkEnd w:id="17"/>
    <w:p w14:paraId="27B2891D" w14:textId="5618ED13" w:rsidR="00B219B6" w:rsidRPr="00A13485" w:rsidRDefault="001A59EC" w:rsidP="001A59EC">
      <w:pPr>
        <w:pStyle w:val="Caption"/>
        <w:numPr>
          <w:ilvl w:val="0"/>
          <w:numId w:val="10"/>
        </w:num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For wristband</w:t>
      </w:r>
      <w:r w:rsidR="009C04B3" w:rsidRPr="00A13485">
        <w:rPr>
          <w:rFonts w:ascii="Times New Roman" w:hAnsi="Times New Roman" w:cs="Times New Roman"/>
          <w:b w:val="0"/>
          <w:color w:val="auto"/>
          <w:sz w:val="24"/>
          <w:szCs w:val="24"/>
        </w:rPr>
        <w:t xml:space="preserve"> – “WRISTBAND TW64”</w:t>
      </w:r>
      <w:r w:rsidRPr="00A13485">
        <w:rPr>
          <w:rFonts w:ascii="Times New Roman" w:hAnsi="Times New Roman" w:cs="Times New Roman"/>
          <w:b w:val="0"/>
          <w:color w:val="auto"/>
          <w:sz w:val="24"/>
          <w:szCs w:val="24"/>
        </w:rPr>
        <w: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7111087E"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284370C" w14:textId="77777777" w:rsidR="001A59EC" w:rsidRPr="00A13485" w:rsidRDefault="001A59EC" w:rsidP="001A59EC">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75408612"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7646204"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56D05218"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57FD032"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Bluetooth Connection</w:t>
            </w:r>
          </w:p>
        </w:tc>
        <w:tc>
          <w:tcPr>
            <w:tcW w:w="2943" w:type="dxa"/>
          </w:tcPr>
          <w:p w14:paraId="0362E2E9"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c>
          <w:tcPr>
            <w:tcW w:w="2976" w:type="dxa"/>
          </w:tcPr>
          <w:p w14:paraId="03A7C8D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r>
      <w:tr w:rsidR="001A59EC" w:rsidRPr="00A13485" w14:paraId="7FFE75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0EA3DD6"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Firmware Revision</w:t>
            </w:r>
          </w:p>
        </w:tc>
        <w:tc>
          <w:tcPr>
            <w:tcW w:w="2943" w:type="dxa"/>
            <w:vAlign w:val="center"/>
          </w:tcPr>
          <w:p w14:paraId="0552E96D"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c>
          <w:tcPr>
            <w:tcW w:w="2976" w:type="dxa"/>
            <w:vAlign w:val="center"/>
          </w:tcPr>
          <w:p w14:paraId="58D1B44B"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r>
      <w:tr w:rsidR="001A59EC" w:rsidRPr="00A13485" w14:paraId="3061C1D5"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FB95B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51AB7ACD"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3A92E4D6"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702FE769"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155C4E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42706295" w14:textId="5824BFD1" w:rsidR="001A59EC" w:rsidRPr="00A13485" w:rsidRDefault="001A59EC" w:rsidP="009C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64K</w:t>
            </w:r>
            <w:r w:rsidR="009C04B3" w:rsidRPr="00A13485">
              <w:rPr>
                <w:rFonts w:ascii="Times New Roman" w:hAnsi="Times New Roman" w:cs="Times New Roman"/>
                <w:sz w:val="24"/>
                <w:szCs w:val="24"/>
              </w:rPr>
              <w:t>B</w:t>
            </w:r>
            <w:r w:rsidRPr="00A13485">
              <w:rPr>
                <w:rFonts w:ascii="Times New Roman" w:hAnsi="Times New Roman" w:cs="Times New Roman"/>
                <w:sz w:val="24"/>
                <w:szCs w:val="24"/>
              </w:rPr>
              <w:t xml:space="preserve"> RAM</w:t>
            </w:r>
          </w:p>
        </w:tc>
        <w:tc>
          <w:tcPr>
            <w:tcW w:w="2976" w:type="dxa"/>
            <w:vAlign w:val="center"/>
          </w:tcPr>
          <w:p w14:paraId="6C82C797" w14:textId="574AAE5E"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w:t>
            </w:r>
            <w:r w:rsidR="009C04B3" w:rsidRPr="00A13485">
              <w:rPr>
                <w:rFonts w:ascii="Times New Roman" w:hAnsi="Times New Roman" w:cs="Times New Roman"/>
                <w:sz w:val="24"/>
                <w:szCs w:val="24"/>
              </w:rPr>
              <w:t>4KB RAM</w:t>
            </w:r>
          </w:p>
        </w:tc>
      </w:tr>
    </w:tbl>
    <w:p w14:paraId="63E09C30" w14:textId="3574344F" w:rsidR="001A59EC" w:rsidRPr="00A13485" w:rsidRDefault="001A59EC" w:rsidP="001A59EC">
      <w:pPr>
        <w:pStyle w:val="Caption"/>
        <w:jc w:val="center"/>
        <w:rPr>
          <w:rFonts w:ascii="Times New Roman" w:eastAsiaTheme="minorHAnsi" w:hAnsi="Times New Roman" w:cs="Times New Roman"/>
          <w:b w:val="0"/>
          <w:bCs w:val="0"/>
          <w:i/>
          <w:iCs/>
          <w:color w:val="244061" w:themeColor="accent1" w:themeShade="80"/>
          <w:sz w:val="24"/>
          <w:lang w:val="en-US" w:eastAsia="en-US"/>
        </w:rPr>
      </w:pPr>
      <w:r w:rsidRPr="00A13485">
        <w:rPr>
          <w:rFonts w:ascii="Times New Roman" w:eastAsiaTheme="minorHAnsi" w:hAnsi="Times New Roman" w:cs="Times New Roman"/>
          <w:b w:val="0"/>
          <w:bCs w:val="0"/>
          <w:i/>
          <w:iCs/>
          <w:color w:val="244061" w:themeColor="accent1" w:themeShade="80"/>
          <w:sz w:val="24"/>
          <w:lang w:val="en-US" w:eastAsia="en-US"/>
        </w:rPr>
        <w:lastRenderedPageBreak/>
        <w:tab/>
      </w:r>
      <w:bookmarkStart w:id="19" w:name="_Toc43718517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wristband</w:t>
      </w:r>
      <w:bookmarkEnd w:id="19"/>
    </w:p>
    <w:p w14:paraId="0742D6DC" w14:textId="77777777" w:rsidR="008F60F9" w:rsidRPr="00A13485" w:rsidRDefault="006568A5" w:rsidP="008F60F9">
      <w:pPr>
        <w:pStyle w:val="Heading5"/>
        <w:ind w:left="3330" w:hanging="900"/>
        <w:rPr>
          <w:rFonts w:ascii="Times New Roman" w:eastAsia="Cambria" w:hAnsi="Times New Roman" w:cs="Times New Roman"/>
          <w:sz w:val="24"/>
          <w:szCs w:val="24"/>
        </w:rPr>
      </w:pPr>
      <w:r w:rsidRPr="00A13485">
        <w:rPr>
          <w:rFonts w:ascii="Times New Roman" w:eastAsia="Cambria" w:hAnsi="Times New Roman" w:cs="Times New Roman"/>
          <w:spacing w:val="-1"/>
          <w:sz w:val="24"/>
        </w:rPr>
        <w:t>S</w:t>
      </w:r>
      <w:r w:rsidRPr="00A13485">
        <w:rPr>
          <w:rFonts w:ascii="Times New Roman" w:eastAsia="Cambria" w:hAnsi="Times New Roman" w:cs="Times New Roman"/>
          <w:sz w:val="24"/>
        </w:rPr>
        <w:t>o</w:t>
      </w:r>
      <w:r w:rsidRPr="00A13485">
        <w:rPr>
          <w:rFonts w:ascii="Times New Roman" w:eastAsia="Cambria" w:hAnsi="Times New Roman" w:cs="Times New Roman"/>
          <w:spacing w:val="1"/>
          <w:sz w:val="24"/>
        </w:rPr>
        <w:t>ft</w:t>
      </w:r>
      <w:r w:rsidRPr="00A13485">
        <w:rPr>
          <w:rFonts w:ascii="Times New Roman" w:eastAsia="Cambria" w:hAnsi="Times New Roman" w:cs="Times New Roman"/>
          <w:sz w:val="24"/>
        </w:rPr>
        <w:t>w</w:t>
      </w:r>
      <w:r w:rsidRPr="00A13485">
        <w:rPr>
          <w:rFonts w:ascii="Times New Roman" w:eastAsia="Cambria" w:hAnsi="Times New Roman" w:cs="Times New Roman"/>
          <w:spacing w:val="1"/>
          <w:sz w:val="24"/>
        </w:rPr>
        <w:t>a</w:t>
      </w:r>
      <w:r w:rsidRPr="00A13485">
        <w:rPr>
          <w:rFonts w:ascii="Times New Roman" w:eastAsia="Cambria" w:hAnsi="Times New Roman" w:cs="Times New Roman"/>
          <w:sz w:val="24"/>
        </w:rPr>
        <w:t>re 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quir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me</w:t>
      </w:r>
      <w:r w:rsidRPr="00A13485">
        <w:rPr>
          <w:rFonts w:ascii="Times New Roman" w:eastAsia="Cambria" w:hAnsi="Times New Roman" w:cs="Times New Roman"/>
          <w:spacing w:val="-1"/>
          <w:sz w:val="24"/>
        </w:rPr>
        <w:t>n</w:t>
      </w:r>
      <w:r w:rsidRPr="00A13485">
        <w:rPr>
          <w:rFonts w:ascii="Times New Roman" w:eastAsia="Cambria" w:hAnsi="Times New Roman" w:cs="Times New Roman"/>
          <w:spacing w:val="1"/>
          <w:sz w:val="24"/>
        </w:rPr>
        <w:t>t</w:t>
      </w:r>
      <w:r w:rsidRPr="00A13485">
        <w:rPr>
          <w:rFonts w:ascii="Times New Roman" w:eastAsia="Cambria" w:hAnsi="Times New Roman" w:cs="Times New Roman"/>
          <w:sz w:val="24"/>
        </w:rPr>
        <w:t>s</w:t>
      </w:r>
    </w:p>
    <w:p w14:paraId="2A3967AD" w14:textId="77777777" w:rsidR="006568A5" w:rsidRPr="00A13485" w:rsidRDefault="006568A5" w:rsidP="00BB3476">
      <w:pPr>
        <w:spacing w:line="280" w:lineRule="exact"/>
        <w:ind w:left="2077"/>
        <w:rPr>
          <w:rFonts w:eastAsia="Cambria"/>
          <w:sz w:val="24"/>
          <w:szCs w:val="24"/>
        </w:rPr>
      </w:pPr>
      <w:r w:rsidRPr="00A1348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A1348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A13485" w:rsidRDefault="00CF5799" w:rsidP="0061783D">
            <w:pPr>
              <w:jc w:val="center"/>
              <w:rPr>
                <w:rFonts w:ascii="Times New Roman" w:hAnsi="Times New Roman" w:cs="Times New Roman"/>
                <w:color w:val="auto"/>
              </w:rPr>
            </w:pPr>
            <w:r w:rsidRPr="00A13485">
              <w:rPr>
                <w:rFonts w:ascii="Times New Roman" w:hAnsi="Times New Roman" w:cs="Times New Roman"/>
                <w:color w:val="auto"/>
              </w:rPr>
              <w:t>Tools</w:t>
            </w:r>
          </w:p>
        </w:tc>
        <w:tc>
          <w:tcPr>
            <w:tcW w:w="5528" w:type="dxa"/>
            <w:vAlign w:val="center"/>
          </w:tcPr>
          <w:p w14:paraId="187F187A" w14:textId="77777777" w:rsidR="00CF5799" w:rsidRPr="00A1348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Uses</w:t>
            </w:r>
          </w:p>
        </w:tc>
      </w:tr>
      <w:tr w:rsidR="00CF5799" w:rsidRPr="00A1348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A13485" w:rsidRDefault="00CF5799"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A1348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for</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ing</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man</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pacing w:val="-1"/>
                <w:sz w:val="24"/>
                <w:szCs w:val="24"/>
              </w:rPr>
              <w:t>g</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 xml:space="preserve">the </w:t>
            </w:r>
            <w:r w:rsidRPr="00A13485">
              <w:rPr>
                <w:rFonts w:ascii="Times New Roman" w:eastAsia="Cambria" w:hAnsi="Times New Roman" w:cs="Times New Roman"/>
                <w:spacing w:val="-1"/>
                <w:sz w:val="24"/>
                <w:szCs w:val="24"/>
              </w:rPr>
              <w:t>d</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ase</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pacing w:val="-1"/>
                <w:sz w:val="24"/>
                <w:szCs w:val="24"/>
              </w:rPr>
              <w:t>f</w:t>
            </w:r>
            <w:r w:rsidRPr="00A13485">
              <w:rPr>
                <w:rFonts w:ascii="Times New Roman" w:eastAsia="Cambria" w:hAnsi="Times New Roman" w:cs="Times New Roman"/>
                <w:sz w:val="24"/>
                <w:szCs w:val="24"/>
              </w:rPr>
              <w:t>or</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w:t>
            </w:r>
            <w:r w:rsidRPr="00A13485">
              <w:rPr>
                <w:rFonts w:ascii="Times New Roman" w:eastAsia="Cambria" w:hAnsi="Times New Roman" w:cs="Times New Roman"/>
                <w:spacing w:val="-1"/>
                <w:sz w:val="24"/>
                <w:szCs w:val="24"/>
              </w:rPr>
              <w:t>y</w:t>
            </w:r>
            <w:r w:rsidRPr="00A13485">
              <w:rPr>
                <w:rFonts w:ascii="Times New Roman" w:eastAsia="Cambria" w:hAnsi="Times New Roman" w:cs="Times New Roman"/>
                <w:sz w:val="24"/>
                <w:szCs w:val="24"/>
              </w:rPr>
              <w:t>st</w:t>
            </w:r>
            <w:r w:rsidRPr="00A13485">
              <w:rPr>
                <w:rFonts w:ascii="Times New Roman" w:eastAsia="Cambria" w:hAnsi="Times New Roman" w:cs="Times New Roman"/>
                <w:spacing w:val="1"/>
                <w:sz w:val="24"/>
                <w:szCs w:val="24"/>
              </w:rPr>
              <w:t>e</w:t>
            </w:r>
            <w:r w:rsidRPr="00A13485">
              <w:rPr>
                <w:rFonts w:ascii="Times New Roman" w:eastAsia="Cambria" w:hAnsi="Times New Roman" w:cs="Times New Roman"/>
                <w:sz w:val="24"/>
                <w:szCs w:val="24"/>
              </w:rPr>
              <w:t>m.</w:t>
            </w:r>
          </w:p>
        </w:tc>
      </w:tr>
      <w:tr w:rsidR="00CF5799" w:rsidRPr="00A1348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A13485" w:rsidRDefault="008F77E5"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A1348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 xml:space="preserve">for </w:t>
            </w:r>
            <w:r w:rsidRPr="00A13485">
              <w:rPr>
                <w:rFonts w:ascii="Times New Roman" w:eastAsia="Cambria" w:hAnsi="Times New Roman" w:cs="Times New Roman"/>
                <w:spacing w:val="1"/>
                <w:sz w:val="24"/>
                <w:szCs w:val="24"/>
              </w:rPr>
              <w:t>i</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p</w:t>
            </w:r>
            <w:r w:rsidRPr="00A13485">
              <w:rPr>
                <w:rFonts w:ascii="Times New Roman" w:eastAsia="Cambria" w:hAnsi="Times New Roman" w:cs="Times New Roman"/>
                <w:sz w:val="24"/>
                <w:szCs w:val="24"/>
              </w:rPr>
              <w:t xml:space="preserve">lementing </w:t>
            </w:r>
            <w:r w:rsidRPr="00A13485">
              <w:rPr>
                <w:rFonts w:ascii="Times New Roman" w:eastAsia="Cambria" w:hAnsi="Times New Roman" w:cs="Times New Roman"/>
                <w:spacing w:val="-1"/>
                <w:sz w:val="24"/>
                <w:szCs w:val="24"/>
              </w:rPr>
              <w:t>w</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si</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2"/>
                <w:sz w:val="24"/>
                <w:szCs w:val="24"/>
              </w:rPr>
              <w:t xml:space="preserve"> and</w:t>
            </w:r>
            <w:r w:rsidRPr="00A13485">
              <w:rPr>
                <w:rFonts w:ascii="Times New Roman" w:eastAsia="Cambria" w:hAnsi="Times New Roman" w:cs="Times New Roman"/>
                <w:spacing w:val="-1"/>
                <w:sz w:val="24"/>
                <w:szCs w:val="24"/>
              </w:rPr>
              <w:t xml:space="preserve"> w</w:t>
            </w:r>
            <w:r w:rsidRPr="00A13485">
              <w:rPr>
                <w:rFonts w:ascii="Times New Roman" w:eastAsia="Cambria" w:hAnsi="Times New Roman" w:cs="Times New Roman"/>
                <w:sz w:val="24"/>
                <w:szCs w:val="24"/>
              </w:rPr>
              <w:t>eb</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ser</w:t>
            </w:r>
            <w:r w:rsidRPr="00A13485">
              <w:rPr>
                <w:rFonts w:ascii="Times New Roman" w:eastAsia="Cambria" w:hAnsi="Times New Roman" w:cs="Times New Roman"/>
                <w:spacing w:val="-1"/>
                <w:sz w:val="24"/>
                <w:szCs w:val="24"/>
              </w:rPr>
              <w:t>v</w:t>
            </w:r>
            <w:r w:rsidRPr="00A13485">
              <w:rPr>
                <w:rFonts w:ascii="Times New Roman" w:eastAsia="Cambria" w:hAnsi="Times New Roman" w:cs="Times New Roman"/>
                <w:sz w:val="24"/>
                <w:szCs w:val="24"/>
              </w:rPr>
              <w:t>ic</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w:t>
            </w:r>
          </w:p>
        </w:tc>
      </w:tr>
      <w:tr w:rsidR="00CF5799" w:rsidRPr="00A1348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A13485" w:rsidRDefault="0072746D" w:rsidP="0061783D">
            <w:pPr>
              <w:rPr>
                <w:rFonts w:ascii="Times New Roman" w:hAnsi="Times New Roman" w:cs="Times New Roman"/>
                <w:sz w:val="24"/>
                <w:szCs w:val="24"/>
              </w:rPr>
            </w:pPr>
            <w:r w:rsidRPr="00A13485">
              <w:rPr>
                <w:rFonts w:ascii="Times New Roman" w:eastAsia="Cambria" w:hAnsi="Times New Roman" w:cs="Times New Roman"/>
                <w:sz w:val="24"/>
                <w:szCs w:val="24"/>
              </w:rPr>
              <w:t>Android Studio 1.3.2</w:t>
            </w:r>
          </w:p>
        </w:tc>
        <w:tc>
          <w:tcPr>
            <w:tcW w:w="5528" w:type="dxa"/>
            <w:vAlign w:val="center"/>
          </w:tcPr>
          <w:p w14:paraId="00452CB8" w14:textId="77777777" w:rsidR="00CF5799" w:rsidRPr="00A1348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implementing Android mobile</w:t>
            </w:r>
          </w:p>
        </w:tc>
      </w:tr>
      <w:tr w:rsidR="00CF5799" w:rsidRPr="00A1348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A13485" w:rsidRDefault="00DC1B8D" w:rsidP="0061783D">
            <w:pPr>
              <w:rPr>
                <w:rFonts w:ascii="Times New Roman" w:hAnsi="Times New Roman" w:cs="Times New Roman"/>
                <w:sz w:val="24"/>
                <w:szCs w:val="24"/>
              </w:rPr>
            </w:pPr>
            <w:r w:rsidRPr="00A13485">
              <w:rPr>
                <w:rFonts w:ascii="Times New Roman" w:eastAsia="Cambria" w:hAnsi="Times New Roman" w:cs="Times New Roman"/>
                <w:sz w:val="24"/>
                <w:szCs w:val="24"/>
              </w:rPr>
              <w:t>Github server</w:t>
            </w:r>
          </w:p>
        </w:tc>
        <w:tc>
          <w:tcPr>
            <w:tcW w:w="5528" w:type="dxa"/>
            <w:vAlign w:val="center"/>
          </w:tcPr>
          <w:p w14:paraId="1FADED26" w14:textId="77777777" w:rsidR="00CF5799" w:rsidRPr="00A1348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storing source codes, documents.</w:t>
            </w:r>
          </w:p>
        </w:tc>
      </w:tr>
      <w:tr w:rsidR="00CF5799" w:rsidRPr="00A1348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A13485" w:rsidRDefault="003D584A" w:rsidP="0061783D">
            <w:pPr>
              <w:rPr>
                <w:rFonts w:ascii="Times New Roman" w:hAnsi="Times New Roman" w:cs="Times New Roman"/>
                <w:sz w:val="24"/>
                <w:szCs w:val="24"/>
              </w:rPr>
            </w:pPr>
            <w:r w:rsidRPr="00A13485">
              <w:rPr>
                <w:rFonts w:ascii="Times New Roman" w:eastAsia="Cambria" w:hAnsi="Times New Roman" w:cs="Times New Roman"/>
                <w:sz w:val="24"/>
                <w:szCs w:val="24"/>
              </w:rPr>
              <w:t>SourceTree 1.6.20</w:t>
            </w:r>
          </w:p>
        </w:tc>
        <w:tc>
          <w:tcPr>
            <w:tcW w:w="5528" w:type="dxa"/>
            <w:vAlign w:val="center"/>
          </w:tcPr>
          <w:p w14:paraId="691BD0F1" w14:textId="77777777" w:rsidR="00CF5799" w:rsidRPr="00A1348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version control</w:t>
            </w:r>
          </w:p>
        </w:tc>
      </w:tr>
      <w:tr w:rsidR="00CF5799" w:rsidRPr="00A1348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A13485" w:rsidRDefault="00BD6EC6"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A1348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for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z w:val="24"/>
                <w:szCs w:val="24"/>
              </w:rPr>
              <w:t>ting</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od</w:t>
            </w:r>
            <w:r w:rsidRPr="00A13485">
              <w:rPr>
                <w:rFonts w:ascii="Times New Roman" w:eastAsia="Cambria" w:hAnsi="Times New Roman" w:cs="Times New Roman"/>
                <w:sz w:val="24"/>
                <w:szCs w:val="24"/>
              </w:rPr>
              <w:t>els 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1"/>
                <w:sz w:val="24"/>
                <w:szCs w:val="24"/>
              </w:rPr>
              <w:t xml:space="preserve"> d</w:t>
            </w:r>
            <w:r w:rsidRPr="00A13485">
              <w:rPr>
                <w:rFonts w:ascii="Times New Roman" w:eastAsia="Cambria" w:hAnsi="Times New Roman" w:cs="Times New Roman"/>
                <w:sz w:val="24"/>
                <w:szCs w:val="24"/>
              </w:rPr>
              <w:t>i</w:t>
            </w:r>
            <w:r w:rsidRPr="00A13485">
              <w:rPr>
                <w:rFonts w:ascii="Times New Roman" w:eastAsia="Cambria" w:hAnsi="Times New Roman" w:cs="Times New Roman"/>
                <w:spacing w:val="1"/>
                <w:sz w:val="24"/>
                <w:szCs w:val="24"/>
              </w:rPr>
              <w:t>ag</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am</w:t>
            </w:r>
            <w:r w:rsidRPr="00A13485">
              <w:rPr>
                <w:rFonts w:ascii="Times New Roman" w:eastAsia="Cambria" w:hAnsi="Times New Roman" w:cs="Times New Roman"/>
                <w:spacing w:val="3"/>
                <w:sz w:val="24"/>
                <w:szCs w:val="24"/>
              </w:rPr>
              <w:t>s</w:t>
            </w:r>
          </w:p>
        </w:tc>
      </w:tr>
    </w:tbl>
    <w:p w14:paraId="3AB5D21E" w14:textId="078C6E52" w:rsidR="00CF5799"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20" w:name="_Toc43718517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requirement for this project</w:t>
      </w:r>
      <w:bookmarkEnd w:id="20"/>
    </w:p>
    <w:p w14:paraId="06212089" w14:textId="57A4B9D9" w:rsidR="006568A5" w:rsidRPr="00A13485" w:rsidRDefault="006568A5" w:rsidP="006568A5">
      <w:pPr>
        <w:pStyle w:val="Heading2"/>
        <w:ind w:left="1620" w:hanging="450"/>
        <w:rPr>
          <w:rFonts w:ascii="Times New Roman" w:eastAsia="Cambria" w:hAnsi="Times New Roman" w:cs="Times New Roman"/>
          <w:sz w:val="32"/>
          <w:szCs w:val="32"/>
        </w:rPr>
      </w:pPr>
      <w:bookmarkStart w:id="21" w:name="_Toc437182731"/>
      <w:r w:rsidRPr="00A13485">
        <w:rPr>
          <w:rFonts w:ascii="Times New Roman" w:eastAsia="Cambria" w:hAnsi="Times New Roman" w:cs="Times New Roman"/>
          <w:sz w:val="32"/>
          <w:szCs w:val="32"/>
        </w:rPr>
        <w:t>Proj</w:t>
      </w:r>
      <w:r w:rsidRPr="00A13485">
        <w:rPr>
          <w:rFonts w:ascii="Times New Roman" w:eastAsia="Cambria" w:hAnsi="Times New Roman" w:cs="Times New Roman"/>
          <w:spacing w:val="1"/>
          <w:sz w:val="32"/>
          <w:szCs w:val="32"/>
        </w:rPr>
        <w:t>e</w:t>
      </w:r>
      <w:r w:rsidRPr="00A13485">
        <w:rPr>
          <w:rFonts w:ascii="Times New Roman" w:eastAsia="Cambria" w:hAnsi="Times New Roman" w:cs="Times New Roman"/>
          <w:sz w:val="32"/>
          <w:szCs w:val="32"/>
        </w:rPr>
        <w:t>ct</w:t>
      </w:r>
      <w:r w:rsidRPr="00A13485">
        <w:rPr>
          <w:rFonts w:ascii="Times New Roman" w:eastAsia="Cambria" w:hAnsi="Times New Roman" w:cs="Times New Roman"/>
          <w:spacing w:val="-11"/>
          <w:sz w:val="32"/>
          <w:szCs w:val="32"/>
        </w:rPr>
        <w:t xml:space="preserve"> </w:t>
      </w:r>
      <w:r w:rsidRPr="00A13485">
        <w:rPr>
          <w:rFonts w:ascii="Times New Roman" w:eastAsia="Cambria" w:hAnsi="Times New Roman" w:cs="Times New Roman"/>
          <w:sz w:val="32"/>
          <w:szCs w:val="32"/>
        </w:rPr>
        <w:t>o</w:t>
      </w:r>
      <w:r w:rsidRPr="00A13485">
        <w:rPr>
          <w:rFonts w:ascii="Times New Roman" w:eastAsia="Cambria" w:hAnsi="Times New Roman" w:cs="Times New Roman"/>
          <w:spacing w:val="1"/>
          <w:sz w:val="32"/>
          <w:szCs w:val="32"/>
        </w:rPr>
        <w:t>r</w:t>
      </w:r>
      <w:r w:rsidRPr="00A13485">
        <w:rPr>
          <w:rFonts w:ascii="Times New Roman" w:eastAsia="Cambria" w:hAnsi="Times New Roman" w:cs="Times New Roman"/>
          <w:sz w:val="32"/>
          <w:szCs w:val="32"/>
        </w:rPr>
        <w:t>g</w:t>
      </w:r>
      <w:r w:rsidRPr="00A13485">
        <w:rPr>
          <w:rFonts w:ascii="Times New Roman" w:eastAsia="Cambria" w:hAnsi="Times New Roman" w:cs="Times New Roman"/>
          <w:spacing w:val="1"/>
          <w:sz w:val="32"/>
          <w:szCs w:val="32"/>
        </w:rPr>
        <w:t>a</w:t>
      </w:r>
      <w:r w:rsidRPr="00A13485">
        <w:rPr>
          <w:rFonts w:ascii="Times New Roman" w:eastAsia="Cambria" w:hAnsi="Times New Roman" w:cs="Times New Roman"/>
          <w:sz w:val="32"/>
          <w:szCs w:val="32"/>
        </w:rPr>
        <w:t>niz</w:t>
      </w:r>
      <w:r w:rsidRPr="00A13485">
        <w:rPr>
          <w:rFonts w:ascii="Times New Roman" w:eastAsia="Cambria" w:hAnsi="Times New Roman" w:cs="Times New Roman"/>
          <w:spacing w:val="2"/>
          <w:sz w:val="32"/>
          <w:szCs w:val="32"/>
        </w:rPr>
        <w:t>a</w:t>
      </w:r>
      <w:r w:rsidRPr="00A13485">
        <w:rPr>
          <w:rFonts w:ascii="Times New Roman" w:eastAsia="Cambria" w:hAnsi="Times New Roman" w:cs="Times New Roman"/>
          <w:spacing w:val="1"/>
          <w:sz w:val="32"/>
          <w:szCs w:val="32"/>
        </w:rPr>
        <w:t>t</w:t>
      </w:r>
      <w:r w:rsidRPr="00A13485">
        <w:rPr>
          <w:rFonts w:ascii="Times New Roman" w:eastAsia="Cambria" w:hAnsi="Times New Roman" w:cs="Times New Roman"/>
          <w:sz w:val="32"/>
          <w:szCs w:val="32"/>
        </w:rPr>
        <w:t>i</w:t>
      </w:r>
      <w:r w:rsidRPr="00A13485">
        <w:rPr>
          <w:rFonts w:ascii="Times New Roman" w:eastAsia="Cambria" w:hAnsi="Times New Roman" w:cs="Times New Roman"/>
          <w:spacing w:val="1"/>
          <w:sz w:val="32"/>
          <w:szCs w:val="32"/>
        </w:rPr>
        <w:t>o</w:t>
      </w:r>
      <w:r w:rsidRPr="00A13485">
        <w:rPr>
          <w:rFonts w:ascii="Times New Roman" w:eastAsia="Cambria" w:hAnsi="Times New Roman" w:cs="Times New Roman"/>
          <w:sz w:val="32"/>
          <w:szCs w:val="32"/>
        </w:rPr>
        <w:t>n</w:t>
      </w:r>
      <w:bookmarkEnd w:id="21"/>
    </w:p>
    <w:p w14:paraId="3FE9D434" w14:textId="47BF6414" w:rsidR="006568A5" w:rsidRPr="00A13485" w:rsidRDefault="006568A5" w:rsidP="00283440">
      <w:pPr>
        <w:pStyle w:val="Heading3"/>
      </w:pPr>
      <w:bookmarkStart w:id="22" w:name="_Toc437182732"/>
      <w:r w:rsidRPr="00A13485">
        <w:t>Software Process Model</w:t>
      </w:r>
      <w:bookmarkEnd w:id="22"/>
    </w:p>
    <w:p w14:paraId="087E9DB8" w14:textId="77777777" w:rsidR="00DA7737" w:rsidRPr="00A13485" w:rsidRDefault="00DA7737" w:rsidP="00DA7737">
      <w:pPr>
        <w:ind w:left="1800" w:firstLine="270"/>
        <w:jc w:val="both"/>
        <w:rPr>
          <w:sz w:val="24"/>
          <w:szCs w:val="24"/>
        </w:rPr>
      </w:pPr>
      <w:r w:rsidRPr="00A1348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A13485" w:rsidRDefault="000845F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This is a project</w:t>
      </w:r>
      <w:r w:rsidR="00CB2F3B" w:rsidRPr="00A13485">
        <w:rPr>
          <w:rFonts w:ascii="Times New Roman" w:hAnsi="Times New Roman" w:cs="Times New Roman"/>
          <w:sz w:val="24"/>
          <w:szCs w:val="24"/>
        </w:rPr>
        <w:t xml:space="preserve"> with clear requirement</w:t>
      </w:r>
      <w:r w:rsidR="00DA7737" w:rsidRPr="00A13485">
        <w:rPr>
          <w:rFonts w:ascii="Times New Roman" w:hAnsi="Times New Roman" w:cs="Times New Roman"/>
          <w:sz w:val="24"/>
          <w:szCs w:val="24"/>
        </w:rPr>
        <w:t>.</w:t>
      </w:r>
    </w:p>
    <w:p w14:paraId="3BEF48C5" w14:textId="77777777" w:rsidR="00DA7737" w:rsidRPr="00A13485" w:rsidRDefault="00DA773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Based on researches and clarify</w:t>
      </w:r>
      <w:r w:rsidR="00FE35C1" w:rsidRPr="00A13485">
        <w:rPr>
          <w:rFonts w:ascii="Times New Roman" w:hAnsi="Times New Roman" w:cs="Times New Roman"/>
          <w:sz w:val="24"/>
          <w:szCs w:val="24"/>
        </w:rPr>
        <w:t xml:space="preserve"> standard</w:t>
      </w:r>
      <w:r w:rsidR="00DD75DB" w:rsidRPr="00A13485">
        <w:rPr>
          <w:rFonts w:ascii="Times New Roman" w:hAnsi="Times New Roman" w:cs="Times New Roman"/>
          <w:sz w:val="24"/>
          <w:szCs w:val="24"/>
        </w:rPr>
        <w:t xml:space="preserve"> regimen</w:t>
      </w:r>
      <w:r w:rsidR="00953F1B" w:rsidRPr="00A13485">
        <w:rPr>
          <w:rFonts w:ascii="Times New Roman" w:hAnsi="Times New Roman" w:cs="Times New Roman"/>
          <w:sz w:val="24"/>
          <w:szCs w:val="24"/>
        </w:rPr>
        <w:t xml:space="preserve"> of diseases</w:t>
      </w:r>
      <w:r w:rsidRPr="00A13485">
        <w:rPr>
          <w:rFonts w:ascii="Times New Roman" w:hAnsi="Times New Roman" w:cs="Times New Roman"/>
          <w:sz w:val="24"/>
          <w:szCs w:val="24"/>
        </w:rPr>
        <w:t xml:space="preserve"> are stable, clear, fixed and well understood by all team members.</w:t>
      </w:r>
    </w:p>
    <w:p w14:paraId="65C79198" w14:textId="77777777" w:rsidR="003F1DE3" w:rsidRPr="00A1348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A13485">
        <w:rPr>
          <w:rFonts w:ascii="Times New Roman" w:hAnsi="Times New Roman" w:cs="Times New Roman"/>
          <w:sz w:val="24"/>
          <w:szCs w:val="24"/>
        </w:rPr>
        <w:t>This project use BLE technology, which we have standard in bluetooth developer</w:t>
      </w:r>
      <w:r w:rsidR="00B9683C" w:rsidRPr="00A13485">
        <w:rPr>
          <w:rFonts w:ascii="Times New Roman" w:hAnsi="Times New Roman" w:cs="Times New Roman"/>
          <w:sz w:val="24"/>
          <w:szCs w:val="24"/>
        </w:rPr>
        <w:t xml:space="preserve"> and android support</w:t>
      </w:r>
      <w:r w:rsidR="00DA7737" w:rsidRPr="00A13485">
        <w:rPr>
          <w:rFonts w:ascii="Times New Roman" w:hAnsi="Times New Roman" w:cs="Times New Roman"/>
          <w:sz w:val="24"/>
          <w:szCs w:val="24"/>
        </w:rPr>
        <w:t>.</w:t>
      </w:r>
    </w:p>
    <w:p w14:paraId="342960DE" w14:textId="77777777" w:rsidR="000830B4" w:rsidRPr="00A13485" w:rsidRDefault="000830B4" w:rsidP="00DC129F">
      <w:pPr>
        <w:pStyle w:val="ListParagraph"/>
        <w:spacing w:before="16"/>
        <w:ind w:left="1260" w:right="18"/>
        <w:rPr>
          <w:rFonts w:ascii="Times New Roman" w:eastAsia="Calibri" w:hAnsi="Times New Roman" w:cs="Times New Roman"/>
        </w:rPr>
      </w:pPr>
      <w:r w:rsidRPr="00A13485">
        <w:rPr>
          <w:rFonts w:ascii="Times New Roman" w:hAnsi="Times New Roman" w:cs="Times New Roman"/>
          <w:noProof/>
          <w:lang w:val="en-US" w:eastAsia="en-US"/>
        </w:rPr>
        <w:drawing>
          <wp:inline distT="0" distB="0" distL="0" distR="0" wp14:anchorId="6C263AE3" wp14:editId="7F5BA720">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A13485" w:rsidRDefault="00EF5B73" w:rsidP="00EF5B73">
      <w:pPr>
        <w:pStyle w:val="Caption"/>
        <w:jc w:val="center"/>
        <w:rPr>
          <w:rFonts w:ascii="Times New Roman" w:eastAsia="Calibri" w:hAnsi="Times New Roman" w:cs="Times New Roman"/>
          <w:b w:val="0"/>
          <w:i/>
          <w:color w:val="632423" w:themeColor="accent2" w:themeShade="80"/>
          <w:sz w:val="24"/>
          <w:szCs w:val="24"/>
        </w:rPr>
      </w:pPr>
      <w:bookmarkStart w:id="23" w:name="_Toc436431690"/>
      <w:bookmarkStart w:id="24" w:name="_Toc437185030"/>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1</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Modified </w:t>
      </w:r>
      <w:r w:rsidR="00043BF1" w:rsidRPr="00A13485">
        <w:rPr>
          <w:rFonts w:ascii="Times New Roman" w:hAnsi="Times New Roman" w:cs="Times New Roman"/>
          <w:b w:val="0"/>
          <w:i/>
          <w:color w:val="632423" w:themeColor="accent2" w:themeShade="80"/>
          <w:sz w:val="24"/>
          <w:szCs w:val="24"/>
        </w:rPr>
        <w:t>Waterfall</w:t>
      </w:r>
      <w:r w:rsidRPr="00A13485">
        <w:rPr>
          <w:rFonts w:ascii="Times New Roman" w:hAnsi="Times New Roman" w:cs="Times New Roman"/>
          <w:b w:val="0"/>
          <w:i/>
          <w:color w:val="632423" w:themeColor="accent2" w:themeShade="80"/>
          <w:sz w:val="24"/>
          <w:szCs w:val="24"/>
        </w:rPr>
        <w:t xml:space="preserve"> Development Model</w:t>
      </w:r>
      <w:bookmarkEnd w:id="23"/>
      <w:bookmarkEnd w:id="24"/>
    </w:p>
    <w:p w14:paraId="701EBC34" w14:textId="77777777" w:rsidR="00DC0F09" w:rsidRPr="00A13485" w:rsidRDefault="00A02D04" w:rsidP="00DC0F09">
      <w:pPr>
        <w:spacing w:line="260" w:lineRule="exact"/>
        <w:ind w:left="1440"/>
        <w:rPr>
          <w:rFonts w:eastAsia="Calibri"/>
          <w:sz w:val="24"/>
          <w:szCs w:val="24"/>
        </w:rPr>
      </w:pPr>
      <w:r w:rsidRPr="00A13485">
        <w:rPr>
          <w:sz w:val="24"/>
          <w:szCs w:val="24"/>
          <w:u w:val="single"/>
        </w:rPr>
        <w:t>Reference:</w:t>
      </w:r>
      <w:r w:rsidRPr="00A13485">
        <w:rPr>
          <w:sz w:val="24"/>
          <w:szCs w:val="24"/>
        </w:rPr>
        <w:t xml:space="preserve"> Page 30, chapter 2, Software process model, SOFTWARE ENGINEERING 9</w:t>
      </w:r>
      <w:r w:rsidRPr="00A13485">
        <w:rPr>
          <w:sz w:val="24"/>
          <w:szCs w:val="24"/>
          <w:vertAlign w:val="superscript"/>
        </w:rPr>
        <w:t>th</w:t>
      </w:r>
      <w:r w:rsidRPr="00A13485">
        <w:rPr>
          <w:sz w:val="24"/>
          <w:szCs w:val="24"/>
        </w:rPr>
        <w:t xml:space="preserve"> Edition, by Ian Sommerville</w:t>
      </w:r>
    </w:p>
    <w:p w14:paraId="66271CC9" w14:textId="02135C10" w:rsidR="006568A5" w:rsidRPr="00A13485" w:rsidRDefault="006568A5" w:rsidP="00283440">
      <w:pPr>
        <w:pStyle w:val="Heading3"/>
      </w:pPr>
      <w:bookmarkStart w:id="25" w:name="_Toc437182733"/>
      <w:r w:rsidRPr="00A13485">
        <w:t>Roles and responsibility</w:t>
      </w:r>
      <w:bookmarkEnd w:id="25"/>
    </w:p>
    <w:tbl>
      <w:tblPr>
        <w:tblStyle w:val="TableGrid"/>
        <w:tblW w:w="8647" w:type="dxa"/>
        <w:tblInd w:w="828" w:type="dxa"/>
        <w:tblLook w:val="04A0" w:firstRow="1" w:lastRow="0" w:firstColumn="1" w:lastColumn="0" w:noHBand="0" w:noVBand="1"/>
      </w:tblPr>
      <w:tblGrid>
        <w:gridCol w:w="1135"/>
        <w:gridCol w:w="2392"/>
        <w:gridCol w:w="2003"/>
        <w:gridCol w:w="3117"/>
      </w:tblGrid>
      <w:tr w:rsidR="006568A5" w:rsidRPr="00A13485" w14:paraId="73CEAA7B" w14:textId="77777777" w:rsidTr="00BC6175">
        <w:tc>
          <w:tcPr>
            <w:tcW w:w="1135" w:type="dxa"/>
          </w:tcPr>
          <w:p w14:paraId="05883BA4"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No</w:t>
            </w:r>
          </w:p>
        </w:tc>
        <w:tc>
          <w:tcPr>
            <w:tcW w:w="2392" w:type="dxa"/>
          </w:tcPr>
          <w:p w14:paraId="5664B647"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Full name</w:t>
            </w:r>
          </w:p>
        </w:tc>
        <w:tc>
          <w:tcPr>
            <w:tcW w:w="2003" w:type="dxa"/>
          </w:tcPr>
          <w:p w14:paraId="70B1A85E"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Role in Group</w:t>
            </w:r>
          </w:p>
        </w:tc>
        <w:tc>
          <w:tcPr>
            <w:tcW w:w="3117" w:type="dxa"/>
          </w:tcPr>
          <w:p w14:paraId="6A951189"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Responsibilities</w:t>
            </w:r>
          </w:p>
        </w:tc>
      </w:tr>
      <w:tr w:rsidR="006568A5" w:rsidRPr="00A13485" w14:paraId="0C1071D2" w14:textId="77777777" w:rsidTr="00BC6175">
        <w:tc>
          <w:tcPr>
            <w:tcW w:w="1135" w:type="dxa"/>
          </w:tcPr>
          <w:p w14:paraId="5A6F183C"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1</w:t>
            </w:r>
          </w:p>
        </w:tc>
        <w:tc>
          <w:tcPr>
            <w:tcW w:w="2392" w:type="dxa"/>
          </w:tcPr>
          <w:p w14:paraId="730190D5"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Kieu Trong Khanh</w:t>
            </w:r>
          </w:p>
        </w:tc>
        <w:tc>
          <w:tcPr>
            <w:tcW w:w="2003" w:type="dxa"/>
          </w:tcPr>
          <w:p w14:paraId="1E1E2FD2"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 xml:space="preserve">Supervisor/Project </w:t>
            </w:r>
            <w:r w:rsidRPr="00A13485">
              <w:rPr>
                <w:rFonts w:ascii="Times New Roman" w:hAnsi="Times New Roman" w:cs="Times New Roman"/>
                <w:sz w:val="24"/>
                <w:szCs w:val="24"/>
              </w:rPr>
              <w:lastRenderedPageBreak/>
              <w:t>Manager</w:t>
            </w:r>
          </w:p>
        </w:tc>
        <w:tc>
          <w:tcPr>
            <w:tcW w:w="3117" w:type="dxa"/>
          </w:tcPr>
          <w:p w14:paraId="071D4942"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Specify user requirement </w:t>
            </w:r>
          </w:p>
          <w:p w14:paraId="099024C6"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Control the development process </w:t>
            </w:r>
          </w:p>
          <w:p w14:paraId="79DF7174"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Give out technique and business analysis support</w:t>
            </w:r>
          </w:p>
        </w:tc>
      </w:tr>
      <w:tr w:rsidR="006568A5" w:rsidRPr="00A13485" w14:paraId="6523F8FC" w14:textId="77777777" w:rsidTr="00BC6175">
        <w:tc>
          <w:tcPr>
            <w:tcW w:w="1135" w:type="dxa"/>
          </w:tcPr>
          <w:p w14:paraId="6DEB305F"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lastRenderedPageBreak/>
              <w:t>2</w:t>
            </w:r>
          </w:p>
        </w:tc>
        <w:tc>
          <w:tcPr>
            <w:tcW w:w="2392" w:type="dxa"/>
          </w:tcPr>
          <w:p w14:paraId="72AB975B" w14:textId="79719BB2" w:rsidR="006568A5" w:rsidRPr="00A13485" w:rsidRDefault="008417AD" w:rsidP="00D865B6">
            <w:pPr>
              <w:rPr>
                <w:rFonts w:ascii="Times New Roman" w:hAnsi="Times New Roman" w:cs="Times New Roman"/>
                <w:sz w:val="24"/>
                <w:szCs w:val="24"/>
              </w:rPr>
            </w:pPr>
            <w:r w:rsidRPr="00A13485">
              <w:rPr>
                <w:rFonts w:ascii="Times New Roman" w:hAnsi="Times New Roman" w:cs="Times New Roman"/>
                <w:sz w:val="24"/>
                <w:szCs w:val="24"/>
              </w:rPr>
              <w:t>Ha Kim Quy</w:t>
            </w:r>
          </w:p>
        </w:tc>
        <w:tc>
          <w:tcPr>
            <w:tcW w:w="2003" w:type="dxa"/>
          </w:tcPr>
          <w:p w14:paraId="3BDA7F29"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Team leader</w:t>
            </w:r>
            <w:r w:rsidR="006568A5" w:rsidRPr="00A13485">
              <w:rPr>
                <w:rFonts w:ascii="Times New Roman" w:hAnsi="Times New Roman" w:cs="Times New Roman"/>
                <w:sz w:val="24"/>
                <w:szCs w:val="24"/>
              </w:rPr>
              <w:t xml:space="preserve">, BA, DEV, Tester </w:t>
            </w:r>
          </w:p>
        </w:tc>
        <w:tc>
          <w:tcPr>
            <w:tcW w:w="3117" w:type="dxa"/>
          </w:tcPr>
          <w:p w14:paraId="484D208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 xml:space="preserve">Managing process </w:t>
            </w:r>
          </w:p>
          <w:p w14:paraId="51E5FD0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7F29373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6B38C107"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7B5207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14EE11A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0C26F115"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4CFB70D2"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4B58F6BD" w14:textId="77777777" w:rsidTr="00BC6175">
        <w:tc>
          <w:tcPr>
            <w:tcW w:w="1135" w:type="dxa"/>
          </w:tcPr>
          <w:p w14:paraId="3013CD70"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3</w:t>
            </w:r>
          </w:p>
        </w:tc>
        <w:tc>
          <w:tcPr>
            <w:tcW w:w="2392" w:type="dxa"/>
          </w:tcPr>
          <w:p w14:paraId="02BD1F21" w14:textId="77777777" w:rsidR="006568A5" w:rsidRPr="00A13485" w:rsidRDefault="00B135B1" w:rsidP="00D865B6">
            <w:pPr>
              <w:rPr>
                <w:rFonts w:ascii="Times New Roman" w:hAnsi="Times New Roman" w:cs="Times New Roman"/>
                <w:sz w:val="24"/>
                <w:szCs w:val="24"/>
              </w:rPr>
            </w:pPr>
            <w:r w:rsidRPr="00A13485">
              <w:rPr>
                <w:rFonts w:ascii="Times New Roman" w:hAnsi="Times New Roman" w:cs="Times New Roman"/>
                <w:sz w:val="24"/>
                <w:szCs w:val="24"/>
              </w:rPr>
              <w:t>Tran Dang Quan</w:t>
            </w:r>
          </w:p>
        </w:tc>
        <w:tc>
          <w:tcPr>
            <w:tcW w:w="2003" w:type="dxa"/>
          </w:tcPr>
          <w:p w14:paraId="2C5FD58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738EAF9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43F45DF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10C5F30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507FCCD"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6E7A07F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5A911B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0BD026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02F1B7F5" w14:textId="77777777" w:rsidTr="00BC6175">
        <w:tc>
          <w:tcPr>
            <w:tcW w:w="1135" w:type="dxa"/>
          </w:tcPr>
          <w:p w14:paraId="7E0FD5BE" w14:textId="4673D24F" w:rsidR="006568A5" w:rsidRPr="00A13485" w:rsidRDefault="007174D3" w:rsidP="00D865B6">
            <w:pPr>
              <w:rPr>
                <w:rFonts w:ascii="Times New Roman" w:hAnsi="Times New Roman" w:cs="Times New Roman"/>
                <w:b/>
                <w:sz w:val="24"/>
                <w:szCs w:val="24"/>
              </w:rPr>
            </w:pPr>
            <w:r w:rsidRPr="00A13485">
              <w:rPr>
                <w:rFonts w:ascii="Times New Roman" w:hAnsi="Times New Roman" w:cs="Times New Roman"/>
                <w:b/>
                <w:sz w:val="24"/>
                <w:szCs w:val="24"/>
              </w:rPr>
              <w:t>4</w:t>
            </w:r>
          </w:p>
        </w:tc>
        <w:tc>
          <w:tcPr>
            <w:tcW w:w="2392" w:type="dxa"/>
          </w:tcPr>
          <w:p w14:paraId="4087CE76" w14:textId="77777777" w:rsidR="006568A5" w:rsidRPr="00A13485" w:rsidRDefault="0032094F" w:rsidP="00D865B6">
            <w:pPr>
              <w:rPr>
                <w:rFonts w:ascii="Times New Roman" w:hAnsi="Times New Roman" w:cs="Times New Roman"/>
                <w:sz w:val="24"/>
                <w:szCs w:val="24"/>
              </w:rPr>
            </w:pPr>
            <w:r w:rsidRPr="00A13485">
              <w:rPr>
                <w:rFonts w:ascii="Times New Roman" w:hAnsi="Times New Roman" w:cs="Times New Roman"/>
                <w:sz w:val="24"/>
                <w:szCs w:val="24"/>
              </w:rPr>
              <w:t>Man Huynh Khuong</w:t>
            </w:r>
          </w:p>
        </w:tc>
        <w:tc>
          <w:tcPr>
            <w:tcW w:w="2003" w:type="dxa"/>
          </w:tcPr>
          <w:p w14:paraId="3508693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1EB88553"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27DF72A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423F598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35A3B21"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079B257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65F96D8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2CEC5E7D" w14:textId="77777777" w:rsidR="006568A5" w:rsidRPr="00A1348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bl>
    <w:p w14:paraId="0E2ADD9E" w14:textId="03041966" w:rsidR="00AD211B" w:rsidRPr="00A13485" w:rsidRDefault="004F63EF"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bookmarkStart w:id="26" w:name="_Toc43718517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Roles and Responsibility Details</w:t>
      </w:r>
      <w:bookmarkEnd w:id="26"/>
    </w:p>
    <w:p w14:paraId="03D231EF" w14:textId="05AE5F28" w:rsidR="006568A5" w:rsidRPr="00A13485" w:rsidRDefault="006568A5" w:rsidP="00283440">
      <w:pPr>
        <w:pStyle w:val="Heading3"/>
      </w:pPr>
      <w:bookmarkStart w:id="27" w:name="_Toc437182734"/>
      <w:r w:rsidRPr="00A13485">
        <w:t>Tools and Techniques</w:t>
      </w:r>
      <w:bookmarkEnd w:id="27"/>
    </w:p>
    <w:p w14:paraId="7CFFEF77" w14:textId="77777777" w:rsidR="00827685" w:rsidRPr="00A13485" w:rsidRDefault="00827685" w:rsidP="00827685"/>
    <w:tbl>
      <w:tblPr>
        <w:tblStyle w:val="GridTable4-Accent31"/>
        <w:tblW w:w="0" w:type="auto"/>
        <w:jc w:val="center"/>
        <w:tblLook w:val="04A0" w:firstRow="1" w:lastRow="0" w:firstColumn="1" w:lastColumn="0" w:noHBand="0" w:noVBand="1"/>
      </w:tblPr>
      <w:tblGrid>
        <w:gridCol w:w="3114"/>
        <w:gridCol w:w="5528"/>
      </w:tblGrid>
      <w:tr w:rsidR="00827685" w:rsidRPr="00A13485" w14:paraId="2843AA2B" w14:textId="77777777" w:rsidTr="00827685">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96AF46" w14:textId="77777777" w:rsidR="00827685" w:rsidRPr="00A13485" w:rsidRDefault="00827685" w:rsidP="00827685">
            <w:pPr>
              <w:jc w:val="center"/>
              <w:rPr>
                <w:rFonts w:ascii="Times New Roman" w:hAnsi="Times New Roman" w:cs="Times New Roman"/>
                <w:color w:val="auto"/>
              </w:rPr>
            </w:pPr>
            <w:r w:rsidRPr="00A13485">
              <w:rPr>
                <w:rFonts w:ascii="Times New Roman" w:hAnsi="Times New Roman" w:cs="Times New Roman"/>
                <w:color w:val="auto"/>
              </w:rPr>
              <w:t>Tool / Technique</w:t>
            </w:r>
          </w:p>
        </w:tc>
        <w:tc>
          <w:tcPr>
            <w:tcW w:w="5528" w:type="dxa"/>
            <w:vAlign w:val="center"/>
          </w:tcPr>
          <w:p w14:paraId="66CED80F" w14:textId="77777777" w:rsidR="00827685" w:rsidRPr="00A13485" w:rsidRDefault="00827685" w:rsidP="008276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Name / version</w:t>
            </w:r>
          </w:p>
        </w:tc>
      </w:tr>
      <w:tr w:rsidR="00827685" w:rsidRPr="00A13485" w14:paraId="67F6E55D"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E3EA9E"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Frontend</w:t>
            </w:r>
          </w:p>
        </w:tc>
        <w:tc>
          <w:tcPr>
            <w:tcW w:w="5528" w:type="dxa"/>
            <w:vAlign w:val="center"/>
          </w:tcPr>
          <w:p w14:paraId="30AC95AD"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HTML, CSS, JavaScript, jQuery, Bootstrap</w:t>
            </w:r>
          </w:p>
        </w:tc>
      </w:tr>
      <w:tr w:rsidR="00827685" w:rsidRPr="00A13485" w14:paraId="12D38BC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5CA009F"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Backend</w:t>
            </w:r>
          </w:p>
        </w:tc>
        <w:tc>
          <w:tcPr>
            <w:tcW w:w="5528" w:type="dxa"/>
            <w:vAlign w:val="center"/>
          </w:tcPr>
          <w:p w14:paraId="31869374"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JavaEE, Spring, Hibernate</w:t>
            </w:r>
          </w:p>
        </w:tc>
      </w:tr>
      <w:tr w:rsidR="00827685" w:rsidRPr="00A13485" w14:paraId="261B63A6"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8A530F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Web server</w:t>
            </w:r>
          </w:p>
        </w:tc>
        <w:tc>
          <w:tcPr>
            <w:tcW w:w="5528" w:type="dxa"/>
            <w:vAlign w:val="center"/>
          </w:tcPr>
          <w:p w14:paraId="545398D7"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Apache Tomcat 7</w:t>
            </w:r>
          </w:p>
        </w:tc>
      </w:tr>
      <w:tr w:rsidR="00827685" w:rsidRPr="00A13485" w14:paraId="1C3032E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CA8E3B"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Development tool</w:t>
            </w:r>
          </w:p>
        </w:tc>
        <w:tc>
          <w:tcPr>
            <w:tcW w:w="5528" w:type="dxa"/>
            <w:vAlign w:val="center"/>
          </w:tcPr>
          <w:p w14:paraId="0CBF266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IntelliJ IDEA 14.1.4</w:t>
            </w:r>
          </w:p>
        </w:tc>
      </w:tr>
      <w:tr w:rsidR="00827685" w:rsidRPr="00A13485" w14:paraId="3C1955DC"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01C9AD6"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DBMS</w:t>
            </w:r>
          </w:p>
        </w:tc>
        <w:tc>
          <w:tcPr>
            <w:tcW w:w="5528" w:type="dxa"/>
            <w:vAlign w:val="center"/>
          </w:tcPr>
          <w:p w14:paraId="646CC6F3"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MySQL 5.6</w:t>
            </w:r>
          </w:p>
        </w:tc>
      </w:tr>
      <w:tr w:rsidR="00827685" w:rsidRPr="00A13485" w14:paraId="428D81EA"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2FFAB45"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Source control</w:t>
            </w:r>
          </w:p>
        </w:tc>
        <w:tc>
          <w:tcPr>
            <w:tcW w:w="5528" w:type="dxa"/>
            <w:vAlign w:val="center"/>
          </w:tcPr>
          <w:p w14:paraId="155A417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SourceTree </w:t>
            </w:r>
            <w:r w:rsidRPr="00A13485">
              <w:rPr>
                <w:rFonts w:ascii="Times New Roman" w:eastAsia="Cambria" w:hAnsi="Times New Roman" w:cs="Times New Roman"/>
                <w:sz w:val="24"/>
                <w:szCs w:val="24"/>
              </w:rPr>
              <w:t>1.6.20</w:t>
            </w:r>
          </w:p>
        </w:tc>
      </w:tr>
      <w:tr w:rsidR="00827685" w:rsidRPr="00A13485" w14:paraId="16F384E4"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BDBD2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Modeling tool</w:t>
            </w:r>
          </w:p>
        </w:tc>
        <w:tc>
          <w:tcPr>
            <w:tcW w:w="5528" w:type="dxa"/>
            <w:vAlign w:val="center"/>
          </w:tcPr>
          <w:p w14:paraId="0F0D9400"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w:t>
            </w:r>
          </w:p>
        </w:tc>
      </w:tr>
      <w:tr w:rsidR="00827685" w:rsidRPr="00A13485" w14:paraId="7E2FF546"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3DDDD8"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Document tool</w:t>
            </w:r>
          </w:p>
        </w:tc>
        <w:tc>
          <w:tcPr>
            <w:tcW w:w="5528" w:type="dxa"/>
            <w:vAlign w:val="center"/>
          </w:tcPr>
          <w:p w14:paraId="3B747818" w14:textId="77777777" w:rsidR="00827685" w:rsidRPr="00A13485" w:rsidRDefault="00827685" w:rsidP="0082768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Microsoft Word 2013</w:t>
            </w:r>
          </w:p>
        </w:tc>
      </w:tr>
    </w:tbl>
    <w:p w14:paraId="71E46109" w14:textId="13C58F3A"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28" w:name="_Toc43718518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Tools and Techniques</w:t>
      </w:r>
      <w:bookmarkEnd w:id="28"/>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1D146E2D" w14:textId="77777777" w:rsidR="00827685" w:rsidRPr="00A13485" w:rsidRDefault="0082768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58D7BDC7" w14:textId="2A937AE6" w:rsidR="006568A5" w:rsidRPr="00A13485" w:rsidRDefault="006568A5" w:rsidP="006568A5">
      <w:pPr>
        <w:pStyle w:val="Heading2"/>
        <w:ind w:left="1620" w:hanging="450"/>
        <w:rPr>
          <w:rFonts w:ascii="Times New Roman" w:eastAsia="Calibri" w:hAnsi="Times New Roman" w:cs="Times New Roman"/>
        </w:rPr>
      </w:pPr>
      <w:bookmarkStart w:id="29" w:name="_Toc437182735"/>
      <w:r w:rsidRPr="00A13485">
        <w:rPr>
          <w:rFonts w:ascii="Times New Roman" w:eastAsia="Calibri" w:hAnsi="Times New Roman" w:cs="Times New Roman"/>
        </w:rPr>
        <w:t>Project Management Plan</w:t>
      </w:r>
      <w:bookmarkEnd w:id="29"/>
    </w:p>
    <w:p w14:paraId="679867F0" w14:textId="7E397043" w:rsidR="006568A5" w:rsidRPr="00A13485" w:rsidRDefault="006568A5" w:rsidP="00283440">
      <w:pPr>
        <w:pStyle w:val="Heading3"/>
        <w:numPr>
          <w:ilvl w:val="0"/>
          <w:numId w:val="0"/>
        </w:numPr>
        <w:ind w:left="810"/>
      </w:pPr>
      <w:bookmarkStart w:id="30" w:name="_Toc437182736"/>
      <w:r w:rsidRPr="00A13485">
        <w:t>Software development life cycle</w:t>
      </w:r>
      <w:bookmarkEnd w:id="30"/>
    </w:p>
    <w:tbl>
      <w:tblPr>
        <w:tblW w:w="10490" w:type="dxa"/>
        <w:tblInd w:w="-174" w:type="dxa"/>
        <w:tblLayout w:type="fixed"/>
        <w:tblCellMar>
          <w:left w:w="0" w:type="dxa"/>
          <w:right w:w="0" w:type="dxa"/>
        </w:tblCellMar>
        <w:tblLook w:val="01E0" w:firstRow="1" w:lastRow="1" w:firstColumn="1" w:lastColumn="1" w:noHBand="0" w:noVBand="0"/>
      </w:tblPr>
      <w:tblGrid>
        <w:gridCol w:w="1980"/>
        <w:gridCol w:w="1980"/>
        <w:gridCol w:w="1890"/>
        <w:gridCol w:w="1260"/>
        <w:gridCol w:w="1710"/>
        <w:gridCol w:w="1670"/>
      </w:tblGrid>
      <w:tr w:rsidR="006568A5" w:rsidRPr="00A13485" w14:paraId="3D35256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A13485" w:rsidRDefault="006568A5" w:rsidP="00D865B6">
            <w:pPr>
              <w:spacing w:line="240" w:lineRule="exact"/>
              <w:ind w:left="102"/>
              <w:rPr>
                <w:rFonts w:eastAsia="Cambria"/>
                <w:sz w:val="24"/>
                <w:szCs w:val="24"/>
              </w:rPr>
            </w:pPr>
            <w:r w:rsidRPr="00A13485">
              <w:rPr>
                <w:rFonts w:eastAsia="Cambria"/>
                <w:b/>
                <w:spacing w:val="-1"/>
                <w:sz w:val="24"/>
                <w:szCs w:val="24"/>
              </w:rPr>
              <w:t>P</w:t>
            </w:r>
            <w:r w:rsidRPr="00A13485">
              <w:rPr>
                <w:rFonts w:eastAsia="Cambria"/>
                <w:b/>
                <w:sz w:val="24"/>
                <w:szCs w:val="24"/>
              </w:rPr>
              <w:t>ha</w:t>
            </w:r>
            <w:r w:rsidRPr="00A13485">
              <w:rPr>
                <w:rFonts w:eastAsia="Cambria"/>
                <w:b/>
                <w:spacing w:val="-1"/>
                <w:sz w:val="24"/>
                <w:szCs w:val="24"/>
              </w:rPr>
              <w:t>s</w:t>
            </w:r>
            <w:r w:rsidRPr="00A1348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w:t>
            </w:r>
            <w:r w:rsidRPr="00A13485">
              <w:rPr>
                <w:rFonts w:eastAsia="Cambria"/>
                <w:b/>
                <w:spacing w:val="-1"/>
                <w:sz w:val="24"/>
                <w:szCs w:val="24"/>
              </w:rPr>
              <w:t>cr</w:t>
            </w:r>
            <w:r w:rsidRPr="00A13485">
              <w:rPr>
                <w:rFonts w:eastAsia="Cambria"/>
                <w:b/>
                <w:sz w:val="24"/>
                <w:szCs w:val="24"/>
              </w:rPr>
              <w:t>ip</w:t>
            </w:r>
            <w:r w:rsidRPr="00A13485">
              <w:rPr>
                <w:rFonts w:eastAsia="Cambria"/>
                <w:b/>
                <w:spacing w:val="-1"/>
                <w:sz w:val="24"/>
                <w:szCs w:val="24"/>
              </w:rPr>
              <w:t>t</w:t>
            </w:r>
            <w:r w:rsidRPr="00A1348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pacing w:val="-1"/>
                <w:sz w:val="24"/>
                <w:szCs w:val="24"/>
              </w:rPr>
              <w:t>l</w:t>
            </w:r>
            <w:r w:rsidRPr="00A13485">
              <w:rPr>
                <w:rFonts w:eastAsia="Cambria"/>
                <w:b/>
                <w:sz w:val="24"/>
                <w:szCs w:val="24"/>
              </w:rPr>
              <w:t>iv</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a</w:t>
            </w:r>
            <w:r w:rsidRPr="00A13485">
              <w:rPr>
                <w:rFonts w:eastAsia="Cambria"/>
                <w:b/>
                <w:spacing w:val="-1"/>
                <w:sz w:val="24"/>
                <w:szCs w:val="24"/>
              </w:rPr>
              <w:t>bl</w:t>
            </w:r>
            <w:r w:rsidRPr="00A13485">
              <w:rPr>
                <w:rFonts w:eastAsia="Cambria"/>
                <w:b/>
                <w:sz w:val="24"/>
                <w:szCs w:val="24"/>
              </w:rPr>
              <w:t>es</w:t>
            </w:r>
          </w:p>
        </w:tc>
        <w:tc>
          <w:tcPr>
            <w:tcW w:w="1260" w:type="dxa"/>
            <w:tcBorders>
              <w:top w:val="single" w:sz="5" w:space="0" w:color="000000"/>
              <w:left w:val="single" w:sz="5" w:space="0" w:color="000000"/>
              <w:bottom w:val="single" w:sz="5" w:space="0" w:color="000000"/>
              <w:right w:val="single" w:sz="5" w:space="0" w:color="000000"/>
            </w:tcBorders>
          </w:tcPr>
          <w:p w14:paraId="62E5A726" w14:textId="77777777" w:rsidR="006568A5" w:rsidRPr="00A13485" w:rsidRDefault="006568A5" w:rsidP="00D865B6">
            <w:pPr>
              <w:spacing w:line="260" w:lineRule="exact"/>
              <w:ind w:left="100" w:right="167"/>
              <w:rPr>
                <w:rFonts w:eastAsia="Cambria"/>
                <w:sz w:val="24"/>
                <w:szCs w:val="24"/>
              </w:rPr>
            </w:pPr>
            <w:r w:rsidRPr="00A13485">
              <w:rPr>
                <w:rFonts w:eastAsia="Cambria"/>
                <w:b/>
                <w:sz w:val="24"/>
                <w:szCs w:val="24"/>
              </w:rPr>
              <w:t>Res</w:t>
            </w:r>
            <w:r w:rsidRPr="00A13485">
              <w:rPr>
                <w:rFonts w:eastAsia="Cambria"/>
                <w:b/>
                <w:spacing w:val="-1"/>
                <w:sz w:val="24"/>
                <w:szCs w:val="24"/>
              </w:rPr>
              <w:t>o</w:t>
            </w:r>
            <w:r w:rsidRPr="00A13485">
              <w:rPr>
                <w:rFonts w:eastAsia="Cambria"/>
                <w:b/>
                <w:sz w:val="24"/>
                <w:szCs w:val="24"/>
              </w:rPr>
              <w:t>u</w:t>
            </w:r>
            <w:r w:rsidRPr="00A13485">
              <w:rPr>
                <w:rFonts w:eastAsia="Cambria"/>
                <w:b/>
                <w:spacing w:val="-1"/>
                <w:sz w:val="24"/>
                <w:szCs w:val="24"/>
              </w:rPr>
              <w:t>r</w:t>
            </w:r>
            <w:r w:rsidRPr="00A13485">
              <w:rPr>
                <w:rFonts w:eastAsia="Cambria"/>
                <w:b/>
                <w:sz w:val="24"/>
                <w:szCs w:val="24"/>
              </w:rPr>
              <w:t xml:space="preserve">ce </w:t>
            </w:r>
            <w:r w:rsidRPr="00A13485">
              <w:rPr>
                <w:rFonts w:eastAsia="Cambria"/>
                <w:b/>
                <w:spacing w:val="1"/>
                <w:sz w:val="24"/>
                <w:szCs w:val="24"/>
              </w:rPr>
              <w:t>n</w:t>
            </w:r>
            <w:r w:rsidRPr="00A13485">
              <w:rPr>
                <w:rFonts w:eastAsia="Cambria"/>
                <w:b/>
                <w:sz w:val="24"/>
                <w:szCs w:val="24"/>
              </w:rPr>
              <w:t>e</w:t>
            </w:r>
            <w:r w:rsidRPr="00A13485">
              <w:rPr>
                <w:rFonts w:eastAsia="Cambria"/>
                <w:b/>
                <w:spacing w:val="-2"/>
                <w:sz w:val="24"/>
                <w:szCs w:val="24"/>
              </w:rPr>
              <w:t>e</w:t>
            </w:r>
            <w:r w:rsidRPr="00A1348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A13485" w:rsidRDefault="006568A5" w:rsidP="00D865B6">
            <w:pPr>
              <w:spacing w:line="260" w:lineRule="exact"/>
              <w:ind w:left="100" w:right="134"/>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p</w:t>
            </w:r>
            <w:r w:rsidRPr="00A13485">
              <w:rPr>
                <w:rFonts w:eastAsia="Cambria"/>
                <w:b/>
                <w:spacing w:val="-2"/>
                <w:sz w:val="24"/>
                <w:szCs w:val="24"/>
              </w:rPr>
              <w:t>e</w:t>
            </w:r>
            <w:r w:rsidRPr="00A13485">
              <w:rPr>
                <w:rFonts w:eastAsia="Cambria"/>
                <w:b/>
                <w:spacing w:val="1"/>
                <w:sz w:val="24"/>
                <w:szCs w:val="24"/>
              </w:rPr>
              <w:t>n</w:t>
            </w:r>
            <w:r w:rsidRPr="00A13485">
              <w:rPr>
                <w:rFonts w:eastAsia="Cambria"/>
                <w:b/>
                <w:spacing w:val="-2"/>
                <w:sz w:val="24"/>
                <w:szCs w:val="24"/>
              </w:rPr>
              <w:t>d</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c</w:t>
            </w:r>
            <w:r w:rsidRPr="00A13485">
              <w:rPr>
                <w:rFonts w:eastAsia="Cambria"/>
                <w:b/>
                <w:spacing w:val="-2"/>
                <w:sz w:val="24"/>
                <w:szCs w:val="24"/>
              </w:rPr>
              <w:t>i</w:t>
            </w:r>
            <w:r w:rsidRPr="00A13485">
              <w:rPr>
                <w:rFonts w:eastAsia="Cambria"/>
                <w:b/>
                <w:sz w:val="24"/>
                <w:szCs w:val="24"/>
              </w:rPr>
              <w:t>es and</w:t>
            </w:r>
          </w:p>
          <w:p w14:paraId="7D27C939"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C</w:t>
            </w:r>
            <w:r w:rsidRPr="00A13485">
              <w:rPr>
                <w:rFonts w:eastAsia="Cambria"/>
                <w:b/>
                <w:spacing w:val="-1"/>
                <w:sz w:val="24"/>
                <w:szCs w:val="24"/>
              </w:rPr>
              <w:t>o</w:t>
            </w:r>
            <w:r w:rsidRPr="00A13485">
              <w:rPr>
                <w:rFonts w:eastAsia="Cambria"/>
                <w:b/>
                <w:spacing w:val="1"/>
                <w:sz w:val="24"/>
                <w:szCs w:val="24"/>
              </w:rPr>
              <w:t>n</w:t>
            </w:r>
            <w:r w:rsidRPr="00A13485">
              <w:rPr>
                <w:rFonts w:eastAsia="Cambria"/>
                <w:b/>
                <w:sz w:val="24"/>
                <w:szCs w:val="24"/>
              </w:rPr>
              <w:t>s</w:t>
            </w:r>
            <w:r w:rsidRPr="00A13485">
              <w:rPr>
                <w:rFonts w:eastAsia="Cambria"/>
                <w:b/>
                <w:spacing w:val="1"/>
                <w:sz w:val="24"/>
                <w:szCs w:val="24"/>
              </w:rPr>
              <w:t>t</w:t>
            </w:r>
            <w:r w:rsidRPr="00A13485">
              <w:rPr>
                <w:rFonts w:eastAsia="Cambria"/>
                <w:b/>
                <w:spacing w:val="-1"/>
                <w:sz w:val="24"/>
                <w:szCs w:val="24"/>
              </w:rPr>
              <w:t>r</w:t>
            </w:r>
            <w:r w:rsidRPr="00A13485">
              <w:rPr>
                <w:rFonts w:eastAsia="Cambria"/>
                <w:b/>
                <w:sz w:val="24"/>
                <w:szCs w:val="24"/>
              </w:rPr>
              <w:t>a</w:t>
            </w:r>
            <w:r w:rsidRPr="00A13485">
              <w:rPr>
                <w:rFonts w:eastAsia="Cambria"/>
                <w:b/>
                <w:spacing w:val="-3"/>
                <w:sz w:val="24"/>
                <w:szCs w:val="24"/>
              </w:rPr>
              <w:t>i</w:t>
            </w:r>
            <w:r w:rsidRPr="00A13485">
              <w:rPr>
                <w:rFonts w:eastAsia="Cambria"/>
                <w:b/>
                <w:spacing w:val="1"/>
                <w:sz w:val="24"/>
                <w:szCs w:val="24"/>
              </w:rPr>
              <w:t>n</w:t>
            </w:r>
            <w:r w:rsidRPr="00A1348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Ris</w:t>
            </w:r>
            <w:r w:rsidRPr="00A13485">
              <w:rPr>
                <w:rFonts w:eastAsia="Cambria"/>
                <w:b/>
                <w:spacing w:val="-1"/>
                <w:sz w:val="24"/>
                <w:szCs w:val="24"/>
              </w:rPr>
              <w:t>k</w:t>
            </w:r>
            <w:r w:rsidRPr="00A13485">
              <w:rPr>
                <w:rFonts w:eastAsia="Cambria"/>
                <w:b/>
                <w:sz w:val="24"/>
                <w:szCs w:val="24"/>
              </w:rPr>
              <w:t>s</w:t>
            </w:r>
          </w:p>
        </w:tc>
      </w:tr>
      <w:tr w:rsidR="006568A5" w:rsidRPr="00A13485" w14:paraId="19E15592" w14:textId="77777777" w:rsidTr="00BC6175">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A13485" w:rsidRDefault="006568A5" w:rsidP="00D865B6">
            <w:pPr>
              <w:spacing w:before="3" w:line="240" w:lineRule="exact"/>
              <w:ind w:left="102" w:right="181"/>
              <w:rPr>
                <w:rFonts w:eastAsia="Cambria"/>
                <w:sz w:val="24"/>
                <w:szCs w:val="24"/>
              </w:rPr>
            </w:pPr>
            <w:r w:rsidRPr="00A13485">
              <w:rPr>
                <w:rFonts w:eastAsia="Cambria"/>
                <w:b/>
                <w:sz w:val="24"/>
                <w:szCs w:val="24"/>
              </w:rPr>
              <w:t>Requi</w:t>
            </w:r>
            <w:r w:rsidRPr="00A13485">
              <w:rPr>
                <w:rFonts w:eastAsia="Cambria"/>
                <w:b/>
                <w:spacing w:val="-1"/>
                <w:sz w:val="24"/>
                <w:szCs w:val="24"/>
              </w:rPr>
              <w:t>r</w:t>
            </w:r>
            <w:r w:rsidRPr="00A13485">
              <w:rPr>
                <w:rFonts w:eastAsia="Cambria"/>
                <w:b/>
                <w:sz w:val="24"/>
                <w:szCs w:val="24"/>
              </w:rPr>
              <w:t>e</w:t>
            </w:r>
            <w:r w:rsidRPr="00A13485">
              <w:rPr>
                <w:rFonts w:eastAsia="Cambria"/>
                <w:b/>
                <w:spacing w:val="-2"/>
                <w:sz w:val="24"/>
                <w:szCs w:val="24"/>
              </w:rPr>
              <w:t>m</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t</w:t>
            </w:r>
            <w:r w:rsidRPr="00A13485">
              <w:rPr>
                <w:rFonts w:eastAsia="Cambria"/>
                <w:b/>
                <w:spacing w:val="1"/>
                <w:sz w:val="24"/>
                <w:szCs w:val="24"/>
              </w:rPr>
              <w:t xml:space="preserve"> </w:t>
            </w:r>
            <w:r w:rsidRPr="00A13485">
              <w:rPr>
                <w:rFonts w:eastAsia="Cambria"/>
                <w:b/>
                <w:spacing w:val="-3"/>
                <w:sz w:val="24"/>
                <w:szCs w:val="24"/>
              </w:rPr>
              <w:t>A</w:t>
            </w:r>
            <w:r w:rsidRPr="00A13485">
              <w:rPr>
                <w:rFonts w:eastAsia="Cambria"/>
                <w:b/>
                <w:spacing w:val="1"/>
                <w:sz w:val="24"/>
                <w:szCs w:val="24"/>
              </w:rPr>
              <w:t>n</w:t>
            </w:r>
            <w:r w:rsidRPr="00A13485">
              <w:rPr>
                <w:rFonts w:eastAsia="Cambria"/>
                <w:b/>
                <w:sz w:val="24"/>
                <w:szCs w:val="24"/>
              </w:rPr>
              <w:t>a</w:t>
            </w:r>
            <w:r w:rsidRPr="00A13485">
              <w:rPr>
                <w:rFonts w:eastAsia="Cambria"/>
                <w:b/>
                <w:spacing w:val="-1"/>
                <w:sz w:val="24"/>
                <w:szCs w:val="24"/>
              </w:rPr>
              <w:t>l</w:t>
            </w:r>
            <w:r w:rsidRPr="00A1348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A13485" w:rsidRDefault="006568A5" w:rsidP="00D865B6">
            <w:pPr>
              <w:spacing w:before="3" w:line="240" w:lineRule="exact"/>
              <w:ind w:left="100" w:right="3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l</w:t>
            </w:r>
            <w:r w:rsidRPr="00A13485">
              <w:rPr>
                <w:rFonts w:eastAsia="Cambria"/>
                <w:spacing w:val="-2"/>
                <w:sz w:val="24"/>
                <w:szCs w:val="24"/>
              </w:rPr>
              <w:t>l</w:t>
            </w:r>
            <w:r w:rsidRPr="00A13485">
              <w:rPr>
                <w:rFonts w:eastAsia="Cambria"/>
                <w:sz w:val="24"/>
                <w:szCs w:val="24"/>
              </w:rPr>
              <w:t>e</w:t>
            </w:r>
            <w:r w:rsidRPr="00A13485">
              <w:rPr>
                <w:rFonts w:eastAsia="Cambria"/>
                <w:spacing w:val="1"/>
                <w:sz w:val="24"/>
                <w:szCs w:val="24"/>
              </w:rPr>
              <w:t>c</w:t>
            </w:r>
            <w:r w:rsidRPr="00A13485">
              <w:rPr>
                <w:rFonts w:eastAsia="Cambria"/>
                <w:sz w:val="24"/>
                <w:szCs w:val="24"/>
              </w:rPr>
              <w:t>t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from</w:t>
            </w:r>
            <w:r w:rsidRPr="00A13485">
              <w:rPr>
                <w:rFonts w:eastAsia="Cambria"/>
                <w:spacing w:val="-1"/>
                <w:sz w:val="24"/>
                <w:szCs w:val="24"/>
              </w:rPr>
              <w:t xml:space="preserve"> </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o</w:t>
            </w:r>
            <w:r w:rsidRPr="00A13485">
              <w:rPr>
                <w:rFonts w:eastAsia="Cambria"/>
                <w:spacing w:val="1"/>
                <w:sz w:val="24"/>
                <w:szCs w:val="24"/>
              </w:rPr>
              <w:t>m</w:t>
            </w:r>
            <w:r w:rsidRPr="00A13485">
              <w:rPr>
                <w:rFonts w:eastAsia="Cambria"/>
                <w:sz w:val="24"/>
                <w:szCs w:val="24"/>
              </w:rPr>
              <w:t>er.</w:t>
            </w:r>
          </w:p>
          <w:p w14:paraId="45B618B6" w14:textId="77777777" w:rsidR="006568A5" w:rsidRPr="00A13485" w:rsidRDefault="006568A5" w:rsidP="00D865B6">
            <w:pPr>
              <w:spacing w:line="260" w:lineRule="exact"/>
              <w:ind w:left="100" w:right="438"/>
              <w:rPr>
                <w:rFonts w:eastAsia="Cambria"/>
                <w:sz w:val="24"/>
                <w:szCs w:val="24"/>
              </w:rPr>
            </w:pPr>
            <w:r w:rsidRPr="00A13485">
              <w:rPr>
                <w:rFonts w:eastAsia="Cambria"/>
                <w:spacing w:val="1"/>
                <w:sz w:val="24"/>
                <w:szCs w:val="24"/>
              </w:rPr>
              <w:t>-</w:t>
            </w:r>
            <w:r w:rsidRPr="00A13485">
              <w:rPr>
                <w:rFonts w:eastAsia="Cambria"/>
                <w:sz w:val="24"/>
                <w:szCs w:val="24"/>
              </w:rPr>
              <w:t>Iden</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fy</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c</w:t>
            </w:r>
            <w:r w:rsidRPr="00A13485">
              <w:rPr>
                <w:rFonts w:eastAsia="Cambria"/>
                <w:sz w:val="24"/>
                <w:szCs w:val="24"/>
              </w:rPr>
              <w:t>la</w:t>
            </w:r>
            <w:r w:rsidRPr="00A13485">
              <w:rPr>
                <w:rFonts w:eastAsia="Cambria"/>
                <w:spacing w:val="-2"/>
                <w:sz w:val="24"/>
                <w:szCs w:val="24"/>
              </w:rPr>
              <w:t>r</w:t>
            </w:r>
            <w:r w:rsidRPr="00A13485">
              <w:rPr>
                <w:rFonts w:eastAsia="Cambria"/>
                <w:spacing w:val="1"/>
                <w:sz w:val="24"/>
                <w:szCs w:val="24"/>
              </w:rPr>
              <w:t>i</w:t>
            </w:r>
            <w:r w:rsidRPr="00A13485">
              <w:rPr>
                <w:rFonts w:eastAsia="Cambria"/>
                <w:sz w:val="24"/>
                <w:szCs w:val="24"/>
              </w:rPr>
              <w:t>fy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for the</w:t>
            </w:r>
            <w:r w:rsidRPr="00A13485">
              <w:rPr>
                <w:rFonts w:eastAsia="Cambria"/>
                <w:spacing w:val="-2"/>
                <w:sz w:val="24"/>
                <w:szCs w:val="24"/>
              </w:rPr>
              <w:t xml:space="preserv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r w:rsidRPr="00A13485">
              <w:rPr>
                <w:rFonts w:eastAsia="Cambria"/>
                <w:spacing w:val="1"/>
                <w:sz w:val="24"/>
                <w:szCs w:val="24"/>
              </w:rPr>
              <w:t xml:space="preserve"> </w:t>
            </w:r>
            <w:r w:rsidRPr="00A13485">
              <w:rPr>
                <w:rFonts w:eastAsia="Cambria"/>
                <w:sz w:val="24"/>
                <w:szCs w:val="24"/>
              </w:rPr>
              <w:t xml:space="preserve">in </w:t>
            </w:r>
            <w:r w:rsidRPr="00A13485">
              <w:rPr>
                <w:rFonts w:eastAsia="Cambria"/>
                <w:spacing w:val="-1"/>
                <w:sz w:val="24"/>
                <w:szCs w:val="24"/>
              </w:rPr>
              <w:t>g</w:t>
            </w:r>
            <w:r w:rsidRPr="00A1348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A13485" w:rsidRDefault="006568A5" w:rsidP="00D865B6">
            <w:pPr>
              <w:spacing w:before="3" w:line="240" w:lineRule="exact"/>
              <w:ind w:left="100" w:right="152"/>
              <w:rPr>
                <w:rFonts w:eastAsia="Cambria"/>
                <w:sz w:val="24"/>
                <w:szCs w:val="24"/>
              </w:rPr>
            </w:pPr>
            <w:r w:rsidRPr="00A13485">
              <w:rPr>
                <w:rFonts w:eastAsia="Cambria"/>
                <w:spacing w:val="1"/>
                <w:sz w:val="24"/>
                <w:szCs w:val="24"/>
              </w:rPr>
              <w:t>-</w:t>
            </w:r>
            <w:r w:rsidRPr="00A13485">
              <w:rPr>
                <w:rFonts w:eastAsia="Cambria"/>
                <w:sz w:val="24"/>
                <w:szCs w:val="24"/>
              </w:rPr>
              <w:t>Int</w:t>
            </w:r>
            <w:r w:rsidRPr="00A13485">
              <w:rPr>
                <w:rFonts w:eastAsia="Cambria"/>
                <w:spacing w:val="-1"/>
                <w:sz w:val="24"/>
                <w:szCs w:val="24"/>
              </w:rPr>
              <w:t>r</w:t>
            </w:r>
            <w:r w:rsidRPr="00A13485">
              <w:rPr>
                <w:rFonts w:eastAsia="Cambria"/>
                <w:sz w:val="24"/>
                <w:szCs w:val="24"/>
              </w:rPr>
              <w:t>o</w:t>
            </w:r>
            <w:r w:rsidRPr="00A13485">
              <w:rPr>
                <w:rFonts w:eastAsia="Cambria"/>
                <w:spacing w:val="-2"/>
                <w:sz w:val="24"/>
                <w:szCs w:val="24"/>
              </w:rPr>
              <w:t>d</w:t>
            </w:r>
            <w:r w:rsidRPr="00A13485">
              <w:rPr>
                <w:rFonts w:eastAsia="Cambria"/>
                <w:sz w:val="24"/>
                <w:szCs w:val="24"/>
              </w:rPr>
              <w:t>u</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of propo</w:t>
            </w:r>
            <w:r w:rsidRPr="00A13485">
              <w:rPr>
                <w:rFonts w:eastAsia="Cambria"/>
                <w:spacing w:val="-1"/>
                <w:sz w:val="24"/>
                <w:szCs w:val="24"/>
              </w:rPr>
              <w:t>s</w:t>
            </w:r>
            <w:r w:rsidRPr="00A13485">
              <w:rPr>
                <w:rFonts w:eastAsia="Cambria"/>
                <w:sz w:val="24"/>
                <w:szCs w:val="24"/>
              </w:rPr>
              <w:t xml:space="preserve">ed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w:t>
            </w:r>
          </w:p>
          <w:p w14:paraId="03E6E2F6" w14:textId="77777777" w:rsidR="006568A5" w:rsidRPr="00A13485" w:rsidRDefault="006568A5" w:rsidP="00D865B6">
            <w:pPr>
              <w:spacing w:line="260" w:lineRule="exact"/>
              <w:ind w:left="100" w:right="462"/>
              <w:rPr>
                <w:rFonts w:eastAsia="Cambria"/>
                <w:sz w:val="24"/>
                <w:szCs w:val="24"/>
              </w:rPr>
            </w:pPr>
            <w:r w:rsidRPr="00A13485">
              <w:rPr>
                <w:rFonts w:eastAsia="Cambria"/>
                <w:spacing w:val="1"/>
                <w:sz w:val="24"/>
                <w:szCs w:val="24"/>
              </w:rPr>
              <w:t>-S</w:t>
            </w:r>
            <w:r w:rsidRPr="00A13485">
              <w:rPr>
                <w:rFonts w:eastAsia="Cambria"/>
                <w:spacing w:val="-2"/>
                <w:sz w:val="24"/>
                <w:szCs w:val="24"/>
              </w:rPr>
              <w:t>o</w:t>
            </w:r>
            <w:r w:rsidRPr="00A13485">
              <w:rPr>
                <w:rFonts w:eastAsia="Cambria"/>
                <w:sz w:val="24"/>
                <w:szCs w:val="24"/>
              </w:rPr>
              <w:t>ftware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 xml:space="preserve">ent </w:t>
            </w:r>
            <w:r w:rsidRPr="00A13485">
              <w:rPr>
                <w:rFonts w:eastAsia="Cambria"/>
                <w:spacing w:val="1"/>
                <w:sz w:val="24"/>
                <w:szCs w:val="24"/>
              </w:rPr>
              <w:t>s</w:t>
            </w:r>
            <w:r w:rsidRPr="00A13485">
              <w:rPr>
                <w:rFonts w:eastAsia="Cambria"/>
                <w:sz w:val="24"/>
                <w:szCs w:val="24"/>
              </w:rPr>
              <w:t>pe</w:t>
            </w:r>
            <w:r w:rsidRPr="00A13485">
              <w:rPr>
                <w:rFonts w:eastAsia="Cambria"/>
                <w:spacing w:val="-2"/>
                <w:sz w:val="24"/>
                <w:szCs w:val="24"/>
              </w:rPr>
              <w:t>c</w:t>
            </w:r>
            <w:r w:rsidRPr="00A13485">
              <w:rPr>
                <w:rFonts w:eastAsia="Cambria"/>
                <w:spacing w:val="1"/>
                <w:sz w:val="24"/>
                <w:szCs w:val="24"/>
              </w:rPr>
              <w:t>i</w:t>
            </w:r>
            <w:r w:rsidRPr="00A13485">
              <w:rPr>
                <w:rFonts w:eastAsia="Cambria"/>
                <w:spacing w:val="-2"/>
                <w:sz w:val="24"/>
                <w:szCs w:val="24"/>
              </w:rPr>
              <w:t>f</w:t>
            </w:r>
            <w:r w:rsidRPr="00A13485">
              <w:rPr>
                <w:rFonts w:eastAsia="Cambria"/>
                <w:spacing w:val="1"/>
                <w:sz w:val="24"/>
                <w:szCs w:val="24"/>
              </w:rPr>
              <w:t>i</w:t>
            </w:r>
            <w:r w:rsidRPr="00A13485">
              <w:rPr>
                <w:rFonts w:eastAsia="Cambria"/>
                <w:spacing w:val="-1"/>
                <w:sz w:val="24"/>
                <w:szCs w:val="24"/>
              </w:rPr>
              <w:t>c</w:t>
            </w:r>
            <w:r w:rsidRPr="00A13485">
              <w:rPr>
                <w:rFonts w:eastAsia="Cambria"/>
                <w:sz w:val="24"/>
                <w:szCs w:val="24"/>
              </w:rPr>
              <w:t>at</w:t>
            </w:r>
            <w:r w:rsidRPr="00A13485">
              <w:rPr>
                <w:rFonts w:eastAsia="Cambria"/>
                <w:spacing w:val="1"/>
                <w:sz w:val="24"/>
                <w:szCs w:val="24"/>
              </w:rPr>
              <w:t>i</w:t>
            </w:r>
            <w:r w:rsidRPr="00A13485">
              <w:rPr>
                <w:rFonts w:eastAsia="Cambria"/>
                <w:sz w:val="24"/>
                <w:szCs w:val="24"/>
              </w:rPr>
              <w:t>on.</w:t>
            </w:r>
          </w:p>
          <w:p w14:paraId="4B9DA3A6"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w:t>
            </w:r>
            <w:r w:rsidRPr="00A13485">
              <w:rPr>
                <w:rFonts w:eastAsia="Cambria"/>
                <w:sz w:val="24"/>
                <w:szCs w:val="24"/>
              </w:rPr>
              <w:t>P</w:t>
            </w:r>
            <w:r w:rsidRPr="00A13485">
              <w:rPr>
                <w:rFonts w:eastAsia="Cambria"/>
                <w:spacing w:val="-1"/>
                <w:sz w:val="24"/>
                <w:szCs w:val="24"/>
              </w:rPr>
              <w:t>r</w:t>
            </w:r>
            <w:r w:rsidRPr="00A13485">
              <w:rPr>
                <w:rFonts w:eastAsia="Cambria"/>
                <w:sz w:val="24"/>
                <w:szCs w:val="24"/>
              </w:rPr>
              <w:t>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3"/>
                <w:sz w:val="24"/>
                <w:szCs w:val="24"/>
              </w:rPr>
              <w:t xml:space="preserve"> </w:t>
            </w:r>
            <w:r w:rsidRPr="00A13485">
              <w:rPr>
                <w:rFonts w:eastAsia="Cambria"/>
                <w:spacing w:val="1"/>
                <w:sz w:val="24"/>
                <w:szCs w:val="24"/>
              </w:rPr>
              <w:t>T</w:t>
            </w:r>
            <w:r w:rsidRPr="00A13485">
              <w:rPr>
                <w:rFonts w:eastAsia="Cambria"/>
                <w:spacing w:val="-2"/>
                <w:sz w:val="24"/>
                <w:szCs w:val="24"/>
              </w:rPr>
              <w:t>a</w:t>
            </w:r>
            <w:r w:rsidRPr="00A13485">
              <w:rPr>
                <w:rFonts w:eastAsia="Cambria"/>
                <w:spacing w:val="1"/>
                <w:sz w:val="24"/>
                <w:szCs w:val="24"/>
              </w:rPr>
              <w:t>s</w:t>
            </w:r>
            <w:r w:rsidRPr="00A13485">
              <w:rPr>
                <w:rFonts w:eastAsia="Cambria"/>
                <w:sz w:val="24"/>
                <w:szCs w:val="24"/>
              </w:rPr>
              <w:t>k Pla</w:t>
            </w:r>
            <w:r w:rsidRPr="00A13485">
              <w:rPr>
                <w:rFonts w:eastAsia="Cambria"/>
                <w:spacing w:val="-1"/>
                <w:sz w:val="24"/>
                <w:szCs w:val="24"/>
              </w:rPr>
              <w:t>n</w:t>
            </w:r>
            <w:r w:rsidRPr="00A13485">
              <w:rPr>
                <w:rFonts w:eastAsia="Cambria"/>
                <w:sz w:val="24"/>
                <w:szCs w:val="24"/>
              </w:rPr>
              <w:t>.</w:t>
            </w:r>
          </w:p>
          <w:p w14:paraId="799BFE8D"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P</w:t>
            </w:r>
            <w:r w:rsidRPr="00A13485">
              <w:rPr>
                <w:rFonts w:eastAsia="Cambria"/>
                <w:spacing w:val="-1"/>
                <w:sz w:val="24"/>
                <w:szCs w:val="24"/>
              </w:rPr>
              <w:t>r</w:t>
            </w:r>
            <w:r w:rsidRPr="00A13485">
              <w:rPr>
                <w:rFonts w:eastAsia="Cambria"/>
                <w:sz w:val="24"/>
                <w:szCs w:val="24"/>
              </w:rPr>
              <w:t>ototy</w:t>
            </w:r>
            <w:r w:rsidRPr="00A13485">
              <w:rPr>
                <w:rFonts w:eastAsia="Cambria"/>
                <w:spacing w:val="-1"/>
                <w:sz w:val="24"/>
                <w:szCs w:val="24"/>
              </w:rPr>
              <w:t>p</w:t>
            </w:r>
            <w:r w:rsidRPr="00A13485">
              <w:rPr>
                <w:rFonts w:eastAsia="Cambria"/>
                <w:spacing w:val="-2"/>
                <w:sz w:val="24"/>
                <w:szCs w:val="24"/>
              </w:rPr>
              <w:t>e</w:t>
            </w:r>
            <w:r w:rsidRPr="00A13485">
              <w:rPr>
                <w:rFonts w:eastAsia="Cambria"/>
                <w:sz w:val="24"/>
                <w:szCs w:val="24"/>
              </w:rPr>
              <w:t>s</w:t>
            </w:r>
          </w:p>
        </w:tc>
        <w:tc>
          <w:tcPr>
            <w:tcW w:w="1260" w:type="dxa"/>
            <w:tcBorders>
              <w:top w:val="single" w:sz="5" w:space="0" w:color="000000"/>
              <w:left w:val="single" w:sz="5" w:space="0" w:color="000000"/>
              <w:bottom w:val="single" w:sz="5" w:space="0" w:color="000000"/>
              <w:right w:val="single" w:sz="5" w:space="0" w:color="000000"/>
            </w:tcBorders>
          </w:tcPr>
          <w:p w14:paraId="708172F6"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N</w:t>
            </w:r>
            <w:r w:rsidRPr="00A1348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A13485" w:rsidRDefault="006568A5" w:rsidP="00D865B6">
            <w:pPr>
              <w:spacing w:before="3" w:line="240" w:lineRule="exact"/>
              <w:ind w:left="102" w:right="23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ent</w:t>
            </w:r>
          </w:p>
          <w:p w14:paraId="6689F1B7" w14:textId="77777777" w:rsidR="006568A5" w:rsidRPr="00A13485" w:rsidRDefault="006568A5" w:rsidP="00D865B6">
            <w:pPr>
              <w:spacing w:before="4" w:line="240" w:lineRule="exact"/>
              <w:ind w:left="102" w:right="576"/>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nc</w:t>
            </w:r>
            <w:r w:rsidRPr="00A13485">
              <w:rPr>
                <w:rFonts w:eastAsia="Cambria"/>
                <w:sz w:val="24"/>
                <w:szCs w:val="24"/>
              </w:rPr>
              <w:t xml:space="preserve">lear </w:t>
            </w:r>
            <w:r w:rsidRPr="00A13485">
              <w:rPr>
                <w:rFonts w:eastAsia="Cambria"/>
                <w:spacing w:val="1"/>
                <w:sz w:val="24"/>
                <w:szCs w:val="24"/>
              </w:rPr>
              <w:t>s</w:t>
            </w:r>
            <w:r w:rsidRPr="00A13485">
              <w:rPr>
                <w:rFonts w:eastAsia="Cambria"/>
                <w:spacing w:val="-1"/>
                <w:sz w:val="24"/>
                <w:szCs w:val="24"/>
              </w:rPr>
              <w:t>c</w:t>
            </w:r>
            <w:r w:rsidRPr="00A13485">
              <w:rPr>
                <w:rFonts w:eastAsia="Cambria"/>
                <w:sz w:val="24"/>
                <w:szCs w:val="24"/>
              </w:rPr>
              <w:t>ope of</w:t>
            </w:r>
          </w:p>
          <w:p w14:paraId="550AE29B"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pro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p>
          <w:p w14:paraId="1DA42815" w14:textId="77777777" w:rsidR="006568A5" w:rsidRPr="00A13485" w:rsidRDefault="006568A5" w:rsidP="00D865B6">
            <w:pPr>
              <w:spacing w:before="3" w:line="240" w:lineRule="exact"/>
              <w:ind w:left="102" w:right="63"/>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 xml:space="preserve">of </w:t>
            </w:r>
            <w:r w:rsidRPr="00A13485">
              <w:rPr>
                <w:rFonts w:eastAsia="Cambria"/>
                <w:spacing w:val="1"/>
                <w:sz w:val="24"/>
                <w:szCs w:val="24"/>
              </w:rPr>
              <w:t>m</w:t>
            </w:r>
            <w:r w:rsidRPr="00A13485">
              <w:rPr>
                <w:rFonts w:eastAsia="Cambria"/>
                <w:spacing w:val="-2"/>
                <w:sz w:val="24"/>
                <w:szCs w:val="24"/>
              </w:rPr>
              <w:t>e</w:t>
            </w:r>
            <w:r w:rsidRPr="00A13485">
              <w:rPr>
                <w:rFonts w:eastAsia="Cambria"/>
                <w:spacing w:val="1"/>
                <w:sz w:val="24"/>
                <w:szCs w:val="24"/>
              </w:rPr>
              <w:t>m</w:t>
            </w:r>
            <w:r w:rsidRPr="00A13485">
              <w:rPr>
                <w:rFonts w:eastAsia="Cambria"/>
                <w:spacing w:val="-1"/>
                <w:sz w:val="24"/>
                <w:szCs w:val="24"/>
              </w:rPr>
              <w:t>b</w:t>
            </w:r>
            <w:r w:rsidRPr="00A13485">
              <w:rPr>
                <w:rFonts w:eastAsia="Cambria"/>
                <w:sz w:val="24"/>
                <w:szCs w:val="24"/>
              </w:rPr>
              <w:t xml:space="preserve">er </w:t>
            </w:r>
            <w:r w:rsidRPr="00A13485">
              <w:rPr>
                <w:rFonts w:eastAsia="Cambria"/>
                <w:spacing w:val="-2"/>
                <w:sz w:val="24"/>
                <w:szCs w:val="24"/>
              </w:rPr>
              <w:t>s</w:t>
            </w:r>
            <w:r w:rsidRPr="00A13485">
              <w:rPr>
                <w:rFonts w:eastAsia="Cambria"/>
                <w:sz w:val="24"/>
                <w:szCs w:val="24"/>
              </w:rPr>
              <w:t>hare</w:t>
            </w:r>
          </w:p>
          <w:p w14:paraId="3DA263F4"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of unde</w:t>
            </w:r>
            <w:r w:rsidRPr="00A13485">
              <w:rPr>
                <w:rFonts w:eastAsia="Cambria"/>
                <w:spacing w:val="-3"/>
                <w:sz w:val="24"/>
                <w:szCs w:val="24"/>
              </w:rPr>
              <w:t>r</w:t>
            </w:r>
            <w:r w:rsidRPr="00A13485">
              <w:rPr>
                <w:rFonts w:eastAsia="Cambria"/>
                <w:spacing w:val="1"/>
                <w:sz w:val="24"/>
                <w:szCs w:val="24"/>
              </w:rPr>
              <w:t>s</w:t>
            </w:r>
            <w:r w:rsidRPr="00A13485">
              <w:rPr>
                <w:rFonts w:eastAsia="Cambria"/>
                <w:sz w:val="24"/>
                <w:szCs w:val="24"/>
              </w:rPr>
              <w:t>ta</w:t>
            </w:r>
            <w:r w:rsidRPr="00A13485">
              <w:rPr>
                <w:rFonts w:eastAsia="Cambria"/>
                <w:spacing w:val="-1"/>
                <w:sz w:val="24"/>
                <w:szCs w:val="24"/>
              </w:rPr>
              <w:t>n</w:t>
            </w:r>
            <w:r w:rsidRPr="00A13485">
              <w:rPr>
                <w:rFonts w:eastAsia="Cambria"/>
                <w:sz w:val="24"/>
                <w:szCs w:val="24"/>
              </w:rPr>
              <w:t xml:space="preserve">d </w:t>
            </w:r>
          </w:p>
        </w:tc>
      </w:tr>
      <w:tr w:rsidR="006568A5" w:rsidRPr="00A13485" w14:paraId="119AD996" w14:textId="77777777" w:rsidTr="00BC6175">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si</w:t>
            </w:r>
            <w:r w:rsidRPr="00A13485">
              <w:rPr>
                <w:rFonts w:eastAsia="Cambria"/>
                <w:b/>
                <w:spacing w:val="-2"/>
                <w:sz w:val="24"/>
                <w:szCs w:val="24"/>
              </w:rPr>
              <w:t>g</w:t>
            </w:r>
            <w:r w:rsidRPr="00A1348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A13485" w:rsidRDefault="006568A5" w:rsidP="00D865B6">
            <w:pPr>
              <w:spacing w:line="260" w:lineRule="exact"/>
              <w:ind w:left="100" w:right="34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pacing w:val="-2"/>
                <w:sz w:val="24"/>
                <w:szCs w:val="24"/>
              </w:rPr>
              <w:t>h</w:t>
            </w:r>
            <w:r w:rsidRPr="00A13485">
              <w:rPr>
                <w:rFonts w:eastAsia="Cambria"/>
                <w:spacing w:val="1"/>
                <w:sz w:val="24"/>
                <w:szCs w:val="24"/>
              </w:rPr>
              <w:t>i</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ture de</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g</w:t>
            </w:r>
            <w:r w:rsidRPr="00A13485">
              <w:rPr>
                <w:rFonts w:eastAsia="Cambria"/>
                <w:sz w:val="24"/>
                <w:szCs w:val="24"/>
              </w:rPr>
              <w:t>n</w:t>
            </w:r>
            <w:r w:rsidRPr="00A13485">
              <w:rPr>
                <w:rFonts w:eastAsia="Cambria"/>
                <w:spacing w:val="-1"/>
                <w:sz w:val="24"/>
                <w:szCs w:val="24"/>
              </w:rPr>
              <w:t xml:space="preserve"> </w:t>
            </w:r>
            <w:r w:rsidRPr="00A13485">
              <w:rPr>
                <w:rFonts w:eastAsia="Cambria"/>
                <w:sz w:val="24"/>
                <w:szCs w:val="24"/>
              </w:rPr>
              <w:t xml:space="preserve">for the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7BB76AE9" w14:textId="77777777" w:rsidR="006568A5" w:rsidRPr="00A13485" w:rsidRDefault="006568A5" w:rsidP="00D865B6">
            <w:pPr>
              <w:spacing w:line="260" w:lineRule="exact"/>
              <w:ind w:left="100" w:right="17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Det</w:t>
            </w:r>
            <w:r w:rsidRPr="00A13485">
              <w:rPr>
                <w:rFonts w:eastAsia="Cambria"/>
                <w:spacing w:val="-2"/>
                <w:sz w:val="24"/>
                <w:szCs w:val="24"/>
              </w:rPr>
              <w:t>a</w:t>
            </w:r>
            <w:r w:rsidRPr="00A13485">
              <w:rPr>
                <w:rFonts w:eastAsia="Cambria"/>
                <w:spacing w:val="1"/>
                <w:sz w:val="24"/>
                <w:szCs w:val="24"/>
              </w:rPr>
              <w:t>i</w:t>
            </w:r>
            <w:r w:rsidRPr="00A13485">
              <w:rPr>
                <w:rFonts w:eastAsia="Cambria"/>
                <w:sz w:val="24"/>
                <w:szCs w:val="24"/>
              </w:rPr>
              <w:t>l d</w:t>
            </w:r>
            <w:r w:rsidRPr="00A13485">
              <w:rPr>
                <w:rFonts w:eastAsia="Cambria"/>
                <w:spacing w:val="-3"/>
                <w:sz w:val="24"/>
                <w:szCs w:val="24"/>
              </w:rPr>
              <w:t>e</w:t>
            </w:r>
            <w:r w:rsidRPr="00A13485">
              <w:rPr>
                <w:rFonts w:eastAsia="Cambria"/>
                <w:spacing w:val="1"/>
                <w:sz w:val="24"/>
                <w:szCs w:val="24"/>
              </w:rPr>
              <w:t>si</w:t>
            </w:r>
            <w:r w:rsidRPr="00A13485">
              <w:rPr>
                <w:rFonts w:eastAsia="Cambria"/>
                <w:spacing w:val="-1"/>
                <w:sz w:val="24"/>
                <w:szCs w:val="24"/>
              </w:rPr>
              <w:t>g</w:t>
            </w:r>
            <w:r w:rsidRPr="00A13485">
              <w:rPr>
                <w:rFonts w:eastAsia="Cambria"/>
                <w:sz w:val="24"/>
                <w:szCs w:val="24"/>
              </w:rPr>
              <w:t>n u</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o</w:t>
            </w:r>
            <w:r w:rsidRPr="00A13485">
              <w:rPr>
                <w:rFonts w:eastAsia="Cambria"/>
                <w:spacing w:val="1"/>
                <w:sz w:val="24"/>
                <w:szCs w:val="24"/>
              </w:rPr>
              <w:t>p-</w:t>
            </w:r>
            <w:r w:rsidRPr="00A13485">
              <w:rPr>
                <w:rFonts w:eastAsia="Cambria"/>
                <w:sz w:val="24"/>
                <w:szCs w:val="24"/>
              </w:rPr>
              <w:t xml:space="preserve">down </w:t>
            </w:r>
            <w:r w:rsidRPr="00A13485">
              <w:rPr>
                <w:rFonts w:eastAsia="Cambria"/>
                <w:spacing w:val="-1"/>
                <w:sz w:val="24"/>
                <w:szCs w:val="24"/>
              </w:rPr>
              <w:t>b</w:t>
            </w:r>
            <w:r w:rsidRPr="00A13485">
              <w:rPr>
                <w:rFonts w:eastAsia="Cambria"/>
                <w:sz w:val="24"/>
                <w:szCs w:val="24"/>
              </w:rPr>
              <w:t>reak</w:t>
            </w:r>
            <w:r w:rsidRPr="00A13485">
              <w:rPr>
                <w:rFonts w:eastAsia="Cambria"/>
                <w:spacing w:val="-1"/>
                <w:sz w:val="24"/>
                <w:szCs w:val="24"/>
              </w:rPr>
              <w:t xml:space="preserve"> </w:t>
            </w:r>
            <w:r w:rsidRPr="00A13485">
              <w:rPr>
                <w:rFonts w:eastAsia="Cambria"/>
                <w:sz w:val="24"/>
                <w:szCs w:val="24"/>
              </w:rPr>
              <w:t>down</w:t>
            </w:r>
          </w:p>
          <w:p w14:paraId="468D5D30" w14:textId="77777777" w:rsidR="006568A5" w:rsidRPr="00A13485" w:rsidRDefault="006568A5" w:rsidP="00D865B6">
            <w:pPr>
              <w:spacing w:before="1"/>
              <w:ind w:left="100" w:right="4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h</w:t>
            </w:r>
            <w:r w:rsidRPr="00A13485">
              <w:rPr>
                <w:rFonts w:eastAsia="Cambria"/>
                <w:sz w:val="24"/>
                <w:szCs w:val="24"/>
              </w:rPr>
              <w:t>o</w:t>
            </w:r>
            <w:r w:rsidRPr="00A13485">
              <w:rPr>
                <w:rFonts w:eastAsia="Cambria"/>
                <w:spacing w:val="-2"/>
                <w:sz w:val="24"/>
                <w:szCs w:val="24"/>
              </w:rPr>
              <w:t>o</w:t>
            </w:r>
            <w:r w:rsidRPr="00A13485">
              <w:rPr>
                <w:rFonts w:eastAsia="Cambria"/>
                <w:spacing w:val="1"/>
                <w:sz w:val="24"/>
                <w:szCs w:val="24"/>
              </w:rPr>
              <w:t>s</w:t>
            </w:r>
            <w:r w:rsidRPr="00A13485">
              <w:rPr>
                <w:rFonts w:eastAsia="Cambria"/>
                <w:sz w:val="24"/>
                <w:szCs w:val="24"/>
              </w:rPr>
              <w:t xml:space="preserve">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z w:val="24"/>
                <w:szCs w:val="24"/>
              </w:rPr>
              <w:t>h</w:t>
            </w:r>
            <w:r w:rsidRPr="00A13485">
              <w:rPr>
                <w:rFonts w:eastAsia="Cambria"/>
                <w:spacing w:val="1"/>
                <w:sz w:val="24"/>
                <w:szCs w:val="24"/>
              </w:rPr>
              <w:t>i</w:t>
            </w:r>
            <w:r w:rsidRPr="00A13485">
              <w:rPr>
                <w:rFonts w:eastAsia="Cambria"/>
                <w:spacing w:val="-3"/>
                <w:sz w:val="24"/>
                <w:szCs w:val="24"/>
              </w:rPr>
              <w:t>t</w:t>
            </w:r>
            <w:r w:rsidRPr="00A13485">
              <w:rPr>
                <w:rFonts w:eastAsia="Cambria"/>
                <w:sz w:val="24"/>
                <w:szCs w:val="24"/>
              </w:rPr>
              <w:t>e</w:t>
            </w:r>
            <w:r w:rsidRPr="00A13485">
              <w:rPr>
                <w:rFonts w:eastAsia="Cambria"/>
                <w:spacing w:val="1"/>
                <w:sz w:val="24"/>
                <w:szCs w:val="24"/>
              </w:rPr>
              <w:t>c</w:t>
            </w:r>
            <w:r w:rsidRPr="00A13485">
              <w:rPr>
                <w:rFonts w:eastAsia="Cambria"/>
                <w:spacing w:val="-3"/>
                <w:sz w:val="24"/>
                <w:szCs w:val="24"/>
              </w:rPr>
              <w:t>t</w:t>
            </w:r>
            <w:r w:rsidRPr="00A13485">
              <w:rPr>
                <w:rFonts w:eastAsia="Cambria"/>
                <w:sz w:val="24"/>
                <w:szCs w:val="24"/>
              </w:rPr>
              <w:t xml:space="preserve">ure </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y</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A13485" w:rsidRDefault="006568A5" w:rsidP="00D865B6">
            <w:pPr>
              <w:spacing w:line="240" w:lineRule="exact"/>
              <w:ind w:left="100"/>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S</w:t>
            </w:r>
            <w:r w:rsidRPr="00A13485">
              <w:rPr>
                <w:rFonts w:eastAsia="Cambria"/>
                <w:sz w:val="24"/>
                <w:szCs w:val="24"/>
                <w:lang w:val="fr-FR"/>
              </w:rPr>
              <w:t>oft</w:t>
            </w:r>
            <w:r w:rsidRPr="00A13485">
              <w:rPr>
                <w:rFonts w:eastAsia="Cambria"/>
                <w:spacing w:val="-2"/>
                <w:sz w:val="24"/>
                <w:szCs w:val="24"/>
                <w:lang w:val="fr-FR"/>
              </w:rPr>
              <w:t>w</w:t>
            </w:r>
            <w:r w:rsidRPr="00A13485">
              <w:rPr>
                <w:rFonts w:eastAsia="Cambria"/>
                <w:sz w:val="24"/>
                <w:szCs w:val="24"/>
                <w:lang w:val="fr-FR"/>
              </w:rPr>
              <w:t>are De</w:t>
            </w:r>
            <w:r w:rsidRPr="00A13485">
              <w:rPr>
                <w:rFonts w:eastAsia="Cambria"/>
                <w:spacing w:val="-1"/>
                <w:sz w:val="24"/>
                <w:szCs w:val="24"/>
                <w:lang w:val="fr-FR"/>
              </w:rPr>
              <w:t>s</w:t>
            </w:r>
            <w:r w:rsidRPr="00A13485">
              <w:rPr>
                <w:rFonts w:eastAsia="Cambria"/>
                <w:spacing w:val="1"/>
                <w:sz w:val="24"/>
                <w:szCs w:val="24"/>
                <w:lang w:val="fr-FR"/>
              </w:rPr>
              <w:t>i</w:t>
            </w:r>
            <w:r w:rsidRPr="00A13485">
              <w:rPr>
                <w:rFonts w:eastAsia="Cambria"/>
                <w:spacing w:val="-1"/>
                <w:sz w:val="24"/>
                <w:szCs w:val="24"/>
                <w:lang w:val="fr-FR"/>
              </w:rPr>
              <w:t>g</w:t>
            </w:r>
            <w:r w:rsidRPr="00A13485">
              <w:rPr>
                <w:rFonts w:eastAsia="Cambria"/>
                <w:sz w:val="24"/>
                <w:szCs w:val="24"/>
                <w:lang w:val="fr-FR"/>
              </w:rPr>
              <w:t>n Do</w:t>
            </w:r>
            <w:r w:rsidRPr="00A13485">
              <w:rPr>
                <w:rFonts w:eastAsia="Cambria"/>
                <w:spacing w:val="-1"/>
                <w:sz w:val="24"/>
                <w:szCs w:val="24"/>
                <w:lang w:val="fr-FR"/>
              </w:rPr>
              <w:t>c</w:t>
            </w:r>
            <w:r w:rsidRPr="00A13485">
              <w:rPr>
                <w:rFonts w:eastAsia="Cambria"/>
                <w:sz w:val="24"/>
                <w:szCs w:val="24"/>
                <w:lang w:val="fr-FR"/>
              </w:rPr>
              <w:t>u</w:t>
            </w:r>
            <w:r w:rsidRPr="00A13485">
              <w:rPr>
                <w:rFonts w:eastAsia="Cambria"/>
                <w:spacing w:val="-1"/>
                <w:sz w:val="24"/>
                <w:szCs w:val="24"/>
                <w:lang w:val="fr-FR"/>
              </w:rPr>
              <w:t>m</w:t>
            </w:r>
            <w:r w:rsidRPr="00A13485">
              <w:rPr>
                <w:rFonts w:eastAsia="Cambria"/>
                <w:sz w:val="24"/>
                <w:szCs w:val="24"/>
                <w:lang w:val="fr-FR"/>
              </w:rPr>
              <w:t>ent</w:t>
            </w:r>
          </w:p>
          <w:p w14:paraId="0FAB84D9" w14:textId="77777777" w:rsidR="006568A5" w:rsidRPr="00A13485" w:rsidRDefault="006568A5" w:rsidP="00D865B6">
            <w:pPr>
              <w:spacing w:line="260" w:lineRule="exact"/>
              <w:ind w:left="100" w:right="592"/>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w:t>
            </w:r>
            <w:r w:rsidRPr="00A13485">
              <w:rPr>
                <w:rFonts w:eastAsia="Cambria"/>
                <w:sz w:val="24"/>
                <w:szCs w:val="24"/>
                <w:lang w:val="fr-FR"/>
              </w:rPr>
              <w:t>Ba</w:t>
            </w:r>
            <w:r w:rsidRPr="00A13485">
              <w:rPr>
                <w:rFonts w:eastAsia="Cambria"/>
                <w:spacing w:val="1"/>
                <w:sz w:val="24"/>
                <w:szCs w:val="24"/>
                <w:lang w:val="fr-FR"/>
              </w:rPr>
              <w:t>s</w:t>
            </w:r>
            <w:r w:rsidRPr="00A13485">
              <w:rPr>
                <w:rFonts w:eastAsia="Cambria"/>
                <w:sz w:val="24"/>
                <w:szCs w:val="24"/>
                <w:lang w:val="fr-FR"/>
              </w:rPr>
              <w:t>e</w:t>
            </w:r>
            <w:r w:rsidRPr="00A13485">
              <w:rPr>
                <w:rFonts w:eastAsia="Cambria"/>
                <w:spacing w:val="-2"/>
                <w:sz w:val="24"/>
                <w:szCs w:val="24"/>
                <w:lang w:val="fr-FR"/>
              </w:rPr>
              <w:t xml:space="preserve"> </w:t>
            </w:r>
            <w:r w:rsidRPr="00A13485">
              <w:rPr>
                <w:rFonts w:eastAsia="Cambria"/>
                <w:spacing w:val="1"/>
                <w:sz w:val="24"/>
                <w:szCs w:val="24"/>
                <w:lang w:val="fr-FR"/>
              </w:rPr>
              <w:t>c</w:t>
            </w:r>
            <w:r w:rsidRPr="00A13485">
              <w:rPr>
                <w:rFonts w:eastAsia="Cambria"/>
                <w:sz w:val="24"/>
                <w:szCs w:val="24"/>
                <w:lang w:val="fr-FR"/>
              </w:rPr>
              <w:t>o</w:t>
            </w:r>
            <w:r w:rsidRPr="00A13485">
              <w:rPr>
                <w:rFonts w:eastAsia="Cambria"/>
                <w:spacing w:val="-2"/>
                <w:sz w:val="24"/>
                <w:szCs w:val="24"/>
                <w:lang w:val="fr-FR"/>
              </w:rPr>
              <w:t>d</w:t>
            </w:r>
            <w:r w:rsidRPr="00A13485">
              <w:rPr>
                <w:rFonts w:eastAsia="Cambria"/>
                <w:sz w:val="24"/>
                <w:szCs w:val="24"/>
                <w:lang w:val="fr-FR"/>
              </w:rPr>
              <w:t xml:space="preserve">e </w:t>
            </w:r>
            <w:r w:rsidRPr="00A13485">
              <w:rPr>
                <w:rFonts w:eastAsia="Cambria"/>
                <w:spacing w:val="1"/>
                <w:sz w:val="24"/>
                <w:szCs w:val="24"/>
                <w:lang w:val="fr-FR"/>
              </w:rPr>
              <w:t>s</w:t>
            </w:r>
            <w:r w:rsidRPr="00A13485">
              <w:rPr>
                <w:rFonts w:eastAsia="Cambria"/>
                <w:sz w:val="24"/>
                <w:szCs w:val="24"/>
                <w:lang w:val="fr-FR"/>
              </w:rPr>
              <w:t>tr</w:t>
            </w:r>
            <w:r w:rsidRPr="00A13485">
              <w:rPr>
                <w:rFonts w:eastAsia="Cambria"/>
                <w:spacing w:val="-2"/>
                <w:sz w:val="24"/>
                <w:szCs w:val="24"/>
                <w:lang w:val="fr-FR"/>
              </w:rPr>
              <w:t>u</w:t>
            </w:r>
            <w:r w:rsidRPr="00A13485">
              <w:rPr>
                <w:rFonts w:eastAsia="Cambria"/>
                <w:spacing w:val="1"/>
                <w:sz w:val="24"/>
                <w:szCs w:val="24"/>
                <w:lang w:val="fr-FR"/>
              </w:rPr>
              <w:t>c</w:t>
            </w:r>
            <w:r w:rsidRPr="00A13485">
              <w:rPr>
                <w:rFonts w:eastAsia="Cambria"/>
                <w:sz w:val="24"/>
                <w:szCs w:val="24"/>
                <w:lang w:val="fr-FR"/>
              </w:rPr>
              <w:t>ture</w:t>
            </w:r>
          </w:p>
          <w:p w14:paraId="42143D3E"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hn</w:t>
            </w:r>
            <w:r w:rsidRPr="00A13485">
              <w:rPr>
                <w:rFonts w:eastAsia="Cambria"/>
                <w:spacing w:val="-2"/>
                <w:sz w:val="24"/>
                <w:szCs w:val="24"/>
              </w:rPr>
              <w:t>o</w:t>
            </w:r>
            <w:r w:rsidRPr="00A13485">
              <w:rPr>
                <w:rFonts w:eastAsia="Cambria"/>
                <w:sz w:val="24"/>
                <w:szCs w:val="24"/>
              </w:rPr>
              <w:t xml:space="preserve">logy </w:t>
            </w:r>
            <w:r w:rsidRPr="00A13485">
              <w:rPr>
                <w:rFonts w:eastAsia="Cambria"/>
                <w:spacing w:val="-1"/>
                <w:sz w:val="24"/>
                <w:szCs w:val="24"/>
              </w:rPr>
              <w:t>n</w:t>
            </w:r>
            <w:r w:rsidRPr="00A13485">
              <w:rPr>
                <w:rFonts w:eastAsia="Cambria"/>
                <w:sz w:val="24"/>
                <w:szCs w:val="24"/>
              </w:rPr>
              <w:t>otes</w:t>
            </w:r>
          </w:p>
        </w:tc>
        <w:tc>
          <w:tcPr>
            <w:tcW w:w="1260" w:type="dxa"/>
            <w:tcBorders>
              <w:top w:val="single" w:sz="5" w:space="0" w:color="000000"/>
              <w:left w:val="single" w:sz="5" w:space="0" w:color="000000"/>
              <w:bottom w:val="single" w:sz="5" w:space="0" w:color="000000"/>
              <w:right w:val="single" w:sz="5" w:space="0" w:color="000000"/>
            </w:tcBorders>
          </w:tcPr>
          <w:p w14:paraId="1D7E4725"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5AB9EF9"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z w:val="24"/>
                <w:szCs w:val="24"/>
              </w:rPr>
              <w:t>Re</w:t>
            </w:r>
            <w:r w:rsidRPr="00A13485">
              <w:rPr>
                <w:rFonts w:eastAsia="Cambria"/>
                <w:spacing w:val="-1"/>
                <w:sz w:val="24"/>
                <w:szCs w:val="24"/>
              </w:rPr>
              <w:t>q</w:t>
            </w:r>
            <w:r w:rsidRPr="00A13485">
              <w:rPr>
                <w:rFonts w:eastAsia="Cambria"/>
                <w:spacing w:val="-2"/>
                <w:sz w:val="24"/>
                <w:szCs w:val="24"/>
              </w:rPr>
              <w:t>u</w:t>
            </w:r>
            <w:r w:rsidRPr="00A13485">
              <w:rPr>
                <w:rFonts w:eastAsia="Cambria"/>
                <w:spacing w:val="1"/>
                <w:sz w:val="24"/>
                <w:szCs w:val="24"/>
              </w:rPr>
              <w:t>i</w:t>
            </w:r>
            <w:r w:rsidRPr="00A13485">
              <w:rPr>
                <w:rFonts w:eastAsia="Cambria"/>
                <w:sz w:val="24"/>
                <w:szCs w:val="24"/>
              </w:rPr>
              <w:t>r</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ent</w:t>
            </w:r>
          </w:p>
          <w:p w14:paraId="23FE6597"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An</w:t>
            </w:r>
            <w:r w:rsidRPr="00A13485">
              <w:rPr>
                <w:rFonts w:eastAsia="Cambria"/>
                <w:sz w:val="24"/>
                <w:szCs w:val="24"/>
              </w:rPr>
              <w:t>alys</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A13485" w:rsidRDefault="006568A5" w:rsidP="00D865B6">
            <w:pPr>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5282EDF"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w:t>
            </w:r>
            <w:r w:rsidRPr="00A13485">
              <w:rPr>
                <w:rFonts w:eastAsia="Cambria"/>
                <w:spacing w:val="1"/>
                <w:sz w:val="24"/>
                <w:szCs w:val="24"/>
              </w:rPr>
              <w:t xml:space="preserve"> N</w:t>
            </w:r>
            <w:r w:rsidRPr="00A13485">
              <w:rPr>
                <w:rFonts w:eastAsia="Cambria"/>
                <w:sz w:val="24"/>
                <w:szCs w:val="24"/>
              </w:rPr>
              <w:t xml:space="preserve">ot </w:t>
            </w:r>
            <w:r w:rsidRPr="00A13485">
              <w:rPr>
                <w:rFonts w:eastAsia="Cambria"/>
                <w:spacing w:val="-3"/>
                <w:sz w:val="24"/>
                <w:szCs w:val="24"/>
              </w:rPr>
              <w:t>f</w:t>
            </w:r>
            <w:r w:rsidRPr="00A13485">
              <w:rPr>
                <w:rFonts w:eastAsia="Cambria"/>
                <w:sz w:val="24"/>
                <w:szCs w:val="24"/>
              </w:rPr>
              <w:t>ul</w:t>
            </w:r>
            <w:r w:rsidRPr="00A13485">
              <w:rPr>
                <w:rFonts w:eastAsia="Cambria"/>
                <w:spacing w:val="-2"/>
                <w:sz w:val="24"/>
                <w:szCs w:val="24"/>
              </w:rPr>
              <w:t>f</w:t>
            </w:r>
            <w:r w:rsidRPr="00A13485">
              <w:rPr>
                <w:rFonts w:eastAsia="Cambria"/>
                <w:spacing w:val="1"/>
                <w:sz w:val="24"/>
                <w:szCs w:val="24"/>
              </w:rPr>
              <w:t>i</w:t>
            </w:r>
            <w:r w:rsidRPr="00A13485">
              <w:rPr>
                <w:rFonts w:eastAsia="Cambria"/>
                <w:sz w:val="24"/>
                <w:szCs w:val="24"/>
              </w:rPr>
              <w:t>l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w:t>
            </w:r>
          </w:p>
        </w:tc>
      </w:tr>
      <w:tr w:rsidR="006568A5" w:rsidRPr="00A13485" w14:paraId="46C26A72" w14:textId="77777777" w:rsidTr="00BC6175">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A13485" w:rsidRDefault="006568A5" w:rsidP="00D865B6">
            <w:pPr>
              <w:spacing w:before="3" w:line="240" w:lineRule="exact"/>
              <w:ind w:left="102" w:right="73"/>
              <w:rPr>
                <w:rFonts w:eastAsia="Cambria"/>
                <w:sz w:val="24"/>
                <w:szCs w:val="24"/>
              </w:rPr>
            </w:pPr>
            <w:r w:rsidRPr="00A13485">
              <w:rPr>
                <w:rFonts w:eastAsia="Cambria"/>
                <w:b/>
                <w:sz w:val="24"/>
                <w:szCs w:val="24"/>
              </w:rPr>
              <w:t>Imp</w:t>
            </w:r>
            <w:r w:rsidRPr="00A13485">
              <w:rPr>
                <w:rFonts w:eastAsia="Cambria"/>
                <w:b/>
                <w:spacing w:val="-1"/>
                <w:sz w:val="24"/>
                <w:szCs w:val="24"/>
              </w:rPr>
              <w:t>l</w:t>
            </w:r>
            <w:r w:rsidRPr="00A13485">
              <w:rPr>
                <w:rFonts w:eastAsia="Cambria"/>
                <w:b/>
                <w:sz w:val="24"/>
                <w:szCs w:val="24"/>
              </w:rPr>
              <w:t>em</w:t>
            </w:r>
            <w:r w:rsidRPr="00A13485">
              <w:rPr>
                <w:rFonts w:eastAsia="Cambria"/>
                <w:b/>
                <w:spacing w:val="-1"/>
                <w:sz w:val="24"/>
                <w:szCs w:val="24"/>
              </w:rPr>
              <w:t>en</w:t>
            </w:r>
            <w:r w:rsidRPr="00A13485">
              <w:rPr>
                <w:rFonts w:eastAsia="Cambria"/>
                <w:b/>
                <w:spacing w:val="1"/>
                <w:sz w:val="24"/>
                <w:szCs w:val="24"/>
              </w:rPr>
              <w:t>t</w:t>
            </w:r>
            <w:r w:rsidRPr="00A13485">
              <w:rPr>
                <w:rFonts w:eastAsia="Cambria"/>
                <w:b/>
                <w:sz w:val="24"/>
                <w:szCs w:val="24"/>
              </w:rPr>
              <w:t>a</w:t>
            </w:r>
            <w:r w:rsidRPr="00A13485">
              <w:rPr>
                <w:rFonts w:eastAsia="Cambria"/>
                <w:b/>
                <w:spacing w:val="1"/>
                <w:sz w:val="24"/>
                <w:szCs w:val="24"/>
              </w:rPr>
              <w:t>t</w:t>
            </w:r>
            <w:r w:rsidRPr="00A1348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A13485" w:rsidRDefault="006568A5" w:rsidP="00D865B6">
            <w:pPr>
              <w:spacing w:before="3" w:line="240" w:lineRule="exact"/>
              <w:ind w:left="100" w:right="15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pacing w:val="-3"/>
                <w:sz w:val="24"/>
                <w:szCs w:val="24"/>
              </w:rPr>
              <w:t>d</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w:t>
            </w:r>
            <w:r w:rsidRPr="00A13485">
              <w:rPr>
                <w:rFonts w:eastAsia="Cambria"/>
                <w:sz w:val="24"/>
                <w:szCs w:val="24"/>
              </w:rPr>
              <w:t>syst</w:t>
            </w:r>
            <w:r w:rsidRPr="00A13485">
              <w:rPr>
                <w:rFonts w:eastAsia="Cambria"/>
                <w:spacing w:val="-2"/>
                <w:sz w:val="24"/>
                <w:szCs w:val="24"/>
              </w:rPr>
              <w:t>e</w:t>
            </w:r>
            <w:r w:rsidRPr="00A13485">
              <w:rPr>
                <w:rFonts w:eastAsia="Cambria"/>
                <w:sz w:val="24"/>
                <w:szCs w:val="24"/>
              </w:rPr>
              <w:t xml:space="preserve">m </w:t>
            </w:r>
            <w:r w:rsidRPr="00A13485">
              <w:rPr>
                <w:rFonts w:eastAsia="Cambria"/>
                <w:spacing w:val="1"/>
                <w:sz w:val="24"/>
                <w:szCs w:val="24"/>
              </w:rPr>
              <w:t>c</w:t>
            </w:r>
            <w:r w:rsidRPr="00A13485">
              <w:rPr>
                <w:rFonts w:eastAsia="Cambria"/>
                <w:sz w:val="24"/>
                <w:szCs w:val="24"/>
              </w:rPr>
              <w:t xml:space="preserve">ore </w:t>
            </w:r>
            <w:r w:rsidRPr="00A13485">
              <w:rPr>
                <w:rFonts w:eastAsia="Cambria"/>
                <w:spacing w:val="-2"/>
                <w:sz w:val="24"/>
                <w:szCs w:val="24"/>
              </w:rPr>
              <w:t>f</w:t>
            </w:r>
            <w:r w:rsidRPr="00A13485">
              <w:rPr>
                <w:rFonts w:eastAsia="Cambria"/>
                <w:sz w:val="24"/>
                <w:szCs w:val="24"/>
              </w:rPr>
              <w:t>unc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ons and</w:t>
            </w:r>
            <w:r w:rsidRPr="00A13485">
              <w:rPr>
                <w:rFonts w:eastAsia="Cambria"/>
                <w:spacing w:val="-1"/>
                <w:sz w:val="24"/>
                <w:szCs w:val="24"/>
              </w:rPr>
              <w:t xml:space="preserve"> </w:t>
            </w:r>
            <w:r w:rsidRPr="00A13485">
              <w:rPr>
                <w:rFonts w:eastAsia="Cambria"/>
                <w:sz w:val="24"/>
                <w:szCs w:val="24"/>
              </w:rPr>
              <w:t>other fe</w:t>
            </w:r>
            <w:r w:rsidRPr="00A13485">
              <w:rPr>
                <w:rFonts w:eastAsia="Cambria"/>
                <w:spacing w:val="1"/>
                <w:sz w:val="24"/>
                <w:szCs w:val="24"/>
              </w:rPr>
              <w:t>a</w:t>
            </w:r>
            <w:r w:rsidRPr="00A13485">
              <w:rPr>
                <w:rFonts w:eastAsia="Cambria"/>
                <w:sz w:val="24"/>
                <w:szCs w:val="24"/>
              </w:rPr>
              <w:t xml:space="preserve">ture </w:t>
            </w:r>
            <w:r w:rsidRPr="00A13485">
              <w:rPr>
                <w:rFonts w:eastAsia="Cambria"/>
                <w:spacing w:val="-3"/>
                <w:sz w:val="24"/>
                <w:szCs w:val="24"/>
              </w:rPr>
              <w:t>w</w:t>
            </w:r>
            <w:r w:rsidRPr="00A13485">
              <w:rPr>
                <w:rFonts w:eastAsia="Cambria"/>
                <w:spacing w:val="1"/>
                <w:sz w:val="24"/>
                <w:szCs w:val="24"/>
              </w:rPr>
              <w:t>i</w:t>
            </w:r>
            <w:r w:rsidRPr="00A13485">
              <w:rPr>
                <w:rFonts w:eastAsia="Cambria"/>
                <w:sz w:val="24"/>
                <w:szCs w:val="24"/>
              </w:rPr>
              <w:t xml:space="preserve">th </w:t>
            </w:r>
            <w:r w:rsidRPr="00A13485">
              <w:rPr>
                <w:rFonts w:eastAsia="Cambria"/>
                <w:spacing w:val="-3"/>
                <w:sz w:val="24"/>
                <w:szCs w:val="24"/>
              </w:rPr>
              <w:t>G</w:t>
            </w:r>
            <w:r w:rsidRPr="00A13485">
              <w:rPr>
                <w:rFonts w:eastAsia="Cambria"/>
                <w:spacing w:val="1"/>
                <w:sz w:val="24"/>
                <w:szCs w:val="24"/>
              </w:rPr>
              <w:t>U</w:t>
            </w:r>
            <w:r w:rsidRPr="00A13485">
              <w:rPr>
                <w:rFonts w:eastAsia="Cambria"/>
                <w:sz w:val="24"/>
                <w:szCs w:val="24"/>
              </w:rPr>
              <w:t>I</w:t>
            </w:r>
          </w:p>
          <w:p w14:paraId="038157E9"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Ma</w:t>
            </w:r>
            <w:r w:rsidRPr="00A13485">
              <w:rPr>
                <w:rFonts w:eastAsia="Cambria"/>
                <w:spacing w:val="1"/>
                <w:sz w:val="24"/>
                <w:szCs w:val="24"/>
              </w:rPr>
              <w:t>i</w:t>
            </w:r>
            <w:r w:rsidRPr="00A13485">
              <w:rPr>
                <w:rFonts w:eastAsia="Cambria"/>
                <w:sz w:val="24"/>
                <w:szCs w:val="24"/>
              </w:rPr>
              <w:t>n</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w:t>
            </w:r>
            <w:r w:rsidRPr="00A13485">
              <w:rPr>
                <w:rFonts w:eastAsia="Cambria"/>
                <w:spacing w:val="-3"/>
                <w:sz w:val="24"/>
                <w:szCs w:val="24"/>
              </w:rPr>
              <w:t>’</w:t>
            </w:r>
            <w:r w:rsidRPr="00A13485">
              <w:rPr>
                <w:rFonts w:eastAsia="Cambria"/>
                <w:sz w:val="24"/>
                <w:szCs w:val="24"/>
              </w:rPr>
              <w:t>s f</w:t>
            </w:r>
            <w:r w:rsidRPr="00A13485">
              <w:rPr>
                <w:rFonts w:eastAsia="Cambria"/>
                <w:spacing w:val="1"/>
                <w:sz w:val="24"/>
                <w:szCs w:val="24"/>
              </w:rPr>
              <w:t>u</w:t>
            </w:r>
            <w:r w:rsidRPr="00A13485">
              <w:rPr>
                <w:rFonts w:eastAsia="Cambria"/>
                <w:spacing w:val="-1"/>
                <w:sz w:val="24"/>
                <w:szCs w:val="24"/>
              </w:rPr>
              <w:t>n</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 xml:space="preserve">ons on </w:t>
            </w:r>
            <w:r w:rsidRPr="00A13485">
              <w:rPr>
                <w:rFonts w:eastAsia="Cambria"/>
                <w:spacing w:val="1"/>
                <w:sz w:val="24"/>
                <w:szCs w:val="24"/>
              </w:rPr>
              <w:t>m</w:t>
            </w:r>
            <w:r w:rsidRPr="00A13485">
              <w:rPr>
                <w:rFonts w:eastAsia="Cambria"/>
                <w:sz w:val="24"/>
                <w:szCs w:val="24"/>
              </w:rPr>
              <w:t>obi</w:t>
            </w:r>
            <w:r w:rsidRPr="00A13485">
              <w:rPr>
                <w:rFonts w:eastAsia="Cambria"/>
                <w:spacing w:val="-2"/>
                <w:sz w:val="24"/>
                <w:szCs w:val="24"/>
              </w:rPr>
              <w:t>l</w:t>
            </w:r>
            <w:r w:rsidRPr="00A13485">
              <w:rPr>
                <w:rFonts w:eastAsia="Cambria"/>
                <w:sz w:val="24"/>
                <w:szCs w:val="24"/>
              </w:rPr>
              <w:t>e and website</w:t>
            </w:r>
          </w:p>
          <w:p w14:paraId="3124A842" w14:textId="77777777" w:rsidR="006568A5" w:rsidRPr="00A13485" w:rsidRDefault="006568A5" w:rsidP="00D865B6">
            <w:pPr>
              <w:spacing w:line="260" w:lineRule="exact"/>
              <w:ind w:left="100" w:right="702"/>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 do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tc>
        <w:tc>
          <w:tcPr>
            <w:tcW w:w="1260" w:type="dxa"/>
            <w:tcBorders>
              <w:top w:val="single" w:sz="5" w:space="0" w:color="000000"/>
              <w:left w:val="single" w:sz="5" w:space="0" w:color="000000"/>
              <w:bottom w:val="single" w:sz="5" w:space="0" w:color="000000"/>
              <w:right w:val="single" w:sz="5" w:space="0" w:color="000000"/>
            </w:tcBorders>
          </w:tcPr>
          <w:p w14:paraId="6657B328"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50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w:t>
            </w:r>
            <w:r w:rsidRPr="00A13485">
              <w:rPr>
                <w:rFonts w:eastAsia="Cambria"/>
                <w:sz w:val="24"/>
                <w:szCs w:val="24"/>
              </w:rPr>
              <w:t>D</w:t>
            </w:r>
            <w:r w:rsidRPr="00A13485">
              <w:rPr>
                <w:rFonts w:eastAsia="Cambria"/>
                <w:spacing w:val="-2"/>
                <w:sz w:val="24"/>
                <w:szCs w:val="24"/>
              </w:rPr>
              <w:t>e</w:t>
            </w:r>
            <w:r w:rsidRPr="00A13485">
              <w:rPr>
                <w:rFonts w:eastAsia="Cambria"/>
                <w:spacing w:val="1"/>
                <w:sz w:val="24"/>
                <w:szCs w:val="24"/>
              </w:rPr>
              <w:t>si</w:t>
            </w:r>
            <w:r w:rsidRPr="00A13485">
              <w:rPr>
                <w:rFonts w:eastAsia="Cambria"/>
                <w:spacing w:val="-1"/>
                <w:sz w:val="24"/>
                <w:szCs w:val="24"/>
              </w:rPr>
              <w:t>gn”</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 and k</w:t>
            </w:r>
            <w:r w:rsidRPr="00A13485">
              <w:rPr>
                <w:rFonts w:eastAsia="Cambria"/>
                <w:spacing w:val="-1"/>
                <w:sz w:val="24"/>
                <w:szCs w:val="24"/>
              </w:rPr>
              <w:t>n</w:t>
            </w:r>
            <w:r w:rsidRPr="00A13485">
              <w:rPr>
                <w:rFonts w:eastAsia="Cambria"/>
                <w:sz w:val="24"/>
                <w:szCs w:val="24"/>
              </w:rPr>
              <w:t>owled</w:t>
            </w:r>
            <w:r w:rsidRPr="00A13485">
              <w:rPr>
                <w:rFonts w:eastAsia="Cambria"/>
                <w:spacing w:val="-1"/>
                <w:sz w:val="24"/>
                <w:szCs w:val="24"/>
              </w:rPr>
              <w:t>g</w:t>
            </w:r>
            <w:r w:rsidRPr="00A13485">
              <w:rPr>
                <w:rFonts w:eastAsia="Cambria"/>
                <w:sz w:val="24"/>
                <w:szCs w:val="24"/>
              </w:rPr>
              <w:t>e.</w:t>
            </w:r>
          </w:p>
          <w:p w14:paraId="0A785E32" w14:textId="77777777" w:rsidR="006568A5" w:rsidRPr="00A13485" w:rsidRDefault="006568A5" w:rsidP="00D865B6">
            <w:pPr>
              <w:spacing w:before="3" w:line="240" w:lineRule="exact"/>
              <w:ind w:left="102" w:right="61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H</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 xml:space="preserve">an </w:t>
            </w:r>
            <w:r w:rsidRPr="00A13485">
              <w:rPr>
                <w:rFonts w:eastAsia="Cambria"/>
                <w:spacing w:val="1"/>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take.</w:t>
            </w:r>
          </w:p>
        </w:tc>
      </w:tr>
      <w:tr w:rsidR="006568A5" w:rsidRPr="00A13485" w14:paraId="0925459C" w14:textId="77777777" w:rsidTr="00BC6175">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T</w:t>
            </w:r>
            <w:r w:rsidRPr="00A13485">
              <w:rPr>
                <w:rFonts w:eastAsia="Cambria"/>
                <w:b/>
                <w:spacing w:val="1"/>
                <w:sz w:val="24"/>
                <w:szCs w:val="24"/>
              </w:rPr>
              <w:t>e</w:t>
            </w:r>
            <w:r w:rsidRPr="00A13485">
              <w:rPr>
                <w:rFonts w:eastAsia="Cambria"/>
                <w:b/>
                <w:sz w:val="24"/>
                <w:szCs w:val="24"/>
              </w:rPr>
              <w:t>st</w:t>
            </w:r>
            <w:r w:rsidRPr="00A13485">
              <w:rPr>
                <w:rFonts w:eastAsia="Cambria"/>
                <w:b/>
                <w:spacing w:val="-2"/>
                <w:sz w:val="24"/>
                <w:szCs w:val="24"/>
              </w:rPr>
              <w:t>i</w:t>
            </w:r>
            <w:r w:rsidRPr="00A13485">
              <w:rPr>
                <w:rFonts w:eastAsia="Cambria"/>
                <w:b/>
                <w:spacing w:val="1"/>
                <w:sz w:val="24"/>
                <w:szCs w:val="24"/>
              </w:rPr>
              <w:t>n</w:t>
            </w:r>
            <w:r w:rsidRPr="00A1348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A13485" w:rsidRDefault="006568A5" w:rsidP="00D865B6">
            <w:pPr>
              <w:spacing w:before="3" w:line="240" w:lineRule="exact"/>
              <w:ind w:left="100" w:right="6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Inte</w:t>
            </w:r>
            <w:r w:rsidRPr="00A13485">
              <w:rPr>
                <w:rFonts w:eastAsia="Cambria"/>
                <w:spacing w:val="-1"/>
                <w:sz w:val="24"/>
                <w:szCs w:val="24"/>
              </w:rPr>
              <w:t>g</w:t>
            </w:r>
            <w:r w:rsidRPr="00A13485">
              <w:rPr>
                <w:rFonts w:eastAsia="Cambria"/>
                <w:sz w:val="24"/>
                <w:szCs w:val="24"/>
              </w:rPr>
              <w:t>rat</w:t>
            </w:r>
            <w:r w:rsidRPr="00A13485">
              <w:rPr>
                <w:rFonts w:eastAsia="Cambria"/>
                <w:spacing w:val="-2"/>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te</w:t>
            </w:r>
            <w:r w:rsidRPr="00A13485">
              <w:rPr>
                <w:rFonts w:eastAsia="Cambria"/>
                <w:spacing w:val="1"/>
                <w:sz w:val="24"/>
                <w:szCs w:val="24"/>
              </w:rPr>
              <w:t>s</w:t>
            </w:r>
            <w:r w:rsidRPr="00A13485">
              <w:rPr>
                <w:rFonts w:eastAsia="Cambria"/>
                <w:sz w:val="24"/>
                <w:szCs w:val="24"/>
              </w:rPr>
              <w:t xml:space="preserve">t the </w:t>
            </w:r>
            <w:r w:rsidRPr="00A13485">
              <w:rPr>
                <w:rFonts w:eastAsia="Cambria"/>
                <w:spacing w:val="1"/>
                <w:sz w:val="24"/>
                <w:szCs w:val="24"/>
              </w:rPr>
              <w:t>s</w:t>
            </w:r>
            <w:r w:rsidRPr="00A13485">
              <w:rPr>
                <w:rFonts w:eastAsia="Cambria"/>
                <w:spacing w:val="-3"/>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346FB4B3"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lpha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3C740135"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r</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b</w:t>
            </w:r>
            <w:r w:rsidRPr="00A13485">
              <w:rPr>
                <w:rFonts w:eastAsia="Cambria"/>
                <w:sz w:val="24"/>
                <w:szCs w:val="24"/>
              </w:rPr>
              <w:t>ugs</w:t>
            </w:r>
          </w:p>
          <w:p w14:paraId="495F2159"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Beta</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618F3E07" w14:textId="77777777" w:rsidR="006568A5" w:rsidRPr="00A13485" w:rsidRDefault="006568A5" w:rsidP="00D865B6">
            <w:pPr>
              <w:spacing w:line="260" w:lineRule="exact"/>
              <w:ind w:left="100" w:right="45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pacing w:val="1"/>
                <w:sz w:val="24"/>
                <w:szCs w:val="24"/>
              </w:rPr>
              <w:t>c</w:t>
            </w:r>
            <w:r w:rsidRPr="00A13485">
              <w:rPr>
                <w:rFonts w:eastAsia="Cambria"/>
                <w:spacing w:val="-1"/>
                <w:sz w:val="24"/>
                <w:szCs w:val="24"/>
              </w:rPr>
              <w:t>c</w:t>
            </w:r>
            <w:r w:rsidRPr="00A13485">
              <w:rPr>
                <w:rFonts w:eastAsia="Cambria"/>
                <w:sz w:val="24"/>
                <w:szCs w:val="24"/>
              </w:rPr>
              <w:t>epta</w:t>
            </w:r>
            <w:r w:rsidRPr="00A13485">
              <w:rPr>
                <w:rFonts w:eastAsia="Cambria"/>
                <w:spacing w:val="-1"/>
                <w:sz w:val="24"/>
                <w:szCs w:val="24"/>
              </w:rPr>
              <w:t>nc</w:t>
            </w:r>
            <w:r w:rsidRPr="00A13485">
              <w:rPr>
                <w:rFonts w:eastAsia="Cambria"/>
                <w:sz w:val="24"/>
                <w:szCs w:val="24"/>
              </w:rPr>
              <w:t>e 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d</w:t>
            </w:r>
            <w:r w:rsidRPr="00A13485">
              <w:rPr>
                <w:rFonts w:eastAsia="Cambria"/>
                <w:spacing w:val="-2"/>
                <w:sz w:val="24"/>
                <w:szCs w:val="24"/>
              </w:rPr>
              <w:t>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p w14:paraId="1F4F91D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w:t>
            </w:r>
            <w:r w:rsidRPr="00A13485">
              <w:rPr>
                <w:rFonts w:eastAsia="Cambria"/>
                <w:spacing w:val="-1"/>
                <w:sz w:val="24"/>
                <w:szCs w:val="24"/>
              </w:rPr>
              <w:t>f</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log</w:t>
            </w:r>
          </w:p>
        </w:tc>
        <w:tc>
          <w:tcPr>
            <w:tcW w:w="1260" w:type="dxa"/>
            <w:tcBorders>
              <w:top w:val="single" w:sz="5" w:space="0" w:color="000000"/>
              <w:left w:val="single" w:sz="5" w:space="0" w:color="000000"/>
              <w:bottom w:val="single" w:sz="5" w:space="0" w:color="000000"/>
              <w:right w:val="single" w:sz="5" w:space="0" w:color="000000"/>
            </w:tcBorders>
          </w:tcPr>
          <w:p w14:paraId="4A99FB15"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55DDE4B0" w14:textId="77777777" w:rsidR="006568A5" w:rsidRPr="00A13485" w:rsidRDefault="006568A5" w:rsidP="00D865B6">
            <w:pPr>
              <w:spacing w:line="260" w:lineRule="exact"/>
              <w:ind w:left="100" w:right="85"/>
              <w:rPr>
                <w:rFonts w:eastAsia="Cambria"/>
                <w:sz w:val="24"/>
                <w:szCs w:val="24"/>
              </w:rPr>
            </w:pPr>
            <w:r w:rsidRPr="00A13485">
              <w:rPr>
                <w:rFonts w:eastAsia="Cambria"/>
                <w:spacing w:val="1"/>
                <w:sz w:val="24"/>
                <w:szCs w:val="24"/>
              </w:rPr>
              <w:t>“</w:t>
            </w:r>
            <w:r w:rsidRPr="00A13485">
              <w:rPr>
                <w:rFonts w:eastAsia="Cambria"/>
                <w:spacing w:val="-2"/>
                <w:sz w:val="24"/>
                <w:szCs w:val="24"/>
              </w:rPr>
              <w:t>I</w:t>
            </w:r>
            <w:r w:rsidRPr="00A13485">
              <w:rPr>
                <w:rFonts w:eastAsia="Cambria"/>
                <w:spacing w:val="1"/>
                <w:sz w:val="24"/>
                <w:szCs w:val="24"/>
              </w:rPr>
              <w:t>m</w:t>
            </w:r>
            <w:r w:rsidRPr="00A13485">
              <w:rPr>
                <w:rFonts w:eastAsia="Cambria"/>
                <w:sz w:val="24"/>
                <w:szCs w:val="24"/>
              </w:rPr>
              <w:t>pl</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a</w:t>
            </w:r>
            <w:r w:rsidRPr="00A13485">
              <w:rPr>
                <w:rFonts w:eastAsia="Cambria"/>
                <w:spacing w:val="-2"/>
                <w:sz w:val="24"/>
                <w:szCs w:val="24"/>
              </w:rPr>
              <w:t>t</w:t>
            </w:r>
            <w:r w:rsidRPr="00A13485">
              <w:rPr>
                <w:rFonts w:eastAsia="Cambria"/>
                <w:spacing w:val="1"/>
                <w:sz w:val="24"/>
                <w:szCs w:val="24"/>
              </w:rPr>
              <w:t>i</w:t>
            </w:r>
            <w:r w:rsidRPr="00A13485">
              <w:rPr>
                <w:rFonts w:eastAsia="Cambria"/>
                <w:sz w:val="24"/>
                <w:szCs w:val="24"/>
              </w:rPr>
              <w:t>o</w:t>
            </w:r>
            <w:r w:rsidRPr="00A1348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46671B7" w14:textId="77777777" w:rsidR="006568A5" w:rsidRPr="00A13485" w:rsidRDefault="006568A5" w:rsidP="00D865B6">
            <w:pPr>
              <w:spacing w:before="1" w:line="240" w:lineRule="exact"/>
              <w:ind w:left="102" w:right="182"/>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e</w:t>
            </w:r>
            <w:r w:rsidRPr="00A13485">
              <w:rPr>
                <w:rFonts w:eastAsia="Cambria"/>
                <w:spacing w:val="1"/>
                <w:sz w:val="24"/>
                <w:szCs w:val="24"/>
              </w:rPr>
              <w:t>s</w:t>
            </w:r>
            <w:r w:rsidRPr="00A13485">
              <w:rPr>
                <w:rFonts w:eastAsia="Cambria"/>
                <w:sz w:val="24"/>
                <w:szCs w:val="24"/>
              </w:rPr>
              <w:t xml:space="preserve">t </w:t>
            </w:r>
            <w:r w:rsidRPr="00A13485">
              <w:rPr>
                <w:rFonts w:eastAsia="Cambria"/>
                <w:spacing w:val="1"/>
                <w:sz w:val="24"/>
                <w:szCs w:val="24"/>
              </w:rPr>
              <w:t>c</w:t>
            </w:r>
            <w:r w:rsidRPr="00A13485">
              <w:rPr>
                <w:rFonts w:eastAsia="Cambria"/>
                <w:sz w:val="24"/>
                <w:szCs w:val="24"/>
              </w:rPr>
              <w:t>a</w:t>
            </w:r>
            <w:r w:rsidRPr="00A13485">
              <w:rPr>
                <w:rFonts w:eastAsia="Cambria"/>
                <w:spacing w:val="-1"/>
                <w:sz w:val="24"/>
                <w:szCs w:val="24"/>
              </w:rPr>
              <w:t>s</w:t>
            </w:r>
            <w:r w:rsidRPr="00A13485">
              <w:rPr>
                <w:rFonts w:eastAsia="Cambria"/>
                <w:sz w:val="24"/>
                <w:szCs w:val="24"/>
              </w:rPr>
              <w:t>e</w:t>
            </w:r>
          </w:p>
        </w:tc>
      </w:tr>
      <w:tr w:rsidR="006568A5" w:rsidRPr="00A13485" w14:paraId="69C34F4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A13485" w:rsidRDefault="006568A5" w:rsidP="00D865B6">
            <w:pPr>
              <w:spacing w:line="260" w:lineRule="exact"/>
              <w:ind w:left="102" w:right="114"/>
              <w:rPr>
                <w:rFonts w:eastAsia="Cambria"/>
                <w:sz w:val="24"/>
                <w:szCs w:val="24"/>
              </w:rPr>
            </w:pPr>
            <w:r w:rsidRPr="00A13485">
              <w:rPr>
                <w:rFonts w:eastAsia="Cambria"/>
                <w:b/>
                <w:sz w:val="24"/>
                <w:szCs w:val="24"/>
              </w:rPr>
              <w:t>Mai</w:t>
            </w:r>
            <w:r w:rsidRPr="00A13485">
              <w:rPr>
                <w:rFonts w:eastAsia="Cambria"/>
                <w:b/>
                <w:spacing w:val="-1"/>
                <w:sz w:val="24"/>
                <w:szCs w:val="24"/>
              </w:rPr>
              <w:t>n</w:t>
            </w:r>
            <w:r w:rsidRPr="00A13485">
              <w:rPr>
                <w:rFonts w:eastAsia="Cambria"/>
                <w:b/>
                <w:spacing w:val="1"/>
                <w:sz w:val="24"/>
                <w:szCs w:val="24"/>
              </w:rPr>
              <w:t>t</w:t>
            </w:r>
            <w:r w:rsidRPr="00A13485">
              <w:rPr>
                <w:rFonts w:eastAsia="Cambria"/>
                <w:b/>
                <w:spacing w:val="-2"/>
                <w:sz w:val="24"/>
                <w:szCs w:val="24"/>
              </w:rPr>
              <w:t>e</w:t>
            </w:r>
            <w:r w:rsidRPr="00A13485">
              <w:rPr>
                <w:rFonts w:eastAsia="Cambria"/>
                <w:b/>
                <w:spacing w:val="1"/>
                <w:sz w:val="24"/>
                <w:szCs w:val="24"/>
              </w:rPr>
              <w:t>n</w:t>
            </w:r>
            <w:r w:rsidRPr="00A1348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A13485" w:rsidRDefault="006568A5" w:rsidP="00D865B6">
            <w:pPr>
              <w:spacing w:line="260" w:lineRule="exact"/>
              <w:ind w:left="100" w:right="57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Deploy</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s</w:t>
            </w:r>
            <w:r w:rsidRPr="00A13485">
              <w:rPr>
                <w:rFonts w:eastAsia="Cambria"/>
                <w:sz w:val="24"/>
                <w:szCs w:val="24"/>
              </w:rPr>
              <w:t>ever</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m</w:t>
            </w:r>
            <w:r w:rsidRPr="00A13485">
              <w:rPr>
                <w:rFonts w:eastAsia="Cambria"/>
                <w:sz w:val="24"/>
                <w:szCs w:val="24"/>
              </w:rPr>
              <w:t>ob</w:t>
            </w:r>
            <w:r w:rsidRPr="00A13485">
              <w:rPr>
                <w:rFonts w:eastAsia="Cambria"/>
                <w:spacing w:val="-2"/>
                <w:sz w:val="24"/>
                <w:szCs w:val="24"/>
              </w:rPr>
              <w:t>i</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A13485" w:rsidRDefault="006568A5" w:rsidP="00D865B6">
            <w:pPr>
              <w:spacing w:line="260" w:lineRule="exact"/>
              <w:ind w:left="100" w:right="45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Insta</w:t>
            </w:r>
            <w:r w:rsidRPr="00A13485">
              <w:rPr>
                <w:rFonts w:eastAsia="Cambria"/>
                <w:spacing w:val="-2"/>
                <w:sz w:val="24"/>
                <w:szCs w:val="24"/>
              </w:rPr>
              <w:t>l</w:t>
            </w:r>
            <w:r w:rsidRPr="00A13485">
              <w:rPr>
                <w:rFonts w:eastAsia="Cambria"/>
                <w:sz w:val="24"/>
                <w:szCs w:val="24"/>
              </w:rPr>
              <w:t>lat</w:t>
            </w:r>
            <w:r w:rsidRPr="00A13485">
              <w:rPr>
                <w:rFonts w:eastAsia="Cambria"/>
                <w:spacing w:val="-1"/>
                <w:sz w:val="24"/>
                <w:szCs w:val="24"/>
              </w:rPr>
              <w:t>i</w:t>
            </w:r>
            <w:r w:rsidRPr="00A13485">
              <w:rPr>
                <w:rFonts w:eastAsia="Cambria"/>
                <w:sz w:val="24"/>
                <w:szCs w:val="24"/>
              </w:rPr>
              <w:t xml:space="preserve">on </w:t>
            </w:r>
            <w:r w:rsidRPr="00A13485">
              <w:rPr>
                <w:rFonts w:eastAsia="Cambria"/>
                <w:spacing w:val="-1"/>
                <w:sz w:val="24"/>
                <w:szCs w:val="24"/>
              </w:rPr>
              <w:t>g</w:t>
            </w:r>
            <w:r w:rsidRPr="00A13485">
              <w:rPr>
                <w:rFonts w:eastAsia="Cambria"/>
                <w:sz w:val="24"/>
                <w:szCs w:val="24"/>
              </w:rPr>
              <w:t>u</w:t>
            </w:r>
            <w:r w:rsidRPr="00A13485">
              <w:rPr>
                <w:rFonts w:eastAsia="Cambria"/>
                <w:spacing w:val="1"/>
                <w:sz w:val="24"/>
                <w:szCs w:val="24"/>
              </w:rPr>
              <w:t>i</w:t>
            </w:r>
            <w:r w:rsidRPr="00A13485">
              <w:rPr>
                <w:rFonts w:eastAsia="Cambria"/>
                <w:sz w:val="24"/>
                <w:szCs w:val="24"/>
              </w:rPr>
              <w:t>de</w:t>
            </w:r>
          </w:p>
          <w:p w14:paraId="229F1DD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 Ma</w:t>
            </w:r>
            <w:r w:rsidRPr="00A13485">
              <w:rPr>
                <w:rFonts w:eastAsia="Cambria"/>
                <w:spacing w:val="-1"/>
                <w:sz w:val="24"/>
                <w:szCs w:val="24"/>
              </w:rPr>
              <w:t>n</w:t>
            </w:r>
            <w:r w:rsidRPr="00A13485">
              <w:rPr>
                <w:rFonts w:eastAsia="Cambria"/>
                <w:spacing w:val="-2"/>
                <w:sz w:val="24"/>
                <w:szCs w:val="24"/>
              </w:rPr>
              <w:t>u</w:t>
            </w:r>
            <w:r w:rsidRPr="00A13485">
              <w:rPr>
                <w:rFonts w:eastAsia="Cambria"/>
                <w:sz w:val="24"/>
                <w:szCs w:val="24"/>
              </w:rPr>
              <w:t>al</w:t>
            </w:r>
          </w:p>
        </w:tc>
        <w:tc>
          <w:tcPr>
            <w:tcW w:w="1260" w:type="dxa"/>
            <w:tcBorders>
              <w:top w:val="single" w:sz="5" w:space="0" w:color="000000"/>
              <w:left w:val="single" w:sz="5" w:space="0" w:color="000000"/>
              <w:bottom w:val="single" w:sz="5" w:space="0" w:color="000000"/>
              <w:right w:val="single" w:sz="5" w:space="0" w:color="000000"/>
            </w:tcBorders>
          </w:tcPr>
          <w:p w14:paraId="4D4966D3"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10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D345F61"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pacing w:val="-1"/>
                <w:sz w:val="24"/>
                <w:szCs w:val="24"/>
              </w:rPr>
              <w:t>T</w:t>
            </w:r>
            <w:r w:rsidRPr="00A13485">
              <w:rPr>
                <w:rFonts w:eastAsia="Cambria"/>
                <w:sz w:val="24"/>
                <w:szCs w:val="24"/>
              </w:rPr>
              <w:t>e</w:t>
            </w:r>
            <w:r w:rsidRPr="00A13485">
              <w:rPr>
                <w:rFonts w:eastAsia="Cambria"/>
                <w:spacing w:val="1"/>
                <w:sz w:val="24"/>
                <w:szCs w:val="24"/>
              </w:rPr>
              <w:t>s</w:t>
            </w:r>
            <w:r w:rsidRPr="00A13485">
              <w:rPr>
                <w:rFonts w:eastAsia="Cambria"/>
                <w:spacing w:val="-3"/>
                <w:sz w:val="24"/>
                <w:szCs w:val="24"/>
              </w:rPr>
              <w:t>t</w:t>
            </w:r>
            <w:r w:rsidRPr="00A13485">
              <w:rPr>
                <w:rFonts w:eastAsia="Cambria"/>
                <w:spacing w:val="1"/>
                <w:sz w:val="24"/>
                <w:szCs w:val="24"/>
              </w:rPr>
              <w:t>i</w:t>
            </w:r>
            <w:r w:rsidRPr="00A13485">
              <w:rPr>
                <w:rFonts w:eastAsia="Cambria"/>
                <w:spacing w:val="-1"/>
                <w:sz w:val="24"/>
                <w:szCs w:val="24"/>
              </w:rPr>
              <w:t>ng</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A13485" w:rsidRDefault="006568A5" w:rsidP="004278F2">
            <w:pPr>
              <w:keepNext/>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tc>
      </w:tr>
    </w:tbl>
    <w:p w14:paraId="45172E28" w14:textId="4C3DCD60"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31" w:name="_Toc43718518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development lifecycle</w:t>
      </w:r>
      <w:bookmarkEnd w:id="31"/>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79FCBE8D" w14:textId="77777777" w:rsidR="006568A5" w:rsidRPr="00A13485" w:rsidRDefault="006568A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77277EC3" w14:textId="6AF2A177" w:rsidR="006E3901" w:rsidRPr="00A13485" w:rsidRDefault="006E3901" w:rsidP="006E3901">
      <w:pPr>
        <w:pStyle w:val="Heading1"/>
        <w:rPr>
          <w:rFonts w:ascii="Times New Roman" w:hAnsi="Times New Roman" w:cs="Times New Roman"/>
          <w:sz w:val="52"/>
          <w:szCs w:val="52"/>
        </w:rPr>
      </w:pPr>
      <w:bookmarkStart w:id="32" w:name="_Toc427272792"/>
      <w:bookmarkStart w:id="33" w:name="_Toc437182737"/>
      <w:r w:rsidRPr="00A13485">
        <w:rPr>
          <w:rFonts w:ascii="Times New Roman" w:hAnsi="Times New Roman" w:cs="Times New Roman"/>
          <w:sz w:val="52"/>
          <w:szCs w:val="52"/>
        </w:rPr>
        <w:t>Software Requirement Specification</w:t>
      </w:r>
      <w:bookmarkEnd w:id="32"/>
      <w:bookmarkEnd w:id="33"/>
    </w:p>
    <w:p w14:paraId="4137015D" w14:textId="2C174ACB" w:rsidR="006E3901" w:rsidRPr="00A13485" w:rsidRDefault="006E3901" w:rsidP="006E3901">
      <w:pPr>
        <w:pStyle w:val="Heading2"/>
        <w:keepLines/>
        <w:spacing w:before="40" w:after="0" w:line="259" w:lineRule="auto"/>
        <w:jc w:val="both"/>
        <w:rPr>
          <w:rFonts w:ascii="Times New Roman" w:hAnsi="Times New Roman" w:cs="Times New Roman"/>
        </w:rPr>
      </w:pPr>
      <w:bookmarkStart w:id="34" w:name="_Toc427272793"/>
      <w:bookmarkStart w:id="35" w:name="_Toc437182738"/>
      <w:r w:rsidRPr="00A13485">
        <w:rPr>
          <w:rFonts w:ascii="Times New Roman" w:hAnsi="Times New Roman" w:cs="Times New Roman"/>
        </w:rPr>
        <w:t>User Requirement Specification</w:t>
      </w:r>
      <w:bookmarkEnd w:id="34"/>
      <w:bookmarkEnd w:id="35"/>
    </w:p>
    <w:p w14:paraId="763C36CE" w14:textId="567ABECC" w:rsidR="006E3901" w:rsidRPr="00A13485" w:rsidRDefault="000735EE" w:rsidP="00283440">
      <w:pPr>
        <w:pStyle w:val="Heading3"/>
        <w:numPr>
          <w:ilvl w:val="2"/>
          <w:numId w:val="12"/>
        </w:numPr>
      </w:pPr>
      <w:bookmarkStart w:id="36" w:name="_Toc427272794"/>
      <w:bookmarkStart w:id="37" w:name="_Toc437182739"/>
      <w:r w:rsidRPr="00A13485">
        <w:t>Doctor</w:t>
      </w:r>
      <w:r w:rsidR="00027BE0" w:rsidRPr="00A13485">
        <w:t xml:space="preserve"> R</w:t>
      </w:r>
      <w:r w:rsidR="006E3901" w:rsidRPr="00A13485">
        <w:t>equirement</w:t>
      </w:r>
      <w:bookmarkEnd w:id="36"/>
      <w:bookmarkEnd w:id="37"/>
    </w:p>
    <w:p w14:paraId="7F0F7DDC" w14:textId="77777777" w:rsidR="006E3901" w:rsidRPr="00A13485" w:rsidRDefault="00CD7B24" w:rsidP="00FA636E">
      <w:pPr>
        <w:spacing w:after="120"/>
        <w:ind w:left="720"/>
        <w:jc w:val="both"/>
        <w:rPr>
          <w:sz w:val="24"/>
          <w:szCs w:val="24"/>
        </w:rPr>
      </w:pPr>
      <w:r w:rsidRPr="00A13485">
        <w:rPr>
          <w:sz w:val="24"/>
          <w:szCs w:val="24"/>
        </w:rPr>
        <w:t>Doctor</w:t>
      </w:r>
      <w:r w:rsidR="006E3901" w:rsidRPr="00A13485">
        <w:rPr>
          <w:sz w:val="24"/>
          <w:szCs w:val="24"/>
        </w:rPr>
        <w:t xml:space="preserve"> is user who uses service of system. The </w:t>
      </w:r>
      <w:r w:rsidRPr="00A13485">
        <w:rPr>
          <w:sz w:val="24"/>
          <w:szCs w:val="24"/>
        </w:rPr>
        <w:t>doctor</w:t>
      </w:r>
      <w:r w:rsidR="006E3901" w:rsidRPr="00A13485">
        <w:rPr>
          <w:sz w:val="24"/>
          <w:szCs w:val="24"/>
        </w:rPr>
        <w:t xml:space="preserve"> can use some following functions:</w:t>
      </w:r>
    </w:p>
    <w:p w14:paraId="105C5909" w14:textId="77777777" w:rsidR="006E3901" w:rsidRPr="00A13485" w:rsidRDefault="00653933"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medical history</w:t>
      </w:r>
    </w:p>
    <w:p w14:paraId="484C93A0" w14:textId="0847B5E3" w:rsidR="00CF1024" w:rsidRPr="00A13485" w:rsidRDefault="000E3ACA"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3A2D7C3F" w14:textId="4B2212A2"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history practice data</w:t>
      </w:r>
    </w:p>
    <w:p w14:paraId="79F58E98" w14:textId="31E5EFCE" w:rsidR="00FA636E" w:rsidRPr="00A13485" w:rsidRDefault="00FA636E" w:rsidP="00283440">
      <w:pPr>
        <w:pStyle w:val="Heading3"/>
        <w:numPr>
          <w:ilvl w:val="2"/>
          <w:numId w:val="12"/>
        </w:numPr>
      </w:pPr>
      <w:bookmarkStart w:id="38" w:name="_Toc437182740"/>
      <w:r w:rsidRPr="00A13485">
        <w:t>Doctor Manager</w:t>
      </w:r>
      <w:r w:rsidR="00027BE0" w:rsidRPr="00A13485">
        <w:t xml:space="preserve"> R</w:t>
      </w:r>
      <w:r w:rsidR="00FA7E60" w:rsidRPr="00A13485">
        <w:t>equirement</w:t>
      </w:r>
      <w:bookmarkEnd w:id="38"/>
    </w:p>
    <w:p w14:paraId="6C1D7968" w14:textId="408B8C81" w:rsidR="00FA636E" w:rsidRPr="00A13485" w:rsidRDefault="00FA636E"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 xml:space="preserve">Doctor Manager is user who manages regimen of </w:t>
      </w:r>
      <w:r w:rsidR="00255CDD" w:rsidRPr="00A13485">
        <w:rPr>
          <w:rFonts w:ascii="Times New Roman" w:hAnsi="Times New Roman" w:cs="Times New Roman"/>
          <w:sz w:val="24"/>
          <w:szCs w:val="24"/>
        </w:rPr>
        <w:t>registering medical examination</w:t>
      </w:r>
      <w:r w:rsidRPr="00A13485">
        <w:rPr>
          <w:rFonts w:ascii="Times New Roman" w:hAnsi="Times New Roman" w:cs="Times New Roman"/>
          <w:sz w:val="24"/>
          <w:szCs w:val="24"/>
        </w:rPr>
        <w:t xml:space="preserve"> process. The doctor manager can use some following functions:</w:t>
      </w:r>
    </w:p>
    <w:p w14:paraId="031EF64F" w14:textId="77777777" w:rsidR="00FA636E" w:rsidRPr="00A13485" w:rsidRDefault="00FA636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regiment</w:t>
      </w:r>
    </w:p>
    <w:p w14:paraId="55DBD42B"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Insert regimen.</w:t>
      </w:r>
    </w:p>
    <w:p w14:paraId="6D675A8D"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Update regimen.</w:t>
      </w:r>
    </w:p>
    <w:p w14:paraId="1F223705" w14:textId="5472264F"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 xml:space="preserve">Delete regimen. </w:t>
      </w:r>
    </w:p>
    <w:p w14:paraId="63D662F2" w14:textId="357FB29A" w:rsidR="007A5E8C" w:rsidRPr="00A13485" w:rsidRDefault="00027BE0" w:rsidP="00283440">
      <w:pPr>
        <w:pStyle w:val="Heading3"/>
        <w:numPr>
          <w:ilvl w:val="2"/>
          <w:numId w:val="12"/>
        </w:numPr>
      </w:pPr>
      <w:bookmarkStart w:id="39" w:name="_Toc437182741"/>
      <w:r w:rsidRPr="00A13485">
        <w:t>Nutrition Doctor R</w:t>
      </w:r>
      <w:r w:rsidR="007A5E8C" w:rsidRPr="00A13485">
        <w:t>equirement</w:t>
      </w:r>
      <w:bookmarkEnd w:id="39"/>
    </w:p>
    <w:p w14:paraId="51015DF3" w14:textId="7920779C" w:rsidR="007A5E8C" w:rsidRPr="00A13485" w:rsidRDefault="007A5E8C" w:rsidP="007A5E8C">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Nutrition Doctor is user who manages nutrition of foods. The doctor manager can use some following functions:</w:t>
      </w:r>
    </w:p>
    <w:p w14:paraId="1F592209" w14:textId="6054DFA4" w:rsidR="007A5E8C"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Make </w:t>
      </w:r>
      <w:r w:rsidR="007A5E8C" w:rsidRPr="00A13485">
        <w:rPr>
          <w:rFonts w:ascii="Times New Roman" w:hAnsi="Times New Roman" w:cs="Times New Roman"/>
          <w:sz w:val="24"/>
          <w:szCs w:val="24"/>
        </w:rPr>
        <w:t>Nutrition Ingredient</w:t>
      </w:r>
      <w:r w:rsidRPr="00A13485">
        <w:rPr>
          <w:rFonts w:ascii="Times New Roman" w:hAnsi="Times New Roman" w:cs="Times New Roman"/>
          <w:sz w:val="24"/>
          <w:szCs w:val="24"/>
        </w:rPr>
        <w:t>.</w:t>
      </w:r>
    </w:p>
    <w:p w14:paraId="63C1CBFD" w14:textId="487B5870" w:rsidR="007A5E8C"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Nutrition Of Foods</w:t>
      </w:r>
    </w:p>
    <w:p w14:paraId="65033E56" w14:textId="56910346"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Insert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19CA4917" w14:textId="56E8AD08"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Update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08501094" w14:textId="39235C13"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Delete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25878B96" w14:textId="5F300CED" w:rsidR="006E3901" w:rsidRPr="00A13485" w:rsidRDefault="00027BE0" w:rsidP="00283440">
      <w:pPr>
        <w:pStyle w:val="Heading3"/>
        <w:numPr>
          <w:ilvl w:val="2"/>
          <w:numId w:val="12"/>
        </w:numPr>
      </w:pPr>
      <w:bookmarkStart w:id="40" w:name="_Toc427272795"/>
      <w:bookmarkStart w:id="41" w:name="_Toc437182742"/>
      <w:r w:rsidRPr="00A13485">
        <w:t>Staff R</w:t>
      </w:r>
      <w:r w:rsidR="006E3901" w:rsidRPr="00A13485">
        <w:t>equirement</w:t>
      </w:r>
      <w:bookmarkEnd w:id="40"/>
      <w:bookmarkEnd w:id="41"/>
    </w:p>
    <w:p w14:paraId="01FECE26" w14:textId="0AC7E368" w:rsidR="00FA636E" w:rsidRPr="00A13485" w:rsidRDefault="00FA636E" w:rsidP="00FA636E">
      <w:pPr>
        <w:ind w:left="720"/>
        <w:rPr>
          <w:sz w:val="24"/>
          <w:szCs w:val="24"/>
        </w:rPr>
      </w:pPr>
      <w:r w:rsidRPr="00A13485">
        <w:rPr>
          <w:sz w:val="24"/>
          <w:szCs w:val="24"/>
        </w:rPr>
        <w:t>Staff is user who manages formula to calculate data and data of wristband. The staff can use some following functions:</w:t>
      </w:r>
    </w:p>
    <w:p w14:paraId="52EA3921" w14:textId="0AC7E368" w:rsidR="006E3901"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Manage formula</w:t>
      </w:r>
      <w:r w:rsidR="002F719F" w:rsidRPr="00A13485">
        <w:rPr>
          <w:rFonts w:ascii="Times New Roman" w:hAnsi="Times New Roman" w:cs="Times New Roman"/>
          <w:sz w:val="24"/>
          <w:szCs w:val="24"/>
        </w:rPr>
        <w:t>.</w:t>
      </w:r>
    </w:p>
    <w:p w14:paraId="202FC19E" w14:textId="6C170712" w:rsidR="00FA636E"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335675" w:rsidRPr="00A13485">
        <w:rPr>
          <w:rFonts w:ascii="Times New Roman" w:hAnsi="Times New Roman" w:cs="Times New Roman"/>
          <w:sz w:val="24"/>
          <w:szCs w:val="24"/>
        </w:rPr>
        <w:t>supported devices</w:t>
      </w:r>
    </w:p>
    <w:p w14:paraId="63238763" w14:textId="3920C81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Insert </w:t>
      </w:r>
      <w:r w:rsidR="00335675" w:rsidRPr="00A13485">
        <w:rPr>
          <w:rFonts w:ascii="Times New Roman" w:hAnsi="Times New Roman" w:cs="Times New Roman"/>
          <w:sz w:val="24"/>
          <w:szCs w:val="24"/>
        </w:rPr>
        <w:t>device</w:t>
      </w:r>
    </w:p>
    <w:p w14:paraId="0CF3A4A4" w14:textId="33FA780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Delete </w:t>
      </w:r>
      <w:r w:rsidR="00335675" w:rsidRPr="00A13485">
        <w:rPr>
          <w:rFonts w:ascii="Times New Roman" w:hAnsi="Times New Roman" w:cs="Times New Roman"/>
          <w:sz w:val="24"/>
          <w:szCs w:val="24"/>
        </w:rPr>
        <w:t>device</w:t>
      </w:r>
    </w:p>
    <w:p w14:paraId="6E768320" w14:textId="50CEB785"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Update </w:t>
      </w:r>
      <w:r w:rsidR="00335675" w:rsidRPr="00A13485">
        <w:rPr>
          <w:rFonts w:ascii="Times New Roman" w:hAnsi="Times New Roman" w:cs="Times New Roman"/>
          <w:sz w:val="24"/>
          <w:szCs w:val="24"/>
        </w:rPr>
        <w:t>device</w:t>
      </w:r>
      <w:r w:rsidR="00800055" w:rsidRPr="00A13485">
        <w:rPr>
          <w:rFonts w:ascii="Times New Roman" w:hAnsi="Times New Roman" w:cs="Times New Roman"/>
          <w:sz w:val="24"/>
          <w:szCs w:val="24"/>
        </w:rPr>
        <w:t xml:space="preserve"> information</w:t>
      </w:r>
    </w:p>
    <w:p w14:paraId="7E9E8AF0" w14:textId="56959649" w:rsidR="006E3901" w:rsidRPr="00A13485" w:rsidRDefault="00E24306" w:rsidP="00283440">
      <w:pPr>
        <w:pStyle w:val="Heading3"/>
        <w:numPr>
          <w:ilvl w:val="2"/>
          <w:numId w:val="12"/>
        </w:numPr>
      </w:pPr>
      <w:bookmarkStart w:id="42" w:name="_Toc427272796"/>
      <w:bookmarkStart w:id="43" w:name="_Toc437182743"/>
      <w:r w:rsidRPr="00A13485">
        <w:t>Patient</w:t>
      </w:r>
      <w:r w:rsidR="006E3901" w:rsidRPr="00A13485">
        <w:t xml:space="preserve"> </w:t>
      </w:r>
      <w:r w:rsidR="00027BE0" w:rsidRPr="00A13485">
        <w:t>R</w:t>
      </w:r>
      <w:r w:rsidR="006E3901" w:rsidRPr="00A13485">
        <w:t>equirement</w:t>
      </w:r>
      <w:bookmarkEnd w:id="42"/>
      <w:bookmarkEnd w:id="43"/>
    </w:p>
    <w:p w14:paraId="2345253B" w14:textId="77777777" w:rsidR="006E3901" w:rsidRPr="00A13485" w:rsidRDefault="00C84FEC" w:rsidP="00FA636E">
      <w:pPr>
        <w:spacing w:after="120"/>
        <w:ind w:left="720"/>
        <w:jc w:val="both"/>
        <w:rPr>
          <w:sz w:val="24"/>
          <w:szCs w:val="24"/>
        </w:rPr>
      </w:pPr>
      <w:r w:rsidRPr="00A13485">
        <w:rPr>
          <w:sz w:val="24"/>
          <w:szCs w:val="24"/>
        </w:rPr>
        <w:t>Patient</w:t>
      </w:r>
      <w:r w:rsidR="006E3901" w:rsidRPr="00A13485">
        <w:rPr>
          <w:sz w:val="24"/>
          <w:szCs w:val="24"/>
        </w:rPr>
        <w:t xml:space="preserve"> is people who </w:t>
      </w:r>
      <w:r w:rsidR="00BA4E8E" w:rsidRPr="00A13485">
        <w:rPr>
          <w:sz w:val="24"/>
          <w:szCs w:val="24"/>
        </w:rPr>
        <w:t>use service of system. The patient can use some following functions:</w:t>
      </w:r>
    </w:p>
    <w:p w14:paraId="7FE88AFB" w14:textId="101E2117" w:rsidR="00582519"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Pair wristband.</w:t>
      </w:r>
    </w:p>
    <w:p w14:paraId="7531A67E" w14:textId="0CCD2138"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Configure Alarm</w:t>
      </w:r>
    </w:p>
    <w:p w14:paraId="1728C47C" w14:textId="77777777" w:rsidR="00582519" w:rsidRPr="00A13485" w:rsidRDefault="00582519"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Logout</w:t>
      </w:r>
    </w:p>
    <w:p w14:paraId="120681EC" w14:textId="50983B55" w:rsidR="006E3901" w:rsidRPr="00A13485" w:rsidRDefault="006E3901" w:rsidP="00283440">
      <w:pPr>
        <w:pStyle w:val="Heading3"/>
        <w:numPr>
          <w:ilvl w:val="2"/>
          <w:numId w:val="12"/>
        </w:numPr>
      </w:pPr>
      <w:bookmarkStart w:id="44" w:name="_Toc427272797"/>
      <w:bookmarkStart w:id="45" w:name="_Toc437182744"/>
      <w:r w:rsidRPr="00A13485">
        <w:t xml:space="preserve">Admin </w:t>
      </w:r>
      <w:r w:rsidR="00027BE0" w:rsidRPr="00A13485">
        <w:t>R</w:t>
      </w:r>
      <w:r w:rsidRPr="00A13485">
        <w:t>equirement</w:t>
      </w:r>
      <w:bookmarkEnd w:id="44"/>
      <w:bookmarkEnd w:id="45"/>
    </w:p>
    <w:p w14:paraId="1EB2E90B" w14:textId="77777777" w:rsidR="006E3901" w:rsidRPr="00A13485" w:rsidRDefault="006E3901" w:rsidP="00FA636E">
      <w:pPr>
        <w:spacing w:after="120"/>
        <w:ind w:left="720"/>
        <w:jc w:val="both"/>
        <w:rPr>
          <w:sz w:val="24"/>
          <w:szCs w:val="24"/>
        </w:rPr>
      </w:pPr>
      <w:r w:rsidRPr="00A13485">
        <w:rPr>
          <w:sz w:val="24"/>
          <w:szCs w:val="24"/>
        </w:rPr>
        <w:t xml:space="preserve">Admin is people who manages </w:t>
      </w:r>
      <w:r w:rsidR="002B5B2E" w:rsidRPr="00A13485">
        <w:rPr>
          <w:sz w:val="24"/>
          <w:szCs w:val="24"/>
        </w:rPr>
        <w:t>account</w:t>
      </w:r>
      <w:r w:rsidRPr="00A13485">
        <w:rPr>
          <w:sz w:val="24"/>
          <w:szCs w:val="24"/>
        </w:rPr>
        <w:t>. Administrator can use some following functions:</w:t>
      </w:r>
    </w:p>
    <w:p w14:paraId="50A30836" w14:textId="77777777" w:rsidR="006E3901" w:rsidRPr="00A13485" w:rsidRDefault="006E3901"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2B5B2E" w:rsidRPr="00A13485">
        <w:rPr>
          <w:rFonts w:ascii="Times New Roman" w:hAnsi="Times New Roman" w:cs="Times New Roman"/>
          <w:sz w:val="24"/>
          <w:szCs w:val="24"/>
        </w:rPr>
        <w:t>account</w:t>
      </w:r>
      <w:r w:rsidRPr="00A13485">
        <w:rPr>
          <w:rFonts w:ascii="Times New Roman" w:hAnsi="Times New Roman" w:cs="Times New Roman"/>
          <w:sz w:val="24"/>
          <w:szCs w:val="24"/>
        </w:rPr>
        <w:t xml:space="preserve"> includes:</w:t>
      </w:r>
    </w:p>
    <w:p w14:paraId="197EE8D2" w14:textId="548C3254"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Remove account</w:t>
      </w:r>
      <w:r w:rsidR="00FA636E" w:rsidRPr="00A13485">
        <w:rPr>
          <w:rFonts w:ascii="Times New Roman" w:hAnsi="Times New Roman" w:cs="Times New Roman"/>
          <w:sz w:val="24"/>
          <w:szCs w:val="24"/>
        </w:rPr>
        <w:t>.</w:t>
      </w:r>
    </w:p>
    <w:p w14:paraId="34B674AA" w14:textId="3F70B4FD"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Add account</w:t>
      </w:r>
      <w:r w:rsidR="00FA636E" w:rsidRPr="00A13485">
        <w:rPr>
          <w:rFonts w:ascii="Times New Roman" w:hAnsi="Times New Roman" w:cs="Times New Roman"/>
          <w:sz w:val="24"/>
          <w:szCs w:val="24"/>
        </w:rPr>
        <w:t xml:space="preserve"> based on template.</w:t>
      </w:r>
    </w:p>
    <w:p w14:paraId="56A67652" w14:textId="2173A213" w:rsidR="00A57046"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lastRenderedPageBreak/>
        <w:t xml:space="preserve">Update </w:t>
      </w:r>
      <w:r w:rsidR="00FA636E" w:rsidRPr="00A13485">
        <w:rPr>
          <w:rFonts w:ascii="Times New Roman" w:hAnsi="Times New Roman" w:cs="Times New Roman"/>
          <w:sz w:val="24"/>
          <w:szCs w:val="24"/>
        </w:rPr>
        <w:t xml:space="preserve">specific </w:t>
      </w:r>
      <w:r w:rsidRPr="00A13485">
        <w:rPr>
          <w:rFonts w:ascii="Times New Roman" w:hAnsi="Times New Roman" w:cs="Times New Roman"/>
          <w:sz w:val="24"/>
          <w:szCs w:val="24"/>
        </w:rPr>
        <w:t>account</w:t>
      </w:r>
      <w:r w:rsidR="00FA636E" w:rsidRPr="00A13485">
        <w:rPr>
          <w:rFonts w:ascii="Times New Roman" w:hAnsi="Times New Roman" w:cs="Times New Roman"/>
          <w:sz w:val="24"/>
          <w:szCs w:val="24"/>
        </w:rPr>
        <w:t>.</w:t>
      </w:r>
    </w:p>
    <w:p w14:paraId="07214F91" w14:textId="72EC518F" w:rsidR="00FA7E60" w:rsidRPr="00A13485" w:rsidRDefault="00FA7E60" w:rsidP="00283440">
      <w:pPr>
        <w:pStyle w:val="Heading3"/>
        <w:numPr>
          <w:ilvl w:val="2"/>
          <w:numId w:val="12"/>
        </w:numPr>
      </w:pPr>
      <w:bookmarkStart w:id="46" w:name="_Toc437182745"/>
      <w:r w:rsidRPr="00A13485">
        <w:t xml:space="preserve">Nurse </w:t>
      </w:r>
      <w:r w:rsidR="00027BE0" w:rsidRPr="00A13485">
        <w:t>R</w:t>
      </w:r>
      <w:r w:rsidRPr="00A13485">
        <w:t>equirement</w:t>
      </w:r>
      <w:bookmarkEnd w:id="46"/>
    </w:p>
    <w:p w14:paraId="2A4E60DD" w14:textId="77777777" w:rsidR="00427957" w:rsidRPr="00A13485" w:rsidRDefault="00B93056"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Nurse is user who uses service of system. The doctor can use some following functions:</w:t>
      </w:r>
    </w:p>
    <w:p w14:paraId="7F4C3455" w14:textId="4B5668FF" w:rsidR="00907712" w:rsidRPr="00A13485" w:rsidRDefault="005140B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Register Medical Examination</w:t>
      </w:r>
      <w:r w:rsidR="00FA7E60" w:rsidRPr="00A13485">
        <w:rPr>
          <w:rFonts w:ascii="Times New Roman" w:hAnsi="Times New Roman" w:cs="Times New Roman"/>
          <w:sz w:val="24"/>
          <w:szCs w:val="24"/>
        </w:rPr>
        <w:t>.</w:t>
      </w:r>
    </w:p>
    <w:p w14:paraId="638DE4A7" w14:textId="21BE8FCB" w:rsidR="00FA7E60"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Print prescription.</w:t>
      </w:r>
    </w:p>
    <w:p w14:paraId="2980983E" w14:textId="35F930A4" w:rsidR="00F71F37" w:rsidRPr="00A13485" w:rsidRDefault="00F71F37" w:rsidP="00283440">
      <w:pPr>
        <w:pStyle w:val="Heading3"/>
        <w:numPr>
          <w:ilvl w:val="2"/>
          <w:numId w:val="12"/>
        </w:numPr>
      </w:pPr>
      <w:bookmarkStart w:id="47" w:name="_Toc437182746"/>
      <w:r w:rsidRPr="00A13485">
        <w:t xml:space="preserve">Guest </w:t>
      </w:r>
      <w:r w:rsidR="00027BE0" w:rsidRPr="00A13485">
        <w:t>R</w:t>
      </w:r>
      <w:r w:rsidRPr="00A13485">
        <w:t>equirement</w:t>
      </w:r>
      <w:bookmarkEnd w:id="47"/>
    </w:p>
    <w:p w14:paraId="455D43A3" w14:textId="459DA2FA" w:rsidR="00F71F37" w:rsidRPr="00A13485" w:rsidRDefault="00F71F37" w:rsidP="00FA636E">
      <w:pPr>
        <w:spacing w:line="256" w:lineRule="auto"/>
        <w:ind w:left="1440" w:hanging="720"/>
        <w:jc w:val="both"/>
        <w:rPr>
          <w:sz w:val="24"/>
          <w:szCs w:val="24"/>
        </w:rPr>
      </w:pPr>
      <w:r w:rsidRPr="00A13485">
        <w:rPr>
          <w:sz w:val="24"/>
          <w:szCs w:val="24"/>
        </w:rPr>
        <w:t>Guest is user does not login</w:t>
      </w:r>
      <w:r w:rsidR="00FA7E60" w:rsidRPr="00A13485">
        <w:rPr>
          <w:sz w:val="24"/>
          <w:szCs w:val="24"/>
        </w:rPr>
        <w:t xml:space="preserve"> to this system. Guest only has</w:t>
      </w:r>
      <w:r w:rsidRPr="00A13485">
        <w:rPr>
          <w:sz w:val="24"/>
          <w:szCs w:val="24"/>
        </w:rPr>
        <w:t xml:space="preserve"> one function.</w:t>
      </w:r>
    </w:p>
    <w:p w14:paraId="25F89823" w14:textId="77777777" w:rsidR="00F71F37" w:rsidRPr="00A13485" w:rsidRDefault="00F71F37"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Login</w:t>
      </w:r>
    </w:p>
    <w:p w14:paraId="269F24F5" w14:textId="2AEF521A" w:rsidR="00FA7E60" w:rsidRPr="00A13485" w:rsidRDefault="00FA7E60" w:rsidP="00283440">
      <w:pPr>
        <w:pStyle w:val="Heading3"/>
        <w:numPr>
          <w:ilvl w:val="2"/>
          <w:numId w:val="12"/>
        </w:numPr>
      </w:pPr>
      <w:bookmarkStart w:id="48" w:name="_Toc437182747"/>
      <w:r w:rsidRPr="00A13485">
        <w:t xml:space="preserve">Authorized User </w:t>
      </w:r>
      <w:r w:rsidR="00027BE0" w:rsidRPr="00A13485">
        <w:t>R</w:t>
      </w:r>
      <w:r w:rsidRPr="00A13485">
        <w:t>equirement</w:t>
      </w:r>
      <w:bookmarkEnd w:id="48"/>
    </w:p>
    <w:p w14:paraId="38E8C629" w14:textId="5AF36F58" w:rsidR="00FA7E60" w:rsidRPr="00A13485" w:rsidRDefault="00FA7E60" w:rsidP="00FA7E60">
      <w:pPr>
        <w:ind w:left="720"/>
        <w:rPr>
          <w:sz w:val="24"/>
          <w:szCs w:val="24"/>
        </w:rPr>
      </w:pPr>
      <w:r w:rsidRPr="00A13485">
        <w:rPr>
          <w:sz w:val="24"/>
          <w:szCs w:val="24"/>
        </w:rPr>
        <w:t>Authorized User is user who has logged into system. Authorized User only has on function.</w:t>
      </w:r>
    </w:p>
    <w:p w14:paraId="48035790" w14:textId="68E8D9B9" w:rsidR="00FA7E60" w:rsidRPr="00A13485" w:rsidRDefault="00FA7E60" w:rsidP="00787B2F">
      <w:pPr>
        <w:pStyle w:val="ListParagraph"/>
        <w:numPr>
          <w:ilvl w:val="0"/>
          <w:numId w:val="13"/>
        </w:numPr>
        <w:ind w:left="1080"/>
        <w:rPr>
          <w:rFonts w:ascii="Times New Roman" w:hAnsi="Times New Roman" w:cs="Times New Roman"/>
          <w:sz w:val="24"/>
          <w:szCs w:val="24"/>
        </w:rPr>
      </w:pPr>
      <w:r w:rsidRPr="00A13485">
        <w:rPr>
          <w:rFonts w:ascii="Times New Roman" w:hAnsi="Times New Roman" w:cs="Times New Roman"/>
          <w:sz w:val="24"/>
          <w:szCs w:val="24"/>
        </w:rPr>
        <w:t>Logout</w:t>
      </w:r>
    </w:p>
    <w:p w14:paraId="3480151F" w14:textId="47B7C368" w:rsidR="00027BE0" w:rsidRPr="00A13485" w:rsidRDefault="00027BE0" w:rsidP="00283440">
      <w:pPr>
        <w:pStyle w:val="Heading3"/>
        <w:numPr>
          <w:ilvl w:val="2"/>
          <w:numId w:val="12"/>
        </w:numPr>
      </w:pPr>
      <w:bookmarkStart w:id="49" w:name="_Toc437182748"/>
      <w:r w:rsidRPr="00A13485">
        <w:t>Scheduler Requirement</w:t>
      </w:r>
      <w:bookmarkEnd w:id="49"/>
    </w:p>
    <w:p w14:paraId="32C1E20C" w14:textId="702BBDE2" w:rsidR="00711051" w:rsidRPr="00A13485" w:rsidRDefault="00711051" w:rsidP="00711051">
      <w:pPr>
        <w:ind w:left="720"/>
        <w:rPr>
          <w:sz w:val="24"/>
          <w:szCs w:val="24"/>
        </w:rPr>
      </w:pPr>
      <w:r w:rsidRPr="00A13485">
        <w:rPr>
          <w:sz w:val="24"/>
          <w:szCs w:val="24"/>
        </w:rPr>
        <w:t>Scheduler is TaskScheduler in system which schedules tasks to run at some points:</w:t>
      </w:r>
    </w:p>
    <w:p w14:paraId="59208401"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4F7512C6"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new treatment for patient in smartphone.</w:t>
      </w:r>
    </w:p>
    <w:p w14:paraId="595E0BCC"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Remind patient.</w:t>
      </w:r>
    </w:p>
    <w:p w14:paraId="07F77119"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Get data from wristband.</w:t>
      </w:r>
    </w:p>
    <w:p w14:paraId="3ABA7358"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Synchronize practice data to server.</w:t>
      </w:r>
    </w:p>
    <w:p w14:paraId="1DE7D7B4"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Notice practice result to patient.</w:t>
      </w:r>
    </w:p>
    <w:p w14:paraId="61A0C829" w14:textId="52DD82B6" w:rsidR="00711051" w:rsidRPr="00A13485" w:rsidRDefault="00711051" w:rsidP="00326A09">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Check notifications of patient.</w:t>
      </w:r>
    </w:p>
    <w:p w14:paraId="5FE08B4F" w14:textId="6B835F83" w:rsidR="006E3901" w:rsidRPr="008515F6" w:rsidRDefault="006E3901" w:rsidP="008515F6">
      <w:pPr>
        <w:pStyle w:val="Heading2"/>
        <w:keepLines/>
        <w:spacing w:before="40" w:after="0" w:line="259" w:lineRule="auto"/>
        <w:jc w:val="both"/>
        <w:rPr>
          <w:rFonts w:ascii="Times New Roman" w:hAnsi="Times New Roman" w:cs="Times New Roman"/>
        </w:rPr>
      </w:pPr>
      <w:bookmarkStart w:id="50" w:name="_Toc427272798"/>
      <w:bookmarkStart w:id="51" w:name="_Toc437182749"/>
      <w:r w:rsidRPr="00A13485">
        <w:rPr>
          <w:rFonts w:ascii="Times New Roman" w:hAnsi="Times New Roman" w:cs="Times New Roman"/>
        </w:rPr>
        <w:lastRenderedPageBreak/>
        <w:t>System Requirement Specification</w:t>
      </w:r>
      <w:bookmarkEnd w:id="50"/>
      <w:bookmarkEnd w:id="51"/>
    </w:p>
    <w:p w14:paraId="444D3E60" w14:textId="77777777" w:rsidR="00BF27EB" w:rsidRPr="00A13485" w:rsidRDefault="00BF27EB" w:rsidP="00283440">
      <w:pPr>
        <w:pStyle w:val="Heading3"/>
      </w:pPr>
      <w:bookmarkStart w:id="52" w:name="_Toc437182750"/>
      <w:r w:rsidRPr="00A13485">
        <w:t>Web Application</w:t>
      </w:r>
      <w:bookmarkEnd w:id="52"/>
    </w:p>
    <w:p w14:paraId="625EB932" w14:textId="797088B1" w:rsidR="00686536" w:rsidRPr="00A13485" w:rsidRDefault="002829CF" w:rsidP="0002304E">
      <w:r w:rsidRPr="00A13485">
        <w:rPr>
          <w:noProof/>
        </w:rPr>
        <w:drawing>
          <wp:inline distT="0" distB="0" distL="0" distR="0" wp14:anchorId="6D38F339" wp14:editId="72D8F78E">
            <wp:extent cx="6412230" cy="6866890"/>
            <wp:effectExtent l="0" t="0" r="762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use-case-web.png"/>
                    <pic:cNvPicPr/>
                  </pic:nvPicPr>
                  <pic:blipFill>
                    <a:blip r:embed="rId16">
                      <a:extLst>
                        <a:ext uri="{28A0092B-C50C-407E-A947-70E740481C1C}">
                          <a14:useLocalDpi xmlns:a14="http://schemas.microsoft.com/office/drawing/2010/main" val="0"/>
                        </a:ext>
                      </a:extLst>
                    </a:blip>
                    <a:stretch>
                      <a:fillRect/>
                    </a:stretch>
                  </pic:blipFill>
                  <pic:spPr>
                    <a:xfrm>
                      <a:off x="0" y="0"/>
                      <a:ext cx="6412230" cy="6866890"/>
                    </a:xfrm>
                    <a:prstGeom prst="rect">
                      <a:avLst/>
                    </a:prstGeom>
                  </pic:spPr>
                </pic:pic>
              </a:graphicData>
            </a:graphic>
          </wp:inline>
        </w:drawing>
      </w:r>
    </w:p>
    <w:p w14:paraId="2C970172" w14:textId="7060062D" w:rsidR="00DD5076" w:rsidRPr="00A13485" w:rsidRDefault="00765171" w:rsidP="007C0317">
      <w:pPr>
        <w:pStyle w:val="Caption"/>
        <w:jc w:val="center"/>
        <w:rPr>
          <w:rFonts w:ascii="Times New Roman" w:hAnsi="Times New Roman" w:cs="Times New Roman"/>
          <w:b w:val="0"/>
          <w:i/>
          <w:color w:val="632423" w:themeColor="accent2" w:themeShade="80"/>
          <w:sz w:val="24"/>
          <w:szCs w:val="24"/>
        </w:rPr>
      </w:pPr>
      <w:bookmarkStart w:id="53" w:name="_Toc437185031"/>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2</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w:t>
      </w:r>
      <w:r w:rsidR="00A43A1E" w:rsidRPr="00A13485">
        <w:rPr>
          <w:rFonts w:ascii="Times New Roman" w:hAnsi="Times New Roman" w:cs="Times New Roman"/>
          <w:b w:val="0"/>
          <w:i/>
          <w:color w:val="632423" w:themeColor="accent2" w:themeShade="80"/>
          <w:sz w:val="24"/>
          <w:szCs w:val="24"/>
        </w:rPr>
        <w:t xml:space="preserve"> – Web Application</w:t>
      </w:r>
      <w:bookmarkEnd w:id="53"/>
    </w:p>
    <w:p w14:paraId="0EC80583" w14:textId="77777777" w:rsidR="00DD5076" w:rsidRPr="00A13485" w:rsidRDefault="00DD5076" w:rsidP="00283440">
      <w:pPr>
        <w:pStyle w:val="Heading3"/>
      </w:pPr>
      <w:bookmarkStart w:id="54" w:name="_Toc437182751"/>
      <w:r w:rsidRPr="00A13485">
        <w:lastRenderedPageBreak/>
        <w:t>Mobile Application</w:t>
      </w:r>
      <w:bookmarkEnd w:id="54"/>
    </w:p>
    <w:p w14:paraId="2A881C40" w14:textId="49EE2F82" w:rsidR="00350D4D" w:rsidRPr="00A13485" w:rsidRDefault="007D6463" w:rsidP="007D6463">
      <w:pPr>
        <w:ind w:left="270"/>
        <w:jc w:val="center"/>
      </w:pPr>
      <w:r w:rsidRPr="00A13485">
        <w:rPr>
          <w:noProof/>
        </w:rPr>
        <w:drawing>
          <wp:inline distT="0" distB="0" distL="0" distR="0" wp14:anchorId="51A1722E" wp14:editId="580EE8DD">
            <wp:extent cx="6412230" cy="3768090"/>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e-case-mobile.png"/>
                    <pic:cNvPicPr/>
                  </pic:nvPicPr>
                  <pic:blipFill>
                    <a:blip r:embed="rId17">
                      <a:extLst>
                        <a:ext uri="{28A0092B-C50C-407E-A947-70E740481C1C}">
                          <a14:useLocalDpi xmlns:a14="http://schemas.microsoft.com/office/drawing/2010/main" val="0"/>
                        </a:ext>
                      </a:extLst>
                    </a:blip>
                    <a:stretch>
                      <a:fillRect/>
                    </a:stretch>
                  </pic:blipFill>
                  <pic:spPr>
                    <a:xfrm>
                      <a:off x="0" y="0"/>
                      <a:ext cx="6412230" cy="3768090"/>
                    </a:xfrm>
                    <a:prstGeom prst="rect">
                      <a:avLst/>
                    </a:prstGeom>
                  </pic:spPr>
                </pic:pic>
              </a:graphicData>
            </a:graphic>
          </wp:inline>
        </w:drawing>
      </w:r>
    </w:p>
    <w:p w14:paraId="42B09CCA" w14:textId="06ABE651" w:rsidR="00DD5076" w:rsidRDefault="00A43A1E" w:rsidP="007C0317">
      <w:pPr>
        <w:pStyle w:val="Caption"/>
        <w:jc w:val="center"/>
        <w:rPr>
          <w:rFonts w:ascii="Times New Roman" w:hAnsi="Times New Roman" w:cs="Times New Roman"/>
          <w:b w:val="0"/>
          <w:i/>
          <w:color w:val="632423" w:themeColor="accent2" w:themeShade="80"/>
          <w:sz w:val="24"/>
          <w:szCs w:val="24"/>
        </w:rPr>
      </w:pPr>
      <w:bookmarkStart w:id="55" w:name="_Toc437185032"/>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3</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 – Mobile Application</w:t>
      </w:r>
      <w:bookmarkEnd w:id="55"/>
    </w:p>
    <w:p w14:paraId="4F27E1AE" w14:textId="5E51AAB1" w:rsidR="007C0927" w:rsidRDefault="007C0927" w:rsidP="007C0927">
      <w:pPr>
        <w:pStyle w:val="Heading3"/>
        <w:rPr>
          <w:lang w:val="en-GB" w:eastAsia="ja-JP"/>
        </w:rPr>
      </w:pPr>
      <w:r>
        <w:rPr>
          <w:lang w:val="en-GB" w:eastAsia="ja-JP"/>
        </w:rPr>
        <w:t>Main Flow</w:t>
      </w:r>
    </w:p>
    <w:p w14:paraId="29BD4D78" w14:textId="0015472F" w:rsidR="007C0927" w:rsidRDefault="007C0927" w:rsidP="007C0927">
      <w:pPr>
        <w:rPr>
          <w:lang w:val="en-GB" w:eastAsia="ja-JP"/>
        </w:rPr>
      </w:pPr>
      <w:r>
        <w:rPr>
          <w:noProof/>
        </w:rPr>
        <w:drawing>
          <wp:inline distT="0" distB="0" distL="0" distR="0" wp14:anchorId="4B588B0C" wp14:editId="5DB4714A">
            <wp:extent cx="6412230" cy="37769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_flow.png"/>
                    <pic:cNvPicPr/>
                  </pic:nvPicPr>
                  <pic:blipFill>
                    <a:blip r:embed="rId18">
                      <a:extLst>
                        <a:ext uri="{28A0092B-C50C-407E-A947-70E740481C1C}">
                          <a14:useLocalDpi xmlns:a14="http://schemas.microsoft.com/office/drawing/2010/main" val="0"/>
                        </a:ext>
                      </a:extLst>
                    </a:blip>
                    <a:stretch>
                      <a:fillRect/>
                    </a:stretch>
                  </pic:blipFill>
                  <pic:spPr>
                    <a:xfrm>
                      <a:off x="0" y="0"/>
                      <a:ext cx="6412230" cy="3776980"/>
                    </a:xfrm>
                    <a:prstGeom prst="rect">
                      <a:avLst/>
                    </a:prstGeom>
                  </pic:spPr>
                </pic:pic>
              </a:graphicData>
            </a:graphic>
          </wp:inline>
        </w:drawing>
      </w:r>
    </w:p>
    <w:p w14:paraId="33CAF95D" w14:textId="0DD08A2A" w:rsidR="003C25F0" w:rsidRPr="003C25F0" w:rsidRDefault="003C25F0" w:rsidP="003C25F0">
      <w:pPr>
        <w:pStyle w:val="Caption"/>
        <w:jc w:val="center"/>
        <w:rPr>
          <w:rFonts w:ascii="Times New Roman" w:hAnsi="Times New Roman" w:cs="Times New Roman"/>
          <w:b w:val="0"/>
          <w:i/>
          <w:color w:val="632423" w:themeColor="accent2" w:themeShade="80"/>
          <w:sz w:val="24"/>
          <w:szCs w:val="24"/>
        </w:rPr>
      </w:pPr>
      <w:bookmarkStart w:id="56" w:name="_Toc437185033"/>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4</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Main Flow</w:t>
      </w:r>
      <w:bookmarkEnd w:id="56"/>
    </w:p>
    <w:p w14:paraId="542CDAEA" w14:textId="1B71E131" w:rsidR="006E3901" w:rsidRPr="00A13485" w:rsidRDefault="007F7294" w:rsidP="007F7294">
      <w:pPr>
        <w:pStyle w:val="Heading2"/>
        <w:ind w:left="990" w:hanging="540"/>
        <w:rPr>
          <w:rFonts w:ascii="Times New Roman" w:hAnsi="Times New Roman" w:cs="Times New Roman"/>
        </w:rPr>
      </w:pPr>
      <w:bookmarkStart w:id="57" w:name="_Toc437182752"/>
      <w:r w:rsidRPr="00A13485">
        <w:rPr>
          <w:rFonts w:ascii="Times New Roman" w:hAnsi="Times New Roman" w:cs="Times New Roman"/>
        </w:rPr>
        <w:t>Conceptual Diagram</w:t>
      </w:r>
      <w:bookmarkEnd w:id="57"/>
    </w:p>
    <w:p w14:paraId="1A9826CD" w14:textId="6D64F0F9" w:rsidR="004F48E4" w:rsidRPr="00A13485" w:rsidRDefault="004F48E4" w:rsidP="00DB069A">
      <w:pPr>
        <w:rPr>
          <w:noProof/>
        </w:rPr>
      </w:pPr>
    </w:p>
    <w:p w14:paraId="25A44D40" w14:textId="1DFBD030" w:rsidR="00DB069A" w:rsidRPr="00A13485" w:rsidRDefault="00D0766D" w:rsidP="00D0766D">
      <w:pPr>
        <w:ind w:left="-90"/>
      </w:pPr>
      <w:r w:rsidRPr="00A13485">
        <w:rPr>
          <w:noProof/>
        </w:rPr>
        <w:lastRenderedPageBreak/>
        <w:drawing>
          <wp:inline distT="0" distB="0" distL="0" distR="0" wp14:anchorId="606E962E" wp14:editId="20D2BDB1">
            <wp:extent cx="7002921" cy="5600673"/>
            <wp:effectExtent l="0" t="0" r="762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onceptual_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11108" cy="5607221"/>
                    </a:xfrm>
                    <a:prstGeom prst="rect">
                      <a:avLst/>
                    </a:prstGeom>
                  </pic:spPr>
                </pic:pic>
              </a:graphicData>
            </a:graphic>
          </wp:inline>
        </w:drawing>
      </w:r>
    </w:p>
    <w:p w14:paraId="7849AB7B" w14:textId="73C02FC9" w:rsidR="00DB069A" w:rsidRPr="00A13485" w:rsidRDefault="001821C5" w:rsidP="001821C5">
      <w:pPr>
        <w:pStyle w:val="Caption"/>
        <w:jc w:val="center"/>
        <w:rPr>
          <w:rFonts w:ascii="Times New Roman" w:hAnsi="Times New Roman" w:cs="Times New Roman"/>
          <w:b w:val="0"/>
          <w:i/>
          <w:color w:val="632423" w:themeColor="accent2" w:themeShade="80"/>
          <w:sz w:val="24"/>
          <w:szCs w:val="24"/>
        </w:rPr>
      </w:pPr>
      <w:bookmarkStart w:id="58" w:name="_Toc437185034"/>
      <w:r w:rsidRPr="001821C5">
        <w:rPr>
          <w:rFonts w:ascii="Times New Roman" w:hAnsi="Times New Roman" w:cs="Times New Roman"/>
          <w:b w:val="0"/>
          <w:i/>
          <w:color w:val="632423" w:themeColor="accent2" w:themeShade="80"/>
          <w:sz w:val="24"/>
          <w:szCs w:val="24"/>
        </w:rPr>
        <w:t xml:space="preserve">Figure </w:t>
      </w:r>
      <w:r w:rsidRPr="001821C5">
        <w:rPr>
          <w:rFonts w:ascii="Times New Roman" w:hAnsi="Times New Roman" w:cs="Times New Roman"/>
          <w:b w:val="0"/>
          <w:i/>
          <w:color w:val="632423" w:themeColor="accent2" w:themeShade="80"/>
          <w:sz w:val="24"/>
          <w:szCs w:val="24"/>
        </w:rPr>
        <w:fldChar w:fldCharType="begin"/>
      </w:r>
      <w:r w:rsidRPr="001821C5">
        <w:rPr>
          <w:rFonts w:ascii="Times New Roman" w:hAnsi="Times New Roman" w:cs="Times New Roman"/>
          <w:b w:val="0"/>
          <w:i/>
          <w:color w:val="632423" w:themeColor="accent2" w:themeShade="80"/>
          <w:sz w:val="24"/>
          <w:szCs w:val="24"/>
        </w:rPr>
        <w:instrText xml:space="preserve"> SEQ Figure \* ARABIC </w:instrText>
      </w:r>
      <w:r w:rsidRPr="001821C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5</w:t>
      </w:r>
      <w:r w:rsidRPr="001821C5">
        <w:rPr>
          <w:rFonts w:ascii="Times New Roman" w:hAnsi="Times New Roman" w:cs="Times New Roman"/>
          <w:b w:val="0"/>
          <w:i/>
          <w:color w:val="632423" w:themeColor="accent2" w:themeShade="80"/>
          <w:sz w:val="24"/>
          <w:szCs w:val="24"/>
        </w:rPr>
        <w:fldChar w:fldCharType="end"/>
      </w:r>
      <w:r w:rsidRPr="001821C5">
        <w:rPr>
          <w:rFonts w:ascii="Times New Roman" w:hAnsi="Times New Roman" w:cs="Times New Roman"/>
          <w:b w:val="0"/>
          <w:i/>
          <w:color w:val="632423" w:themeColor="accent2" w:themeShade="80"/>
          <w:sz w:val="24"/>
          <w:szCs w:val="24"/>
        </w:rPr>
        <w:t>: Conceptual Diagram</w:t>
      </w:r>
      <w:bookmarkEnd w:id="58"/>
      <w:r w:rsidR="004F48E4" w:rsidRPr="00A13485">
        <w:rPr>
          <w:rFonts w:ascii="Times New Roman" w:hAnsi="Times New Roman" w:cs="Times New Roman"/>
          <w:b w:val="0"/>
          <w:i/>
          <w:color w:val="632423" w:themeColor="accent2" w:themeShade="80"/>
          <w:sz w:val="24"/>
          <w:szCs w:val="24"/>
        </w:rPr>
        <w:br w:type="page"/>
      </w:r>
    </w:p>
    <w:p w14:paraId="5AC23B35" w14:textId="1C63DFA6" w:rsidR="00034F9F" w:rsidRPr="00A13485" w:rsidRDefault="00034F9F" w:rsidP="00034F9F">
      <w:pPr>
        <w:ind w:left="-810"/>
      </w:pPr>
    </w:p>
    <w:p w14:paraId="5620AC51" w14:textId="507E7012" w:rsidR="007F7294" w:rsidRPr="00A13485" w:rsidRDefault="007F7294" w:rsidP="007F7294">
      <w:pPr>
        <w:pStyle w:val="Heading1"/>
        <w:rPr>
          <w:rFonts w:ascii="Times New Roman" w:hAnsi="Times New Roman" w:cs="Times New Roman"/>
          <w:sz w:val="52"/>
          <w:szCs w:val="52"/>
        </w:rPr>
      </w:pPr>
      <w:bookmarkStart w:id="59" w:name="_Toc427272811"/>
      <w:bookmarkStart w:id="60" w:name="_Toc437182753"/>
      <w:r w:rsidRPr="00A13485">
        <w:rPr>
          <w:rFonts w:ascii="Times New Roman" w:hAnsi="Times New Roman" w:cs="Times New Roman"/>
          <w:sz w:val="52"/>
          <w:szCs w:val="52"/>
        </w:rPr>
        <w:t>Software Design Description</w:t>
      </w:r>
      <w:bookmarkEnd w:id="59"/>
      <w:bookmarkEnd w:id="60"/>
    </w:p>
    <w:p w14:paraId="45995047" w14:textId="1CF01FD7" w:rsidR="007F7294" w:rsidRPr="00A13485" w:rsidRDefault="007F7294" w:rsidP="007F7294">
      <w:pPr>
        <w:pStyle w:val="Heading2"/>
        <w:ind w:left="1260" w:hanging="630"/>
        <w:rPr>
          <w:rFonts w:ascii="Times New Roman" w:hAnsi="Times New Roman" w:cs="Times New Roman"/>
        </w:rPr>
      </w:pPr>
      <w:bookmarkStart w:id="61" w:name="_Toc437182754"/>
      <w:r w:rsidRPr="00A13485">
        <w:rPr>
          <w:rFonts w:ascii="Times New Roman" w:hAnsi="Times New Roman" w:cs="Times New Roman"/>
        </w:rPr>
        <w:t>Design Overview</w:t>
      </w:r>
      <w:bookmarkEnd w:id="61"/>
    </w:p>
    <w:p w14:paraId="48EDFAA2"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database design describes the relationships between entities and details of each entity.</w:t>
      </w:r>
    </w:p>
    <w:p w14:paraId="04C4EA80" w14:textId="77777777" w:rsidR="008F4CDE" w:rsidRPr="00A13485" w:rsidRDefault="008F4CDE" w:rsidP="00787B2F">
      <w:pPr>
        <w:pStyle w:val="ListParagraph"/>
        <w:numPr>
          <w:ilvl w:val="0"/>
          <w:numId w:val="28"/>
        </w:numPr>
        <w:tabs>
          <w:tab w:val="left" w:pos="1350"/>
        </w:tabs>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Document overview:</w:t>
      </w:r>
    </w:p>
    <w:p w14:paraId="1164ED92"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2: gives an overall description of the system architecture design.</w:t>
      </w:r>
    </w:p>
    <w:p w14:paraId="67FAAEF0"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3: gives component diagrams that describe the connection and integration of the system.</w:t>
      </w:r>
    </w:p>
    <w:p w14:paraId="1716102C"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A13485" w:rsidRDefault="008F4CDE" w:rsidP="00787B2F">
      <w:pPr>
        <w:pStyle w:val="ListParagraph"/>
        <w:numPr>
          <w:ilvl w:val="1"/>
          <w:numId w:val="28"/>
        </w:numPr>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5: describe a fully attributed Entity Relationship Diagram.</w:t>
      </w:r>
    </w:p>
    <w:p w14:paraId="57D72BFB" w14:textId="7167626E" w:rsidR="000B5D0E" w:rsidRPr="00A13485" w:rsidRDefault="007F7294" w:rsidP="007F7294">
      <w:pPr>
        <w:pStyle w:val="Heading2"/>
        <w:ind w:left="1260" w:hanging="630"/>
        <w:rPr>
          <w:rFonts w:ascii="Times New Roman" w:hAnsi="Times New Roman" w:cs="Times New Roman"/>
        </w:rPr>
      </w:pPr>
      <w:bookmarkStart w:id="62" w:name="_Toc437182755"/>
      <w:r w:rsidRPr="00A13485">
        <w:rPr>
          <w:rFonts w:ascii="Times New Roman" w:hAnsi="Times New Roman" w:cs="Times New Roman"/>
        </w:rPr>
        <w:t>System Architecture Design</w:t>
      </w:r>
      <w:bookmarkEnd w:id="62"/>
    </w:p>
    <w:p w14:paraId="2D5EF690" w14:textId="0A1B59B3" w:rsidR="009C739D" w:rsidRPr="00A13485" w:rsidRDefault="00D215F6" w:rsidP="00AE117D">
      <w:pPr>
        <w:ind w:left="630"/>
        <w:jc w:val="center"/>
      </w:pPr>
      <w:r>
        <w:rPr>
          <w:noProof/>
        </w:rPr>
        <w:drawing>
          <wp:inline distT="0" distB="0" distL="0" distR="0" wp14:anchorId="564CE40B" wp14:editId="3DA45215">
            <wp:extent cx="6412230" cy="32061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11249_898917710222616_6182594651402054216_n.jpg"/>
                    <pic:cNvPicPr/>
                  </pic:nvPicPr>
                  <pic:blipFill>
                    <a:blip r:embed="rId20">
                      <a:extLst>
                        <a:ext uri="{28A0092B-C50C-407E-A947-70E740481C1C}">
                          <a14:useLocalDpi xmlns:a14="http://schemas.microsoft.com/office/drawing/2010/main" val="0"/>
                        </a:ext>
                      </a:extLst>
                    </a:blip>
                    <a:stretch>
                      <a:fillRect/>
                    </a:stretch>
                  </pic:blipFill>
                  <pic:spPr>
                    <a:xfrm>
                      <a:off x="0" y="0"/>
                      <a:ext cx="6412230" cy="3206115"/>
                    </a:xfrm>
                    <a:prstGeom prst="rect">
                      <a:avLst/>
                    </a:prstGeom>
                  </pic:spPr>
                </pic:pic>
              </a:graphicData>
            </a:graphic>
          </wp:inline>
        </w:drawing>
      </w:r>
    </w:p>
    <w:p w14:paraId="0B91FF92" w14:textId="19FCC28E" w:rsidR="00DB069A"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63" w:name="_Toc437185035"/>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6</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System Architecture Design</w:t>
      </w:r>
      <w:bookmarkEnd w:id="63"/>
    </w:p>
    <w:p w14:paraId="6D013556" w14:textId="33E0137A" w:rsidR="00C62790" w:rsidRPr="00A13485" w:rsidRDefault="00441CF3" w:rsidP="00283440">
      <w:pPr>
        <w:pStyle w:val="Heading3"/>
      </w:pPr>
      <w:bookmarkStart w:id="64" w:name="_Toc437182756"/>
      <w:r w:rsidRPr="00A13485">
        <w:t>Web Application Architecture D</w:t>
      </w:r>
      <w:r w:rsidR="00C62790" w:rsidRPr="00A13485">
        <w:t>escription</w:t>
      </w:r>
      <w:bookmarkStart w:id="65" w:name="_GoBack"/>
      <w:bookmarkEnd w:id="64"/>
      <w:bookmarkEnd w:id="65"/>
    </w:p>
    <w:p w14:paraId="7B9852EF" w14:textId="1B5AE90C" w:rsidR="008F4CDE" w:rsidRPr="00A13485" w:rsidRDefault="008F4CDE" w:rsidP="00034F9F">
      <w:pPr>
        <w:ind w:left="990"/>
        <w:rPr>
          <w:sz w:val="24"/>
          <w:szCs w:val="24"/>
        </w:rPr>
      </w:pPr>
      <w:r w:rsidRPr="00A13485">
        <w:rPr>
          <w:sz w:val="24"/>
          <w:szCs w:val="24"/>
        </w:rPr>
        <w:t>In Web Application, the system is developed under Spring MVC architecture style. We choose this architecture for Web application because of following advantages:</w:t>
      </w:r>
    </w:p>
    <w:p w14:paraId="2DA48845" w14:textId="32265607" w:rsidR="008F4CDE" w:rsidRPr="00A13485" w:rsidRDefault="008F4CDE" w:rsidP="00787B2F">
      <w:pPr>
        <w:pStyle w:val="ListParagraph"/>
        <w:numPr>
          <w:ilvl w:val="0"/>
          <w:numId w:val="28"/>
        </w:numPr>
        <w:ind w:left="1710" w:hanging="270"/>
        <w:jc w:val="both"/>
        <w:rPr>
          <w:rFonts w:ascii="Times New Roman" w:hAnsi="Times New Roman" w:cs="Times New Roman"/>
          <w:sz w:val="24"/>
          <w:szCs w:val="24"/>
        </w:rPr>
      </w:pPr>
      <w:r w:rsidRPr="00A13485">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A13485" w:rsidRDefault="008F4CDE" w:rsidP="00034F9F">
      <w:pPr>
        <w:ind w:left="990"/>
        <w:rPr>
          <w:sz w:val="24"/>
          <w:szCs w:val="24"/>
        </w:rPr>
      </w:pPr>
      <w:r w:rsidRPr="00A13485">
        <w:rPr>
          <w:sz w:val="24"/>
          <w:szCs w:val="24"/>
        </w:rPr>
        <w:lastRenderedPageBreak/>
        <w:t>This project follows MVC architecture with following components:</w:t>
      </w:r>
    </w:p>
    <w:p w14:paraId="3C225774" w14:textId="25C19A7E"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Controller</w:t>
      </w:r>
      <w:r w:rsidRPr="00A13485">
        <w:rPr>
          <w:rFonts w:ascii="Times New Roman" w:hAnsi="Times New Roman" w:cs="Times New Roman"/>
          <w:sz w:val="24"/>
          <w:szCs w:val="24"/>
        </w:rPr>
        <w:t xml:space="preserve"> is the parts of the web server that acts like event handler to handles user interaction.</w:t>
      </w:r>
    </w:p>
    <w:p w14:paraId="6D9C9BC8" w14:textId="3622C5A8" w:rsidR="006B5AB8" w:rsidRPr="00A13485" w:rsidRDefault="006B5AB8" w:rsidP="00225B52">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Web Controller</w:t>
      </w:r>
      <w:r w:rsidRPr="00A13485">
        <w:rPr>
          <w:rFonts w:ascii="Times New Roman" w:hAnsi="Times New Roman" w:cs="Times New Roman"/>
          <w:sz w:val="24"/>
          <w:szCs w:val="24"/>
        </w:rPr>
        <w:t xml:space="preserve"> is the parts of the controller that acts like event handler for web and server communication via HTTP protocol.</w:t>
      </w:r>
    </w:p>
    <w:p w14:paraId="2C114084" w14:textId="77777777"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Pr="00A13485">
        <w:rPr>
          <w:rFonts w:ascii="Times New Roman" w:hAnsi="Times New Roman" w:cs="Times New Roman"/>
          <w:sz w:val="24"/>
          <w:szCs w:val="24"/>
        </w:rPr>
        <w:t xml:space="preserve"> is the parts of the web server that acts like a data transfer object between the system and database, handle business of system.</w:t>
      </w:r>
    </w:p>
    <w:p w14:paraId="2CE4E158" w14:textId="0C430B92"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w:t>
      </w:r>
      <w:r w:rsidRPr="00A13485">
        <w:rPr>
          <w:rFonts w:ascii="Times New Roman" w:hAnsi="Times New Roman" w:cs="Times New Roman"/>
          <w:sz w:val="24"/>
          <w:szCs w:val="24"/>
        </w:rPr>
        <w:t xml:space="preserve"> is the parts of the model that do business processing to solve domain problems.</w:t>
      </w:r>
    </w:p>
    <w:p w14:paraId="63A5BB31" w14:textId="65A4C9B7" w:rsidR="006B5AB8" w:rsidRPr="00A13485" w:rsidRDefault="006B5AB8"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the business that do business of system.</w:t>
      </w:r>
    </w:p>
    <w:p w14:paraId="680B38EA" w14:textId="42E28BBB" w:rsidR="006B5AB8" w:rsidRPr="00A13485" w:rsidRDefault="00225B52"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Objects</w:t>
      </w:r>
      <w:r w:rsidR="006B5AB8" w:rsidRPr="00A13485">
        <w:rPr>
          <w:rFonts w:ascii="Times New Roman" w:hAnsi="Times New Roman" w:cs="Times New Roman"/>
          <w:sz w:val="24"/>
          <w:szCs w:val="24"/>
        </w:rPr>
        <w:t xml:space="preserve"> is the parts of the business that define some object</w:t>
      </w:r>
      <w:r w:rsidR="006B5AB8" w:rsidRPr="00A13485">
        <w:rPr>
          <w:rFonts w:ascii="Times New Roman" w:hAnsi="Times New Roman" w:cs="Times New Roman"/>
          <w:sz w:val="24"/>
          <w:szCs w:val="24"/>
          <w:lang w:val="vi-VN"/>
        </w:rPr>
        <w:t>s</w:t>
      </w:r>
      <w:r w:rsidR="006B5AB8" w:rsidRPr="00A13485">
        <w:rPr>
          <w:rFonts w:ascii="Times New Roman" w:hAnsi="Times New Roman" w:cs="Times New Roman"/>
          <w:sz w:val="24"/>
          <w:szCs w:val="24"/>
        </w:rPr>
        <w:t xml:space="preserve"> to use in business component.</w:t>
      </w:r>
    </w:p>
    <w:p w14:paraId="11935B5A" w14:textId="1536408D"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Persistence</w:t>
      </w:r>
      <w:r w:rsidRPr="00A13485">
        <w:rPr>
          <w:rFonts w:ascii="Times New Roman" w:hAnsi="Times New Roman" w:cs="Times New Roman"/>
          <w:sz w:val="24"/>
          <w:szCs w:val="24"/>
        </w:rPr>
        <w:t xml:space="preserve"> is the parts of the model that transfer object between the system and database.</w:t>
      </w:r>
    </w:p>
    <w:p w14:paraId="5D244636" w14:textId="0DA67D9E"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Entities</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mapping table in database with each object in DAO.</w:t>
      </w:r>
    </w:p>
    <w:p w14:paraId="53A68080" w14:textId="4D77F2B2"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Data Access Object</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provides some methods and classes to persistent store data into database.</w:t>
      </w:r>
    </w:p>
    <w:p w14:paraId="6023F7D8" w14:textId="359C8425" w:rsidR="004E4562"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lang w:val="en-US"/>
        </w:rPr>
        <w:t xml:space="preserve">View </w:t>
      </w:r>
      <w:r w:rsidRPr="00A13485">
        <w:rPr>
          <w:rFonts w:ascii="Times New Roman" w:hAnsi="Times New Roman" w:cs="Times New Roman"/>
          <w:sz w:val="24"/>
          <w:szCs w:val="24"/>
          <w:lang w:val="en-US"/>
        </w:rPr>
        <w:t>is the parts of the web server that acts like event handles the display of the data. The selection of View is under control of Controller.</w:t>
      </w:r>
    </w:p>
    <w:p w14:paraId="30337ED4" w14:textId="579C7F56" w:rsidR="00C62790" w:rsidRPr="00A13485" w:rsidRDefault="00441CF3" w:rsidP="00283440">
      <w:pPr>
        <w:pStyle w:val="Heading3"/>
      </w:pPr>
      <w:bookmarkStart w:id="66" w:name="_Toc437182757"/>
      <w:r w:rsidRPr="00A13485">
        <w:t>Mobile Application Architecture D</w:t>
      </w:r>
      <w:r w:rsidR="00C62790" w:rsidRPr="00A13485">
        <w:t>escription</w:t>
      </w:r>
      <w:bookmarkEnd w:id="66"/>
    </w:p>
    <w:p w14:paraId="3C77B409" w14:textId="77777777" w:rsidR="000B48A0" w:rsidRPr="00A13485" w:rsidRDefault="000B48A0" w:rsidP="00034F9F">
      <w:pPr>
        <w:ind w:left="990"/>
        <w:rPr>
          <w:sz w:val="24"/>
          <w:szCs w:val="24"/>
        </w:rPr>
      </w:pPr>
      <w:r w:rsidRPr="00A13485">
        <w:rPr>
          <w:sz w:val="24"/>
          <w:szCs w:val="24"/>
        </w:rPr>
        <w:t>The application is developed as an Android native application. In general, the application architecture conforms to Android architecture.</w:t>
      </w:r>
    </w:p>
    <w:p w14:paraId="4C4D41ED" w14:textId="77777777" w:rsidR="000B48A0" w:rsidRPr="00A13485" w:rsidRDefault="000B48A0" w:rsidP="00034F9F">
      <w:pPr>
        <w:ind w:left="990"/>
        <w:rPr>
          <w:sz w:val="24"/>
          <w:szCs w:val="24"/>
        </w:rPr>
      </w:pPr>
      <w:r w:rsidRPr="00A13485">
        <w:rPr>
          <w:sz w:val="24"/>
          <w:szCs w:val="24"/>
        </w:rPr>
        <w:t>This project follows Android application architecture with following component:</w:t>
      </w:r>
    </w:p>
    <w:p w14:paraId="2564A6E5" w14:textId="5071A1A0"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Controller </w:t>
      </w:r>
      <w:r w:rsidRPr="00A13485">
        <w:rPr>
          <w:rFonts w:ascii="Times New Roman" w:hAnsi="Times New Roman" w:cs="Times New Roman"/>
          <w:sz w:val="24"/>
          <w:szCs w:val="24"/>
        </w:rPr>
        <w:t xml:space="preserve">is the parts of mobile application that handles user input, create thread to run asynchronous tasks and </w:t>
      </w:r>
      <w:r w:rsidR="00A237C2" w:rsidRPr="00A13485">
        <w:rPr>
          <w:rFonts w:ascii="Times New Roman" w:hAnsi="Times New Roman" w:cs="Times New Roman"/>
          <w:sz w:val="24"/>
          <w:szCs w:val="24"/>
        </w:rPr>
        <w:t>synchronize</w:t>
      </w:r>
      <w:r w:rsidRPr="00A13485">
        <w:rPr>
          <w:rFonts w:ascii="Times New Roman" w:hAnsi="Times New Roman" w:cs="Times New Roman"/>
          <w:sz w:val="24"/>
          <w:szCs w:val="24"/>
        </w:rPr>
        <w:t xml:space="preserve"> data, get notify from server</w:t>
      </w:r>
    </w:p>
    <w:p w14:paraId="21635AB0"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 xml:space="preserve">Activities </w:t>
      </w:r>
      <w:r w:rsidRPr="00A13485">
        <w:rPr>
          <w:rFonts w:ascii="Times New Roman" w:hAnsi="Times New Roman" w:cs="Times New Roman"/>
          <w:sz w:val="24"/>
          <w:szCs w:val="24"/>
        </w:rPr>
        <w:t>is the parts of the controller that handles user input, create thread to run asynchronous tasks, send request and receive data from server via web services,…4</w:t>
      </w:r>
    </w:p>
    <w:p w14:paraId="7B9ACDF4"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Broadcast Components</w:t>
      </w:r>
      <w:r w:rsidRPr="00A13485">
        <w:rPr>
          <w:rFonts w:ascii="Times New Roman" w:hAnsi="Times New Roman" w:cs="Times New Roman"/>
          <w:sz w:val="24"/>
          <w:szCs w:val="24"/>
        </w:rPr>
        <w:t xml:space="preserve"> is the parts of the controller that tracking notify or new data from server</w:t>
      </w:r>
    </w:p>
    <w:p w14:paraId="7CDBF66F"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View </w:t>
      </w:r>
      <w:r w:rsidRPr="00A13485">
        <w:rPr>
          <w:rFonts w:ascii="Times New Roman" w:hAnsi="Times New Roman" w:cs="Times New Roman"/>
          <w:sz w:val="24"/>
          <w:szCs w:val="24"/>
        </w:rPr>
        <w:t>is the parts of the web server that acts like event handles the display of the data. The selection of View is under control of Controller.</w:t>
      </w:r>
    </w:p>
    <w:p w14:paraId="1D89F6A3" w14:textId="2AAF97EB" w:rsidR="006B5AB8" w:rsidRPr="00A13485" w:rsidRDefault="00225B52"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006B5AB8" w:rsidRPr="00A13485">
        <w:rPr>
          <w:rFonts w:ascii="Times New Roman" w:hAnsi="Times New Roman" w:cs="Times New Roman"/>
          <w:sz w:val="24"/>
          <w:szCs w:val="24"/>
        </w:rPr>
        <w:t xml:space="preserve"> is the parts of the mobile application that do business processing to solve domain problems in mobile application.</w:t>
      </w:r>
    </w:p>
    <w:p w14:paraId="50C79DDC" w14:textId="643B66B1"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business layer that do business of mobile application.</w:t>
      </w:r>
    </w:p>
    <w:p w14:paraId="14FFE82D" w14:textId="55DF85F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Object</w:t>
      </w:r>
      <w:r w:rsidRPr="00A13485">
        <w:rPr>
          <w:rFonts w:ascii="Times New Roman" w:hAnsi="Times New Roman" w:cs="Times New Roman"/>
          <w:sz w:val="24"/>
          <w:szCs w:val="24"/>
        </w:rPr>
        <w:t xml:space="preserve"> is the parts of business layer that define some objects like DTO in server and some objects to use in business component.</w:t>
      </w:r>
    </w:p>
    <w:p w14:paraId="387AC55D"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Data Synchronization</w:t>
      </w:r>
      <w:r w:rsidRPr="00A13485">
        <w:rPr>
          <w:rFonts w:ascii="Times New Roman" w:hAnsi="Times New Roman" w:cs="Times New Roman"/>
          <w:sz w:val="24"/>
          <w:szCs w:val="24"/>
        </w:rPr>
        <w:t xml:space="preserve"> is the parts of the mobile application that use to get data from wristband and manage connection with wristband.</w:t>
      </w:r>
    </w:p>
    <w:p w14:paraId="5F15E617" w14:textId="7B23439F" w:rsidR="00441CF3"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BluetoothLE Service</w:t>
      </w:r>
      <w:r w:rsidRPr="00A13485">
        <w:rPr>
          <w:rFonts w:ascii="Times New Roman" w:hAnsi="Times New Roman" w:cs="Times New Roman"/>
          <w:sz w:val="24"/>
          <w:szCs w:val="24"/>
        </w:rPr>
        <w:t xml:space="preserve"> is the parts of the data synchronization that tracking data from wristband.</w:t>
      </w:r>
    </w:p>
    <w:p w14:paraId="40211208" w14:textId="6CC63A4D" w:rsidR="00441CF3" w:rsidRPr="00A13485" w:rsidRDefault="00441CF3" w:rsidP="00283440">
      <w:pPr>
        <w:pStyle w:val="Heading3"/>
      </w:pPr>
      <w:bookmarkStart w:id="67" w:name="_Toc437182758"/>
      <w:r w:rsidRPr="00A13485">
        <w:lastRenderedPageBreak/>
        <w:t>Wristband Application Architecture Description</w:t>
      </w:r>
      <w:bookmarkEnd w:id="67"/>
    </w:p>
    <w:p w14:paraId="36580557" w14:textId="33D3392E" w:rsidR="00441CF3" w:rsidRPr="00A13485" w:rsidRDefault="00441CF3" w:rsidP="00441CF3">
      <w:pPr>
        <w:pStyle w:val="ListParagraph"/>
        <w:ind w:left="990"/>
        <w:rPr>
          <w:rFonts w:ascii="Times New Roman" w:hAnsi="Times New Roman" w:cs="Times New Roman"/>
          <w:sz w:val="24"/>
        </w:rPr>
      </w:pPr>
      <w:r w:rsidRPr="00A13485">
        <w:rPr>
          <w:rFonts w:ascii="Times New Roman" w:hAnsi="Times New Roman" w:cs="Times New Roman"/>
          <w:sz w:val="24"/>
        </w:rPr>
        <w:t>We only use Bluetooth to get data from wristband, using BLE</w:t>
      </w:r>
      <w:r w:rsidR="00E73A6A" w:rsidRPr="00A13485">
        <w:rPr>
          <w:rFonts w:ascii="Times New Roman" w:hAnsi="Times New Roman" w:cs="Times New Roman"/>
          <w:sz w:val="24"/>
        </w:rPr>
        <w:t xml:space="preserve"> standard</w:t>
      </w:r>
      <w:r w:rsidRPr="00A13485">
        <w:rPr>
          <w:rFonts w:ascii="Times New Roman" w:hAnsi="Times New Roman" w:cs="Times New Roman"/>
          <w:sz w:val="24"/>
        </w:rPr>
        <w:t xml:space="preserve"> command. So, we don’t need to </w:t>
      </w:r>
      <w:r w:rsidR="007323E5" w:rsidRPr="00A13485">
        <w:rPr>
          <w:rFonts w:ascii="Times New Roman" w:hAnsi="Times New Roman" w:cs="Times New Roman"/>
          <w:sz w:val="24"/>
          <w:lang w:val="vi-VN"/>
        </w:rPr>
        <w:t>use</w:t>
      </w:r>
      <w:r w:rsidRPr="00A13485">
        <w:rPr>
          <w:rFonts w:ascii="Times New Roman" w:hAnsi="Times New Roman" w:cs="Times New Roman"/>
          <w:sz w:val="24"/>
        </w:rPr>
        <w:t xml:space="preserve"> application</w:t>
      </w:r>
      <w:r w:rsidR="007323E5" w:rsidRPr="00A13485">
        <w:rPr>
          <w:rFonts w:ascii="Times New Roman" w:hAnsi="Times New Roman" w:cs="Times New Roman"/>
          <w:sz w:val="24"/>
          <w:lang w:val="vi-VN"/>
        </w:rPr>
        <w:t xml:space="preserve"> API</w:t>
      </w:r>
      <w:r w:rsidRPr="00A13485">
        <w:rPr>
          <w:rFonts w:ascii="Times New Roman" w:hAnsi="Times New Roman" w:cs="Times New Roman"/>
          <w:sz w:val="24"/>
        </w:rPr>
        <w:t xml:space="preserve"> in wristband</w:t>
      </w:r>
      <w:r w:rsidR="007323E5" w:rsidRPr="00A13485">
        <w:rPr>
          <w:rFonts w:ascii="Times New Roman" w:hAnsi="Times New Roman" w:cs="Times New Roman"/>
          <w:sz w:val="24"/>
          <w:lang w:val="vi-VN"/>
        </w:rPr>
        <w:t xml:space="preserve"> or implement it</w:t>
      </w:r>
      <w:r w:rsidRPr="00A13485">
        <w:rPr>
          <w:rFonts w:ascii="Times New Roman" w:hAnsi="Times New Roman" w:cs="Times New Roman"/>
          <w:sz w:val="24"/>
        </w:rPr>
        <w:t>.</w:t>
      </w:r>
    </w:p>
    <w:p w14:paraId="26CD92D1" w14:textId="53C1EBD5" w:rsidR="007F7294" w:rsidRPr="00A13485" w:rsidRDefault="007F7294" w:rsidP="007F7294">
      <w:pPr>
        <w:pStyle w:val="Heading2"/>
        <w:ind w:left="1260" w:hanging="630"/>
        <w:rPr>
          <w:rFonts w:ascii="Times New Roman" w:hAnsi="Times New Roman" w:cs="Times New Roman"/>
        </w:rPr>
      </w:pPr>
      <w:bookmarkStart w:id="68" w:name="_Toc437182759"/>
      <w:r w:rsidRPr="00A13485">
        <w:rPr>
          <w:rFonts w:ascii="Times New Roman" w:hAnsi="Times New Roman" w:cs="Times New Roman"/>
        </w:rPr>
        <w:t>Component Diagram</w:t>
      </w:r>
      <w:bookmarkEnd w:id="68"/>
    </w:p>
    <w:p w14:paraId="6E8B7031" w14:textId="1D2A9CE9" w:rsidR="0005176E" w:rsidRPr="00A13485" w:rsidRDefault="00D0766D" w:rsidP="002D1E2E">
      <w:pPr>
        <w:ind w:left="270"/>
        <w:rPr>
          <w:noProof/>
        </w:rPr>
      </w:pPr>
      <w:r w:rsidRPr="00A13485">
        <w:rPr>
          <w:noProof/>
        </w:rPr>
        <w:drawing>
          <wp:inline distT="0" distB="0" distL="0" distR="0" wp14:anchorId="06D263D3" wp14:editId="6AB5DA92">
            <wp:extent cx="6412230" cy="4552950"/>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412230" cy="4552950"/>
                    </a:xfrm>
                    <a:prstGeom prst="rect">
                      <a:avLst/>
                    </a:prstGeom>
                  </pic:spPr>
                </pic:pic>
              </a:graphicData>
            </a:graphic>
          </wp:inline>
        </w:drawing>
      </w:r>
    </w:p>
    <w:p w14:paraId="21CB8498" w14:textId="53CA7085" w:rsidR="007202ED"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69" w:name="_Toc437185036"/>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7</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Component Diagram</w:t>
      </w:r>
      <w:bookmarkEnd w:id="69"/>
    </w:p>
    <w:tbl>
      <w:tblPr>
        <w:tblStyle w:val="GridTable4-Accent33"/>
        <w:tblW w:w="9535" w:type="dxa"/>
        <w:tblInd w:w="558" w:type="dxa"/>
        <w:tblLook w:val="04A0" w:firstRow="1" w:lastRow="0" w:firstColumn="1" w:lastColumn="0" w:noHBand="0" w:noVBand="1"/>
      </w:tblPr>
      <w:tblGrid>
        <w:gridCol w:w="2237"/>
        <w:gridCol w:w="4153"/>
        <w:gridCol w:w="3145"/>
      </w:tblGrid>
      <w:tr w:rsidR="00775EE0" w:rsidRPr="00A13485" w14:paraId="47D7D15B" w14:textId="66E6F133" w:rsidTr="00D0766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535" w:type="dxa"/>
            <w:gridSpan w:val="3"/>
            <w:vAlign w:val="center"/>
            <w:hideMark/>
          </w:tcPr>
          <w:p w14:paraId="44C02508" w14:textId="0630267F" w:rsidR="00775EE0" w:rsidRPr="00A13485" w:rsidRDefault="00775EE0">
            <w:pPr>
              <w:jc w:val="center"/>
              <w:rPr>
                <w:rFonts w:ascii="Times New Roman" w:hAnsi="Times New Roman" w:cs="Times New Roman"/>
                <w:sz w:val="24"/>
                <w:szCs w:val="24"/>
              </w:rPr>
            </w:pPr>
            <w:r w:rsidRPr="00A13485">
              <w:rPr>
                <w:rFonts w:ascii="Times New Roman" w:hAnsi="Times New Roman" w:cs="Times New Roman"/>
                <w:sz w:val="24"/>
                <w:szCs w:val="24"/>
              </w:rPr>
              <w:t>Component Dictionary: Describes components</w:t>
            </w:r>
          </w:p>
        </w:tc>
      </w:tr>
      <w:tr w:rsidR="00775EE0" w:rsidRPr="00A13485" w14:paraId="7101373A" w14:textId="1A596A7E"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4A2661" w14:textId="28E790EA"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Controller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AF0FE2" w14:textId="41DFE291"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request from web.</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73571B4B" w14:textId="1401BBC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vn.edu.fpt.hsts.web</w:t>
            </w:r>
          </w:p>
        </w:tc>
      </w:tr>
      <w:tr w:rsidR="00775EE0" w:rsidRPr="00A13485" w14:paraId="65977B49" w14:textId="6FBEFCF0"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77D525" w14:textId="6533E759"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Persistence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238BC2A" w14:textId="4BE0BCC1"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interaction between the system and database.</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CFA6439" w14:textId="5428D7E6"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vn.edu.fpt.hsts.persistence </w:t>
            </w:r>
          </w:p>
        </w:tc>
      </w:tr>
      <w:tr w:rsidR="00775EE0" w:rsidRPr="00A13485" w14:paraId="46A394BD" w14:textId="7CE39ADF"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F618C29" w14:textId="289677E6"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Business Service</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4B0FA2" w14:textId="05C12248"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services are used to handle system’s business operations.</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2B957BF" w14:textId="3462F080"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vn.edu.fpt.hsts.bizlogic</w:t>
            </w:r>
          </w:p>
        </w:tc>
      </w:tr>
      <w:tr w:rsidR="00775EE0" w:rsidRPr="00A13485" w14:paraId="37D0C8E6" w14:textId="5B68023E"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8DFD2A" w14:textId="547D822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Model</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35FA51" w14:textId="5A57496C"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object is used in business service component.</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02AE5C8" w14:textId="7512E48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vn.edu.fpt.hsts.bizlogic.model</w:t>
            </w:r>
          </w:p>
        </w:tc>
      </w:tr>
      <w:tr w:rsidR="00775EE0" w:rsidRPr="00A13485" w14:paraId="7BE3C6B1" w14:textId="48BDFAA7"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B7E05E" w14:textId="3ECAB901"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Common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27548F" w14:textId="1ED18D5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common function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3B45C012" w14:textId="0F73906B"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vn.edu.fpt.hsts.common</w:t>
            </w:r>
          </w:p>
        </w:tc>
      </w:tr>
      <w:tr w:rsidR="00775EE0" w:rsidRPr="00A13485" w14:paraId="48147893" w14:textId="7DE63F7D"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C4A5ED9" w14:textId="4AEE488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Scheduler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C25900F" w14:textId="052BEA45"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scheduler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51E8D28" w14:textId="57C1294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vn.edu.fpt.hsts.scheduler</w:t>
            </w:r>
          </w:p>
        </w:tc>
      </w:tr>
    </w:tbl>
    <w:p w14:paraId="55C101B7" w14:textId="49335E64" w:rsidR="00AE169D" w:rsidRPr="007E35D1" w:rsidRDefault="00775EE0" w:rsidP="007E35D1">
      <w:pPr>
        <w:pStyle w:val="Caption"/>
        <w:jc w:val="center"/>
        <w:rPr>
          <w:rFonts w:ascii="Times New Roman" w:eastAsiaTheme="minorHAnsi" w:hAnsi="Times New Roman" w:cs="Times New Roman"/>
          <w:b w:val="0"/>
          <w:bCs w:val="0"/>
          <w:i/>
          <w:iCs/>
          <w:color w:val="244061" w:themeColor="accent1" w:themeShade="80"/>
          <w:sz w:val="24"/>
          <w:lang w:val="en-US" w:eastAsia="en-US"/>
        </w:rPr>
      </w:pPr>
      <w:r w:rsidRPr="007E35D1">
        <w:rPr>
          <w:rFonts w:ascii="Times New Roman" w:eastAsiaTheme="minorHAnsi" w:hAnsi="Times New Roman" w:cs="Times New Roman"/>
          <w:b w:val="0"/>
          <w:bCs w:val="0"/>
          <w:i/>
          <w:iCs/>
          <w:color w:val="244061" w:themeColor="accent1" w:themeShade="80"/>
          <w:sz w:val="24"/>
          <w:lang w:val="en-US" w:eastAsia="en-US"/>
        </w:rPr>
        <w:tab/>
      </w:r>
      <w:bookmarkStart w:id="70" w:name="_Toc437185182"/>
      <w:r w:rsidR="00E122C3" w:rsidRPr="007E35D1">
        <w:rPr>
          <w:rFonts w:ascii="Times New Roman" w:eastAsiaTheme="minorHAnsi" w:hAnsi="Times New Roman" w:cs="Times New Roman"/>
          <w:b w:val="0"/>
          <w:bCs w:val="0"/>
          <w:i/>
          <w:iCs/>
          <w:color w:val="244061" w:themeColor="accent1" w:themeShade="80"/>
          <w:sz w:val="24"/>
          <w:lang w:val="en-US" w:eastAsia="en-US"/>
        </w:rPr>
        <w:t xml:space="preserve">Table </w:t>
      </w:r>
      <w:r w:rsidR="00E122C3" w:rsidRPr="007E35D1">
        <w:rPr>
          <w:rFonts w:ascii="Times New Roman" w:eastAsiaTheme="minorHAnsi" w:hAnsi="Times New Roman" w:cs="Times New Roman"/>
          <w:b w:val="0"/>
          <w:bCs w:val="0"/>
          <w:i/>
          <w:iCs/>
          <w:color w:val="244061" w:themeColor="accent1" w:themeShade="80"/>
          <w:sz w:val="24"/>
          <w:lang w:val="en-US" w:eastAsia="en-US"/>
        </w:rPr>
        <w:fldChar w:fldCharType="begin"/>
      </w:r>
      <w:r w:rsidR="00E122C3" w:rsidRPr="007E35D1">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00E122C3" w:rsidRPr="007E35D1">
        <w:rPr>
          <w:rFonts w:ascii="Times New Roman" w:eastAsiaTheme="minorHAnsi" w:hAnsi="Times New Roman" w:cs="Times New Roman"/>
          <w:b w:val="0"/>
          <w:bCs w:val="0"/>
          <w:i/>
          <w:iCs/>
          <w:color w:val="244061" w:themeColor="accent1" w:themeShade="80"/>
          <w:sz w:val="24"/>
          <w:lang w:val="en-US" w:eastAsia="en-US"/>
        </w:rPr>
        <w:fldChar w:fldCharType="separate"/>
      </w:r>
      <w:r w:rsidR="003C25F0" w:rsidRPr="007E35D1">
        <w:rPr>
          <w:rFonts w:ascii="Times New Roman" w:eastAsiaTheme="minorHAnsi" w:hAnsi="Times New Roman" w:cs="Times New Roman"/>
          <w:b w:val="0"/>
          <w:bCs w:val="0"/>
          <w:i/>
          <w:iCs/>
          <w:color w:val="244061" w:themeColor="accent1" w:themeShade="80"/>
          <w:sz w:val="24"/>
          <w:lang w:val="en-US" w:eastAsia="en-US"/>
        </w:rPr>
        <w:t>10</w:t>
      </w:r>
      <w:r w:rsidR="00E122C3" w:rsidRPr="007E35D1">
        <w:rPr>
          <w:rFonts w:ascii="Times New Roman" w:eastAsiaTheme="minorHAnsi" w:hAnsi="Times New Roman" w:cs="Times New Roman"/>
          <w:b w:val="0"/>
          <w:bCs w:val="0"/>
          <w:i/>
          <w:iCs/>
          <w:color w:val="244061" w:themeColor="accent1" w:themeShade="80"/>
          <w:sz w:val="24"/>
          <w:lang w:val="en-US" w:eastAsia="en-US"/>
        </w:rPr>
        <w:fldChar w:fldCharType="end"/>
      </w:r>
      <w:r w:rsidR="00E122C3" w:rsidRPr="007E35D1">
        <w:rPr>
          <w:rFonts w:ascii="Times New Roman" w:eastAsiaTheme="minorHAnsi" w:hAnsi="Times New Roman" w:cs="Times New Roman"/>
          <w:b w:val="0"/>
          <w:bCs w:val="0"/>
          <w:i/>
          <w:iCs/>
          <w:color w:val="244061" w:themeColor="accent1" w:themeShade="80"/>
          <w:sz w:val="24"/>
          <w:lang w:val="en-US" w:eastAsia="en-US"/>
        </w:rPr>
        <w:t>: Component Dictionary - Describes components</w:t>
      </w:r>
      <w:bookmarkEnd w:id="70"/>
      <w:r w:rsidRPr="007E35D1">
        <w:rPr>
          <w:rFonts w:ascii="Times New Roman" w:eastAsiaTheme="minorHAnsi" w:hAnsi="Times New Roman" w:cs="Times New Roman"/>
          <w:b w:val="0"/>
          <w:bCs w:val="0"/>
          <w:i/>
          <w:iCs/>
          <w:color w:val="244061" w:themeColor="accent1" w:themeShade="80"/>
          <w:sz w:val="24"/>
          <w:lang w:val="en-US" w:eastAsia="en-US"/>
        </w:rPr>
        <w:tab/>
      </w:r>
    </w:p>
    <w:p w14:paraId="423910DE" w14:textId="08C7A6D3" w:rsidR="0005176E" w:rsidRPr="00A13485" w:rsidRDefault="0005176E" w:rsidP="0005176E">
      <w:pPr>
        <w:pStyle w:val="Heading2"/>
        <w:rPr>
          <w:rFonts w:ascii="Times New Roman" w:hAnsi="Times New Roman" w:cs="Times New Roman"/>
        </w:rPr>
      </w:pPr>
      <w:bookmarkStart w:id="71" w:name="_Toc437182760"/>
      <w:r w:rsidRPr="00A13485">
        <w:rPr>
          <w:rFonts w:ascii="Times New Roman" w:hAnsi="Times New Roman" w:cs="Times New Roman"/>
        </w:rPr>
        <w:lastRenderedPageBreak/>
        <w:t>Detailed Description</w:t>
      </w:r>
      <w:bookmarkEnd w:id="71"/>
    </w:p>
    <w:p w14:paraId="6E57AD63" w14:textId="79F2B5F1" w:rsidR="0005176E" w:rsidRPr="00A13485" w:rsidRDefault="0005176E" w:rsidP="00283440">
      <w:pPr>
        <w:pStyle w:val="Heading3"/>
      </w:pPr>
      <w:bookmarkStart w:id="72" w:name="_Toc437182761"/>
      <w:r w:rsidRPr="00A13485">
        <w:t>Class Diagram</w:t>
      </w:r>
      <w:bookmarkEnd w:id="72"/>
    </w:p>
    <w:p w14:paraId="7F1EEAD5" w14:textId="79288BEB" w:rsidR="004E4562" w:rsidRPr="00A13485" w:rsidRDefault="00D0766D" w:rsidP="00D0766D">
      <w:pPr>
        <w:ind w:left="90"/>
        <w:rPr>
          <w:noProof/>
        </w:rPr>
      </w:pPr>
      <w:r w:rsidRPr="00A13485">
        <w:rPr>
          <w:noProof/>
        </w:rPr>
        <w:lastRenderedPageBreak/>
        <w:drawing>
          <wp:inline distT="0" distB="0" distL="0" distR="0" wp14:anchorId="238CA0B2" wp14:editId="62221E71">
            <wp:extent cx="6488732" cy="8886825"/>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6490330" cy="8889014"/>
                    </a:xfrm>
                    <a:prstGeom prst="rect">
                      <a:avLst/>
                    </a:prstGeom>
                  </pic:spPr>
                </pic:pic>
              </a:graphicData>
            </a:graphic>
          </wp:inline>
        </w:drawing>
      </w:r>
    </w:p>
    <w:p w14:paraId="79FD1C38" w14:textId="5244CB33" w:rsidR="00357FB4"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73" w:name="_Toc437185037"/>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8</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Class Diagram</w:t>
      </w:r>
      <w:bookmarkEnd w:id="73"/>
      <w:r w:rsidR="00357FB4" w:rsidRPr="00A13485">
        <w:rPr>
          <w:rFonts w:ascii="Times New Roman" w:hAnsi="Times New Roman" w:cs="Times New Roman"/>
          <w:b w:val="0"/>
          <w:i/>
          <w:color w:val="632423" w:themeColor="accent2" w:themeShade="80"/>
          <w:sz w:val="24"/>
          <w:szCs w:val="24"/>
        </w:rPr>
        <w:br w:type="page"/>
      </w:r>
    </w:p>
    <w:p w14:paraId="127C9290" w14:textId="77777777" w:rsidR="00DB069A" w:rsidRPr="00A13485" w:rsidRDefault="00DB069A" w:rsidP="00AC14D8">
      <w:pPr>
        <w:pStyle w:val="Caption"/>
        <w:jc w:val="center"/>
        <w:rPr>
          <w:rFonts w:ascii="Times New Roman" w:hAnsi="Times New Roman" w:cs="Times New Roman"/>
          <w:b w:val="0"/>
          <w:i/>
          <w:color w:val="632423" w:themeColor="accent2" w:themeShade="80"/>
          <w:sz w:val="24"/>
          <w:szCs w:val="24"/>
        </w:rPr>
      </w:pPr>
    </w:p>
    <w:tbl>
      <w:tblPr>
        <w:tblStyle w:val="GridTable4-Accent32"/>
        <w:tblW w:w="9360" w:type="dxa"/>
        <w:tblInd w:w="468" w:type="dxa"/>
        <w:tblLook w:val="04A0" w:firstRow="1" w:lastRow="0" w:firstColumn="1" w:lastColumn="0" w:noHBand="0" w:noVBand="1"/>
      </w:tblPr>
      <w:tblGrid>
        <w:gridCol w:w="2670"/>
        <w:gridCol w:w="2545"/>
        <w:gridCol w:w="4145"/>
      </w:tblGrid>
      <w:tr w:rsidR="00142444" w:rsidRPr="00A13485" w14:paraId="14591F6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2351CE03" w14:textId="77777777" w:rsidR="00142444" w:rsidRPr="00A13485" w:rsidRDefault="00142444" w:rsidP="004B6C88">
            <w:pPr>
              <w:jc w:val="center"/>
              <w:rPr>
                <w:rFonts w:ascii="Times New Roman" w:hAnsi="Times New Roman" w:cs="Times New Roman"/>
                <w:color w:val="auto"/>
                <w:sz w:val="24"/>
                <w:szCs w:val="24"/>
              </w:rPr>
            </w:pPr>
            <w:r w:rsidRPr="00A13485">
              <w:rPr>
                <w:rFonts w:ascii="Times New Roman" w:hAnsi="Times New Roman" w:cs="Times New Roman"/>
                <w:color w:val="auto"/>
                <w:sz w:val="24"/>
                <w:szCs w:val="24"/>
              </w:rPr>
              <w:t>Class dictionary: describe Class</w:t>
            </w:r>
          </w:p>
        </w:tc>
      </w:tr>
      <w:tr w:rsidR="00142444" w:rsidRPr="00A13485" w14:paraId="07600AA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A13485" w:rsidRDefault="00142444" w:rsidP="004B6C88">
            <w:pPr>
              <w:rPr>
                <w:rFonts w:ascii="Times New Roman" w:hAnsi="Times New Roman" w:cs="Times New Roman"/>
                <w:sz w:val="24"/>
                <w:szCs w:val="24"/>
              </w:rPr>
            </w:pPr>
            <w:r w:rsidRPr="00A13485">
              <w:rPr>
                <w:rFonts w:ascii="Times New Roman" w:hAnsi="Times New Roman" w:cs="Times New Roman"/>
                <w:sz w:val="24"/>
                <w:szCs w:val="24"/>
              </w:rPr>
              <w:t>Class Name</w:t>
            </w:r>
          </w:p>
        </w:tc>
        <w:tc>
          <w:tcPr>
            <w:tcW w:w="2545" w:type="dxa"/>
          </w:tcPr>
          <w:p w14:paraId="153F3EE2"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Mapping column with Conceptual diagram</w:t>
            </w:r>
          </w:p>
        </w:tc>
        <w:tc>
          <w:tcPr>
            <w:tcW w:w="4145" w:type="dxa"/>
          </w:tcPr>
          <w:p w14:paraId="365C20B8"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Description</w:t>
            </w:r>
          </w:p>
        </w:tc>
      </w:tr>
      <w:tr w:rsidR="00142444" w:rsidRPr="00A13485" w14:paraId="6D425B9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0A85CABE" w14:textId="19EC5A3B"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Account</w:t>
            </w:r>
          </w:p>
        </w:tc>
        <w:tc>
          <w:tcPr>
            <w:tcW w:w="2545" w:type="dxa"/>
          </w:tcPr>
          <w:p w14:paraId="49BF8A3A" w14:textId="30B128EA"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Account</w:t>
            </w:r>
          </w:p>
        </w:tc>
        <w:tc>
          <w:tcPr>
            <w:tcW w:w="4145" w:type="dxa"/>
          </w:tcPr>
          <w:p w14:paraId="5426BD8B" w14:textId="706715FA"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account information.</w:t>
            </w:r>
          </w:p>
        </w:tc>
      </w:tr>
      <w:tr w:rsidR="00142444" w:rsidRPr="00A13485" w14:paraId="127793F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1B4E4B13"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Role</w:t>
            </w:r>
          </w:p>
        </w:tc>
        <w:tc>
          <w:tcPr>
            <w:tcW w:w="2545" w:type="dxa"/>
          </w:tcPr>
          <w:p w14:paraId="7E3D313D" w14:textId="4A71AB12" w:rsidR="00142444"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C96DBB6" w14:textId="6FBDD348" w:rsidR="00142444"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role information.</w:t>
            </w:r>
          </w:p>
        </w:tc>
      </w:tr>
      <w:tr w:rsidR="00142444" w:rsidRPr="00A13485" w14:paraId="5A5FDAE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074ED3C" w14:textId="25A2CFE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Notify</w:t>
            </w:r>
          </w:p>
        </w:tc>
        <w:tc>
          <w:tcPr>
            <w:tcW w:w="2545" w:type="dxa"/>
          </w:tcPr>
          <w:p w14:paraId="70BDE399" w14:textId="24B03A10"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Notify</w:t>
            </w:r>
          </w:p>
        </w:tc>
        <w:tc>
          <w:tcPr>
            <w:tcW w:w="4145" w:type="dxa"/>
          </w:tcPr>
          <w:p w14:paraId="3FD14564" w14:textId="03D56774"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notify information</w:t>
            </w:r>
          </w:p>
        </w:tc>
      </w:tr>
      <w:tr w:rsidR="00142444" w:rsidRPr="00A13485" w14:paraId="42785D4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720D9226"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Doctor</w:t>
            </w:r>
          </w:p>
        </w:tc>
        <w:tc>
          <w:tcPr>
            <w:tcW w:w="2545" w:type="dxa"/>
          </w:tcPr>
          <w:p w14:paraId="43C4F691" w14:textId="4FA3EB55"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Doctor</w:t>
            </w:r>
          </w:p>
        </w:tc>
        <w:tc>
          <w:tcPr>
            <w:tcW w:w="4145" w:type="dxa"/>
          </w:tcPr>
          <w:p w14:paraId="7633F62F" w14:textId="571C044C" w:rsidR="00142444" w:rsidRPr="00A13485"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doctor information.</w:t>
            </w:r>
          </w:p>
        </w:tc>
      </w:tr>
      <w:tr w:rsidR="00142444" w:rsidRPr="00A13485" w14:paraId="2A2387E7"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E9FAF3C" w14:textId="6F860E3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Patient</w:t>
            </w:r>
          </w:p>
        </w:tc>
        <w:tc>
          <w:tcPr>
            <w:tcW w:w="2545" w:type="dxa"/>
          </w:tcPr>
          <w:p w14:paraId="6F1251FB" w14:textId="7786459C"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Patient</w:t>
            </w:r>
          </w:p>
        </w:tc>
        <w:tc>
          <w:tcPr>
            <w:tcW w:w="4145" w:type="dxa"/>
          </w:tcPr>
          <w:p w14:paraId="2CE00B70" w14:textId="204008A9"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patient information.</w:t>
            </w:r>
          </w:p>
        </w:tc>
      </w:tr>
      <w:tr w:rsidR="00142444" w:rsidRPr="00A13485" w14:paraId="1EE8C6B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04DB2A1F" w:rsidR="00142444" w:rsidRPr="00A13485" w:rsidRDefault="00F31E88" w:rsidP="007F3691">
            <w:pPr>
              <w:rPr>
                <w:rFonts w:ascii="Times New Roman" w:hAnsi="Times New Roman" w:cs="Times New Roman"/>
                <w:sz w:val="24"/>
                <w:szCs w:val="24"/>
              </w:rPr>
            </w:pPr>
            <w:r w:rsidRPr="00A13485">
              <w:rPr>
                <w:rFonts w:ascii="Times New Roman" w:hAnsi="Times New Roman" w:cs="Times New Roman"/>
                <w:sz w:val="24"/>
                <w:szCs w:val="24"/>
              </w:rPr>
              <w:t>Wristband</w:t>
            </w:r>
          </w:p>
        </w:tc>
        <w:tc>
          <w:tcPr>
            <w:tcW w:w="2545" w:type="dxa"/>
          </w:tcPr>
          <w:p w14:paraId="0EB69444" w14:textId="05EBB598" w:rsidR="00142444" w:rsidRPr="00A13485" w:rsidRDefault="00244529"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Device</w:t>
            </w:r>
          </w:p>
        </w:tc>
        <w:tc>
          <w:tcPr>
            <w:tcW w:w="4145" w:type="dxa"/>
          </w:tcPr>
          <w:p w14:paraId="0D62B5E5" w14:textId="2640128D" w:rsidR="00142444" w:rsidRPr="00A13485" w:rsidRDefault="00142444"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F31E88" w:rsidRPr="00A13485">
              <w:rPr>
                <w:rFonts w:ascii="Times New Roman" w:hAnsi="Times New Roman" w:cs="Times New Roman"/>
                <w:sz w:val="24"/>
                <w:szCs w:val="24"/>
              </w:rPr>
              <w:t>wristband</w:t>
            </w:r>
            <w:r w:rsidRPr="00A13485">
              <w:rPr>
                <w:rFonts w:ascii="Times New Roman" w:hAnsi="Times New Roman" w:cs="Times New Roman"/>
                <w:sz w:val="24"/>
                <w:szCs w:val="24"/>
              </w:rPr>
              <w:t xml:space="preserve"> information.</w:t>
            </w:r>
          </w:p>
        </w:tc>
      </w:tr>
      <w:tr w:rsidR="00244529" w:rsidRPr="00A13485" w14:paraId="06D7171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F40ED0" w14:textId="66EBA347"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ParamMeasurement</w:t>
            </w:r>
          </w:p>
        </w:tc>
        <w:tc>
          <w:tcPr>
            <w:tcW w:w="2545" w:type="dxa"/>
          </w:tcPr>
          <w:p w14:paraId="54E92418" w14:textId="36730CE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ParamMeasurement</w:t>
            </w:r>
          </w:p>
        </w:tc>
        <w:tc>
          <w:tcPr>
            <w:tcW w:w="4145" w:type="dxa"/>
          </w:tcPr>
          <w:p w14:paraId="0F1A8117" w14:textId="6AB8C20B"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parameter of measurement information.</w:t>
            </w:r>
          </w:p>
        </w:tc>
      </w:tr>
      <w:tr w:rsidR="00244529" w:rsidRPr="00A13485" w14:paraId="622E395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1BDA332" w14:textId="78E3C796"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PropertyRecord</w:t>
            </w:r>
          </w:p>
        </w:tc>
        <w:tc>
          <w:tcPr>
            <w:tcW w:w="2545" w:type="dxa"/>
          </w:tcPr>
          <w:p w14:paraId="732A9FC9" w14:textId="76C2580C"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PropertyRecord</w:t>
            </w:r>
          </w:p>
        </w:tc>
        <w:tc>
          <w:tcPr>
            <w:tcW w:w="4145" w:type="dxa"/>
          </w:tcPr>
          <w:p w14:paraId="4540CE11" w14:textId="04A58FCB"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w:t>
            </w:r>
            <w:r w:rsidRPr="00A13485">
              <w:rPr>
                <w:rFonts w:ascii="Times New Roman" w:hAnsi="Times New Roman" w:cs="Times New Roman"/>
                <w:sz w:val="24"/>
                <w:szCs w:val="24"/>
              </w:rPr>
              <w:t>roperty</w:t>
            </w:r>
            <w:r w:rsidR="007F3691" w:rsidRPr="00A13485">
              <w:rPr>
                <w:rFonts w:ascii="Times New Roman" w:hAnsi="Times New Roman" w:cs="Times New Roman"/>
                <w:sz w:val="24"/>
                <w:szCs w:val="24"/>
              </w:rPr>
              <w:t xml:space="preserve"> r</w:t>
            </w:r>
            <w:r w:rsidRPr="00A13485">
              <w:rPr>
                <w:rFonts w:ascii="Times New Roman" w:hAnsi="Times New Roman" w:cs="Times New Roman"/>
                <w:sz w:val="24"/>
                <w:szCs w:val="24"/>
              </w:rPr>
              <w:t>ecord information.</w:t>
            </w:r>
          </w:p>
        </w:tc>
      </w:tr>
      <w:tr w:rsidR="00244529" w:rsidRPr="00A13485" w14:paraId="04CB6278"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6E10D05" w14:textId="556CBBCE"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MedicalRecord</w:t>
            </w:r>
          </w:p>
        </w:tc>
        <w:tc>
          <w:tcPr>
            <w:tcW w:w="2545" w:type="dxa"/>
          </w:tcPr>
          <w:p w14:paraId="52BD2DDD" w14:textId="18B8C0AB"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MedicalRecord</w:t>
            </w:r>
          </w:p>
        </w:tc>
        <w:tc>
          <w:tcPr>
            <w:tcW w:w="4145" w:type="dxa"/>
          </w:tcPr>
          <w:p w14:paraId="3E956834" w14:textId="469066D8" w:rsidR="00244529" w:rsidRPr="00A13485" w:rsidRDefault="00610183" w:rsidP="00F31E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w:t>
            </w:r>
            <w:r w:rsidRPr="00A13485">
              <w:rPr>
                <w:rFonts w:ascii="Times New Roman" w:hAnsi="Times New Roman" w:cs="Times New Roman"/>
                <w:sz w:val="24"/>
                <w:szCs w:val="24"/>
              </w:rPr>
              <w:t>ecord information.</w:t>
            </w:r>
          </w:p>
        </w:tc>
      </w:tr>
      <w:tr w:rsidR="00244529" w:rsidRPr="00A13485" w14:paraId="1C15923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6930C13" w14:textId="476DA07B"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MedicalRecordData</w:t>
            </w:r>
          </w:p>
        </w:tc>
        <w:tc>
          <w:tcPr>
            <w:tcW w:w="2545" w:type="dxa"/>
          </w:tcPr>
          <w:p w14:paraId="62431F13" w14:textId="02C420CA"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MedicalRecordData</w:t>
            </w:r>
          </w:p>
        </w:tc>
        <w:tc>
          <w:tcPr>
            <w:tcW w:w="4145" w:type="dxa"/>
          </w:tcPr>
          <w:p w14:paraId="440C0481" w14:textId="6A2061FC"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record d</w:t>
            </w:r>
            <w:r w:rsidRPr="00A13485">
              <w:rPr>
                <w:rFonts w:ascii="Times New Roman" w:hAnsi="Times New Roman" w:cs="Times New Roman"/>
                <w:sz w:val="24"/>
                <w:szCs w:val="24"/>
              </w:rPr>
              <w:t>ata information.</w:t>
            </w:r>
          </w:p>
        </w:tc>
      </w:tr>
      <w:tr w:rsidR="00244529" w:rsidRPr="00A13485" w14:paraId="7159733C"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454D2800" w14:textId="1EB181A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Appointment</w:t>
            </w:r>
          </w:p>
        </w:tc>
        <w:tc>
          <w:tcPr>
            <w:tcW w:w="2545" w:type="dxa"/>
          </w:tcPr>
          <w:p w14:paraId="3C046FDA" w14:textId="392A8F7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Appointment</w:t>
            </w:r>
          </w:p>
        </w:tc>
        <w:tc>
          <w:tcPr>
            <w:tcW w:w="4145" w:type="dxa"/>
          </w:tcPr>
          <w:p w14:paraId="1143CE99" w14:textId="67CDC6A4"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appointment</w:t>
            </w:r>
            <w:r w:rsidRPr="00A13485">
              <w:rPr>
                <w:rFonts w:ascii="Times New Roman" w:hAnsi="Times New Roman" w:cs="Times New Roman"/>
                <w:sz w:val="24"/>
                <w:szCs w:val="24"/>
              </w:rPr>
              <w:t xml:space="preserve"> information.</w:t>
            </w:r>
          </w:p>
        </w:tc>
      </w:tr>
      <w:tr w:rsidR="00244529" w:rsidRPr="00A13485" w14:paraId="56183CD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C2CD79A" w14:textId="7FB930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Illness</w:t>
            </w:r>
          </w:p>
        </w:tc>
        <w:tc>
          <w:tcPr>
            <w:tcW w:w="2545" w:type="dxa"/>
          </w:tcPr>
          <w:p w14:paraId="5F582209" w14:textId="30CFB1C3"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Illness</w:t>
            </w:r>
          </w:p>
        </w:tc>
        <w:tc>
          <w:tcPr>
            <w:tcW w:w="4145" w:type="dxa"/>
          </w:tcPr>
          <w:p w14:paraId="531E8D1C" w14:textId="67DEBB09"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illness</w:t>
            </w:r>
            <w:r w:rsidRPr="00A13485">
              <w:rPr>
                <w:rFonts w:ascii="Times New Roman" w:hAnsi="Times New Roman" w:cs="Times New Roman"/>
                <w:sz w:val="24"/>
                <w:szCs w:val="24"/>
              </w:rPr>
              <w:t xml:space="preserve"> information.</w:t>
            </w:r>
          </w:p>
        </w:tc>
      </w:tr>
      <w:tr w:rsidR="00244529" w:rsidRPr="00A13485" w14:paraId="59928C1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272DDC55" w14:textId="7E7D1C82"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PreventionCheck</w:t>
            </w:r>
          </w:p>
        </w:tc>
        <w:tc>
          <w:tcPr>
            <w:tcW w:w="2545" w:type="dxa"/>
          </w:tcPr>
          <w:p w14:paraId="256A614D" w14:textId="3C3E6D5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PreventCheck</w:t>
            </w:r>
          </w:p>
        </w:tc>
        <w:tc>
          <w:tcPr>
            <w:tcW w:w="4145" w:type="dxa"/>
          </w:tcPr>
          <w:p w14:paraId="7D239831" w14:textId="3130C98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prevent check</w:t>
            </w:r>
            <w:r w:rsidRPr="00A13485">
              <w:rPr>
                <w:rFonts w:ascii="Times New Roman" w:hAnsi="Times New Roman" w:cs="Times New Roman"/>
                <w:sz w:val="24"/>
                <w:szCs w:val="24"/>
              </w:rPr>
              <w:t xml:space="preserve"> information.</w:t>
            </w:r>
          </w:p>
        </w:tc>
      </w:tr>
      <w:tr w:rsidR="00244529" w:rsidRPr="00A13485" w14:paraId="434215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797C182" w14:textId="593FF5C4"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FoodIngredient</w:t>
            </w:r>
          </w:p>
        </w:tc>
        <w:tc>
          <w:tcPr>
            <w:tcW w:w="2545" w:type="dxa"/>
          </w:tcPr>
          <w:p w14:paraId="63E75D4F" w14:textId="29796904"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FoodIngredient</w:t>
            </w:r>
          </w:p>
        </w:tc>
        <w:tc>
          <w:tcPr>
            <w:tcW w:w="4145" w:type="dxa"/>
          </w:tcPr>
          <w:p w14:paraId="3DF38BAC" w14:textId="78CCB10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 ingredient</w:t>
            </w:r>
            <w:r w:rsidRPr="00A13485">
              <w:rPr>
                <w:rFonts w:ascii="Times New Roman" w:hAnsi="Times New Roman" w:cs="Times New Roman"/>
                <w:sz w:val="24"/>
                <w:szCs w:val="24"/>
              </w:rPr>
              <w:t xml:space="preserve"> information.</w:t>
            </w:r>
          </w:p>
        </w:tc>
      </w:tr>
      <w:tr w:rsidR="00244529" w:rsidRPr="00A13485" w14:paraId="2E2931B0"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8A27826" w14:textId="1B7C112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Regimen</w:t>
            </w:r>
          </w:p>
        </w:tc>
        <w:tc>
          <w:tcPr>
            <w:tcW w:w="2545" w:type="dxa"/>
          </w:tcPr>
          <w:p w14:paraId="6BE83E3E" w14:textId="31BE851D"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Regimen</w:t>
            </w:r>
          </w:p>
        </w:tc>
        <w:tc>
          <w:tcPr>
            <w:tcW w:w="4145" w:type="dxa"/>
          </w:tcPr>
          <w:p w14:paraId="47A8B4B4" w14:textId="34CA89E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regimen</w:t>
            </w:r>
            <w:r w:rsidRPr="00A13485">
              <w:rPr>
                <w:rFonts w:ascii="Times New Roman" w:hAnsi="Times New Roman" w:cs="Times New Roman"/>
                <w:sz w:val="24"/>
                <w:szCs w:val="24"/>
              </w:rPr>
              <w:t xml:space="preserve"> information.</w:t>
            </w:r>
          </w:p>
        </w:tc>
      </w:tr>
      <w:tr w:rsidR="00244529" w:rsidRPr="00A13485" w14:paraId="507DD1A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6222A7A2" w14:textId="01A9AC1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Phase</w:t>
            </w:r>
          </w:p>
        </w:tc>
        <w:tc>
          <w:tcPr>
            <w:tcW w:w="2545" w:type="dxa"/>
          </w:tcPr>
          <w:p w14:paraId="6685E89C" w14:textId="75056806"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Phase</w:t>
            </w:r>
          </w:p>
        </w:tc>
        <w:tc>
          <w:tcPr>
            <w:tcW w:w="4145" w:type="dxa"/>
          </w:tcPr>
          <w:p w14:paraId="3A39A50E" w14:textId="369BE2E7"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phase</w:t>
            </w:r>
            <w:r w:rsidRPr="00A13485">
              <w:rPr>
                <w:rFonts w:ascii="Times New Roman" w:hAnsi="Times New Roman" w:cs="Times New Roman"/>
                <w:sz w:val="24"/>
                <w:szCs w:val="24"/>
              </w:rPr>
              <w:t xml:space="preserve"> information.</w:t>
            </w:r>
          </w:p>
        </w:tc>
      </w:tr>
      <w:tr w:rsidR="00244529" w:rsidRPr="00A13485" w14:paraId="5F10D7C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78A5F6E" w14:textId="653C331D"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PracticePhase</w:t>
            </w:r>
          </w:p>
        </w:tc>
        <w:tc>
          <w:tcPr>
            <w:tcW w:w="2545" w:type="dxa"/>
          </w:tcPr>
          <w:p w14:paraId="427BE9F5" w14:textId="6B749AC0"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26CB4488" w14:textId="272C35FD"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practice phase information.</w:t>
            </w:r>
          </w:p>
        </w:tc>
      </w:tr>
      <w:tr w:rsidR="00244529" w:rsidRPr="00A13485" w14:paraId="6323AD3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D94AA58" w14:textId="6AB878C8"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MedicinePhase</w:t>
            </w:r>
          </w:p>
        </w:tc>
        <w:tc>
          <w:tcPr>
            <w:tcW w:w="2545" w:type="dxa"/>
          </w:tcPr>
          <w:p w14:paraId="4B57E5CF" w14:textId="7361993B"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6180926" w14:textId="722450CB"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medicine phase information.</w:t>
            </w:r>
          </w:p>
        </w:tc>
      </w:tr>
      <w:tr w:rsidR="00244529" w:rsidRPr="00A13485" w14:paraId="00549DE6"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2F1AB03" w14:textId="493A403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FoodPhase</w:t>
            </w:r>
          </w:p>
        </w:tc>
        <w:tc>
          <w:tcPr>
            <w:tcW w:w="2545" w:type="dxa"/>
          </w:tcPr>
          <w:p w14:paraId="6C3A6F4C" w14:textId="0240526A"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18CCB551" w14:textId="099CC8C1"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food phase information.</w:t>
            </w:r>
          </w:p>
        </w:tc>
      </w:tr>
      <w:tr w:rsidR="00244529" w:rsidRPr="00A13485" w14:paraId="1BE80A9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315E45B" w14:textId="2FEA08F6"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w:t>
            </w:r>
          </w:p>
        </w:tc>
        <w:tc>
          <w:tcPr>
            <w:tcW w:w="2545" w:type="dxa"/>
          </w:tcPr>
          <w:p w14:paraId="49E64270" w14:textId="78A6683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Practice</w:t>
            </w:r>
          </w:p>
        </w:tc>
        <w:tc>
          <w:tcPr>
            <w:tcW w:w="4145" w:type="dxa"/>
          </w:tcPr>
          <w:p w14:paraId="218F9230" w14:textId="18CF8DF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practice</w:t>
            </w:r>
            <w:r w:rsidRPr="00A13485">
              <w:rPr>
                <w:rFonts w:ascii="Times New Roman" w:hAnsi="Times New Roman" w:cs="Times New Roman"/>
                <w:sz w:val="24"/>
                <w:szCs w:val="24"/>
              </w:rPr>
              <w:t xml:space="preserve"> information.</w:t>
            </w:r>
          </w:p>
        </w:tc>
      </w:tr>
      <w:tr w:rsidR="00244529" w:rsidRPr="00A13485" w14:paraId="3E6D9F0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7212BF3D" w14:textId="406686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w:t>
            </w:r>
          </w:p>
        </w:tc>
        <w:tc>
          <w:tcPr>
            <w:tcW w:w="2545" w:type="dxa"/>
          </w:tcPr>
          <w:p w14:paraId="543F7095" w14:textId="341B0059"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Medicine</w:t>
            </w:r>
          </w:p>
        </w:tc>
        <w:tc>
          <w:tcPr>
            <w:tcW w:w="4145" w:type="dxa"/>
          </w:tcPr>
          <w:p w14:paraId="20CEF3D9" w14:textId="6E47C72B"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medicine</w:t>
            </w:r>
            <w:r w:rsidRPr="00A13485">
              <w:rPr>
                <w:rFonts w:ascii="Times New Roman" w:hAnsi="Times New Roman" w:cs="Times New Roman"/>
                <w:sz w:val="24"/>
                <w:szCs w:val="24"/>
              </w:rPr>
              <w:t xml:space="preserve"> information.</w:t>
            </w:r>
          </w:p>
        </w:tc>
      </w:tr>
      <w:tr w:rsidR="00244529" w:rsidRPr="00A13485" w14:paraId="38BE82C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6008D76" w14:textId="383950F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w:t>
            </w:r>
          </w:p>
        </w:tc>
        <w:tc>
          <w:tcPr>
            <w:tcW w:w="2545" w:type="dxa"/>
          </w:tcPr>
          <w:p w14:paraId="5E3FA0F6" w14:textId="50988CC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w:t>
            </w:r>
          </w:p>
        </w:tc>
        <w:tc>
          <w:tcPr>
            <w:tcW w:w="4145" w:type="dxa"/>
          </w:tcPr>
          <w:p w14:paraId="4A0EE6F1" w14:textId="61E3F56A"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w:t>
            </w:r>
            <w:r w:rsidRPr="00A13485">
              <w:rPr>
                <w:rFonts w:ascii="Times New Roman" w:hAnsi="Times New Roman" w:cs="Times New Roman"/>
                <w:sz w:val="24"/>
                <w:szCs w:val="24"/>
              </w:rPr>
              <w:t xml:space="preserve"> information.</w:t>
            </w:r>
          </w:p>
        </w:tc>
      </w:tr>
      <w:tr w:rsidR="00244529" w:rsidRPr="00A13485" w14:paraId="6A8E783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24904E8" w14:textId="76A5EF67"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PracticeTreatment</w:t>
            </w:r>
          </w:p>
        </w:tc>
        <w:tc>
          <w:tcPr>
            <w:tcW w:w="2545" w:type="dxa"/>
          </w:tcPr>
          <w:p w14:paraId="564E0CA6" w14:textId="65B7032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B482A61" w14:textId="2B8EB2AA"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practice treatment information.</w:t>
            </w:r>
          </w:p>
        </w:tc>
      </w:tr>
      <w:tr w:rsidR="00244529" w:rsidRPr="00A13485" w14:paraId="4D555EE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B83A3FA" w14:textId="56DE2912"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MedicineTreatment</w:t>
            </w:r>
          </w:p>
        </w:tc>
        <w:tc>
          <w:tcPr>
            <w:tcW w:w="2545" w:type="dxa"/>
          </w:tcPr>
          <w:p w14:paraId="74367E84" w14:textId="3901DC25"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69A07FD8" w14:textId="02A1EA96"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medicine treatment information.</w:t>
            </w:r>
          </w:p>
        </w:tc>
      </w:tr>
      <w:tr w:rsidR="00244529" w:rsidRPr="00A13485" w14:paraId="187FB215"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7493D3A" w14:textId="23DA6BB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FoodTreatment</w:t>
            </w:r>
          </w:p>
        </w:tc>
        <w:tc>
          <w:tcPr>
            <w:tcW w:w="2545" w:type="dxa"/>
          </w:tcPr>
          <w:p w14:paraId="2FBEB0FD" w14:textId="1767488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4198A85C" w14:textId="601713F0"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food treatment information.</w:t>
            </w:r>
          </w:p>
        </w:tc>
      </w:tr>
      <w:tr w:rsidR="00610183" w:rsidRPr="00A13485" w14:paraId="13851A1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F27AF3F" w14:textId="74471329"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Treatment</w:t>
            </w:r>
          </w:p>
        </w:tc>
        <w:tc>
          <w:tcPr>
            <w:tcW w:w="2545" w:type="dxa"/>
          </w:tcPr>
          <w:p w14:paraId="507ABB55" w14:textId="7055B7F5" w:rsidR="00610183"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Treatment</w:t>
            </w:r>
          </w:p>
        </w:tc>
        <w:tc>
          <w:tcPr>
            <w:tcW w:w="4145" w:type="dxa"/>
          </w:tcPr>
          <w:p w14:paraId="0F71959B" w14:textId="2D6E1890" w:rsidR="00610183"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treatment</w:t>
            </w:r>
            <w:r w:rsidRPr="00A13485">
              <w:rPr>
                <w:rFonts w:ascii="Times New Roman" w:hAnsi="Times New Roman" w:cs="Times New Roman"/>
                <w:sz w:val="24"/>
                <w:szCs w:val="24"/>
              </w:rPr>
              <w:t xml:space="preserve"> information.</w:t>
            </w:r>
          </w:p>
        </w:tc>
      </w:tr>
      <w:tr w:rsidR="00610183" w:rsidRPr="00A13485" w14:paraId="34E44C5D"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3AAB31" w14:textId="35526ED7"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UnitOfFood</w:t>
            </w:r>
          </w:p>
        </w:tc>
        <w:tc>
          <w:tcPr>
            <w:tcW w:w="2545" w:type="dxa"/>
          </w:tcPr>
          <w:p w14:paraId="0CC65C7B" w14:textId="237F2133" w:rsidR="00610183"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30D6A0D1" w14:textId="680ADBA1" w:rsidR="00610183"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unit of food information.</w:t>
            </w:r>
          </w:p>
        </w:tc>
      </w:tr>
    </w:tbl>
    <w:p w14:paraId="4AEE9E1F" w14:textId="6A8206B4" w:rsidR="00142444"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4" w:name="_Toc437185183"/>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dictionary: Describe Class</w:t>
      </w:r>
      <w:bookmarkEnd w:id="74"/>
    </w:p>
    <w:p w14:paraId="4F995D0B" w14:textId="11EF355D" w:rsidR="00C62790" w:rsidRPr="00A13485" w:rsidRDefault="00C62790" w:rsidP="00283440">
      <w:pPr>
        <w:pStyle w:val="Heading3"/>
      </w:pPr>
      <w:bookmarkStart w:id="75" w:name="_Toc437182762"/>
      <w:r w:rsidRPr="00A13485">
        <w:t>Class Diagram Explanation</w:t>
      </w:r>
      <w:bookmarkEnd w:id="75"/>
    </w:p>
    <w:p w14:paraId="15098A65" w14:textId="5990B3FA"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Account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4A0B38" w:rsidRPr="00A13485" w14:paraId="01C2ABA8"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8EAA54" w14:textId="77777777" w:rsidR="004A0B38" w:rsidRPr="00A13485" w:rsidRDefault="004A0B3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34291954"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7BD89ED"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D611DD8"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4A0B38" w:rsidRPr="00A13485" w14:paraId="7A50639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4400AC0" w14:textId="77777777"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47E91C80"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54F7468C"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5A3FDA" w14:textId="30B7F7AF"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account</w:t>
            </w:r>
          </w:p>
        </w:tc>
      </w:tr>
      <w:tr w:rsidR="004A0B38" w:rsidRPr="00A13485" w14:paraId="67523019"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790A5A92" w14:textId="05790E01"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Username</w:t>
            </w:r>
          </w:p>
        </w:tc>
        <w:tc>
          <w:tcPr>
            <w:tcW w:w="2177" w:type="dxa"/>
          </w:tcPr>
          <w:p w14:paraId="1D417978" w14:textId="74A0BA93"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3DDAFC1"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AAC840A" w14:textId="62AE6A49"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username.</w:t>
            </w:r>
          </w:p>
        </w:tc>
      </w:tr>
      <w:tr w:rsidR="004A0B38" w:rsidRPr="00A13485" w14:paraId="7A1A16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70C1F53" w14:textId="54E7283D"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Password</w:t>
            </w:r>
          </w:p>
        </w:tc>
        <w:tc>
          <w:tcPr>
            <w:tcW w:w="2177" w:type="dxa"/>
          </w:tcPr>
          <w:p w14:paraId="071A90BE"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2F777B"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50774D6" w14:textId="5371EE9D"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password.</w:t>
            </w:r>
          </w:p>
        </w:tc>
      </w:tr>
      <w:tr w:rsidR="004A0B38" w:rsidRPr="00A13485" w14:paraId="5872F242"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E5AC84" w14:textId="5FF55D7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Email</w:t>
            </w:r>
          </w:p>
        </w:tc>
        <w:tc>
          <w:tcPr>
            <w:tcW w:w="2177" w:type="dxa"/>
          </w:tcPr>
          <w:p w14:paraId="6718158C"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FF94A5"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4F65049" w14:textId="5DD9F1BE"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email of user.</w:t>
            </w:r>
          </w:p>
        </w:tc>
      </w:tr>
      <w:tr w:rsidR="004A0B38" w:rsidRPr="00A13485" w14:paraId="16010B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C4C3D7" w14:textId="6FEC2D0B"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FullName</w:t>
            </w:r>
          </w:p>
        </w:tc>
        <w:tc>
          <w:tcPr>
            <w:tcW w:w="2177" w:type="dxa"/>
          </w:tcPr>
          <w:p w14:paraId="3399DE3B" w14:textId="7033A3E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30EF5015"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7DFF684" w14:textId="21DBD94E"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full name of user.</w:t>
            </w:r>
          </w:p>
        </w:tc>
      </w:tr>
      <w:tr w:rsidR="004A0B38" w:rsidRPr="00A13485" w14:paraId="6CA5D74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11C8C81" w14:textId="6D1D746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7F46F56B" w14:textId="0B257DB3"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604211CA"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1B15F67" w14:textId="0A2C3AD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status of account.</w:t>
            </w:r>
          </w:p>
        </w:tc>
      </w:tr>
      <w:tr w:rsidR="004A0B38" w:rsidRPr="00A13485" w14:paraId="61BB418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05EA4" w14:textId="2F4AA740"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DateOfBirth</w:t>
            </w:r>
          </w:p>
        </w:tc>
        <w:tc>
          <w:tcPr>
            <w:tcW w:w="2177" w:type="dxa"/>
          </w:tcPr>
          <w:p w14:paraId="0D7B74B3" w14:textId="15136D28"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5438B691"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EC0B3B7" w14:textId="2DA158E3"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birthday of user.</w:t>
            </w:r>
          </w:p>
        </w:tc>
      </w:tr>
      <w:tr w:rsidR="004A0B38" w:rsidRPr="00A13485" w14:paraId="5D8FD09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CEC8C3" w14:textId="7CE496D3"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Gender</w:t>
            </w:r>
          </w:p>
        </w:tc>
        <w:tc>
          <w:tcPr>
            <w:tcW w:w="2177" w:type="dxa"/>
          </w:tcPr>
          <w:p w14:paraId="02F8DB6D" w14:textId="0748D757"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0069E5F"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8F657B7" w14:textId="6E411778"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gender of user.</w:t>
            </w:r>
          </w:p>
        </w:tc>
      </w:tr>
      <w:tr w:rsidR="004A0B38" w:rsidRPr="00A13485" w14:paraId="135393A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8B19D6" w14:textId="085501C8"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UpdateTime</w:t>
            </w:r>
          </w:p>
        </w:tc>
        <w:tc>
          <w:tcPr>
            <w:tcW w:w="2177" w:type="dxa"/>
          </w:tcPr>
          <w:p w14:paraId="756B115D" w14:textId="5C91F822"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278608D5" w14:textId="522E5C0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C0DAA85" w14:textId="64573836"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processes updating account.</w:t>
            </w:r>
          </w:p>
        </w:tc>
      </w:tr>
    </w:tbl>
    <w:p w14:paraId="1F55587C" w14:textId="75727A79" w:rsidR="007F3691"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6" w:name="_Toc43718518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Account</w:t>
      </w:r>
      <w:bookmarkEnd w:id="76"/>
    </w:p>
    <w:p w14:paraId="2CD08E53" w14:textId="79499683"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177483BB"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EC9876"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57A1DCF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77A660AB"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44D76CC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4F2C07B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BEE5F51"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32CBA415"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496284A2"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3870DDF" w14:textId="6FD4593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30688F7A"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31D4CB" w14:textId="161A5E0F"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RoleName</w:t>
            </w:r>
          </w:p>
        </w:tc>
        <w:tc>
          <w:tcPr>
            <w:tcW w:w="2177" w:type="dxa"/>
          </w:tcPr>
          <w:p w14:paraId="7DBD689A"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662DB9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9905061" w14:textId="2D8C5703"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role.</w:t>
            </w:r>
          </w:p>
        </w:tc>
      </w:tr>
      <w:tr w:rsidR="000206B8" w:rsidRPr="00A13485" w14:paraId="6AD2CAA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6550713" w14:textId="1FDCDD25"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Description</w:t>
            </w:r>
          </w:p>
        </w:tc>
        <w:tc>
          <w:tcPr>
            <w:tcW w:w="2177" w:type="dxa"/>
          </w:tcPr>
          <w:p w14:paraId="76FD2FE0"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A22AB9E"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4F1EC75B" w14:textId="2CBBF50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description about a role.</w:t>
            </w:r>
          </w:p>
        </w:tc>
      </w:tr>
    </w:tbl>
    <w:p w14:paraId="7142D54C" w14:textId="7563F3C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7" w:name="_Toc43718518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77"/>
    </w:p>
    <w:p w14:paraId="57F0C4CB" w14:textId="17200A84"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Notify</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6A5EE22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300065"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248BF989"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8F0C441"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37A5B008"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7BEB6E0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5168AF8"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CDE2AA7"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52172B59"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DE6D7A3"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6C4E756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11E97012" w14:textId="1BD506AA"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Type</w:t>
            </w:r>
          </w:p>
        </w:tc>
        <w:tc>
          <w:tcPr>
            <w:tcW w:w="2177" w:type="dxa"/>
          </w:tcPr>
          <w:p w14:paraId="437D0E86" w14:textId="79496ADA" w:rsidR="000206B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FA2F60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9C66CF3" w14:textId="5A5C11F2"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notify.</w:t>
            </w:r>
          </w:p>
        </w:tc>
      </w:tr>
      <w:tr w:rsidR="000206B8" w:rsidRPr="00A13485" w14:paraId="0CAF897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FAC311" w14:textId="3C37FFA2"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671A2423" w14:textId="53C138DC" w:rsidR="000206B8"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70E93F0F"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F251551" w14:textId="00CCA0AD" w:rsidR="000206B8" w:rsidRPr="00A13485" w:rsidRDefault="000206B8"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The </w:t>
            </w:r>
            <w:r w:rsidR="00530D47" w:rsidRPr="00A13485">
              <w:rPr>
                <w:rFonts w:ascii="Times New Roman" w:hAnsi="Times New Roman" w:cs="Times New Roman"/>
                <w:sz w:val="24"/>
              </w:rPr>
              <w:t>status of notify</w:t>
            </w:r>
            <w:r w:rsidRPr="00A13485">
              <w:rPr>
                <w:rFonts w:ascii="Times New Roman" w:hAnsi="Times New Roman" w:cs="Times New Roman"/>
                <w:sz w:val="24"/>
              </w:rPr>
              <w:t>.</w:t>
            </w:r>
          </w:p>
        </w:tc>
      </w:tr>
    </w:tbl>
    <w:p w14:paraId="2BFDC2A4" w14:textId="4B639E9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8" w:name="_Toc43718518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Notify</w:t>
      </w:r>
      <w:bookmarkEnd w:id="78"/>
    </w:p>
    <w:p w14:paraId="4ABA73E4" w14:textId="4340339C"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Doctor</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26497D6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05583B"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6D1698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16F3306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0A958C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1F1073E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C5DD6ED"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670B268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31D0E5A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605FEE5" w14:textId="6E7FCA08"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doctor.</w:t>
            </w:r>
          </w:p>
        </w:tc>
      </w:tr>
      <w:tr w:rsidR="00530D47" w:rsidRPr="00A13485" w14:paraId="4D3467D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3A4CAA" w14:textId="59015EFD"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Major</w:t>
            </w:r>
          </w:p>
        </w:tc>
        <w:tc>
          <w:tcPr>
            <w:tcW w:w="2177" w:type="dxa"/>
          </w:tcPr>
          <w:p w14:paraId="389BEC00"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50B9987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B1AC63F" w14:textId="0D5ED743"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major of doctor.</w:t>
            </w:r>
          </w:p>
        </w:tc>
      </w:tr>
    </w:tbl>
    <w:p w14:paraId="4120D523" w14:textId="43F3B36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9" w:name="_Toc43718518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Doctor</w:t>
      </w:r>
      <w:bookmarkEnd w:id="79"/>
    </w:p>
    <w:p w14:paraId="39105877" w14:textId="79470B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Patient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3A96828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120A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14168EF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4076B7C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575FDCE"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63F3F51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B197152"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A1D243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B0237A1"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0F1CEE70" w14:textId="46A224F4"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patient.</w:t>
            </w:r>
          </w:p>
        </w:tc>
      </w:tr>
      <w:tr w:rsidR="00530D47" w:rsidRPr="00A13485" w14:paraId="562A2F6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10E21E3" w14:textId="5DCAC38A"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BarCode</w:t>
            </w:r>
          </w:p>
        </w:tc>
        <w:tc>
          <w:tcPr>
            <w:tcW w:w="2177" w:type="dxa"/>
          </w:tcPr>
          <w:p w14:paraId="3636D39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05FFE53"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ACB861" w14:textId="68D8DB59"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barcode of ordinal number.</w:t>
            </w:r>
          </w:p>
        </w:tc>
      </w:tr>
    </w:tbl>
    <w:p w14:paraId="239D651A" w14:textId="1C451B4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0" w:name="_Toc437185188"/>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Patient</w:t>
      </w:r>
      <w:bookmarkEnd w:id="80"/>
    </w:p>
    <w:p w14:paraId="0A681A99" w14:textId="6D946D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ParamMeasurement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530D47" w:rsidRPr="00A13485" w14:paraId="5B89C75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8F0D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4CF2A69F"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13EEF1A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50B8C5D1"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340A804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FB0CAA4"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4C5AC95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51EB3804"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7D0E5BE" w14:textId="49A84D89"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parameter measurements.</w:t>
            </w:r>
          </w:p>
        </w:tc>
      </w:tr>
      <w:tr w:rsidR="00530D47" w:rsidRPr="00A13485" w14:paraId="6DF7C92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1E78D2B" w14:textId="3D678C75"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MeasurementMinRange</w:t>
            </w:r>
          </w:p>
        </w:tc>
        <w:tc>
          <w:tcPr>
            <w:tcW w:w="2043" w:type="dxa"/>
          </w:tcPr>
          <w:p w14:paraId="7B1F63A3" w14:textId="0CEA3EF6"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7E3E6D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EF7F6A" w14:textId="40DD764D"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min range of measurement.</w:t>
            </w:r>
          </w:p>
        </w:tc>
      </w:tr>
      <w:tr w:rsidR="00530D47" w:rsidRPr="00A13485" w14:paraId="6BB45A7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5ED5149" w14:textId="6F730EE2"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MeasurementMaxRange</w:t>
            </w:r>
          </w:p>
        </w:tc>
        <w:tc>
          <w:tcPr>
            <w:tcW w:w="2043" w:type="dxa"/>
          </w:tcPr>
          <w:p w14:paraId="0C542F45" w14:textId="45461DAF"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4A6241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4C243EB" w14:textId="09A29B46"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max range of measurement.</w:t>
            </w:r>
          </w:p>
        </w:tc>
      </w:tr>
      <w:tr w:rsidR="00530D47" w:rsidRPr="00A13485" w14:paraId="5E87CF9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100A8F6" w14:textId="52E7BB4B"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MeasurementName</w:t>
            </w:r>
          </w:p>
        </w:tc>
        <w:tc>
          <w:tcPr>
            <w:tcW w:w="2043" w:type="dxa"/>
          </w:tcPr>
          <w:p w14:paraId="115E8B5C"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314FF6B"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07979DA7" w14:textId="24F6830B"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measurement.</w:t>
            </w:r>
          </w:p>
        </w:tc>
      </w:tr>
      <w:tr w:rsidR="00530D47" w:rsidRPr="00A13485" w14:paraId="0ED02CC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B335EA6" w14:textId="61D77C10" w:rsidR="00530D47" w:rsidRPr="00A13485" w:rsidRDefault="00530D47" w:rsidP="00530D47">
            <w:pPr>
              <w:rPr>
                <w:rFonts w:ascii="Times New Roman" w:hAnsi="Times New Roman" w:cs="Times New Roman"/>
                <w:sz w:val="24"/>
              </w:rPr>
            </w:pPr>
            <w:r w:rsidRPr="00A13485">
              <w:rPr>
                <w:rFonts w:ascii="Times New Roman" w:hAnsi="Times New Roman" w:cs="Times New Roman"/>
                <w:sz w:val="24"/>
              </w:rPr>
              <w:t>MeasurementType</w:t>
            </w:r>
          </w:p>
        </w:tc>
        <w:tc>
          <w:tcPr>
            <w:tcW w:w="2043" w:type="dxa"/>
          </w:tcPr>
          <w:p w14:paraId="1CC2BFC7"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643F4FB"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281A2A29" w14:textId="53EB8B51"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05386DF1"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353A05E" w14:textId="23696D71"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PositionHaveValue</w:t>
            </w:r>
          </w:p>
        </w:tc>
        <w:tc>
          <w:tcPr>
            <w:tcW w:w="2043" w:type="dxa"/>
          </w:tcPr>
          <w:p w14:paraId="1A3C2592" w14:textId="135E933D"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07A0957"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4C50408" w14:textId="26175C16"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value of measurement.</w:t>
            </w:r>
          </w:p>
        </w:tc>
      </w:tr>
      <w:tr w:rsidR="00530D47" w:rsidRPr="00A13485" w14:paraId="35C5D0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0DE7185" w14:textId="01AF61FF"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Type</w:t>
            </w:r>
          </w:p>
        </w:tc>
        <w:tc>
          <w:tcPr>
            <w:tcW w:w="2043" w:type="dxa"/>
          </w:tcPr>
          <w:p w14:paraId="50B5D348" w14:textId="581FF467"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6A77546F"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7EEF1A03" w14:textId="1D339370"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366F351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0D56435" w14:textId="337551B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Uuid</w:t>
            </w:r>
          </w:p>
        </w:tc>
        <w:tc>
          <w:tcPr>
            <w:tcW w:w="2043" w:type="dxa"/>
          </w:tcPr>
          <w:p w14:paraId="15720240" w14:textId="673F286F"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w:t>
            </w:r>
            <w:r w:rsidR="00530D47" w:rsidRPr="00A13485">
              <w:rPr>
                <w:rFonts w:ascii="Times New Roman" w:hAnsi="Times New Roman" w:cs="Times New Roman"/>
                <w:sz w:val="24"/>
              </w:rPr>
              <w:t>nt</w:t>
            </w:r>
          </w:p>
        </w:tc>
        <w:tc>
          <w:tcPr>
            <w:tcW w:w="1972" w:type="dxa"/>
          </w:tcPr>
          <w:p w14:paraId="51CCFF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0667A50" w14:textId="054D3BE1"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uuid of measurement.</w:t>
            </w:r>
          </w:p>
        </w:tc>
      </w:tr>
      <w:tr w:rsidR="00530D47" w:rsidRPr="00A13485" w14:paraId="716D10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3558282" w14:textId="69943E42"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PositionOfFormula</w:t>
            </w:r>
          </w:p>
        </w:tc>
        <w:tc>
          <w:tcPr>
            <w:tcW w:w="2043" w:type="dxa"/>
          </w:tcPr>
          <w:p w14:paraId="627CA16C" w14:textId="7BB88B48"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6249912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52C56F" w14:textId="1211C123"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formula of measurement.</w:t>
            </w:r>
          </w:p>
        </w:tc>
      </w:tr>
    </w:tbl>
    <w:p w14:paraId="683C5190" w14:textId="7EEA44DE"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1" w:name="_Toc43718518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ParamMearsurement</w:t>
      </w:r>
      <w:bookmarkEnd w:id="81"/>
    </w:p>
    <w:p w14:paraId="3EC8FC32" w14:textId="4BA84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Appointment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50D33F8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BB41F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4DE0FC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6610DD0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2FFB255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3307E4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338491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3158387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207C046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0C1B9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appointment.</w:t>
            </w:r>
          </w:p>
        </w:tc>
      </w:tr>
      <w:tr w:rsidR="009865AC" w:rsidRPr="00A13485" w14:paraId="3C3D1CE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50CFAC81"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AppointmentDateTime</w:t>
            </w:r>
          </w:p>
        </w:tc>
        <w:tc>
          <w:tcPr>
            <w:tcW w:w="2043" w:type="dxa"/>
          </w:tcPr>
          <w:p w14:paraId="4A19B4F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DateTime</w:t>
            </w:r>
          </w:p>
        </w:tc>
        <w:tc>
          <w:tcPr>
            <w:tcW w:w="1972" w:type="dxa"/>
          </w:tcPr>
          <w:p w14:paraId="57405B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AFD233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have appointment with doctor.</w:t>
            </w:r>
          </w:p>
        </w:tc>
      </w:tr>
      <w:tr w:rsidR="009865AC" w:rsidRPr="00A13485" w14:paraId="5E81F9E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F8A5935"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Status</w:t>
            </w:r>
          </w:p>
        </w:tc>
        <w:tc>
          <w:tcPr>
            <w:tcW w:w="2043" w:type="dxa"/>
          </w:tcPr>
          <w:p w14:paraId="498CFB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Byte</w:t>
            </w:r>
          </w:p>
        </w:tc>
        <w:tc>
          <w:tcPr>
            <w:tcW w:w="1972" w:type="dxa"/>
          </w:tcPr>
          <w:p w14:paraId="40A5C8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31C44A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Entry, Finish, Waiting.</w:t>
            </w:r>
          </w:p>
        </w:tc>
      </w:tr>
      <w:tr w:rsidR="009865AC" w:rsidRPr="00A13485" w14:paraId="4395BD5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B5DFBB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NextAppointment</w:t>
            </w:r>
          </w:p>
        </w:tc>
        <w:tc>
          <w:tcPr>
            <w:tcW w:w="2043" w:type="dxa"/>
          </w:tcPr>
          <w:p w14:paraId="1F8DCC8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DEB5FD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9C8489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next day have appointment.</w:t>
            </w:r>
          </w:p>
        </w:tc>
      </w:tr>
      <w:tr w:rsidR="009865AC" w:rsidRPr="00A13485" w14:paraId="478F5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28EAA4B"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ClinicalSymptoms</w:t>
            </w:r>
          </w:p>
        </w:tc>
        <w:tc>
          <w:tcPr>
            <w:tcW w:w="2043" w:type="dxa"/>
          </w:tcPr>
          <w:p w14:paraId="1627F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160A014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18DF3F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clinical symptoms of patient.</w:t>
            </w:r>
          </w:p>
        </w:tc>
      </w:tr>
    </w:tbl>
    <w:p w14:paraId="6D11E736" w14:textId="3B35785C"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2" w:name="_Toc43718519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Appointment</w:t>
      </w:r>
      <w:bookmarkEnd w:id="82"/>
    </w:p>
    <w:p w14:paraId="3F7FDBFC" w14:textId="4F37ECA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Wristband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C8F76FE"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D74D2B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65C464A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3A5596D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00894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21A4EAE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6D4A78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772B75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595962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51F023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wristband.</w:t>
            </w:r>
          </w:p>
        </w:tc>
      </w:tr>
      <w:tr w:rsidR="009865AC" w:rsidRPr="00A13485" w14:paraId="3995FA14"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4ED52BA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BrandName</w:t>
            </w:r>
          </w:p>
        </w:tc>
        <w:tc>
          <w:tcPr>
            <w:tcW w:w="2043" w:type="dxa"/>
          </w:tcPr>
          <w:p w14:paraId="62F7E6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B4458A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808E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brand.</w:t>
            </w:r>
          </w:p>
        </w:tc>
      </w:tr>
    </w:tbl>
    <w:p w14:paraId="62E00404" w14:textId="1BE11CB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3" w:name="_Toc43718519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19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Wristband</w:t>
      </w:r>
      <w:bookmarkEnd w:id="83"/>
    </w:p>
    <w:p w14:paraId="272739E0" w14:textId="0A0D057D"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Food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1EC62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0983F2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BBAFA6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2F262A3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662DB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5A404E3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4853117"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lastRenderedPageBreak/>
              <w:t>Id</w:t>
            </w:r>
          </w:p>
        </w:tc>
        <w:tc>
          <w:tcPr>
            <w:tcW w:w="2043" w:type="dxa"/>
          </w:tcPr>
          <w:p w14:paraId="64B933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3007CD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66EF88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food.</w:t>
            </w:r>
          </w:p>
        </w:tc>
      </w:tr>
      <w:tr w:rsidR="009865AC" w:rsidRPr="00A13485" w14:paraId="175D060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004AC21"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FoodName</w:t>
            </w:r>
          </w:p>
        </w:tc>
        <w:tc>
          <w:tcPr>
            <w:tcW w:w="2043" w:type="dxa"/>
          </w:tcPr>
          <w:p w14:paraId="7E4C514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0D6917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297747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food.</w:t>
            </w:r>
          </w:p>
        </w:tc>
      </w:tr>
    </w:tbl>
    <w:p w14:paraId="7B4345D9" w14:textId="50B90E51" w:rsidR="00E55AAE"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4" w:name="_Toc43718519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w:t>
      </w:r>
      <w:bookmarkEnd w:id="84"/>
    </w:p>
    <w:p w14:paraId="25B2B0B1" w14:textId="18BA6462" w:rsidR="009865AC" w:rsidRPr="00A13485" w:rsidRDefault="009865AC" w:rsidP="009865AC">
      <w:pPr>
        <w:pStyle w:val="Heading4"/>
        <w:rPr>
          <w:rFonts w:ascii="Times New Roman" w:hAnsi="Times New Roman" w:cs="Times New Roman"/>
        </w:rPr>
      </w:pPr>
      <w:r w:rsidRPr="00A13485">
        <w:rPr>
          <w:rFonts w:ascii="Times New Roman" w:hAnsi="Times New Roman" w:cs="Times New Roman"/>
        </w:rPr>
        <w:t>FoodIngredient</w:t>
      </w:r>
    </w:p>
    <w:tbl>
      <w:tblPr>
        <w:tblStyle w:val="GridTable4-Accent32"/>
        <w:tblW w:w="9360" w:type="dxa"/>
        <w:tblInd w:w="468" w:type="dxa"/>
        <w:tblLook w:val="04A0" w:firstRow="1" w:lastRow="0" w:firstColumn="1" w:lastColumn="0" w:noHBand="0" w:noVBand="1"/>
      </w:tblPr>
      <w:tblGrid>
        <w:gridCol w:w="2429"/>
        <w:gridCol w:w="2125"/>
        <w:gridCol w:w="2088"/>
        <w:gridCol w:w="2718"/>
      </w:tblGrid>
      <w:tr w:rsidR="009865AC" w:rsidRPr="00A13485" w14:paraId="212E48F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24506F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25" w:type="dxa"/>
          </w:tcPr>
          <w:p w14:paraId="6D2906F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88" w:type="dxa"/>
          </w:tcPr>
          <w:p w14:paraId="59FE59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18" w:type="dxa"/>
          </w:tcPr>
          <w:p w14:paraId="0DC0314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75239B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7B1974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25" w:type="dxa"/>
          </w:tcPr>
          <w:p w14:paraId="430542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88" w:type="dxa"/>
          </w:tcPr>
          <w:p w14:paraId="3BC4D77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98A3C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foodIngredient</w:t>
            </w:r>
          </w:p>
        </w:tc>
      </w:tr>
      <w:tr w:rsidR="009865AC" w:rsidRPr="00A13485" w14:paraId="6048013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87D9EE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Breakfast</w:t>
            </w:r>
          </w:p>
        </w:tc>
        <w:tc>
          <w:tcPr>
            <w:tcW w:w="2125" w:type="dxa"/>
          </w:tcPr>
          <w:p w14:paraId="164550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C20619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14C1ED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5CB28F7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564408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BreakTimeMorning</w:t>
            </w:r>
          </w:p>
        </w:tc>
        <w:tc>
          <w:tcPr>
            <w:tcW w:w="2125" w:type="dxa"/>
          </w:tcPr>
          <w:p w14:paraId="320D39C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06EC8A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515B44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7337FE4B"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936A99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Lunch</w:t>
            </w:r>
          </w:p>
        </w:tc>
        <w:tc>
          <w:tcPr>
            <w:tcW w:w="2125" w:type="dxa"/>
          </w:tcPr>
          <w:p w14:paraId="5113D14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050741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2981CA3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lunch.</w:t>
            </w:r>
          </w:p>
        </w:tc>
      </w:tr>
      <w:tr w:rsidR="009865AC" w:rsidRPr="00A13485" w14:paraId="65622E4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62368B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BreakTimeAfternoon</w:t>
            </w:r>
          </w:p>
        </w:tc>
        <w:tc>
          <w:tcPr>
            <w:tcW w:w="2125" w:type="dxa"/>
          </w:tcPr>
          <w:p w14:paraId="577472C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963BDF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27AA03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 time afternoon.</w:t>
            </w:r>
          </w:p>
        </w:tc>
      </w:tr>
      <w:tr w:rsidR="009865AC" w:rsidRPr="00A13485" w14:paraId="0D5AEA14"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2957B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Dinner</w:t>
            </w:r>
          </w:p>
        </w:tc>
        <w:tc>
          <w:tcPr>
            <w:tcW w:w="2125" w:type="dxa"/>
          </w:tcPr>
          <w:p w14:paraId="3BB3DD2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E37CD9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DD772C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dinner.</w:t>
            </w:r>
          </w:p>
        </w:tc>
      </w:tr>
      <w:tr w:rsidR="009865AC" w:rsidRPr="00A13485" w14:paraId="6F74074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73D2B4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EatLateAtNight</w:t>
            </w:r>
          </w:p>
        </w:tc>
        <w:tc>
          <w:tcPr>
            <w:tcW w:w="2125" w:type="dxa"/>
          </w:tcPr>
          <w:p w14:paraId="7552CFD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4FD031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96D416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eat late at night.</w:t>
            </w:r>
          </w:p>
        </w:tc>
      </w:tr>
      <w:tr w:rsidR="009865AC" w:rsidRPr="00A13485" w14:paraId="7EB1F273"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514730D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Starch</w:t>
            </w:r>
          </w:p>
        </w:tc>
        <w:tc>
          <w:tcPr>
            <w:tcW w:w="2125" w:type="dxa"/>
          </w:tcPr>
          <w:p w14:paraId="3329750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87C88D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C9A18B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starch.</w:t>
            </w:r>
          </w:p>
        </w:tc>
      </w:tr>
      <w:tr w:rsidR="009865AC" w:rsidRPr="00A13485" w14:paraId="40CD989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BAF0FC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Protein</w:t>
            </w:r>
          </w:p>
        </w:tc>
        <w:tc>
          <w:tcPr>
            <w:tcW w:w="2125" w:type="dxa"/>
          </w:tcPr>
          <w:p w14:paraId="55FE06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D411E3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62FBF6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protein.</w:t>
            </w:r>
          </w:p>
        </w:tc>
      </w:tr>
      <w:tr w:rsidR="009865AC" w:rsidRPr="00A13485" w14:paraId="04726151"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A63ED71"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AnimalProtein</w:t>
            </w:r>
          </w:p>
        </w:tc>
        <w:tc>
          <w:tcPr>
            <w:tcW w:w="2125" w:type="dxa"/>
          </w:tcPr>
          <w:p w14:paraId="5698C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3D7B8EE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82668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protein.</w:t>
            </w:r>
          </w:p>
        </w:tc>
      </w:tr>
      <w:tr w:rsidR="009865AC" w:rsidRPr="00A13485" w14:paraId="392E7A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30C027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Fat</w:t>
            </w:r>
          </w:p>
        </w:tc>
        <w:tc>
          <w:tcPr>
            <w:tcW w:w="2125" w:type="dxa"/>
          </w:tcPr>
          <w:p w14:paraId="6EC694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34457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FE617D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fat.</w:t>
            </w:r>
          </w:p>
        </w:tc>
      </w:tr>
      <w:tr w:rsidR="009865AC" w:rsidRPr="00A13485" w14:paraId="6836C86F"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71720C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AnimalFat</w:t>
            </w:r>
          </w:p>
        </w:tc>
        <w:tc>
          <w:tcPr>
            <w:tcW w:w="2125" w:type="dxa"/>
          </w:tcPr>
          <w:p w14:paraId="5D52858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1DA890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7C8AA3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fat.</w:t>
            </w:r>
          </w:p>
        </w:tc>
      </w:tr>
      <w:tr w:rsidR="009865AC" w:rsidRPr="00A13485" w14:paraId="68CA097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18B43D0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Calcium</w:t>
            </w:r>
          </w:p>
        </w:tc>
        <w:tc>
          <w:tcPr>
            <w:tcW w:w="2125" w:type="dxa"/>
          </w:tcPr>
          <w:p w14:paraId="559685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A9F47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B88C3B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calcium.</w:t>
            </w:r>
          </w:p>
        </w:tc>
      </w:tr>
      <w:tr w:rsidR="009865AC" w:rsidRPr="00A13485" w14:paraId="3BE81B05"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9DB0CD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Sodium</w:t>
            </w:r>
          </w:p>
        </w:tc>
        <w:tc>
          <w:tcPr>
            <w:tcW w:w="2125" w:type="dxa"/>
          </w:tcPr>
          <w:p w14:paraId="5387E3A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F345D5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6ECF7B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sodium.</w:t>
            </w:r>
          </w:p>
        </w:tc>
      </w:tr>
      <w:tr w:rsidR="009865AC" w:rsidRPr="00A13485" w14:paraId="6CDFEA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52616C1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Iron</w:t>
            </w:r>
          </w:p>
        </w:tc>
        <w:tc>
          <w:tcPr>
            <w:tcW w:w="2125" w:type="dxa"/>
          </w:tcPr>
          <w:p w14:paraId="7E7D00C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C92C7C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605F04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iron.</w:t>
            </w:r>
          </w:p>
        </w:tc>
      </w:tr>
      <w:tr w:rsidR="009865AC" w:rsidRPr="00A13485" w14:paraId="12E9FCF0"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53BA81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Zinc</w:t>
            </w:r>
          </w:p>
        </w:tc>
        <w:tc>
          <w:tcPr>
            <w:tcW w:w="2125" w:type="dxa"/>
          </w:tcPr>
          <w:p w14:paraId="3CAD980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6AAE64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F614D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zinc.</w:t>
            </w:r>
          </w:p>
        </w:tc>
      </w:tr>
      <w:tr w:rsidR="009865AC" w:rsidRPr="00A13485" w14:paraId="21378A1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599325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VitaminB2</w:t>
            </w:r>
          </w:p>
        </w:tc>
        <w:tc>
          <w:tcPr>
            <w:tcW w:w="2125" w:type="dxa"/>
          </w:tcPr>
          <w:p w14:paraId="512C30E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75DFCB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5BB3F12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B2.</w:t>
            </w:r>
          </w:p>
        </w:tc>
      </w:tr>
      <w:tr w:rsidR="009865AC" w:rsidRPr="00A13485" w14:paraId="6564A21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AB93FD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VitaminB1</w:t>
            </w:r>
          </w:p>
        </w:tc>
        <w:tc>
          <w:tcPr>
            <w:tcW w:w="2125" w:type="dxa"/>
          </w:tcPr>
          <w:p w14:paraId="5FD1F5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4D2F1D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B9385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B1.</w:t>
            </w:r>
          </w:p>
        </w:tc>
      </w:tr>
      <w:tr w:rsidR="009865AC" w:rsidRPr="00A13485" w14:paraId="334568D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60ABEA35"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VitaminC</w:t>
            </w:r>
          </w:p>
        </w:tc>
        <w:tc>
          <w:tcPr>
            <w:tcW w:w="2125" w:type="dxa"/>
          </w:tcPr>
          <w:p w14:paraId="3E44CB8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040861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6659D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C.</w:t>
            </w:r>
          </w:p>
        </w:tc>
      </w:tr>
      <w:tr w:rsidR="009865AC" w:rsidRPr="00A13485" w14:paraId="60B5FE22"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8D2BC9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VitaminPP</w:t>
            </w:r>
          </w:p>
        </w:tc>
        <w:tc>
          <w:tcPr>
            <w:tcW w:w="2125" w:type="dxa"/>
          </w:tcPr>
          <w:p w14:paraId="179AD7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A39363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FE2893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PP.</w:t>
            </w:r>
          </w:p>
        </w:tc>
      </w:tr>
      <w:tr w:rsidR="009865AC" w:rsidRPr="00A13485" w14:paraId="1CFCB4D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0E3366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Fiber</w:t>
            </w:r>
          </w:p>
        </w:tc>
        <w:tc>
          <w:tcPr>
            <w:tcW w:w="2125" w:type="dxa"/>
          </w:tcPr>
          <w:p w14:paraId="67AA84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3ACEAF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BBF17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fiber.</w:t>
            </w:r>
          </w:p>
        </w:tc>
      </w:tr>
    </w:tbl>
    <w:p w14:paraId="72E34BE0" w14:textId="75005A9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5" w:name="_Toc43718519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FoodIngredient</w:t>
      </w:r>
      <w:bookmarkEnd w:id="85"/>
    </w:p>
    <w:p w14:paraId="15BAF1ED" w14:textId="5FCB7FBB"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Illness</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7D05935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CF0223F"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435E814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B92A26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636D8EA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752B576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9F1B30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6D6E9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0938F5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691F69D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an illness.</w:t>
            </w:r>
          </w:p>
        </w:tc>
      </w:tr>
      <w:tr w:rsidR="009865AC" w:rsidRPr="00A13485" w14:paraId="7DD73D5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AC6155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Name</w:t>
            </w:r>
          </w:p>
        </w:tc>
        <w:tc>
          <w:tcPr>
            <w:tcW w:w="2043" w:type="dxa"/>
          </w:tcPr>
          <w:p w14:paraId="3C2E7B1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E35B1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CE164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illness.</w:t>
            </w:r>
          </w:p>
        </w:tc>
      </w:tr>
      <w:tr w:rsidR="009865AC" w:rsidRPr="00A13485" w14:paraId="55FA5E9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558D08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043" w:type="dxa"/>
          </w:tcPr>
          <w:p w14:paraId="7B43AA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String </w:t>
            </w:r>
          </w:p>
        </w:tc>
        <w:tc>
          <w:tcPr>
            <w:tcW w:w="1972" w:type="dxa"/>
          </w:tcPr>
          <w:p w14:paraId="6DF573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6551A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illness.</w:t>
            </w:r>
          </w:p>
        </w:tc>
      </w:tr>
    </w:tbl>
    <w:p w14:paraId="14E2C6D7" w14:textId="69A06517"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6" w:name="_Toc43718519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Illness</w:t>
      </w:r>
      <w:bookmarkEnd w:id="86"/>
    </w:p>
    <w:p w14:paraId="3FDFD608" w14:textId="1D881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MedicalRecord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D2ECE8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858C46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5073073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7E9CA5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0F0425E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0AD93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7B6196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FF9C17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4B7FB07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A2CF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medicalrecord.</w:t>
            </w:r>
          </w:p>
        </w:tc>
      </w:tr>
      <w:tr w:rsidR="009865AC" w:rsidRPr="00A13485" w14:paraId="067DBC8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43CFD68" w14:textId="77777777" w:rsidR="009865AC" w:rsidRPr="00A13485" w:rsidRDefault="009865AC" w:rsidP="00C70BBD">
            <w:pPr>
              <w:tabs>
                <w:tab w:val="center" w:pos="1266"/>
              </w:tabs>
              <w:rPr>
                <w:rFonts w:ascii="Times New Roman" w:hAnsi="Times New Roman" w:cs="Times New Roman"/>
                <w:sz w:val="24"/>
                <w:szCs w:val="24"/>
              </w:rPr>
            </w:pPr>
            <w:r w:rsidRPr="00A13485">
              <w:rPr>
                <w:rFonts w:ascii="Times New Roman" w:hAnsi="Times New Roman" w:cs="Times New Roman"/>
                <w:sz w:val="24"/>
                <w:szCs w:val="24"/>
              </w:rPr>
              <w:t>StartTime</w:t>
            </w:r>
            <w:r w:rsidRPr="00A13485">
              <w:rPr>
                <w:rFonts w:ascii="Times New Roman" w:hAnsi="Times New Roman" w:cs="Times New Roman"/>
                <w:sz w:val="24"/>
                <w:szCs w:val="24"/>
              </w:rPr>
              <w:tab/>
            </w:r>
          </w:p>
        </w:tc>
        <w:tc>
          <w:tcPr>
            <w:tcW w:w="2043" w:type="dxa"/>
          </w:tcPr>
          <w:p w14:paraId="62D26F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3E0B55F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3EEAD5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begin of medical record.</w:t>
            </w:r>
          </w:p>
        </w:tc>
      </w:tr>
      <w:tr w:rsidR="009865AC" w:rsidRPr="00A13485" w14:paraId="260F70C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0B7390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lastRenderedPageBreak/>
              <w:t>EndTime</w:t>
            </w:r>
          </w:p>
        </w:tc>
        <w:tc>
          <w:tcPr>
            <w:tcW w:w="2043" w:type="dxa"/>
          </w:tcPr>
          <w:p w14:paraId="30147AA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1CB2CEE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2B7890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end of medical record.</w:t>
            </w:r>
          </w:p>
        </w:tc>
      </w:tr>
      <w:tr w:rsidR="009865AC" w:rsidRPr="00A13485" w14:paraId="31EF2A96"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9659F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43" w:type="dxa"/>
          </w:tcPr>
          <w:p w14:paraId="0A9D9BE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5B73A11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DF8194A"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Waiting for examination, No illness, Treating,  Finished.</w:t>
            </w:r>
          </w:p>
        </w:tc>
      </w:tr>
      <w:tr w:rsidR="009865AC" w:rsidRPr="00A13485" w14:paraId="27BF8A9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F419C5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MedicalHistory</w:t>
            </w:r>
          </w:p>
        </w:tc>
        <w:tc>
          <w:tcPr>
            <w:tcW w:w="2043" w:type="dxa"/>
          </w:tcPr>
          <w:p w14:paraId="5317023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4BC6DD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BCFA37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history medical of patient.</w:t>
            </w:r>
          </w:p>
        </w:tc>
      </w:tr>
    </w:tbl>
    <w:p w14:paraId="5AF2E053" w14:textId="655A8AF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7" w:name="_Toc43718519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MedicalRecord</w:t>
      </w:r>
      <w:bookmarkEnd w:id="87"/>
    </w:p>
    <w:p w14:paraId="4AA01B71" w14:textId="7004D2E6" w:rsidR="004A0B38" w:rsidRPr="00A13485" w:rsidRDefault="009865AC" w:rsidP="001822E0">
      <w:pPr>
        <w:pStyle w:val="Heading4"/>
        <w:rPr>
          <w:rFonts w:ascii="Times New Roman" w:hAnsi="Times New Roman" w:cs="Times New Roman"/>
        </w:rPr>
      </w:pPr>
      <w:r w:rsidRPr="00A13485">
        <w:rPr>
          <w:rFonts w:ascii="Times New Roman" w:hAnsi="Times New Roman" w:cs="Times New Roman"/>
        </w:rPr>
        <w:t>MedicalRecordData</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2DD530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706A1A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47464D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04DC93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32D7B3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DE13B5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FC665F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9439B3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51A559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F57298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medicalrecorddata.</w:t>
            </w:r>
          </w:p>
        </w:tc>
      </w:tr>
      <w:tr w:rsidR="009865AC" w:rsidRPr="00A13485" w14:paraId="64E76F3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4AF73B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DateCollectData</w:t>
            </w:r>
          </w:p>
        </w:tc>
        <w:tc>
          <w:tcPr>
            <w:tcW w:w="2043" w:type="dxa"/>
          </w:tcPr>
          <w:p w14:paraId="79F81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3E9A7E3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7E986D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collect data of device.</w:t>
            </w:r>
          </w:p>
        </w:tc>
      </w:tr>
      <w:tr w:rsidR="009865AC" w:rsidRPr="00A13485" w14:paraId="22C2AE3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DA1EA1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RatioCompletePractice</w:t>
            </w:r>
          </w:p>
        </w:tc>
        <w:tc>
          <w:tcPr>
            <w:tcW w:w="2043" w:type="dxa"/>
          </w:tcPr>
          <w:p w14:paraId="679E6A2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435AD59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0EC125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ratio complete practice of patitent.</w:t>
            </w:r>
          </w:p>
        </w:tc>
      </w:tr>
      <w:tr w:rsidR="009865AC" w:rsidRPr="00A13485" w14:paraId="6750F47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1A2102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Type</w:t>
            </w:r>
          </w:p>
        </w:tc>
        <w:tc>
          <w:tcPr>
            <w:tcW w:w="2043" w:type="dxa"/>
          </w:tcPr>
          <w:p w14:paraId="61528D6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370744B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CE4F9D4" w14:textId="41ED832B" w:rsidR="009865AC" w:rsidRPr="00A13485" w:rsidRDefault="008E6A0F"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w:t>
            </w:r>
            <w:r w:rsidR="009865AC" w:rsidRPr="00A13485">
              <w:rPr>
                <w:rFonts w:ascii="Times New Roman" w:hAnsi="Times New Roman" w:cs="Times New Roman"/>
                <w:sz w:val="24"/>
                <w:szCs w:val="24"/>
              </w:rPr>
              <w:t>ncalculated, calculated.</w:t>
            </w:r>
          </w:p>
        </w:tc>
      </w:tr>
    </w:tbl>
    <w:p w14:paraId="61299134" w14:textId="4B284FB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8" w:name="_Toc43718519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MedicalRecordData</w:t>
      </w:r>
      <w:bookmarkEnd w:id="88"/>
    </w:p>
    <w:p w14:paraId="1769CBD2" w14:textId="2555976B" w:rsidR="007F3691" w:rsidRPr="00A13485" w:rsidRDefault="009865AC" w:rsidP="001822E0">
      <w:pPr>
        <w:pStyle w:val="Heading4"/>
        <w:rPr>
          <w:rFonts w:ascii="Times New Roman" w:hAnsi="Times New Roman" w:cs="Times New Roman"/>
        </w:rPr>
      </w:pPr>
      <w:r w:rsidRPr="00A13485">
        <w:rPr>
          <w:rFonts w:ascii="Times New Roman" w:hAnsi="Times New Roman" w:cs="Times New Roman"/>
        </w:rPr>
        <w:t>Medicine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4EC338E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F9EB278"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631943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70ED32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C821B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1D2F6F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6C0A8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75DCD7D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345194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8C8FE5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medicine.</w:t>
            </w:r>
          </w:p>
        </w:tc>
      </w:tr>
      <w:tr w:rsidR="009865AC" w:rsidRPr="00A13485" w14:paraId="108EEFE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559895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MedicineName</w:t>
            </w:r>
          </w:p>
        </w:tc>
        <w:tc>
          <w:tcPr>
            <w:tcW w:w="2043" w:type="dxa"/>
          </w:tcPr>
          <w:p w14:paraId="36F6DB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74E770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838A7E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medicine.</w:t>
            </w:r>
          </w:p>
        </w:tc>
      </w:tr>
      <w:tr w:rsidR="009865AC" w:rsidRPr="00A13485" w14:paraId="4A11F02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6969C0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w:t>
            </w:r>
          </w:p>
        </w:tc>
        <w:tc>
          <w:tcPr>
            <w:tcW w:w="2043" w:type="dxa"/>
          </w:tcPr>
          <w:p w14:paraId="6AED99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833449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1DA2D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unit of medicine.</w:t>
            </w:r>
          </w:p>
        </w:tc>
      </w:tr>
    </w:tbl>
    <w:p w14:paraId="12B4667D" w14:textId="1514D98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9" w:name="_Toc43718519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Medicine</w:t>
      </w:r>
      <w:bookmarkEnd w:id="89"/>
    </w:p>
    <w:p w14:paraId="50BCE9B7" w14:textId="74D3B64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Phase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3417547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03EE0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26CF335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75F0B43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3EA39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6BBF417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E0F327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0EE6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5EA03C8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440245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phase.</w:t>
            </w:r>
          </w:p>
        </w:tc>
      </w:tr>
      <w:tr w:rsidR="009865AC" w:rsidRPr="00A13485" w14:paraId="6D9D998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33FA2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NumberOfDate</w:t>
            </w:r>
          </w:p>
        </w:tc>
        <w:tc>
          <w:tcPr>
            <w:tcW w:w="2043" w:type="dxa"/>
          </w:tcPr>
          <w:p w14:paraId="5B42AB8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7BA68E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557351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max number of day in phase effect.</w:t>
            </w:r>
          </w:p>
        </w:tc>
      </w:tr>
      <w:tr w:rsidR="009865AC" w:rsidRPr="00A13485" w14:paraId="3AB99C7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21719B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PhaseOrder</w:t>
            </w:r>
          </w:p>
        </w:tc>
        <w:tc>
          <w:tcPr>
            <w:tcW w:w="2043" w:type="dxa"/>
          </w:tcPr>
          <w:p w14:paraId="5B428D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341D3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F5DC0C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priority of phase.</w:t>
            </w:r>
          </w:p>
        </w:tc>
      </w:tr>
    </w:tbl>
    <w:p w14:paraId="2DCC80C9" w14:textId="3F3D798D"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0" w:name="_Toc43718519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Phase</w:t>
      </w:r>
      <w:bookmarkEnd w:id="90"/>
    </w:p>
    <w:p w14:paraId="7A5EF4AF" w14:textId="3381143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Practice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A38352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F0721D"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1856CC5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54E98DD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1EF3CE2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12248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95B556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FE9555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57CF3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591B03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practice.</w:t>
            </w:r>
          </w:p>
        </w:tc>
      </w:tr>
      <w:tr w:rsidR="009865AC" w:rsidRPr="00A13485" w14:paraId="297EEF0C"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B3DC5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PracticeName</w:t>
            </w:r>
          </w:p>
        </w:tc>
        <w:tc>
          <w:tcPr>
            <w:tcW w:w="2043" w:type="dxa"/>
          </w:tcPr>
          <w:p w14:paraId="2BD2DE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3B33CC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E2FC40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practice.</w:t>
            </w:r>
          </w:p>
        </w:tc>
      </w:tr>
    </w:tbl>
    <w:p w14:paraId="19755B6A" w14:textId="7587153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1" w:name="_Toc43718519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Practice</w:t>
      </w:r>
      <w:bookmarkEnd w:id="91"/>
    </w:p>
    <w:p w14:paraId="27DDCA4C" w14:textId="332B249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PreventionCheck</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520043C7"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27AAD52"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475802E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1674F34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1FA6831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3789B87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F35002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5F53063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123" w:type="dxa"/>
          </w:tcPr>
          <w:p w14:paraId="0F2191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5C812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r w:rsidRPr="00A13485">
              <w:rPr>
                <w:rFonts w:ascii="Times New Roman" w:hAnsi="Times New Roman" w:cs="Times New Roman"/>
                <w:sz w:val="24"/>
                <w:szCs w:val="24"/>
              </w:rPr>
              <w:lastRenderedPageBreak/>
              <w:t>preventioncheck.</w:t>
            </w:r>
          </w:p>
        </w:tc>
      </w:tr>
      <w:tr w:rsidR="009865AC" w:rsidRPr="00A13485" w14:paraId="7E9A731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976FFA1"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lastRenderedPageBreak/>
              <w:t>BodyFat</w:t>
            </w:r>
          </w:p>
        </w:tc>
        <w:tc>
          <w:tcPr>
            <w:tcW w:w="2177" w:type="dxa"/>
          </w:tcPr>
          <w:p w14:paraId="25399F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E9A6E1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57E05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fat.</w:t>
            </w:r>
          </w:p>
        </w:tc>
      </w:tr>
      <w:tr w:rsidR="009865AC" w:rsidRPr="00A13485" w14:paraId="1E3B71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63EBD2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VisceralFat</w:t>
            </w:r>
          </w:p>
        </w:tc>
        <w:tc>
          <w:tcPr>
            <w:tcW w:w="2177" w:type="dxa"/>
          </w:tcPr>
          <w:p w14:paraId="2FEA919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54E0890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4F5A15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visceral fat.</w:t>
            </w:r>
          </w:p>
        </w:tc>
      </w:tr>
      <w:tr w:rsidR="009865AC" w:rsidRPr="00A13485" w14:paraId="381DD01F"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982097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BMI</w:t>
            </w:r>
          </w:p>
        </w:tc>
        <w:tc>
          <w:tcPr>
            <w:tcW w:w="2177" w:type="dxa"/>
          </w:tcPr>
          <w:p w14:paraId="3CB229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9E8EC4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BC914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BMI.</w:t>
            </w:r>
          </w:p>
        </w:tc>
      </w:tr>
      <w:tr w:rsidR="009865AC" w:rsidRPr="00A13485" w14:paraId="606F17E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C5F6B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MuscleMass</w:t>
            </w:r>
          </w:p>
        </w:tc>
        <w:tc>
          <w:tcPr>
            <w:tcW w:w="2177" w:type="dxa"/>
          </w:tcPr>
          <w:p w14:paraId="4797F4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B7E2B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266E51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muscle mass.</w:t>
            </w:r>
          </w:p>
        </w:tc>
      </w:tr>
      <w:tr w:rsidR="009865AC" w:rsidRPr="00A13485" w14:paraId="726E3AD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0F467B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BodyWater</w:t>
            </w:r>
          </w:p>
        </w:tc>
        <w:tc>
          <w:tcPr>
            <w:tcW w:w="2177" w:type="dxa"/>
          </w:tcPr>
          <w:p w14:paraId="5B3A86F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F582B6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48737A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water.</w:t>
            </w:r>
          </w:p>
        </w:tc>
      </w:tr>
      <w:tr w:rsidR="009865AC" w:rsidRPr="00A13485" w14:paraId="19B4ED5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D4F12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Impedance</w:t>
            </w:r>
          </w:p>
        </w:tc>
        <w:tc>
          <w:tcPr>
            <w:tcW w:w="2177" w:type="dxa"/>
          </w:tcPr>
          <w:p w14:paraId="49350A8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2E122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61E7EE7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impedance.</w:t>
            </w:r>
          </w:p>
        </w:tc>
      </w:tr>
      <w:tr w:rsidR="009865AC" w:rsidRPr="00A13485" w14:paraId="2C5AF77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D027B8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BasalMetabolicRate</w:t>
            </w:r>
          </w:p>
        </w:tc>
        <w:tc>
          <w:tcPr>
            <w:tcW w:w="2177" w:type="dxa"/>
          </w:tcPr>
          <w:p w14:paraId="734997B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94F7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7F991C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basal metabolic rate.</w:t>
            </w:r>
          </w:p>
        </w:tc>
      </w:tr>
      <w:tr w:rsidR="009865AC" w:rsidRPr="00A13485" w14:paraId="119FAEC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D40DC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Height</w:t>
            </w:r>
          </w:p>
        </w:tc>
        <w:tc>
          <w:tcPr>
            <w:tcW w:w="2177" w:type="dxa"/>
          </w:tcPr>
          <w:p w14:paraId="3A20A5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17B8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AC5642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height.</w:t>
            </w:r>
          </w:p>
        </w:tc>
      </w:tr>
      <w:tr w:rsidR="009865AC" w:rsidRPr="00A13485" w14:paraId="194EC5C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60162E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Weight</w:t>
            </w:r>
          </w:p>
        </w:tc>
        <w:tc>
          <w:tcPr>
            <w:tcW w:w="2177" w:type="dxa"/>
          </w:tcPr>
          <w:p w14:paraId="6E3D45B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3FA83D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3450C2D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weight.</w:t>
            </w:r>
          </w:p>
        </w:tc>
      </w:tr>
      <w:tr w:rsidR="009865AC" w:rsidRPr="00A13485" w14:paraId="3EB0F4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7E058AA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BloodPressure</w:t>
            </w:r>
          </w:p>
        </w:tc>
        <w:tc>
          <w:tcPr>
            <w:tcW w:w="2177" w:type="dxa"/>
          </w:tcPr>
          <w:p w14:paraId="35A507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70D5F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702B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blood pressure.</w:t>
            </w:r>
          </w:p>
        </w:tc>
      </w:tr>
      <w:tr w:rsidR="009865AC" w:rsidRPr="00A13485" w14:paraId="56E4A138"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5A0FA6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HeartBeat</w:t>
            </w:r>
          </w:p>
        </w:tc>
        <w:tc>
          <w:tcPr>
            <w:tcW w:w="2177" w:type="dxa"/>
          </w:tcPr>
          <w:p w14:paraId="2BB3908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2BC1A4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548049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heart beat.</w:t>
            </w:r>
          </w:p>
        </w:tc>
      </w:tr>
      <w:tr w:rsidR="009865AC" w:rsidRPr="00A13485" w14:paraId="70896A8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C09BA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Waists</w:t>
            </w:r>
          </w:p>
        </w:tc>
        <w:tc>
          <w:tcPr>
            <w:tcW w:w="2177" w:type="dxa"/>
          </w:tcPr>
          <w:p w14:paraId="3C33AD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59B036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6DEE87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waists.</w:t>
            </w:r>
          </w:p>
        </w:tc>
      </w:tr>
    </w:tbl>
    <w:p w14:paraId="4640B46B" w14:textId="0C466BBF"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2" w:name="_Toc43718520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PreventCheck</w:t>
      </w:r>
      <w:bookmarkEnd w:id="92"/>
    </w:p>
    <w:p w14:paraId="02A68EAB" w14:textId="36D315D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PropertyRecord</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70DDA13A"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5AF8E710"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19C53F7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3F21366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783052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133F46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017F32C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1939" w:type="dxa"/>
          </w:tcPr>
          <w:p w14:paraId="07CB7D6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50" w:type="dxa"/>
          </w:tcPr>
          <w:p w14:paraId="249741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59AB14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propertyrecord.</w:t>
            </w:r>
          </w:p>
        </w:tc>
      </w:tr>
      <w:tr w:rsidR="009865AC" w:rsidRPr="00A13485" w14:paraId="6BFB8517" w14:textId="77777777" w:rsidTr="00373238">
        <w:tc>
          <w:tcPr>
            <w:cnfStyle w:val="001000000000" w:firstRow="0" w:lastRow="0" w:firstColumn="1" w:lastColumn="0" w:oddVBand="0" w:evenVBand="0" w:oddHBand="0" w:evenHBand="0" w:firstRowFirstColumn="0" w:firstRowLastColumn="0" w:lastRowFirstColumn="0" w:lastRowLastColumn="0"/>
            <w:tcW w:w="2922" w:type="dxa"/>
          </w:tcPr>
          <w:p w14:paraId="7D7A37BE"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ParamMeasurementValue</w:t>
            </w:r>
          </w:p>
        </w:tc>
        <w:tc>
          <w:tcPr>
            <w:tcW w:w="1939" w:type="dxa"/>
          </w:tcPr>
          <w:p w14:paraId="54B960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50" w:type="dxa"/>
          </w:tcPr>
          <w:p w14:paraId="66B5C8F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66EB4D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value of propertyrecord.</w:t>
            </w:r>
          </w:p>
        </w:tc>
      </w:tr>
    </w:tbl>
    <w:p w14:paraId="3B564E94" w14:textId="4D88E989"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3" w:name="_Toc43718520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29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PropertyRecord</w:t>
      </w:r>
      <w:bookmarkEnd w:id="93"/>
    </w:p>
    <w:p w14:paraId="4ABBED6B" w14:textId="31EC3D6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Regimen</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0A6E1EB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4EFBB40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2935C80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0F46C44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28E5941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4A9A53D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3D9CA0A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1939" w:type="dxa"/>
          </w:tcPr>
          <w:p w14:paraId="3CCC0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50" w:type="dxa"/>
          </w:tcPr>
          <w:p w14:paraId="7A6FDF0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49" w:type="dxa"/>
          </w:tcPr>
          <w:p w14:paraId="30CD2F3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regimen.</w:t>
            </w:r>
          </w:p>
        </w:tc>
      </w:tr>
    </w:tbl>
    <w:p w14:paraId="79115835" w14:textId="1DF98EB2"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4" w:name="_Toc43718520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Regimen</w:t>
      </w:r>
      <w:bookmarkEnd w:id="94"/>
    </w:p>
    <w:p w14:paraId="268FFDAA" w14:textId="31CE2EE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07BE6AF0"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DE945A1"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9210DC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541B42E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34E31C38"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4D9523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F191D7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718BC1AE" w14:textId="13D43839" w:rsidR="009865AC" w:rsidRPr="00A13485" w:rsidRDefault="00E55AAE"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w:t>
            </w:r>
            <w:r w:rsidR="009865AC" w:rsidRPr="00A13485">
              <w:rPr>
                <w:rFonts w:ascii="Times New Roman" w:hAnsi="Times New Roman" w:cs="Times New Roman"/>
                <w:sz w:val="24"/>
                <w:szCs w:val="24"/>
              </w:rPr>
              <w:t>nt</w:t>
            </w:r>
          </w:p>
        </w:tc>
        <w:tc>
          <w:tcPr>
            <w:tcW w:w="2123" w:type="dxa"/>
          </w:tcPr>
          <w:p w14:paraId="1992288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2A51E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6B9A6F7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D78EC2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RoleName</w:t>
            </w:r>
          </w:p>
        </w:tc>
        <w:tc>
          <w:tcPr>
            <w:tcW w:w="2177" w:type="dxa"/>
          </w:tcPr>
          <w:p w14:paraId="5308C5E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129CDCB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6CB983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618A544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EB3C02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177" w:type="dxa"/>
          </w:tcPr>
          <w:p w14:paraId="70DFD61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625DB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05672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bl>
    <w:p w14:paraId="2971DE4B" w14:textId="24350BA7"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5" w:name="_Toc43718520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95"/>
    </w:p>
    <w:p w14:paraId="7D031A6D" w14:textId="19632D1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Treatment</w:t>
      </w:r>
    </w:p>
    <w:tbl>
      <w:tblPr>
        <w:tblStyle w:val="GridTable4-Accent32"/>
        <w:tblW w:w="9360" w:type="dxa"/>
        <w:tblInd w:w="468" w:type="dxa"/>
        <w:tblLook w:val="04A0" w:firstRow="1" w:lastRow="0" w:firstColumn="1" w:lastColumn="0" w:noHBand="0" w:noVBand="1"/>
      </w:tblPr>
      <w:tblGrid>
        <w:gridCol w:w="2631"/>
        <w:gridCol w:w="2079"/>
        <w:gridCol w:w="2032"/>
        <w:gridCol w:w="2618"/>
      </w:tblGrid>
      <w:tr w:rsidR="009865AC" w:rsidRPr="00A13485" w14:paraId="07C603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0CC6B3D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79" w:type="dxa"/>
          </w:tcPr>
          <w:p w14:paraId="3DEDEDB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32" w:type="dxa"/>
          </w:tcPr>
          <w:p w14:paraId="6BC53834"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18" w:type="dxa"/>
          </w:tcPr>
          <w:p w14:paraId="080A21F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694B34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527A9E5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79" w:type="dxa"/>
          </w:tcPr>
          <w:p w14:paraId="4519F80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32" w:type="dxa"/>
          </w:tcPr>
          <w:p w14:paraId="104CFEC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74D626A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5A5158CC"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21AE54A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FromDate</w:t>
            </w:r>
          </w:p>
        </w:tc>
        <w:tc>
          <w:tcPr>
            <w:tcW w:w="2079" w:type="dxa"/>
          </w:tcPr>
          <w:p w14:paraId="37F35F4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2032" w:type="dxa"/>
          </w:tcPr>
          <w:p w14:paraId="0E9B90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0F1E0F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2D34DA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7DC872D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Todate</w:t>
            </w:r>
          </w:p>
        </w:tc>
        <w:tc>
          <w:tcPr>
            <w:tcW w:w="2079" w:type="dxa"/>
          </w:tcPr>
          <w:p w14:paraId="0DEB44A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2032" w:type="dxa"/>
          </w:tcPr>
          <w:p w14:paraId="15B68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E368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r w:rsidR="009865AC" w:rsidRPr="00A13485" w14:paraId="76810DD9"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5FA84B3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79" w:type="dxa"/>
          </w:tcPr>
          <w:p w14:paraId="565A452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2032" w:type="dxa"/>
          </w:tcPr>
          <w:p w14:paraId="601B267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CA0239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On treating, finished, history.</w:t>
            </w:r>
          </w:p>
        </w:tc>
      </w:tr>
      <w:tr w:rsidR="009865AC" w:rsidRPr="00A13485" w14:paraId="20C70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4FFD230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CaloriesBurnEveryDay</w:t>
            </w:r>
          </w:p>
        </w:tc>
        <w:tc>
          <w:tcPr>
            <w:tcW w:w="2079" w:type="dxa"/>
          </w:tcPr>
          <w:p w14:paraId="3D36DF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32" w:type="dxa"/>
          </w:tcPr>
          <w:p w14:paraId="7D2BDE2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F71A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kcal patient need </w:t>
            </w:r>
            <w:r w:rsidRPr="00A13485">
              <w:rPr>
                <w:rFonts w:ascii="Times New Roman" w:hAnsi="Times New Roman" w:cs="Times New Roman"/>
                <w:sz w:val="24"/>
                <w:szCs w:val="24"/>
              </w:rPr>
              <w:lastRenderedPageBreak/>
              <w:t>burn everyday.</w:t>
            </w:r>
          </w:p>
        </w:tc>
      </w:tr>
    </w:tbl>
    <w:p w14:paraId="1069B299" w14:textId="5D0D3FF2"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6" w:name="_Toc437185204"/>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Treatment</w:t>
      </w:r>
      <w:bookmarkEnd w:id="96"/>
    </w:p>
    <w:p w14:paraId="7F8EBAFC" w14:textId="08828A39" w:rsidR="009865AC" w:rsidRPr="00A13485" w:rsidRDefault="009865AC" w:rsidP="009865AC">
      <w:pPr>
        <w:pStyle w:val="Heading4"/>
        <w:rPr>
          <w:rFonts w:ascii="Times New Roman" w:hAnsi="Times New Roman" w:cs="Times New Roman"/>
        </w:rPr>
      </w:pPr>
      <w:r w:rsidRPr="00A13485">
        <w:rPr>
          <w:rFonts w:ascii="Times New Roman" w:hAnsi="Times New Roman" w:cs="Times New Roman"/>
        </w:rPr>
        <w:t>UnitOfFood</w:t>
      </w:r>
    </w:p>
    <w:tbl>
      <w:tblPr>
        <w:tblStyle w:val="GridTable4-Accent32"/>
        <w:tblW w:w="9203" w:type="dxa"/>
        <w:tblInd w:w="625" w:type="dxa"/>
        <w:tblLook w:val="04A0" w:firstRow="1" w:lastRow="0" w:firstColumn="1" w:lastColumn="0" w:noHBand="0" w:noVBand="1"/>
      </w:tblPr>
      <w:tblGrid>
        <w:gridCol w:w="2296"/>
        <w:gridCol w:w="2177"/>
        <w:gridCol w:w="2123"/>
        <w:gridCol w:w="2607"/>
      </w:tblGrid>
      <w:tr w:rsidR="009865AC" w:rsidRPr="00A13485" w14:paraId="39DB688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A492B8B"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4182DA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2E9BC49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07" w:type="dxa"/>
          </w:tcPr>
          <w:p w14:paraId="28D2CBA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FA430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52ED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4622283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123" w:type="dxa"/>
          </w:tcPr>
          <w:p w14:paraId="276CF44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19E554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unitoffood.</w:t>
            </w:r>
          </w:p>
        </w:tc>
      </w:tr>
      <w:tr w:rsidR="009865AC" w:rsidRPr="00A13485" w14:paraId="4E16EAA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4EA4A9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UnitName</w:t>
            </w:r>
          </w:p>
        </w:tc>
        <w:tc>
          <w:tcPr>
            <w:tcW w:w="2177" w:type="dxa"/>
          </w:tcPr>
          <w:p w14:paraId="3B3B938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7796E59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2F222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unit of food.</w:t>
            </w:r>
          </w:p>
        </w:tc>
      </w:tr>
      <w:tr w:rsidR="009865AC" w:rsidRPr="00A13485" w14:paraId="6563E89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034C05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CaloriesEstimate</w:t>
            </w:r>
          </w:p>
        </w:tc>
        <w:tc>
          <w:tcPr>
            <w:tcW w:w="2177" w:type="dxa"/>
          </w:tcPr>
          <w:p w14:paraId="62C3A1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0625C0C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1625BA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kcal estimate of a unit.</w:t>
            </w:r>
          </w:p>
        </w:tc>
      </w:tr>
      <w:tr w:rsidR="009865AC" w:rsidRPr="00A13485" w14:paraId="44A0BCB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4DDF21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AllNutritionName</w:t>
            </w:r>
          </w:p>
        </w:tc>
        <w:tc>
          <w:tcPr>
            <w:tcW w:w="2177" w:type="dxa"/>
          </w:tcPr>
          <w:p w14:paraId="119D606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D87450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296FE4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all nutrition name. </w:t>
            </w:r>
          </w:p>
        </w:tc>
      </w:tr>
      <w:tr w:rsidR="009865AC" w:rsidRPr="00A13485" w14:paraId="21536A0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575504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AllNutritionValue</w:t>
            </w:r>
          </w:p>
        </w:tc>
        <w:tc>
          <w:tcPr>
            <w:tcW w:w="2177" w:type="dxa"/>
          </w:tcPr>
          <w:p w14:paraId="6094FD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4ED28A1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E0859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all nutrition value.</w:t>
            </w:r>
          </w:p>
        </w:tc>
      </w:tr>
    </w:tbl>
    <w:p w14:paraId="54A056F1" w14:textId="7DE92437" w:rsidR="00357A62"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7" w:name="_Toc43718520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3C25F0">
        <w:rPr>
          <w:rFonts w:ascii="Times New Roman" w:eastAsiaTheme="minorHAnsi" w:hAnsi="Times New Roman" w:cs="Times New Roman"/>
          <w:b w:val="0"/>
          <w:bCs w:val="0"/>
          <w:i/>
          <w:iCs/>
          <w:noProof/>
          <w:color w:val="244061" w:themeColor="accent1" w:themeShade="80"/>
          <w:sz w:val="24"/>
          <w:lang w:val="en-US" w:eastAsia="en-US"/>
        </w:rPr>
        <w:t>33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UnitOfFood</w:t>
      </w:r>
      <w:bookmarkEnd w:id="97"/>
    </w:p>
    <w:p w14:paraId="68DCEDA2" w14:textId="43D49BBD" w:rsidR="007F7294" w:rsidRPr="00A13485" w:rsidRDefault="007F7294" w:rsidP="007F7294">
      <w:pPr>
        <w:pStyle w:val="Heading2"/>
        <w:ind w:left="1260" w:hanging="630"/>
        <w:rPr>
          <w:rFonts w:ascii="Times New Roman" w:hAnsi="Times New Roman" w:cs="Times New Roman"/>
        </w:rPr>
      </w:pPr>
      <w:bookmarkStart w:id="98" w:name="_Toc437182763"/>
      <w:r w:rsidRPr="00A13485">
        <w:rPr>
          <w:rFonts w:ascii="Times New Roman" w:hAnsi="Times New Roman" w:cs="Times New Roman"/>
        </w:rPr>
        <w:lastRenderedPageBreak/>
        <w:t>Algorithms</w:t>
      </w:r>
      <w:bookmarkEnd w:id="98"/>
    </w:p>
    <w:p w14:paraId="3713CFFE" w14:textId="758D6045" w:rsidR="0053196B" w:rsidRPr="00A13485" w:rsidRDefault="00B04D25" w:rsidP="00283440">
      <w:pPr>
        <w:pStyle w:val="Heading3"/>
      </w:pPr>
      <w:bookmarkStart w:id="99" w:name="_Toc437182764"/>
      <w:r w:rsidRPr="00A13485">
        <w:t>Connecting W</w:t>
      </w:r>
      <w:r w:rsidR="0053196B" w:rsidRPr="00A13485">
        <w:t xml:space="preserve">ristband </w:t>
      </w:r>
      <w:r w:rsidRPr="00A13485">
        <w:t>A</w:t>
      </w:r>
      <w:r w:rsidR="0053196B" w:rsidRPr="00A13485">
        <w:t>lgorithm.</w:t>
      </w:r>
      <w:bookmarkEnd w:id="99"/>
    </w:p>
    <w:p w14:paraId="72F0508A" w14:textId="06ED349C" w:rsidR="00982396" w:rsidRPr="00A13485" w:rsidRDefault="00982396" w:rsidP="00541D12">
      <w:pPr>
        <w:pStyle w:val="Heading4"/>
        <w:numPr>
          <w:ilvl w:val="0"/>
          <w:numId w:val="0"/>
        </w:numPr>
        <w:ind w:left="1206"/>
        <w:rPr>
          <w:rFonts w:ascii="Times New Roman" w:hAnsi="Times New Roman" w:cs="Times New Roman"/>
        </w:rPr>
      </w:pPr>
      <w:r w:rsidRPr="00A13485">
        <w:rPr>
          <w:rFonts w:ascii="Times New Roman" w:hAnsi="Times New Roman" w:cs="Times New Roman"/>
        </w:rPr>
        <w:t>Flow Chart</w:t>
      </w:r>
    </w:p>
    <w:p w14:paraId="3DB7C96D" w14:textId="72C85932" w:rsidR="00982396" w:rsidRPr="00A13485" w:rsidRDefault="003B0834" w:rsidP="004C1259">
      <w:pPr>
        <w:ind w:left="90"/>
      </w:pPr>
      <w:r>
        <w:rPr>
          <w:noProof/>
        </w:rPr>
        <w:drawing>
          <wp:inline distT="0" distB="0" distL="0" distR="0" wp14:anchorId="0B12BB2B" wp14:editId="68A31897">
            <wp:extent cx="6304762" cy="5628571"/>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low3.png"/>
                    <pic:cNvPicPr/>
                  </pic:nvPicPr>
                  <pic:blipFill>
                    <a:blip r:embed="rId23">
                      <a:extLst>
                        <a:ext uri="{28A0092B-C50C-407E-A947-70E740481C1C}">
                          <a14:useLocalDpi xmlns:a14="http://schemas.microsoft.com/office/drawing/2010/main" val="0"/>
                        </a:ext>
                      </a:extLst>
                    </a:blip>
                    <a:stretch>
                      <a:fillRect/>
                    </a:stretch>
                  </pic:blipFill>
                  <pic:spPr>
                    <a:xfrm>
                      <a:off x="0" y="0"/>
                      <a:ext cx="6304762" cy="5628571"/>
                    </a:xfrm>
                    <a:prstGeom prst="rect">
                      <a:avLst/>
                    </a:prstGeom>
                  </pic:spPr>
                </pic:pic>
              </a:graphicData>
            </a:graphic>
          </wp:inline>
        </w:drawing>
      </w:r>
    </w:p>
    <w:p w14:paraId="65FC5F02" w14:textId="1583883A" w:rsidR="00FE42CF" w:rsidRPr="00A13485" w:rsidRDefault="00FE42CF" w:rsidP="00FE42CF">
      <w:pPr>
        <w:pStyle w:val="Caption"/>
        <w:jc w:val="center"/>
        <w:rPr>
          <w:rFonts w:ascii="Times New Roman" w:hAnsi="Times New Roman" w:cs="Times New Roman"/>
          <w:b w:val="0"/>
          <w:i/>
          <w:color w:val="632423" w:themeColor="accent2" w:themeShade="80"/>
          <w:sz w:val="24"/>
          <w:szCs w:val="24"/>
        </w:rPr>
      </w:pPr>
      <w:bookmarkStart w:id="100" w:name="_Toc437185038"/>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9</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Algorithms </w:t>
      </w:r>
      <w:r>
        <w:rPr>
          <w:rFonts w:ascii="Times New Roman" w:hAnsi="Times New Roman" w:cs="Times New Roman"/>
          <w:b w:val="0"/>
          <w:i/>
          <w:color w:val="632423" w:themeColor="accent2" w:themeShade="80"/>
          <w:sz w:val="24"/>
          <w:szCs w:val="24"/>
        </w:rPr>
        <w:t>–</w:t>
      </w:r>
      <w:r w:rsidRPr="00A13485">
        <w:rPr>
          <w:rFonts w:ascii="Times New Roman" w:hAnsi="Times New Roman" w:cs="Times New Roman"/>
          <w:b w:val="0"/>
          <w:i/>
          <w:color w:val="632423" w:themeColor="accent2" w:themeShade="80"/>
          <w:sz w:val="24"/>
          <w:szCs w:val="24"/>
        </w:rPr>
        <w:t xml:space="preserve"> </w:t>
      </w:r>
      <w:r>
        <w:rPr>
          <w:rFonts w:ascii="Times New Roman" w:hAnsi="Times New Roman" w:cs="Times New Roman"/>
          <w:b w:val="0"/>
          <w:i/>
          <w:color w:val="632423" w:themeColor="accent2" w:themeShade="80"/>
          <w:sz w:val="24"/>
          <w:szCs w:val="24"/>
        </w:rPr>
        <w:t>Connecting Wristband Algorithm</w:t>
      </w:r>
      <w:r w:rsidRPr="00A13485">
        <w:rPr>
          <w:rFonts w:ascii="Times New Roman" w:hAnsi="Times New Roman" w:cs="Times New Roman"/>
          <w:b w:val="0"/>
          <w:i/>
          <w:color w:val="632423" w:themeColor="accent2" w:themeShade="80"/>
          <w:sz w:val="24"/>
          <w:szCs w:val="24"/>
        </w:rPr>
        <w:t xml:space="preserve"> - Flow Chart</w:t>
      </w:r>
      <w:bookmarkEnd w:id="100"/>
    </w:p>
    <w:p w14:paraId="07EAB639" w14:textId="77777777" w:rsidR="001B217A" w:rsidRPr="00A13485" w:rsidRDefault="001B217A" w:rsidP="001B217A"/>
    <w:p w14:paraId="67A197EC" w14:textId="12D081FD" w:rsidR="0053196B" w:rsidRPr="00A13485" w:rsidRDefault="00D62B59" w:rsidP="00283440">
      <w:pPr>
        <w:pStyle w:val="Heading3"/>
      </w:pPr>
      <w:bookmarkStart w:id="101" w:name="_Toc437182765"/>
      <w:r w:rsidRPr="00A13485">
        <w:lastRenderedPageBreak/>
        <w:t>Analytic</w:t>
      </w:r>
      <w:r w:rsidR="00912FE6" w:rsidRPr="00A13485">
        <w:t xml:space="preserve"> </w:t>
      </w:r>
      <w:r w:rsidR="00B04D25" w:rsidRPr="00A13485">
        <w:t>M</w:t>
      </w:r>
      <w:r w:rsidR="00912FE6" w:rsidRPr="00A13485">
        <w:t xml:space="preserve">eal </w:t>
      </w:r>
      <w:r w:rsidR="00B04D25" w:rsidRPr="00A13485">
        <w:t>B</w:t>
      </w:r>
      <w:r w:rsidR="00912FE6" w:rsidRPr="00A13485">
        <w:t xml:space="preserve">y </w:t>
      </w:r>
      <w:r w:rsidR="00B04D25" w:rsidRPr="00A13485">
        <w:t>V</w:t>
      </w:r>
      <w:r w:rsidR="00912FE6" w:rsidRPr="00A13485">
        <w:t>oice.</w:t>
      </w:r>
      <w:bookmarkEnd w:id="101"/>
    </w:p>
    <w:p w14:paraId="049DC9FD" w14:textId="549DDD82" w:rsidR="00364FC7" w:rsidRPr="00A13485" w:rsidRDefault="00C33A56" w:rsidP="00541D12">
      <w:pPr>
        <w:pStyle w:val="Heading4"/>
        <w:numPr>
          <w:ilvl w:val="0"/>
          <w:numId w:val="0"/>
        </w:numPr>
        <w:ind w:left="1080"/>
        <w:rPr>
          <w:rFonts w:ascii="Times New Roman" w:hAnsi="Times New Roman" w:cs="Times New Roman"/>
        </w:rPr>
      </w:pPr>
      <w:r w:rsidRPr="00A13485">
        <w:rPr>
          <w:rFonts w:ascii="Times New Roman" w:hAnsi="Times New Roman" w:cs="Times New Roman"/>
        </w:rPr>
        <w:t>Flow Chart</w:t>
      </w:r>
    </w:p>
    <w:p w14:paraId="474795AC" w14:textId="19EE57F5" w:rsidR="007E1819" w:rsidRPr="00A13485" w:rsidRDefault="003B0834" w:rsidP="007E1819">
      <w:pPr>
        <w:ind w:left="180"/>
      </w:pPr>
      <w:r>
        <w:rPr>
          <w:noProof/>
        </w:rPr>
        <w:drawing>
          <wp:inline distT="0" distB="0" distL="0" distR="0" wp14:anchorId="67B111EA" wp14:editId="4239EC85">
            <wp:extent cx="6412230" cy="8039735"/>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low.png"/>
                    <pic:cNvPicPr/>
                  </pic:nvPicPr>
                  <pic:blipFill>
                    <a:blip r:embed="rId24">
                      <a:extLst>
                        <a:ext uri="{28A0092B-C50C-407E-A947-70E740481C1C}">
                          <a14:useLocalDpi xmlns:a14="http://schemas.microsoft.com/office/drawing/2010/main" val="0"/>
                        </a:ext>
                      </a:extLst>
                    </a:blip>
                    <a:stretch>
                      <a:fillRect/>
                    </a:stretch>
                  </pic:blipFill>
                  <pic:spPr>
                    <a:xfrm>
                      <a:off x="0" y="0"/>
                      <a:ext cx="6412230" cy="8039735"/>
                    </a:xfrm>
                    <a:prstGeom prst="rect">
                      <a:avLst/>
                    </a:prstGeom>
                  </pic:spPr>
                </pic:pic>
              </a:graphicData>
            </a:graphic>
          </wp:inline>
        </w:drawing>
      </w:r>
    </w:p>
    <w:p w14:paraId="7E621A49" w14:textId="27CA7455" w:rsidR="006A5D99" w:rsidRPr="00A13485" w:rsidRDefault="001F489E" w:rsidP="001015DB">
      <w:pPr>
        <w:pStyle w:val="Caption"/>
        <w:jc w:val="center"/>
        <w:rPr>
          <w:rFonts w:ascii="Times New Roman" w:hAnsi="Times New Roman" w:cs="Times New Roman"/>
          <w:b w:val="0"/>
          <w:i/>
          <w:color w:val="632423" w:themeColor="accent2" w:themeShade="80"/>
          <w:sz w:val="24"/>
          <w:szCs w:val="24"/>
        </w:rPr>
      </w:pPr>
      <w:bookmarkStart w:id="102" w:name="_Toc437185039"/>
      <w:r w:rsidRPr="001015DB">
        <w:rPr>
          <w:rFonts w:ascii="Times New Roman" w:hAnsi="Times New Roman" w:cs="Times New Roman"/>
          <w:b w:val="0"/>
          <w:i/>
          <w:color w:val="632423" w:themeColor="accent2" w:themeShade="80"/>
          <w:sz w:val="24"/>
          <w:szCs w:val="24"/>
        </w:rPr>
        <w:t xml:space="preserve">Figure </w:t>
      </w:r>
      <w:r w:rsidRPr="001015DB">
        <w:rPr>
          <w:rFonts w:ascii="Times New Roman" w:hAnsi="Times New Roman" w:cs="Times New Roman"/>
          <w:b w:val="0"/>
          <w:i/>
          <w:color w:val="632423" w:themeColor="accent2" w:themeShade="80"/>
          <w:sz w:val="24"/>
          <w:szCs w:val="24"/>
        </w:rPr>
        <w:fldChar w:fldCharType="begin"/>
      </w:r>
      <w:r w:rsidRPr="001015DB">
        <w:rPr>
          <w:rFonts w:ascii="Times New Roman" w:hAnsi="Times New Roman" w:cs="Times New Roman"/>
          <w:b w:val="0"/>
          <w:i/>
          <w:color w:val="632423" w:themeColor="accent2" w:themeShade="80"/>
          <w:sz w:val="24"/>
          <w:szCs w:val="24"/>
        </w:rPr>
        <w:instrText xml:space="preserve"> SEQ Figure \* ARABIC </w:instrText>
      </w:r>
      <w:r w:rsidRPr="001015DB">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10</w:t>
      </w:r>
      <w:r w:rsidRPr="001015DB">
        <w:rPr>
          <w:rFonts w:ascii="Times New Roman" w:hAnsi="Times New Roman" w:cs="Times New Roman"/>
          <w:b w:val="0"/>
          <w:i/>
          <w:color w:val="632423" w:themeColor="accent2" w:themeShade="80"/>
          <w:sz w:val="24"/>
          <w:szCs w:val="24"/>
        </w:rPr>
        <w:fldChar w:fldCharType="end"/>
      </w:r>
      <w:r w:rsidRPr="001015DB">
        <w:rPr>
          <w:rFonts w:ascii="Times New Roman" w:hAnsi="Times New Roman" w:cs="Times New Roman"/>
          <w:b w:val="0"/>
          <w:i/>
          <w:color w:val="632423" w:themeColor="accent2" w:themeShade="80"/>
          <w:sz w:val="24"/>
          <w:szCs w:val="24"/>
        </w:rPr>
        <w:t>: Algorithms - Analytic Meal By Voice - Flow Chart</w:t>
      </w:r>
      <w:bookmarkEnd w:id="102"/>
    </w:p>
    <w:p w14:paraId="0052DA89" w14:textId="1764E04E" w:rsidR="008D580C" w:rsidRPr="00A13485" w:rsidRDefault="008D580C" w:rsidP="00283440">
      <w:pPr>
        <w:pStyle w:val="Heading3"/>
      </w:pPr>
      <w:bookmarkStart w:id="103" w:name="_Toc437182766"/>
      <w:r w:rsidRPr="00A13485">
        <w:lastRenderedPageBreak/>
        <w:t>Mail Scheduler Process</w:t>
      </w:r>
      <w:bookmarkEnd w:id="103"/>
    </w:p>
    <w:p w14:paraId="27294F6F" w14:textId="77796CFF"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t>Flow Chart</w:t>
      </w:r>
    </w:p>
    <w:p w14:paraId="7331DAB2" w14:textId="4C4BE2FE" w:rsidR="006A5D99" w:rsidRPr="00A13485" w:rsidRDefault="00860937" w:rsidP="00860937">
      <w:pPr>
        <w:keepNext/>
        <w:ind w:left="540"/>
        <w:jc w:val="center"/>
      </w:pPr>
      <w:r w:rsidRPr="00A13485">
        <w:rPr>
          <w:noProof/>
        </w:rPr>
        <w:drawing>
          <wp:inline distT="0" distB="0" distL="0" distR="0" wp14:anchorId="16501619" wp14:editId="14D3C5CD">
            <wp:extent cx="6412230" cy="6148070"/>
            <wp:effectExtent l="0" t="0" r="762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ail-schedu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2230" cy="6148070"/>
                    </a:xfrm>
                    <a:prstGeom prst="rect">
                      <a:avLst/>
                    </a:prstGeom>
                  </pic:spPr>
                </pic:pic>
              </a:graphicData>
            </a:graphic>
          </wp:inline>
        </w:drawing>
      </w:r>
    </w:p>
    <w:p w14:paraId="0B89888A" w14:textId="3B74EE2F" w:rsidR="003F54C6" w:rsidRPr="00A13485" w:rsidRDefault="001015DB" w:rsidP="003C25F0">
      <w:pPr>
        <w:pStyle w:val="Caption"/>
        <w:jc w:val="center"/>
        <w:rPr>
          <w:rFonts w:ascii="Times New Roman" w:hAnsi="Times New Roman" w:cs="Times New Roman"/>
          <w:b w:val="0"/>
          <w:i/>
          <w:color w:val="632423" w:themeColor="accent2" w:themeShade="80"/>
          <w:sz w:val="24"/>
          <w:szCs w:val="24"/>
        </w:rPr>
      </w:pPr>
      <w:bookmarkStart w:id="104" w:name="_Toc437185040"/>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sidR="003C25F0">
        <w:rPr>
          <w:rFonts w:ascii="Times New Roman" w:hAnsi="Times New Roman" w:cs="Times New Roman"/>
          <w:b w:val="0"/>
          <w:i/>
          <w:noProof/>
          <w:color w:val="632423" w:themeColor="accent2" w:themeShade="80"/>
          <w:sz w:val="24"/>
          <w:szCs w:val="24"/>
        </w:rPr>
        <w:t>11</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Algorithms - Mail Scheduler Process - Flow Chart</w:t>
      </w:r>
      <w:bookmarkEnd w:id="104"/>
    </w:p>
    <w:p w14:paraId="6EF2797C" w14:textId="6274F8ED" w:rsidR="008D580C" w:rsidRPr="00A13485" w:rsidRDefault="00D62B59" w:rsidP="00283440">
      <w:pPr>
        <w:pStyle w:val="Heading3"/>
      </w:pPr>
      <w:bookmarkStart w:id="105" w:name="_Toc437182767"/>
      <w:r w:rsidRPr="00A13485">
        <w:t>Analytic</w:t>
      </w:r>
      <w:r w:rsidR="00B04D25" w:rsidRPr="00A13485">
        <w:t xml:space="preserve"> M</w:t>
      </w:r>
      <w:r w:rsidR="008D580C" w:rsidRPr="00A13485">
        <w:t xml:space="preserve">edical </w:t>
      </w:r>
      <w:r w:rsidR="00B04D25" w:rsidRPr="00A13485">
        <w:t>R</w:t>
      </w:r>
      <w:r w:rsidR="008D580C" w:rsidRPr="00A13485">
        <w:t xml:space="preserve">ecord </w:t>
      </w:r>
      <w:r w:rsidR="00B04D25" w:rsidRPr="00A13485">
        <w:t>D</w:t>
      </w:r>
      <w:r w:rsidR="008D580C" w:rsidRPr="00A13485">
        <w:t xml:space="preserve">ata </w:t>
      </w:r>
      <w:r w:rsidR="00B04D25" w:rsidRPr="00A13485">
        <w:t>P</w:t>
      </w:r>
      <w:r w:rsidR="008D580C" w:rsidRPr="00A13485">
        <w:t>rocess</w:t>
      </w:r>
      <w:bookmarkEnd w:id="105"/>
    </w:p>
    <w:p w14:paraId="30824B8F" w14:textId="572DA045" w:rsidR="001B217A" w:rsidRPr="00A13485" w:rsidRDefault="001B217A" w:rsidP="001B217A">
      <w:pPr>
        <w:ind w:left="1170"/>
        <w:rPr>
          <w:sz w:val="24"/>
        </w:rPr>
      </w:pPr>
    </w:p>
    <w:p w14:paraId="6376C9F6" w14:textId="06F3F346"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lastRenderedPageBreak/>
        <w:t>Flow Chart</w:t>
      </w:r>
    </w:p>
    <w:p w14:paraId="19A5FA51" w14:textId="7C529B42" w:rsidR="008D580C" w:rsidRPr="00A13485" w:rsidRDefault="002F688D" w:rsidP="008D580C">
      <w:pPr>
        <w:ind w:left="540"/>
      </w:pPr>
      <w:r w:rsidRPr="00A13485">
        <w:rPr>
          <w:noProof/>
        </w:rPr>
        <w:drawing>
          <wp:inline distT="0" distB="0" distL="0" distR="0" wp14:anchorId="081B1D61" wp14:editId="6D174EA7">
            <wp:extent cx="5943600" cy="58712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ticTaskData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871210"/>
                    </a:xfrm>
                    <a:prstGeom prst="rect">
                      <a:avLst/>
                    </a:prstGeom>
                  </pic:spPr>
                </pic:pic>
              </a:graphicData>
            </a:graphic>
          </wp:inline>
        </w:drawing>
      </w:r>
    </w:p>
    <w:p w14:paraId="6A2C093A" w14:textId="70087DE3" w:rsidR="006A5D99"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106" w:name="_Toc437185041"/>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Pr>
          <w:rFonts w:ascii="Times New Roman" w:hAnsi="Times New Roman" w:cs="Times New Roman"/>
          <w:b w:val="0"/>
          <w:i/>
          <w:noProof/>
          <w:color w:val="632423" w:themeColor="accent2" w:themeShade="80"/>
          <w:sz w:val="24"/>
          <w:szCs w:val="24"/>
        </w:rPr>
        <w:t>12</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Algorithms - Analytic Medical Record Data Process - Flow Chart</w:t>
      </w:r>
      <w:bookmarkEnd w:id="106"/>
    </w:p>
    <w:p w14:paraId="206B63D1" w14:textId="3CA258CD" w:rsidR="00740AAD" w:rsidRPr="00A13485" w:rsidRDefault="00D62B59" w:rsidP="00283440">
      <w:pPr>
        <w:pStyle w:val="Heading3"/>
        <w:rPr>
          <w:lang w:val="en-GB" w:eastAsia="ja-JP"/>
        </w:rPr>
      </w:pPr>
      <w:bookmarkStart w:id="107" w:name="_Toc437182768"/>
      <w:r w:rsidRPr="00A13485">
        <w:rPr>
          <w:lang w:val="en-GB" w:eastAsia="ja-JP"/>
        </w:rPr>
        <w:lastRenderedPageBreak/>
        <w:t>Analytic</w:t>
      </w:r>
      <w:r w:rsidR="00B04D25" w:rsidRPr="00A13485">
        <w:rPr>
          <w:lang w:val="en-GB" w:eastAsia="ja-JP"/>
        </w:rPr>
        <w:t xml:space="preserve"> T</w:t>
      </w:r>
      <w:r w:rsidR="00740AAD" w:rsidRPr="00A13485">
        <w:rPr>
          <w:lang w:val="en-GB" w:eastAsia="ja-JP"/>
        </w:rPr>
        <w:t xml:space="preserve">reatment </w:t>
      </w:r>
      <w:r w:rsidR="00B04D25" w:rsidRPr="00A13485">
        <w:rPr>
          <w:lang w:val="en-GB" w:eastAsia="ja-JP"/>
        </w:rPr>
        <w:t>F</w:t>
      </w:r>
      <w:r w:rsidR="00740AAD" w:rsidRPr="00A13485">
        <w:rPr>
          <w:lang w:val="en-GB" w:eastAsia="ja-JP"/>
        </w:rPr>
        <w:t xml:space="preserve">rom </w:t>
      </w:r>
      <w:r w:rsidR="00B04D25" w:rsidRPr="00A13485">
        <w:rPr>
          <w:lang w:val="en-GB" w:eastAsia="ja-JP"/>
        </w:rPr>
        <w:t>S</w:t>
      </w:r>
      <w:r w:rsidR="00740AAD" w:rsidRPr="00A13485">
        <w:rPr>
          <w:lang w:val="en-GB" w:eastAsia="ja-JP"/>
        </w:rPr>
        <w:t>erver</w:t>
      </w:r>
      <w:bookmarkEnd w:id="107"/>
    </w:p>
    <w:p w14:paraId="406152D2" w14:textId="67C62B8D" w:rsidR="00740AAD" w:rsidRPr="00A13485" w:rsidRDefault="00740AAD" w:rsidP="00541D12">
      <w:pPr>
        <w:pStyle w:val="Heading4"/>
        <w:numPr>
          <w:ilvl w:val="0"/>
          <w:numId w:val="0"/>
        </w:numPr>
        <w:ind w:left="1170"/>
        <w:rPr>
          <w:rFonts w:ascii="Times New Roman" w:hAnsi="Times New Roman" w:cs="Times New Roman"/>
          <w:lang w:val="en-GB" w:eastAsia="ja-JP"/>
        </w:rPr>
      </w:pPr>
      <w:r w:rsidRPr="00A13485">
        <w:rPr>
          <w:rFonts w:ascii="Times New Roman" w:hAnsi="Times New Roman" w:cs="Times New Roman"/>
          <w:lang w:val="en-GB" w:eastAsia="ja-JP"/>
        </w:rPr>
        <w:t>Flow Chart</w:t>
      </w:r>
    </w:p>
    <w:p w14:paraId="0E7ECA9C" w14:textId="4273B767" w:rsidR="003D7D56" w:rsidRPr="00A13485" w:rsidRDefault="002A7003" w:rsidP="00B3220F">
      <w:pPr>
        <w:ind w:left="-270"/>
        <w:rPr>
          <w:lang w:val="en-GB" w:eastAsia="ja-JP"/>
        </w:rPr>
      </w:pPr>
      <w:r w:rsidRPr="00A13485">
        <w:rPr>
          <w:noProof/>
        </w:rPr>
        <w:drawing>
          <wp:inline distT="0" distB="0" distL="0" distR="0" wp14:anchorId="6C4FB784" wp14:editId="32313F80">
            <wp:extent cx="6412230" cy="5678805"/>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flow2.png"/>
                    <pic:cNvPicPr/>
                  </pic:nvPicPr>
                  <pic:blipFill>
                    <a:blip r:embed="rId27">
                      <a:extLst>
                        <a:ext uri="{28A0092B-C50C-407E-A947-70E740481C1C}">
                          <a14:useLocalDpi xmlns:a14="http://schemas.microsoft.com/office/drawing/2010/main" val="0"/>
                        </a:ext>
                      </a:extLst>
                    </a:blip>
                    <a:stretch>
                      <a:fillRect/>
                    </a:stretch>
                  </pic:blipFill>
                  <pic:spPr>
                    <a:xfrm>
                      <a:off x="0" y="0"/>
                      <a:ext cx="6412230" cy="5678805"/>
                    </a:xfrm>
                    <a:prstGeom prst="rect">
                      <a:avLst/>
                    </a:prstGeom>
                  </pic:spPr>
                </pic:pic>
              </a:graphicData>
            </a:graphic>
          </wp:inline>
        </w:drawing>
      </w:r>
    </w:p>
    <w:p w14:paraId="16FE8D28" w14:textId="48D926BD" w:rsidR="00145497" w:rsidRPr="00A13485" w:rsidRDefault="003C25F0" w:rsidP="003C25F0">
      <w:pPr>
        <w:pStyle w:val="Caption"/>
        <w:jc w:val="center"/>
        <w:rPr>
          <w:rFonts w:ascii="Times New Roman" w:hAnsi="Times New Roman" w:cs="Times New Roman"/>
          <w:b w:val="0"/>
          <w:i/>
          <w:color w:val="632423" w:themeColor="accent2" w:themeShade="80"/>
          <w:sz w:val="24"/>
          <w:szCs w:val="24"/>
        </w:rPr>
      </w:pPr>
      <w:bookmarkStart w:id="108" w:name="_Toc437185042"/>
      <w:r w:rsidRPr="003C25F0">
        <w:rPr>
          <w:rFonts w:ascii="Times New Roman" w:hAnsi="Times New Roman" w:cs="Times New Roman"/>
          <w:b w:val="0"/>
          <w:i/>
          <w:color w:val="632423" w:themeColor="accent2" w:themeShade="80"/>
          <w:sz w:val="24"/>
          <w:szCs w:val="24"/>
        </w:rPr>
        <w:t xml:space="preserve">Figure </w:t>
      </w:r>
      <w:r w:rsidRPr="003C25F0">
        <w:rPr>
          <w:rFonts w:ascii="Times New Roman" w:hAnsi="Times New Roman" w:cs="Times New Roman"/>
          <w:b w:val="0"/>
          <w:i/>
          <w:color w:val="632423" w:themeColor="accent2" w:themeShade="80"/>
          <w:sz w:val="24"/>
          <w:szCs w:val="24"/>
        </w:rPr>
        <w:fldChar w:fldCharType="begin"/>
      </w:r>
      <w:r w:rsidRPr="003C25F0">
        <w:rPr>
          <w:rFonts w:ascii="Times New Roman" w:hAnsi="Times New Roman" w:cs="Times New Roman"/>
          <w:b w:val="0"/>
          <w:i/>
          <w:color w:val="632423" w:themeColor="accent2" w:themeShade="80"/>
          <w:sz w:val="24"/>
          <w:szCs w:val="24"/>
        </w:rPr>
        <w:instrText xml:space="preserve"> SEQ Figure \* ARABIC </w:instrText>
      </w:r>
      <w:r w:rsidRPr="003C25F0">
        <w:rPr>
          <w:rFonts w:ascii="Times New Roman" w:hAnsi="Times New Roman" w:cs="Times New Roman"/>
          <w:b w:val="0"/>
          <w:i/>
          <w:color w:val="632423" w:themeColor="accent2" w:themeShade="80"/>
          <w:sz w:val="24"/>
          <w:szCs w:val="24"/>
        </w:rPr>
        <w:fldChar w:fldCharType="separate"/>
      </w:r>
      <w:r w:rsidRPr="003C25F0">
        <w:rPr>
          <w:rFonts w:ascii="Times New Roman" w:hAnsi="Times New Roman" w:cs="Times New Roman"/>
          <w:b w:val="0"/>
          <w:i/>
          <w:color w:val="632423" w:themeColor="accent2" w:themeShade="80"/>
          <w:sz w:val="24"/>
          <w:szCs w:val="24"/>
        </w:rPr>
        <w:t>13</w:t>
      </w:r>
      <w:r w:rsidRPr="003C25F0">
        <w:rPr>
          <w:rFonts w:ascii="Times New Roman" w:hAnsi="Times New Roman" w:cs="Times New Roman"/>
          <w:b w:val="0"/>
          <w:i/>
          <w:color w:val="632423" w:themeColor="accent2" w:themeShade="80"/>
          <w:sz w:val="24"/>
          <w:szCs w:val="24"/>
        </w:rPr>
        <w:fldChar w:fldCharType="end"/>
      </w:r>
      <w:r w:rsidRPr="003C25F0">
        <w:rPr>
          <w:rFonts w:ascii="Times New Roman" w:hAnsi="Times New Roman" w:cs="Times New Roman"/>
          <w:b w:val="0"/>
          <w:i/>
          <w:color w:val="632423" w:themeColor="accent2" w:themeShade="80"/>
          <w:sz w:val="24"/>
          <w:szCs w:val="24"/>
        </w:rPr>
        <w:t>: Algorithms - Analytic Treatment From Server - Flow Chart</w:t>
      </w:r>
      <w:bookmarkEnd w:id="108"/>
      <w:r w:rsidRPr="00A13485">
        <w:rPr>
          <w:rFonts w:ascii="Times New Roman" w:hAnsi="Times New Roman" w:cs="Times New Roman"/>
          <w:b w:val="0"/>
          <w:i/>
          <w:color w:val="632423" w:themeColor="accent2" w:themeShade="80"/>
          <w:sz w:val="24"/>
          <w:szCs w:val="24"/>
        </w:rPr>
        <w:t xml:space="preserve"> </w:t>
      </w:r>
      <w:r w:rsidR="00145497" w:rsidRPr="00A13485">
        <w:rPr>
          <w:rFonts w:ascii="Times New Roman" w:hAnsi="Times New Roman" w:cs="Times New Roman"/>
          <w:b w:val="0"/>
          <w:i/>
          <w:color w:val="632423" w:themeColor="accent2" w:themeShade="80"/>
          <w:sz w:val="24"/>
          <w:szCs w:val="24"/>
        </w:rPr>
        <w:br w:type="page"/>
      </w:r>
    </w:p>
    <w:p w14:paraId="054F00A5" w14:textId="77777777" w:rsidR="00740AAD" w:rsidRPr="00A13485" w:rsidRDefault="00740AAD" w:rsidP="00150A5B">
      <w:pPr>
        <w:pStyle w:val="Caption"/>
        <w:jc w:val="center"/>
        <w:rPr>
          <w:rFonts w:ascii="Times New Roman" w:hAnsi="Times New Roman" w:cs="Times New Roman"/>
          <w:b w:val="0"/>
          <w:i/>
          <w:color w:val="632423" w:themeColor="accent2" w:themeShade="80"/>
          <w:sz w:val="24"/>
          <w:szCs w:val="24"/>
        </w:rPr>
      </w:pPr>
    </w:p>
    <w:p w14:paraId="352A4B4E" w14:textId="185B6783" w:rsidR="000727D7" w:rsidRPr="00A13485" w:rsidRDefault="000727D7" w:rsidP="000727D7">
      <w:pPr>
        <w:pStyle w:val="Heading1"/>
        <w:rPr>
          <w:rFonts w:ascii="Times New Roman" w:hAnsi="Times New Roman" w:cs="Times New Roman"/>
          <w:sz w:val="52"/>
          <w:szCs w:val="52"/>
        </w:rPr>
      </w:pPr>
      <w:bookmarkStart w:id="109" w:name="_Toc437182769"/>
      <w:r w:rsidRPr="00A13485">
        <w:rPr>
          <w:rFonts w:ascii="Times New Roman" w:hAnsi="Times New Roman" w:cs="Times New Roman"/>
          <w:sz w:val="52"/>
          <w:szCs w:val="52"/>
        </w:rPr>
        <w:t>Appendix</w:t>
      </w:r>
      <w:bookmarkEnd w:id="109"/>
    </w:p>
    <w:p w14:paraId="6BC6C741" w14:textId="181D7718" w:rsidR="00A81705" w:rsidRPr="004276D4" w:rsidRDefault="00A81705" w:rsidP="00A81705">
      <w:pPr>
        <w:pStyle w:val="Heading2"/>
        <w:ind w:left="900" w:hanging="486"/>
        <w:rPr>
          <w:rFonts w:ascii="Times New Roman" w:hAnsi="Times New Roman" w:cs="Times New Roman"/>
          <w:sz w:val="24"/>
          <w:szCs w:val="24"/>
        </w:rPr>
      </w:pPr>
      <w:bookmarkStart w:id="110" w:name="_Toc437182770"/>
      <w:r w:rsidRPr="004276D4">
        <w:rPr>
          <w:rFonts w:ascii="Times New Roman" w:hAnsi="Times New Roman" w:cs="Times New Roman"/>
          <w:sz w:val="24"/>
          <w:szCs w:val="24"/>
        </w:rPr>
        <w:t>SOFTWARE ENGINEERING 9th Edition, by Ian Sommerville.</w:t>
      </w:r>
      <w:bookmarkEnd w:id="110"/>
    </w:p>
    <w:p w14:paraId="55657367" w14:textId="7FB518AA" w:rsidR="00A81705" w:rsidRPr="004276D4" w:rsidRDefault="00A81705" w:rsidP="00A81705">
      <w:pPr>
        <w:pStyle w:val="Heading2"/>
        <w:ind w:left="900" w:hanging="486"/>
        <w:rPr>
          <w:rFonts w:ascii="Times New Roman" w:hAnsi="Times New Roman" w:cs="Times New Roman"/>
          <w:sz w:val="24"/>
          <w:szCs w:val="24"/>
        </w:rPr>
      </w:pPr>
      <w:bookmarkStart w:id="111" w:name="_Toc437182771"/>
      <w:r w:rsidRPr="004276D4">
        <w:rPr>
          <w:rFonts w:ascii="Times New Roman" w:hAnsi="Times New Roman" w:cs="Times New Roman"/>
          <w:sz w:val="24"/>
          <w:szCs w:val="24"/>
        </w:rPr>
        <w:t>Code Conventions for the Java TM Programming Language, by Sun Microsystems, rev April 20, 1999.</w:t>
      </w:r>
      <w:bookmarkEnd w:id="111"/>
    </w:p>
    <w:p w14:paraId="06833AED" w14:textId="2C856020" w:rsidR="00A81705" w:rsidRPr="004276D4" w:rsidRDefault="00A81705" w:rsidP="00A81705">
      <w:pPr>
        <w:pStyle w:val="Heading2"/>
        <w:ind w:left="900" w:hanging="486"/>
        <w:rPr>
          <w:rFonts w:ascii="Times New Roman" w:hAnsi="Times New Roman" w:cs="Times New Roman"/>
          <w:sz w:val="24"/>
          <w:szCs w:val="24"/>
        </w:rPr>
      </w:pPr>
      <w:bookmarkStart w:id="112" w:name="_Toc437182772"/>
      <w:r w:rsidRPr="004276D4">
        <w:rPr>
          <w:rFonts w:ascii="Times New Roman" w:hAnsi="Times New Roman" w:cs="Times New Roman"/>
          <w:sz w:val="24"/>
          <w:szCs w:val="24"/>
        </w:rPr>
        <w:t xml:space="preserve">Android Developer Guide - Application Fundamentals - </w:t>
      </w:r>
      <w:r w:rsidRPr="004276D4">
        <w:rPr>
          <w:rStyle w:val="Hyperlink"/>
          <w:rFonts w:ascii="Times New Roman" w:hAnsi="Times New Roman" w:cs="Times New Roman"/>
          <w:b w:val="0"/>
          <w:i/>
          <w:sz w:val="24"/>
          <w:szCs w:val="24"/>
        </w:rPr>
        <w:t>http://developer.android.com/guide/components/fundamentals.html</w:t>
      </w:r>
      <w:bookmarkEnd w:id="112"/>
    </w:p>
    <w:p w14:paraId="30090D7C" w14:textId="465BE340" w:rsidR="00A81705" w:rsidRPr="004276D4" w:rsidRDefault="006E77B8" w:rsidP="006E77B8">
      <w:pPr>
        <w:pStyle w:val="Heading2"/>
        <w:ind w:left="900" w:hanging="450"/>
        <w:rPr>
          <w:rFonts w:ascii="Times New Roman" w:hAnsi="Times New Roman" w:cs="Times New Roman"/>
          <w:sz w:val="24"/>
          <w:szCs w:val="24"/>
        </w:rPr>
      </w:pPr>
      <w:bookmarkStart w:id="113" w:name="_Toc437182773"/>
      <w:r w:rsidRPr="004276D4">
        <w:rPr>
          <w:rFonts w:ascii="Times New Roman" w:hAnsi="Times New Roman" w:cs="Times New Roman"/>
          <w:sz w:val="24"/>
          <w:szCs w:val="24"/>
        </w:rPr>
        <w:t xml:space="preserve">RFC2532 standard for email validation - </w:t>
      </w:r>
      <w:r w:rsidR="00A81705" w:rsidRPr="004276D4">
        <w:rPr>
          <w:rStyle w:val="Hyperlink"/>
          <w:rFonts w:ascii="Times New Roman" w:hAnsi="Times New Roman" w:cs="Times New Roman"/>
          <w:b w:val="0"/>
          <w:i/>
          <w:sz w:val="24"/>
          <w:szCs w:val="24"/>
        </w:rPr>
        <w:t>https://html.spec.whatwg.org/multipage/forms.html#valid-e-mail-address</w:t>
      </w:r>
      <w:bookmarkEnd w:id="113"/>
    </w:p>
    <w:p w14:paraId="5BAA8F87" w14:textId="552010AC" w:rsidR="006E77B8" w:rsidRPr="004276D4" w:rsidRDefault="006E77B8" w:rsidP="006E77B8">
      <w:pPr>
        <w:pStyle w:val="Heading2"/>
        <w:ind w:left="900" w:hanging="450"/>
        <w:rPr>
          <w:rFonts w:ascii="Times New Roman" w:hAnsi="Times New Roman" w:cs="Times New Roman"/>
          <w:sz w:val="24"/>
          <w:szCs w:val="24"/>
        </w:rPr>
      </w:pPr>
      <w:bookmarkStart w:id="114" w:name="_Toc437182774"/>
      <w:r w:rsidRPr="004276D4">
        <w:rPr>
          <w:rFonts w:ascii="Times New Roman" w:hAnsi="Times New Roman" w:cs="Times New Roman"/>
          <w:sz w:val="24"/>
          <w:szCs w:val="24"/>
        </w:rPr>
        <w:t xml:space="preserve">Characteristics Standard in BLE - </w:t>
      </w:r>
      <w:r w:rsidRPr="004276D4">
        <w:rPr>
          <w:rStyle w:val="Hyperlink"/>
          <w:rFonts w:ascii="Times New Roman" w:hAnsi="Times New Roman" w:cs="Times New Roman"/>
          <w:b w:val="0"/>
          <w:i/>
          <w:sz w:val="24"/>
          <w:szCs w:val="24"/>
        </w:rPr>
        <w:t>https://developer.bluetooth.org/gatt/characteristics/Pages/CharacteristicsHome.aspx</w:t>
      </w:r>
      <w:bookmarkEnd w:id="114"/>
    </w:p>
    <w:p w14:paraId="395111A0" w14:textId="664CEA07" w:rsidR="006E77B8" w:rsidRPr="004276D4" w:rsidRDefault="006E77B8" w:rsidP="006E77B8">
      <w:pPr>
        <w:pStyle w:val="Heading2"/>
        <w:ind w:left="900" w:hanging="450"/>
        <w:rPr>
          <w:rStyle w:val="Hyperlink"/>
          <w:rFonts w:ascii="Times New Roman" w:hAnsi="Times New Roman" w:cs="Times New Roman"/>
          <w:sz w:val="24"/>
          <w:szCs w:val="24"/>
        </w:rPr>
      </w:pPr>
      <w:bookmarkStart w:id="115" w:name="_Toc437182775"/>
      <w:r w:rsidRPr="004276D4">
        <w:rPr>
          <w:rFonts w:ascii="Times New Roman" w:hAnsi="Times New Roman" w:cs="Times New Roman"/>
          <w:sz w:val="24"/>
          <w:szCs w:val="24"/>
        </w:rPr>
        <w:t xml:space="preserve">Way to use Bluetooth Low Energy Standard in Android - </w:t>
      </w:r>
      <w:r w:rsidRPr="004276D4">
        <w:rPr>
          <w:rStyle w:val="Hyperlink"/>
          <w:rFonts w:ascii="Times New Roman" w:hAnsi="Times New Roman" w:cs="Times New Roman"/>
          <w:b w:val="0"/>
          <w:i/>
          <w:sz w:val="24"/>
          <w:szCs w:val="24"/>
        </w:rPr>
        <w:t>https://developer.android.com/guide/topics/connectivity/bluetooth-le.html</w:t>
      </w:r>
      <w:bookmarkEnd w:id="115"/>
    </w:p>
    <w:p w14:paraId="761DE9F5" w14:textId="293CBD30" w:rsidR="006E77B8" w:rsidRPr="004276D4" w:rsidRDefault="006E77B8" w:rsidP="006E77B8">
      <w:pPr>
        <w:pStyle w:val="Heading2"/>
        <w:ind w:left="900" w:hanging="450"/>
        <w:rPr>
          <w:rStyle w:val="Hyperlink"/>
          <w:rFonts w:ascii="Times New Roman" w:hAnsi="Times New Roman" w:cs="Times New Roman"/>
          <w:sz w:val="24"/>
          <w:szCs w:val="24"/>
        </w:rPr>
      </w:pPr>
      <w:bookmarkStart w:id="116" w:name="_Toc437182776"/>
      <w:r w:rsidRPr="004276D4">
        <w:rPr>
          <w:rFonts w:ascii="Times New Roman" w:hAnsi="Times New Roman" w:cs="Times New Roman"/>
          <w:sz w:val="24"/>
          <w:szCs w:val="24"/>
        </w:rPr>
        <w:t xml:space="preserve">Formula to calculate distances, calories based on number steps - </w:t>
      </w:r>
      <w:r w:rsidRPr="004276D4">
        <w:rPr>
          <w:rStyle w:val="Hyperlink"/>
          <w:rFonts w:ascii="Times New Roman" w:hAnsi="Times New Roman" w:cs="Times New Roman"/>
          <w:b w:val="0"/>
          <w:i/>
          <w:sz w:val="24"/>
          <w:szCs w:val="24"/>
        </w:rPr>
        <w:t>http://www.indiacurry.com/weightloss/walkingrunningcalories.htm</w:t>
      </w:r>
      <w:bookmarkEnd w:id="116"/>
    </w:p>
    <w:p w14:paraId="51E037CC" w14:textId="2B514C18" w:rsidR="0099059F" w:rsidRPr="004276D4" w:rsidRDefault="006E77B8" w:rsidP="006E77B8">
      <w:pPr>
        <w:pStyle w:val="Heading2"/>
        <w:ind w:left="900" w:hanging="450"/>
        <w:rPr>
          <w:rFonts w:ascii="Times New Roman" w:hAnsi="Times New Roman" w:cs="Times New Roman"/>
          <w:b w:val="0"/>
          <w:i/>
          <w:color w:val="1F497D" w:themeColor="text2"/>
          <w:sz w:val="24"/>
          <w:szCs w:val="24"/>
          <w:u w:val="single"/>
        </w:rPr>
      </w:pPr>
      <w:bookmarkStart w:id="117" w:name="_Toc437182777"/>
      <w:r w:rsidRPr="004276D4">
        <w:rPr>
          <w:rFonts w:ascii="Times New Roman" w:hAnsi="Times New Roman" w:cs="Times New Roman"/>
          <w:sz w:val="24"/>
          <w:szCs w:val="24"/>
        </w:rPr>
        <w:t xml:space="preserve">Standard Fat Regimen - </w:t>
      </w:r>
      <w:hyperlink r:id="rId28" w:history="1">
        <w:r w:rsidR="002829CF" w:rsidRPr="004276D4">
          <w:rPr>
            <w:rStyle w:val="Hyperlink"/>
            <w:rFonts w:ascii="Times New Roman" w:hAnsi="Times New Roman" w:cs="Times New Roman"/>
            <w:b w:val="0"/>
            <w:i/>
            <w:sz w:val="24"/>
            <w:szCs w:val="24"/>
          </w:rPr>
          <w:t>http://bacsinoitru.vn/content/benh-beo-phi-1469.html</w:t>
        </w:r>
        <w:bookmarkEnd w:id="117"/>
      </w:hyperlink>
    </w:p>
    <w:p w14:paraId="3880E8C2" w14:textId="77777777" w:rsidR="002829CF" w:rsidRPr="004276D4" w:rsidRDefault="002829CF" w:rsidP="002829CF">
      <w:pPr>
        <w:rPr>
          <w:sz w:val="24"/>
          <w:szCs w:val="24"/>
        </w:rPr>
      </w:pPr>
    </w:p>
    <w:p w14:paraId="68E10890" w14:textId="7AF1A6FF" w:rsidR="002829CF" w:rsidRPr="004276D4" w:rsidRDefault="002829CF" w:rsidP="002829CF">
      <w:pPr>
        <w:pStyle w:val="Heading2"/>
        <w:ind w:left="900" w:hanging="450"/>
        <w:rPr>
          <w:rStyle w:val="Hyperlink"/>
          <w:rFonts w:ascii="Times New Roman" w:hAnsi="Times New Roman" w:cs="Times New Roman"/>
          <w:b w:val="0"/>
          <w:i/>
          <w:sz w:val="24"/>
          <w:szCs w:val="24"/>
        </w:rPr>
      </w:pPr>
      <w:bookmarkStart w:id="118" w:name="_Toc437182778"/>
      <w:r w:rsidRPr="004276D4">
        <w:rPr>
          <w:rFonts w:ascii="Times New Roman" w:hAnsi="Times New Roman" w:cs="Times New Roman"/>
          <w:sz w:val="24"/>
          <w:szCs w:val="24"/>
        </w:rPr>
        <w:t xml:space="preserve">Bảng Thành phần hóa học thức ăn Việt Nam (Viện Dinh Dưỡng Việt Nam) - </w:t>
      </w:r>
      <w:r w:rsidRPr="004276D4">
        <w:rPr>
          <w:rStyle w:val="Hyperlink"/>
          <w:rFonts w:ascii="Times New Roman" w:hAnsi="Times New Roman" w:cs="Times New Roman"/>
          <w:b w:val="0"/>
          <w:i/>
          <w:sz w:val="24"/>
          <w:szCs w:val="24"/>
        </w:rPr>
        <w:t>http://viendinhduong.vn/home/vi/25/Download.aspx</w:t>
      </w:r>
      <w:bookmarkEnd w:id="118"/>
    </w:p>
    <w:sectPr w:rsidR="002829CF" w:rsidRPr="004276D4" w:rsidSect="00387EF6">
      <w:footerReference w:type="default" r:id="rId29"/>
      <w:pgSz w:w="11920" w:h="16840"/>
      <w:pgMar w:top="1555" w:right="922" w:bottom="274" w:left="9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8313D" w14:textId="77777777" w:rsidR="00C12D20" w:rsidRDefault="00C12D20">
      <w:r>
        <w:separator/>
      </w:r>
    </w:p>
  </w:endnote>
  <w:endnote w:type="continuationSeparator" w:id="0">
    <w:p w14:paraId="63D2C177" w14:textId="77777777" w:rsidR="00C12D20" w:rsidRDefault="00C12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CAABE" w14:textId="77777777" w:rsidR="002D67B7" w:rsidRDefault="002D67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311367"/>
      <w:docPartObj>
        <w:docPartGallery w:val="Page Numbers (Bottom of Page)"/>
        <w:docPartUnique/>
      </w:docPartObj>
    </w:sdtPr>
    <w:sdtEndPr>
      <w:rPr>
        <w:noProof/>
      </w:rPr>
    </w:sdtEndPr>
    <w:sdtContent>
      <w:p w14:paraId="083FC134" w14:textId="06BE3016" w:rsidR="003C25F0" w:rsidRDefault="003C25F0" w:rsidP="00CC5B58">
        <w:pPr>
          <w:pStyle w:val="Footer"/>
          <w:jc w:val="center"/>
        </w:pPr>
        <w:r>
          <w:fldChar w:fldCharType="begin"/>
        </w:r>
        <w:r>
          <w:instrText xml:space="preserve"> PAGE   \* MERGEFORMAT </w:instrText>
        </w:r>
        <w:r>
          <w:fldChar w:fldCharType="separate"/>
        </w:r>
        <w:r w:rsidR="00D215F6">
          <w:rPr>
            <w:noProof/>
          </w:rPr>
          <w:t>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6D1ED" w14:textId="77777777" w:rsidR="002D67B7" w:rsidRDefault="002D67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361330"/>
      <w:docPartObj>
        <w:docPartGallery w:val="Page Numbers (Bottom of Page)"/>
        <w:docPartUnique/>
      </w:docPartObj>
    </w:sdtPr>
    <w:sdtEndPr>
      <w:rPr>
        <w:noProof/>
      </w:rPr>
    </w:sdtEndPr>
    <w:sdtContent>
      <w:p w14:paraId="645DD28F" w14:textId="17E07610" w:rsidR="003C25F0" w:rsidRDefault="003C25F0" w:rsidP="00CC5B58">
        <w:pPr>
          <w:pStyle w:val="Footer"/>
          <w:jc w:val="center"/>
        </w:pPr>
        <w:r>
          <w:fldChar w:fldCharType="begin"/>
        </w:r>
        <w:r>
          <w:instrText xml:space="preserve"> PAGE   \* MERGEFORMAT </w:instrText>
        </w:r>
        <w:r>
          <w:fldChar w:fldCharType="separate"/>
        </w:r>
        <w:r w:rsidR="00D215F6">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096A1" w14:textId="77777777" w:rsidR="00C12D20" w:rsidRDefault="00C12D20">
      <w:r>
        <w:separator/>
      </w:r>
    </w:p>
  </w:footnote>
  <w:footnote w:type="continuationSeparator" w:id="0">
    <w:p w14:paraId="0EF7C421" w14:textId="77777777" w:rsidR="00C12D20" w:rsidRDefault="00C12D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5F6D6" w14:textId="77777777" w:rsidR="002D67B7" w:rsidRDefault="002D67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98A05" w14:textId="09404B8A" w:rsidR="003C25F0" w:rsidRPr="00CC5B58" w:rsidRDefault="003C25F0">
    <w:pPr>
      <w:pStyle w:val="Header"/>
      <w:rPr>
        <w:rFonts w:ascii="Times New Roman" w:eastAsiaTheme="minorHAnsi" w:hAnsi="Times New Roman" w:cs="Times New Roman"/>
        <w:sz w:val="24"/>
        <w:lang w:val="en-US" w:eastAsia="en-US"/>
      </w:rPr>
    </w:pPr>
    <w:r>
      <w:rPr>
        <w:rFonts w:ascii="Times New Roman" w:eastAsiaTheme="minorHAnsi" w:hAnsi="Times New Roman" w:cs="Times New Roman"/>
        <w:sz w:val="24"/>
        <w:lang w:val="en-US" w:eastAsia="en-US"/>
      </w:rPr>
      <w:tab/>
    </w:r>
    <w:r w:rsidRPr="00CC5B58">
      <w:rPr>
        <w:rFonts w:ascii="Times New Roman" w:eastAsiaTheme="minorHAnsi" w:hAnsi="Times New Roman" w:cs="Times New Roman"/>
        <w:sz w:val="24"/>
        <w:lang w:val="en-US" w:eastAsia="en-US"/>
      </w:rPr>
      <w:t xml:space="preserve">FPT University – Capstone Project </w:t>
    </w:r>
    <w:r>
      <w:rPr>
        <w:rFonts w:ascii="Times New Roman" w:eastAsiaTheme="minorHAnsi" w:hAnsi="Times New Roman" w:cs="Times New Roman"/>
        <w:sz w:val="24"/>
        <w:lang w:val="en-US" w:eastAsia="en-US"/>
      </w:rPr>
      <w:t>Fall</w:t>
    </w:r>
    <w:r w:rsidRPr="00CC5B58">
      <w:rPr>
        <w:rFonts w:ascii="Times New Roman" w:eastAsiaTheme="minorHAnsi" w:hAnsi="Times New Roman" w:cs="Times New Roman"/>
        <w:sz w:val="24"/>
        <w:lang w:val="en-US" w:eastAsia="en-US"/>
      </w:rPr>
      <w:t xml:space="preserve"> 2015 – Group </w:t>
    </w:r>
    <w:r>
      <w:rPr>
        <w:rFonts w:ascii="Times New Roman" w:eastAsiaTheme="minorHAnsi" w:hAnsi="Times New Roman" w:cs="Times New Roman"/>
        <w:sz w:val="24"/>
        <w:lang w:val="en-US" w:eastAsia="en-US"/>
      </w:rPr>
      <w:t>3</w:t>
    </w:r>
    <w:r w:rsidRPr="00CC5B58">
      <w:rPr>
        <w:rFonts w:ascii="Times New Roman" w:eastAsiaTheme="minorHAnsi" w:hAnsi="Times New Roman" w:cs="Times New Roman"/>
        <w:sz w:val="24"/>
        <w:lang w:val="en-US" w:eastAsia="en-US"/>
      </w:rPr>
      <w:t xml:space="preserve"> – </w:t>
    </w:r>
    <w:r>
      <w:rPr>
        <w:rFonts w:ascii="Times New Roman" w:eastAsiaTheme="minorHAnsi" w:hAnsi="Times New Roman" w:cs="Times New Roman"/>
        <w:sz w:val="24"/>
        <w:lang w:val="en-US" w:eastAsia="en-US"/>
      </w:rPr>
      <w:t>Health Support Tracking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FB16D" w14:textId="77777777" w:rsidR="002D67B7" w:rsidRDefault="002D67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D5D4D"/>
    <w:multiLevelType w:val="hybridMultilevel"/>
    <w:tmpl w:val="1908D072"/>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3" w15:restartNumberingAfterBreak="0">
    <w:nsid w:val="00E34538"/>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25D5C4C"/>
    <w:multiLevelType w:val="hybridMultilevel"/>
    <w:tmpl w:val="555061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28E335F"/>
    <w:multiLevelType w:val="hybridMultilevel"/>
    <w:tmpl w:val="162E2786"/>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20A85"/>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4D5A38"/>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3B6EC8"/>
    <w:multiLevelType w:val="hybridMultilevel"/>
    <w:tmpl w:val="ECD43A24"/>
    <w:lvl w:ilvl="0" w:tplc="C18A85A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056F2FBB"/>
    <w:multiLevelType w:val="hybridMultilevel"/>
    <w:tmpl w:val="45647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2C724C"/>
    <w:multiLevelType w:val="hybridMultilevel"/>
    <w:tmpl w:val="492446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76C6C7F"/>
    <w:multiLevelType w:val="hybridMultilevel"/>
    <w:tmpl w:val="2FF2A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9D498A"/>
    <w:multiLevelType w:val="multilevel"/>
    <w:tmpl w:val="4BF69892"/>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1206" w:hanging="576"/>
      </w:pPr>
      <w:rPr>
        <w:rFonts w:hint="default"/>
        <w:b/>
        <w:i w:val="0"/>
        <w:color w:val="auto"/>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379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07B72FF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6F2A06"/>
    <w:multiLevelType w:val="hybridMultilevel"/>
    <w:tmpl w:val="EB607730"/>
    <w:lvl w:ilvl="0" w:tplc="54B89FDA">
      <w:start w:val="1"/>
      <w:numFmt w:val="bullet"/>
      <w:lvlText w:val="+"/>
      <w:lvlJc w:val="left"/>
      <w:pPr>
        <w:ind w:left="999" w:hanging="360"/>
      </w:pPr>
      <w:rPr>
        <w:rFonts w:ascii="Courier New" w:hAnsi="Courier New"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17" w15:restartNumberingAfterBreak="0">
    <w:nsid w:val="090F2BBA"/>
    <w:multiLevelType w:val="hybridMultilevel"/>
    <w:tmpl w:val="7AC43C7A"/>
    <w:lvl w:ilvl="0" w:tplc="DD8008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7E392D"/>
    <w:multiLevelType w:val="hybridMultilevel"/>
    <w:tmpl w:val="668ECFE6"/>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1"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0D09375C"/>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23" w15:restartNumberingAfterBreak="0">
    <w:nsid w:val="0DD017CC"/>
    <w:multiLevelType w:val="hybridMultilevel"/>
    <w:tmpl w:val="3CB099DE"/>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481160"/>
    <w:multiLevelType w:val="hybridMultilevel"/>
    <w:tmpl w:val="31E20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4E0004"/>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0E9B77D6"/>
    <w:multiLevelType w:val="hybridMultilevel"/>
    <w:tmpl w:val="4E72C2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164D3A"/>
    <w:multiLevelType w:val="hybridMultilevel"/>
    <w:tmpl w:val="F9ACC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02A505C"/>
    <w:multiLevelType w:val="hybridMultilevel"/>
    <w:tmpl w:val="B9323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C146C4"/>
    <w:multiLevelType w:val="hybridMultilevel"/>
    <w:tmpl w:val="E5B840CE"/>
    <w:lvl w:ilvl="0" w:tplc="0E4A957A">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33" w15:restartNumberingAfterBreak="0">
    <w:nsid w:val="13C5253A"/>
    <w:multiLevelType w:val="hybridMultilevel"/>
    <w:tmpl w:val="B448A10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46E04D6"/>
    <w:multiLevelType w:val="hybridMultilevel"/>
    <w:tmpl w:val="9CD6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DB1F11"/>
    <w:multiLevelType w:val="hybridMultilevel"/>
    <w:tmpl w:val="05945D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B40359"/>
    <w:multiLevelType w:val="hybridMultilevel"/>
    <w:tmpl w:val="D8A4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1172BF"/>
    <w:multiLevelType w:val="hybridMultilevel"/>
    <w:tmpl w:val="8EE2EC8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90057BA"/>
    <w:multiLevelType w:val="hybridMultilevel"/>
    <w:tmpl w:val="7EE23DB0"/>
    <w:lvl w:ilvl="0" w:tplc="54B89FD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61DA8"/>
    <w:multiLevelType w:val="hybridMultilevel"/>
    <w:tmpl w:val="80E8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361349"/>
    <w:multiLevelType w:val="hybridMultilevel"/>
    <w:tmpl w:val="0C022B84"/>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41" w15:restartNumberingAfterBreak="0">
    <w:nsid w:val="1C855387"/>
    <w:multiLevelType w:val="hybridMultilevel"/>
    <w:tmpl w:val="A12C8A3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1CFF171D"/>
    <w:multiLevelType w:val="hybridMultilevel"/>
    <w:tmpl w:val="CE2AAE36"/>
    <w:lvl w:ilvl="0" w:tplc="FF16B57A">
      <w:start w:val="7"/>
      <w:numFmt w:val="bullet"/>
      <w:lvlText w:val="-"/>
      <w:lvlJc w:val="left"/>
      <w:pPr>
        <w:ind w:left="2880" w:hanging="360"/>
      </w:pPr>
      <w:rPr>
        <w:rFonts w:ascii="Cambria" w:eastAsia="Cambria"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1F401513"/>
    <w:multiLevelType w:val="hybridMultilevel"/>
    <w:tmpl w:val="B6566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0E451B"/>
    <w:multiLevelType w:val="hybridMultilevel"/>
    <w:tmpl w:val="31E21452"/>
    <w:lvl w:ilvl="0" w:tplc="54B89FDA">
      <w:start w:val="1"/>
      <w:numFmt w:val="bullet"/>
      <w:lvlText w:val="+"/>
      <w:lvlJc w:val="left"/>
      <w:pPr>
        <w:ind w:left="720"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1137EB5"/>
    <w:multiLevelType w:val="hybridMultilevel"/>
    <w:tmpl w:val="5C70AB3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6" w15:restartNumberingAfterBreak="0">
    <w:nsid w:val="216130DB"/>
    <w:multiLevelType w:val="hybridMultilevel"/>
    <w:tmpl w:val="6EE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B4912"/>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25252D9"/>
    <w:multiLevelType w:val="hybridMultilevel"/>
    <w:tmpl w:val="260A9B0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9" w15:restartNumberingAfterBreak="0">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941BD5"/>
    <w:multiLevelType w:val="hybridMultilevel"/>
    <w:tmpl w:val="A386DD92"/>
    <w:lvl w:ilvl="0" w:tplc="73700AE8">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51" w15:restartNumberingAfterBreak="0">
    <w:nsid w:val="242D027A"/>
    <w:multiLevelType w:val="hybridMultilevel"/>
    <w:tmpl w:val="8056C5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25264F0C"/>
    <w:multiLevelType w:val="hybridMultilevel"/>
    <w:tmpl w:val="FA8466B8"/>
    <w:lvl w:ilvl="0" w:tplc="6718789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805387"/>
    <w:multiLevelType w:val="hybridMultilevel"/>
    <w:tmpl w:val="6096CD9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01366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EC0EC0"/>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5148F5"/>
    <w:multiLevelType w:val="hybridMultilevel"/>
    <w:tmpl w:val="43EC2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013209"/>
    <w:multiLevelType w:val="hybridMultilevel"/>
    <w:tmpl w:val="A618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AD158EA"/>
    <w:multiLevelType w:val="hybridMultilevel"/>
    <w:tmpl w:val="40960A20"/>
    <w:lvl w:ilvl="0" w:tplc="2ABCBAF0">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1" w15:restartNumberingAfterBreak="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BA1763C"/>
    <w:multiLevelType w:val="hybridMultilevel"/>
    <w:tmpl w:val="931C3D62"/>
    <w:lvl w:ilvl="0" w:tplc="4B5A402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63" w15:restartNumberingAfterBreak="0">
    <w:nsid w:val="2C493B22"/>
    <w:multiLevelType w:val="hybridMultilevel"/>
    <w:tmpl w:val="8D22D210"/>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65" w15:restartNumberingAfterBreak="0">
    <w:nsid w:val="2E9D0607"/>
    <w:multiLevelType w:val="hybridMultilevel"/>
    <w:tmpl w:val="DEFC0A6A"/>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7123EA"/>
    <w:multiLevelType w:val="hybridMultilevel"/>
    <w:tmpl w:val="DF5C74EA"/>
    <w:lvl w:ilvl="0" w:tplc="54B89FDA">
      <w:start w:val="1"/>
      <w:numFmt w:val="bullet"/>
      <w:lvlText w:val="+"/>
      <w:lvlJc w:val="left"/>
      <w:pPr>
        <w:ind w:left="1036" w:hanging="360"/>
      </w:pPr>
      <w:rPr>
        <w:rFonts w:ascii="Courier New" w:hAnsi="Courier New"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67" w15:restartNumberingAfterBreak="0">
    <w:nsid w:val="31AB3A74"/>
    <w:multiLevelType w:val="hybridMultilevel"/>
    <w:tmpl w:val="C8946E00"/>
    <w:lvl w:ilvl="0" w:tplc="9D88160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8" w15:restartNumberingAfterBreak="0">
    <w:nsid w:val="32774345"/>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9E3FA8"/>
    <w:multiLevelType w:val="hybridMultilevel"/>
    <w:tmpl w:val="C78248CA"/>
    <w:lvl w:ilvl="0" w:tplc="2FF08B06">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3B5270"/>
    <w:multiLevelType w:val="hybridMultilevel"/>
    <w:tmpl w:val="93C8D3D8"/>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3" w15:restartNumberingAfterBreak="0">
    <w:nsid w:val="36156EF2"/>
    <w:multiLevelType w:val="hybridMultilevel"/>
    <w:tmpl w:val="D958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8F18DE"/>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75" w15:restartNumberingAfterBreak="0">
    <w:nsid w:val="37F160AC"/>
    <w:multiLevelType w:val="hybridMultilevel"/>
    <w:tmpl w:val="CEF07624"/>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3F450ACF"/>
    <w:multiLevelType w:val="hybridMultilevel"/>
    <w:tmpl w:val="B70A8A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1F1F80"/>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11B676C"/>
    <w:multiLevelType w:val="hybridMultilevel"/>
    <w:tmpl w:val="56C64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8262CB"/>
    <w:multiLevelType w:val="hybridMultilevel"/>
    <w:tmpl w:val="97E6B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A4CC2"/>
    <w:multiLevelType w:val="hybridMultilevel"/>
    <w:tmpl w:val="1C008C1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3B3681F"/>
    <w:multiLevelType w:val="hybridMultilevel"/>
    <w:tmpl w:val="639E24A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6" w15:restartNumberingAfterBreak="0">
    <w:nsid w:val="43F548BB"/>
    <w:multiLevelType w:val="hybridMultilevel"/>
    <w:tmpl w:val="A538E6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442C7CE1"/>
    <w:multiLevelType w:val="hybridMultilevel"/>
    <w:tmpl w:val="4CB4FB9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8" w15:restartNumberingAfterBreak="0">
    <w:nsid w:val="444B275C"/>
    <w:multiLevelType w:val="hybridMultilevel"/>
    <w:tmpl w:val="74729568"/>
    <w:lvl w:ilvl="0" w:tplc="C262AD66">
      <w:start w:val="1"/>
      <w:numFmt w:val="bullet"/>
      <w:lvlText w:val="+"/>
      <w:lvlJc w:val="left"/>
      <w:pPr>
        <w:ind w:left="7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46C1D10"/>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91" w15:restartNumberingAfterBreak="0">
    <w:nsid w:val="461B2DC2"/>
    <w:multiLevelType w:val="hybridMultilevel"/>
    <w:tmpl w:val="2DC0723E"/>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2" w15:restartNumberingAfterBreak="0">
    <w:nsid w:val="46225262"/>
    <w:multiLevelType w:val="hybridMultilevel"/>
    <w:tmpl w:val="24786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62A004B"/>
    <w:multiLevelType w:val="hybridMultilevel"/>
    <w:tmpl w:val="DF1481A8"/>
    <w:lvl w:ilvl="0" w:tplc="1020140E">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94" w15:restartNumberingAfterBreak="0">
    <w:nsid w:val="47850C82"/>
    <w:multiLevelType w:val="hybridMultilevel"/>
    <w:tmpl w:val="EE7A8504"/>
    <w:lvl w:ilvl="0" w:tplc="54B89FDA">
      <w:start w:val="1"/>
      <w:numFmt w:val="bullet"/>
      <w:lvlText w:val="+"/>
      <w:lvlJc w:val="left"/>
      <w:pPr>
        <w:ind w:left="1582" w:hanging="360"/>
      </w:pPr>
      <w:rPr>
        <w:rFonts w:ascii="Courier New" w:hAnsi="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95" w15:restartNumberingAfterBreak="0">
    <w:nsid w:val="485102B0"/>
    <w:multiLevelType w:val="hybridMultilevel"/>
    <w:tmpl w:val="05F4B3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6" w15:restartNumberingAfterBreak="0">
    <w:nsid w:val="486877CA"/>
    <w:multiLevelType w:val="hybridMultilevel"/>
    <w:tmpl w:val="9D60DE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91457AE"/>
    <w:multiLevelType w:val="hybridMultilevel"/>
    <w:tmpl w:val="0CF8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9271D0D"/>
    <w:multiLevelType w:val="hybridMultilevel"/>
    <w:tmpl w:val="F9060C2E"/>
    <w:lvl w:ilvl="0" w:tplc="59243058">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99" w15:restartNumberingAfterBreak="0">
    <w:nsid w:val="4BBB11C4"/>
    <w:multiLevelType w:val="hybridMultilevel"/>
    <w:tmpl w:val="A064B7AE"/>
    <w:lvl w:ilvl="0" w:tplc="D8FE0BF2">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100" w15:restartNumberingAfterBreak="0">
    <w:nsid w:val="4BD20F09"/>
    <w:multiLevelType w:val="hybridMultilevel"/>
    <w:tmpl w:val="F4B4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C1A3923"/>
    <w:multiLevelType w:val="hybridMultilevel"/>
    <w:tmpl w:val="6E3C5DA8"/>
    <w:lvl w:ilvl="0" w:tplc="54B89FDA">
      <w:start w:val="1"/>
      <w:numFmt w:val="bullet"/>
      <w:lvlText w:val="+"/>
      <w:lvlJc w:val="left"/>
      <w:pPr>
        <w:ind w:left="1429"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2" w15:restartNumberingAfterBreak="0">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FA81BF2"/>
    <w:multiLevelType w:val="hybridMultilevel"/>
    <w:tmpl w:val="D6448B14"/>
    <w:lvl w:ilvl="0" w:tplc="9F1A2A5E">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104"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6" w15:restartNumberingAfterBreak="0">
    <w:nsid w:val="54881CDD"/>
    <w:multiLevelType w:val="hybridMultilevel"/>
    <w:tmpl w:val="BDE0C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BC677BD"/>
    <w:multiLevelType w:val="hybridMultilevel"/>
    <w:tmpl w:val="F5F8D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C3C225E"/>
    <w:multiLevelType w:val="hybridMultilevel"/>
    <w:tmpl w:val="AF7833F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1" w15:restartNumberingAfterBreak="0">
    <w:nsid w:val="5C5629CC"/>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15:restartNumberingAfterBreak="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E1D3F92"/>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A73696"/>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1140C77"/>
    <w:multiLevelType w:val="hybridMultilevel"/>
    <w:tmpl w:val="E898C57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F77705"/>
    <w:multiLevelType w:val="hybridMultilevel"/>
    <w:tmpl w:val="B7F4B33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A92A4EC8">
      <w:start w:val="1"/>
      <w:numFmt w:val="bullet"/>
      <w:lvlText w:val="-"/>
      <w:lvlJc w:val="left"/>
      <w:pPr>
        <w:ind w:left="2340" w:hanging="360"/>
      </w:pPr>
      <w:rPr>
        <w:rFonts w:ascii="Arial" w:eastAsiaTheme="minorHAnsi" w:hAnsi="Arial" w:cs="Arial" w:hint="default"/>
      </w:rPr>
    </w:lvl>
    <w:lvl w:ilvl="3" w:tplc="82381E02">
      <w:start w:val="3"/>
      <w:numFmt w:val="bullet"/>
      <w:lvlText w:val=""/>
      <w:lvlJc w:val="left"/>
      <w:pPr>
        <w:ind w:left="2880" w:hanging="360"/>
      </w:pPr>
      <w:rPr>
        <w:rFonts w:ascii="Symbol" w:eastAsiaTheme="minorHAnsi" w:hAnsi="Symbol" w:cstheme="majorHAnsi"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63B158AB"/>
    <w:multiLevelType w:val="hybridMultilevel"/>
    <w:tmpl w:val="0BC85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0" w15:restartNumberingAfterBreak="0">
    <w:nsid w:val="645E4031"/>
    <w:multiLevelType w:val="hybridMultilevel"/>
    <w:tmpl w:val="9BB02B66"/>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121" w15:restartNumberingAfterBreak="0">
    <w:nsid w:val="649B69CF"/>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2"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73064DC"/>
    <w:multiLevelType w:val="hybridMultilevel"/>
    <w:tmpl w:val="BE904B22"/>
    <w:lvl w:ilvl="0" w:tplc="8098E612">
      <w:start w:val="1"/>
      <w:numFmt w:val="bullet"/>
      <w:lvlText w:val="-"/>
      <w:lvlJc w:val="left"/>
      <w:pPr>
        <w:ind w:left="662" w:hanging="360"/>
      </w:pPr>
      <w:rPr>
        <w:rFonts w:ascii="Arial" w:eastAsiaTheme="minorHAnsi" w:hAnsi="Arial" w:cs="Arial" w:hint="default"/>
      </w:rPr>
    </w:lvl>
    <w:lvl w:ilvl="1" w:tplc="042A0003" w:tentative="1">
      <w:start w:val="1"/>
      <w:numFmt w:val="bullet"/>
      <w:lvlText w:val="o"/>
      <w:lvlJc w:val="left"/>
      <w:pPr>
        <w:ind w:left="1382" w:hanging="360"/>
      </w:pPr>
      <w:rPr>
        <w:rFonts w:ascii="Courier New" w:hAnsi="Courier New" w:cs="Courier New" w:hint="default"/>
      </w:rPr>
    </w:lvl>
    <w:lvl w:ilvl="2" w:tplc="042A0005" w:tentative="1">
      <w:start w:val="1"/>
      <w:numFmt w:val="bullet"/>
      <w:lvlText w:val=""/>
      <w:lvlJc w:val="left"/>
      <w:pPr>
        <w:ind w:left="2102" w:hanging="360"/>
      </w:pPr>
      <w:rPr>
        <w:rFonts w:ascii="Wingdings" w:hAnsi="Wingdings" w:hint="default"/>
      </w:rPr>
    </w:lvl>
    <w:lvl w:ilvl="3" w:tplc="042A0001" w:tentative="1">
      <w:start w:val="1"/>
      <w:numFmt w:val="bullet"/>
      <w:lvlText w:val=""/>
      <w:lvlJc w:val="left"/>
      <w:pPr>
        <w:ind w:left="2822" w:hanging="360"/>
      </w:pPr>
      <w:rPr>
        <w:rFonts w:ascii="Symbol" w:hAnsi="Symbol" w:hint="default"/>
      </w:rPr>
    </w:lvl>
    <w:lvl w:ilvl="4" w:tplc="042A0003" w:tentative="1">
      <w:start w:val="1"/>
      <w:numFmt w:val="bullet"/>
      <w:lvlText w:val="o"/>
      <w:lvlJc w:val="left"/>
      <w:pPr>
        <w:ind w:left="3542" w:hanging="360"/>
      </w:pPr>
      <w:rPr>
        <w:rFonts w:ascii="Courier New" w:hAnsi="Courier New" w:cs="Courier New" w:hint="default"/>
      </w:rPr>
    </w:lvl>
    <w:lvl w:ilvl="5" w:tplc="042A0005" w:tentative="1">
      <w:start w:val="1"/>
      <w:numFmt w:val="bullet"/>
      <w:lvlText w:val=""/>
      <w:lvlJc w:val="left"/>
      <w:pPr>
        <w:ind w:left="4262" w:hanging="360"/>
      </w:pPr>
      <w:rPr>
        <w:rFonts w:ascii="Wingdings" w:hAnsi="Wingdings" w:hint="default"/>
      </w:rPr>
    </w:lvl>
    <w:lvl w:ilvl="6" w:tplc="042A0001" w:tentative="1">
      <w:start w:val="1"/>
      <w:numFmt w:val="bullet"/>
      <w:lvlText w:val=""/>
      <w:lvlJc w:val="left"/>
      <w:pPr>
        <w:ind w:left="4982" w:hanging="360"/>
      </w:pPr>
      <w:rPr>
        <w:rFonts w:ascii="Symbol" w:hAnsi="Symbol" w:hint="default"/>
      </w:rPr>
    </w:lvl>
    <w:lvl w:ilvl="7" w:tplc="042A0003" w:tentative="1">
      <w:start w:val="1"/>
      <w:numFmt w:val="bullet"/>
      <w:lvlText w:val="o"/>
      <w:lvlJc w:val="left"/>
      <w:pPr>
        <w:ind w:left="5702" w:hanging="360"/>
      </w:pPr>
      <w:rPr>
        <w:rFonts w:ascii="Courier New" w:hAnsi="Courier New" w:cs="Courier New" w:hint="default"/>
      </w:rPr>
    </w:lvl>
    <w:lvl w:ilvl="8" w:tplc="042A0005" w:tentative="1">
      <w:start w:val="1"/>
      <w:numFmt w:val="bullet"/>
      <w:lvlText w:val=""/>
      <w:lvlJc w:val="left"/>
      <w:pPr>
        <w:ind w:left="6422" w:hanging="360"/>
      </w:pPr>
      <w:rPr>
        <w:rFonts w:ascii="Wingdings" w:hAnsi="Wingdings" w:hint="default"/>
      </w:rPr>
    </w:lvl>
  </w:abstractNum>
  <w:abstractNum w:abstractNumId="125" w15:restartNumberingAfterBreak="0">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863C90"/>
    <w:multiLevelType w:val="hybridMultilevel"/>
    <w:tmpl w:val="5E623368"/>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7023492E"/>
    <w:multiLevelType w:val="hybridMultilevel"/>
    <w:tmpl w:val="6F5A4072"/>
    <w:lvl w:ilvl="0" w:tplc="54B89FDA">
      <w:start w:val="1"/>
      <w:numFmt w:val="bullet"/>
      <w:lvlText w:val="+"/>
      <w:lvlJc w:val="left"/>
      <w:pPr>
        <w:ind w:left="1602" w:hanging="360"/>
      </w:pPr>
      <w:rPr>
        <w:rFonts w:ascii="Courier New" w:hAnsi="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32" w15:restartNumberingAfterBreak="0">
    <w:nsid w:val="726A1DB3"/>
    <w:multiLevelType w:val="hybridMultilevel"/>
    <w:tmpl w:val="35DA6202"/>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33" w15:restartNumberingAfterBreak="0">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4" w15:restartNumberingAfterBreak="0">
    <w:nsid w:val="77607FAC"/>
    <w:multiLevelType w:val="hybridMultilevel"/>
    <w:tmpl w:val="6172C7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990B47"/>
    <w:multiLevelType w:val="hybridMultilevel"/>
    <w:tmpl w:val="8F3C65B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8D4254B"/>
    <w:multiLevelType w:val="hybridMultilevel"/>
    <w:tmpl w:val="B5D8955E"/>
    <w:lvl w:ilvl="0" w:tplc="8B2A35B4">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37" w15:restartNumberingAfterBreak="0">
    <w:nsid w:val="7D377CCA"/>
    <w:multiLevelType w:val="hybridMultilevel"/>
    <w:tmpl w:val="D54A3482"/>
    <w:lvl w:ilvl="0" w:tplc="FF16B57A">
      <w:start w:val="7"/>
      <w:numFmt w:val="bullet"/>
      <w:lvlText w:val="-"/>
      <w:lvlJc w:val="left"/>
      <w:pPr>
        <w:ind w:left="2610" w:hanging="360"/>
      </w:pPr>
      <w:rPr>
        <w:rFonts w:ascii="Cambria" w:eastAsia="Cambria" w:hAnsi="Cambria" w:cs="Cambri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8" w15:restartNumberingAfterBreak="0">
    <w:nsid w:val="7DA91425"/>
    <w:multiLevelType w:val="hybridMultilevel"/>
    <w:tmpl w:val="02F84742"/>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9" w15:restartNumberingAfterBreak="0">
    <w:nsid w:val="7E542C6C"/>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B41CE6"/>
    <w:multiLevelType w:val="hybridMultilevel"/>
    <w:tmpl w:val="BE5418D4"/>
    <w:lvl w:ilvl="0" w:tplc="FF16B57A">
      <w:start w:val="7"/>
      <w:numFmt w:val="bullet"/>
      <w:lvlText w:val="-"/>
      <w:lvlJc w:val="left"/>
      <w:pPr>
        <w:ind w:left="2700" w:hanging="360"/>
      </w:pPr>
      <w:rPr>
        <w:rFonts w:ascii="Cambria" w:eastAsia="Cambria" w:hAnsi="Cambria" w:cs="Cambria"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1" w15:restartNumberingAfterBreak="0">
    <w:nsid w:val="7F856663"/>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num>
  <w:num w:numId="3">
    <w:abstractNumId w:val="14"/>
  </w:num>
  <w:num w:numId="4">
    <w:abstractNumId w:val="133"/>
  </w:num>
  <w:num w:numId="5">
    <w:abstractNumId w:val="28"/>
  </w:num>
  <w:num w:numId="6">
    <w:abstractNumId w:val="0"/>
  </w:num>
  <w:num w:numId="7">
    <w:abstractNumId w:val="70"/>
  </w:num>
  <w:num w:numId="8">
    <w:abstractNumId w:val="69"/>
  </w:num>
  <w:num w:numId="9">
    <w:abstractNumId w:val="90"/>
  </w:num>
  <w:num w:numId="10">
    <w:abstractNumId w:val="127"/>
  </w:num>
  <w:num w:numId="11">
    <w:abstractNumId w:val="13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0"/>
  </w:num>
  <w:num w:numId="14">
    <w:abstractNumId w:val="119"/>
  </w:num>
  <w:num w:numId="15">
    <w:abstractNumId w:val="84"/>
  </w:num>
  <w:num w:numId="16">
    <w:abstractNumId w:val="125"/>
  </w:num>
  <w:num w:numId="17">
    <w:abstractNumId w:val="105"/>
  </w:num>
  <w:num w:numId="18">
    <w:abstractNumId w:val="104"/>
  </w:num>
  <w:num w:numId="19">
    <w:abstractNumId w:val="1"/>
  </w:num>
  <w:num w:numId="20">
    <w:abstractNumId w:val="19"/>
  </w:num>
  <w:num w:numId="21">
    <w:abstractNumId w:val="129"/>
  </w:num>
  <w:num w:numId="22">
    <w:abstractNumId w:val="18"/>
  </w:num>
  <w:num w:numId="23">
    <w:abstractNumId w:val="78"/>
  </w:num>
  <w:num w:numId="24">
    <w:abstractNumId w:val="61"/>
  </w:num>
  <w:num w:numId="25">
    <w:abstractNumId w:val="102"/>
  </w:num>
  <w:num w:numId="26">
    <w:abstractNumId w:val="31"/>
  </w:num>
  <w:num w:numId="27">
    <w:abstractNumId w:val="56"/>
  </w:num>
  <w:num w:numId="28">
    <w:abstractNumId w:val="122"/>
  </w:num>
  <w:num w:numId="29">
    <w:abstractNumId w:val="114"/>
  </w:num>
  <w:num w:numId="30">
    <w:abstractNumId w:val="108"/>
  </w:num>
  <w:num w:numId="31">
    <w:abstractNumId w:val="12"/>
  </w:num>
  <w:num w:numId="32">
    <w:abstractNumId w:val="77"/>
  </w:num>
  <w:num w:numId="33">
    <w:abstractNumId w:val="117"/>
  </w:num>
  <w:num w:numId="34">
    <w:abstractNumId w:val="41"/>
  </w:num>
  <w:num w:numId="35">
    <w:abstractNumId w:val="26"/>
  </w:num>
  <w:num w:numId="36">
    <w:abstractNumId w:val="7"/>
  </w:num>
  <w:num w:numId="37">
    <w:abstractNumId w:val="22"/>
  </w:num>
  <w:num w:numId="38">
    <w:abstractNumId w:val="121"/>
  </w:num>
  <w:num w:numId="39">
    <w:abstractNumId w:val="3"/>
  </w:num>
  <w:num w:numId="40">
    <w:abstractNumId w:val="74"/>
  </w:num>
  <w:num w:numId="41">
    <w:abstractNumId w:val="111"/>
  </w:num>
  <w:num w:numId="42">
    <w:abstractNumId w:val="68"/>
  </w:num>
  <w:num w:numId="43">
    <w:abstractNumId w:val="47"/>
  </w:num>
  <w:num w:numId="44">
    <w:abstractNumId w:val="89"/>
  </w:num>
  <w:num w:numId="45">
    <w:abstractNumId w:val="141"/>
  </w:num>
  <w:num w:numId="46">
    <w:abstractNumId w:val="6"/>
  </w:num>
  <w:num w:numId="47">
    <w:abstractNumId w:val="139"/>
  </w:num>
  <w:num w:numId="48">
    <w:abstractNumId w:val="80"/>
  </w:num>
  <w:num w:numId="49">
    <w:abstractNumId w:val="124"/>
  </w:num>
  <w:num w:numId="50">
    <w:abstractNumId w:val="60"/>
  </w:num>
  <w:num w:numId="51">
    <w:abstractNumId w:val="52"/>
  </w:num>
  <w:num w:numId="52">
    <w:abstractNumId w:val="21"/>
  </w:num>
  <w:num w:numId="53">
    <w:abstractNumId w:val="73"/>
  </w:num>
  <w:num w:numId="54">
    <w:abstractNumId w:val="97"/>
  </w:num>
  <w:num w:numId="55">
    <w:abstractNumId w:val="17"/>
  </w:num>
  <w:num w:numId="56">
    <w:abstractNumId w:val="32"/>
  </w:num>
  <w:num w:numId="57">
    <w:abstractNumId w:val="103"/>
  </w:num>
  <w:num w:numId="58">
    <w:abstractNumId w:val="136"/>
  </w:num>
  <w:num w:numId="59">
    <w:abstractNumId w:val="67"/>
  </w:num>
  <w:num w:numId="60">
    <w:abstractNumId w:val="93"/>
  </w:num>
  <w:num w:numId="61">
    <w:abstractNumId w:val="62"/>
  </w:num>
  <w:num w:numId="62">
    <w:abstractNumId w:val="99"/>
  </w:num>
  <w:num w:numId="63">
    <w:abstractNumId w:val="9"/>
  </w:num>
  <w:num w:numId="64">
    <w:abstractNumId w:val="86"/>
  </w:num>
  <w:num w:numId="65">
    <w:abstractNumId w:val="50"/>
  </w:num>
  <w:num w:numId="66">
    <w:abstractNumId w:val="95"/>
  </w:num>
  <w:num w:numId="67">
    <w:abstractNumId w:val="98"/>
  </w:num>
  <w:num w:numId="68">
    <w:abstractNumId w:val="83"/>
  </w:num>
  <w:num w:numId="69">
    <w:abstractNumId w:val="79"/>
  </w:num>
  <w:num w:numId="70">
    <w:abstractNumId w:val="115"/>
  </w:num>
  <w:num w:numId="71">
    <w:abstractNumId w:val="49"/>
  </w:num>
  <w:num w:numId="72">
    <w:abstractNumId w:val="24"/>
  </w:num>
  <w:num w:numId="73">
    <w:abstractNumId w:val="112"/>
  </w:num>
  <w:num w:numId="74">
    <w:abstractNumId w:val="107"/>
  </w:num>
  <w:num w:numId="75">
    <w:abstractNumId w:val="123"/>
  </w:num>
  <w:num w:numId="76">
    <w:abstractNumId w:val="53"/>
  </w:num>
  <w:num w:numId="77">
    <w:abstractNumId w:val="100"/>
  </w:num>
  <w:num w:numId="78">
    <w:abstractNumId w:val="71"/>
  </w:num>
  <w:num w:numId="79">
    <w:abstractNumId w:val="11"/>
  </w:num>
  <w:num w:numId="80">
    <w:abstractNumId w:val="113"/>
  </w:num>
  <w:num w:numId="81">
    <w:abstractNumId w:val="134"/>
  </w:num>
  <w:num w:numId="82">
    <w:abstractNumId w:val="57"/>
  </w:num>
  <w:num w:numId="83">
    <w:abstractNumId w:val="15"/>
  </w:num>
  <w:num w:numId="84">
    <w:abstractNumId w:val="39"/>
  </w:num>
  <w:num w:numId="85">
    <w:abstractNumId w:val="25"/>
  </w:num>
  <w:num w:numId="86">
    <w:abstractNumId w:val="55"/>
  </w:num>
  <w:num w:numId="87">
    <w:abstractNumId w:val="106"/>
  </w:num>
  <w:num w:numId="88">
    <w:abstractNumId w:val="59"/>
  </w:num>
  <w:num w:numId="89">
    <w:abstractNumId w:val="46"/>
  </w:num>
  <w:num w:numId="90">
    <w:abstractNumId w:val="81"/>
  </w:num>
  <w:num w:numId="91">
    <w:abstractNumId w:val="36"/>
  </w:num>
  <w:num w:numId="92">
    <w:abstractNumId w:val="43"/>
  </w:num>
  <w:num w:numId="93">
    <w:abstractNumId w:val="82"/>
  </w:num>
  <w:num w:numId="94">
    <w:abstractNumId w:val="109"/>
  </w:num>
  <w:num w:numId="95">
    <w:abstractNumId w:val="30"/>
  </w:num>
  <w:num w:numId="96">
    <w:abstractNumId w:val="92"/>
  </w:num>
  <w:num w:numId="97">
    <w:abstractNumId w:val="118"/>
  </w:num>
  <w:num w:numId="98">
    <w:abstractNumId w:val="110"/>
  </w:num>
  <w:num w:numId="99">
    <w:abstractNumId w:val="45"/>
  </w:num>
  <w:num w:numId="100">
    <w:abstractNumId w:val="20"/>
  </w:num>
  <w:num w:numId="101">
    <w:abstractNumId w:val="91"/>
  </w:num>
  <w:num w:numId="102">
    <w:abstractNumId w:val="138"/>
  </w:num>
  <w:num w:numId="103">
    <w:abstractNumId w:val="105"/>
  </w:num>
  <w:num w:numId="104">
    <w:abstractNumId w:val="84"/>
  </w:num>
  <w:num w:numId="105">
    <w:abstractNumId w:val="104"/>
  </w:num>
  <w:num w:numId="106">
    <w:abstractNumId w:val="34"/>
  </w:num>
  <w:num w:numId="107">
    <w:abstractNumId w:val="23"/>
  </w:num>
  <w:num w:numId="108">
    <w:abstractNumId w:val="63"/>
  </w:num>
  <w:num w:numId="109">
    <w:abstractNumId w:val="116"/>
  </w:num>
  <w:num w:numId="110">
    <w:abstractNumId w:val="13"/>
  </w:num>
  <w:num w:numId="111">
    <w:abstractNumId w:val="54"/>
  </w:num>
  <w:num w:numId="112">
    <w:abstractNumId w:val="96"/>
  </w:num>
  <w:num w:numId="113">
    <w:abstractNumId w:val="75"/>
  </w:num>
  <w:num w:numId="114">
    <w:abstractNumId w:val="35"/>
  </w:num>
  <w:num w:numId="115">
    <w:abstractNumId w:val="29"/>
  </w:num>
  <w:num w:numId="116">
    <w:abstractNumId w:val="58"/>
  </w:num>
  <w:num w:numId="117">
    <w:abstractNumId w:val="5"/>
  </w:num>
  <w:num w:numId="118">
    <w:abstractNumId w:val="65"/>
  </w:num>
  <w:num w:numId="119">
    <w:abstractNumId w:val="66"/>
  </w:num>
  <w:num w:numId="120">
    <w:abstractNumId w:val="44"/>
  </w:num>
  <w:num w:numId="121">
    <w:abstractNumId w:val="37"/>
  </w:num>
  <w:num w:numId="122">
    <w:abstractNumId w:val="72"/>
  </w:num>
  <w:num w:numId="123">
    <w:abstractNumId w:val="4"/>
  </w:num>
  <w:num w:numId="124">
    <w:abstractNumId w:val="2"/>
  </w:num>
  <w:num w:numId="125">
    <w:abstractNumId w:val="120"/>
  </w:num>
  <w:num w:numId="126">
    <w:abstractNumId w:val="40"/>
  </w:num>
  <w:num w:numId="127">
    <w:abstractNumId w:val="48"/>
  </w:num>
  <w:num w:numId="128">
    <w:abstractNumId w:val="132"/>
  </w:num>
  <w:num w:numId="129">
    <w:abstractNumId w:val="87"/>
  </w:num>
  <w:num w:numId="130">
    <w:abstractNumId w:val="85"/>
  </w:num>
  <w:num w:numId="131">
    <w:abstractNumId w:val="16"/>
  </w:num>
  <w:num w:numId="132">
    <w:abstractNumId w:val="135"/>
  </w:num>
  <w:num w:numId="133">
    <w:abstractNumId w:val="94"/>
  </w:num>
  <w:num w:numId="134">
    <w:abstractNumId w:val="101"/>
  </w:num>
  <w:num w:numId="135">
    <w:abstractNumId w:val="51"/>
  </w:num>
  <w:num w:numId="136">
    <w:abstractNumId w:val="38"/>
  </w:num>
  <w:num w:numId="137">
    <w:abstractNumId w:val="140"/>
  </w:num>
  <w:num w:numId="138">
    <w:abstractNumId w:val="42"/>
  </w:num>
  <w:num w:numId="139">
    <w:abstractNumId w:val="126"/>
  </w:num>
  <w:num w:numId="140">
    <w:abstractNumId w:val="33"/>
  </w:num>
  <w:num w:numId="141">
    <w:abstractNumId w:val="27"/>
  </w:num>
  <w:num w:numId="142">
    <w:abstractNumId w:val="128"/>
  </w:num>
  <w:num w:numId="143">
    <w:abstractNumId w:val="88"/>
  </w:num>
  <w:num w:numId="144">
    <w:abstractNumId w:val="8"/>
  </w:num>
  <w:num w:numId="145">
    <w:abstractNumId w:val="14"/>
  </w:num>
  <w:num w:numId="146">
    <w:abstractNumId w:val="14"/>
  </w:num>
  <w:num w:numId="147">
    <w:abstractNumId w:val="14"/>
  </w:num>
  <w:num w:numId="148">
    <w:abstractNumId w:val="131"/>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DB"/>
    <w:rsid w:val="000021F3"/>
    <w:rsid w:val="00002C55"/>
    <w:rsid w:val="000035B6"/>
    <w:rsid w:val="00003DD3"/>
    <w:rsid w:val="00004763"/>
    <w:rsid w:val="00004AFC"/>
    <w:rsid w:val="00005B43"/>
    <w:rsid w:val="00007873"/>
    <w:rsid w:val="00010CB3"/>
    <w:rsid w:val="000134D0"/>
    <w:rsid w:val="00013891"/>
    <w:rsid w:val="00015858"/>
    <w:rsid w:val="000159EC"/>
    <w:rsid w:val="00015F9E"/>
    <w:rsid w:val="0001773D"/>
    <w:rsid w:val="00017B3F"/>
    <w:rsid w:val="000206B8"/>
    <w:rsid w:val="00020BAB"/>
    <w:rsid w:val="0002304E"/>
    <w:rsid w:val="000239E1"/>
    <w:rsid w:val="00023BBD"/>
    <w:rsid w:val="00024A8F"/>
    <w:rsid w:val="00024C23"/>
    <w:rsid w:val="00025896"/>
    <w:rsid w:val="00026A0C"/>
    <w:rsid w:val="00027085"/>
    <w:rsid w:val="00027BE0"/>
    <w:rsid w:val="000303BE"/>
    <w:rsid w:val="00031774"/>
    <w:rsid w:val="000344F7"/>
    <w:rsid w:val="00034F9F"/>
    <w:rsid w:val="000358A3"/>
    <w:rsid w:val="00035AF2"/>
    <w:rsid w:val="00036B3B"/>
    <w:rsid w:val="00037D15"/>
    <w:rsid w:val="00037D16"/>
    <w:rsid w:val="00040EE4"/>
    <w:rsid w:val="000412D4"/>
    <w:rsid w:val="00043BF1"/>
    <w:rsid w:val="00043CB6"/>
    <w:rsid w:val="00043DA4"/>
    <w:rsid w:val="0004403A"/>
    <w:rsid w:val="00044AC0"/>
    <w:rsid w:val="00045DA0"/>
    <w:rsid w:val="00047EEE"/>
    <w:rsid w:val="0005035B"/>
    <w:rsid w:val="0005176E"/>
    <w:rsid w:val="00053909"/>
    <w:rsid w:val="00053A2C"/>
    <w:rsid w:val="00056B64"/>
    <w:rsid w:val="00056B79"/>
    <w:rsid w:val="00060923"/>
    <w:rsid w:val="00060940"/>
    <w:rsid w:val="00060FBB"/>
    <w:rsid w:val="00061AC9"/>
    <w:rsid w:val="0006219D"/>
    <w:rsid w:val="000726D1"/>
    <w:rsid w:val="000727D7"/>
    <w:rsid w:val="0007357B"/>
    <w:rsid w:val="000735EE"/>
    <w:rsid w:val="00073D73"/>
    <w:rsid w:val="0007600B"/>
    <w:rsid w:val="0007738D"/>
    <w:rsid w:val="000801C3"/>
    <w:rsid w:val="000802D9"/>
    <w:rsid w:val="00082166"/>
    <w:rsid w:val="0008223D"/>
    <w:rsid w:val="00082804"/>
    <w:rsid w:val="000830B4"/>
    <w:rsid w:val="000838D7"/>
    <w:rsid w:val="000845E5"/>
    <w:rsid w:val="000845F7"/>
    <w:rsid w:val="000847E1"/>
    <w:rsid w:val="00084800"/>
    <w:rsid w:val="00085ED0"/>
    <w:rsid w:val="0008667E"/>
    <w:rsid w:val="00086767"/>
    <w:rsid w:val="00087133"/>
    <w:rsid w:val="00090C12"/>
    <w:rsid w:val="000928E6"/>
    <w:rsid w:val="000930F2"/>
    <w:rsid w:val="0009456D"/>
    <w:rsid w:val="00094E17"/>
    <w:rsid w:val="000961B1"/>
    <w:rsid w:val="000A057A"/>
    <w:rsid w:val="000A4109"/>
    <w:rsid w:val="000A6E08"/>
    <w:rsid w:val="000B1EFC"/>
    <w:rsid w:val="000B1FE0"/>
    <w:rsid w:val="000B4472"/>
    <w:rsid w:val="000B48A0"/>
    <w:rsid w:val="000B49CE"/>
    <w:rsid w:val="000B5D0E"/>
    <w:rsid w:val="000B663C"/>
    <w:rsid w:val="000C07DF"/>
    <w:rsid w:val="000C2317"/>
    <w:rsid w:val="000C2384"/>
    <w:rsid w:val="000C3179"/>
    <w:rsid w:val="000C6244"/>
    <w:rsid w:val="000C6BF0"/>
    <w:rsid w:val="000C6E54"/>
    <w:rsid w:val="000D050D"/>
    <w:rsid w:val="000D1107"/>
    <w:rsid w:val="000D273B"/>
    <w:rsid w:val="000D630A"/>
    <w:rsid w:val="000D7397"/>
    <w:rsid w:val="000E0A42"/>
    <w:rsid w:val="000E0C99"/>
    <w:rsid w:val="000E2880"/>
    <w:rsid w:val="000E3691"/>
    <w:rsid w:val="000E3ACA"/>
    <w:rsid w:val="000E73C1"/>
    <w:rsid w:val="000F06C1"/>
    <w:rsid w:val="000F1732"/>
    <w:rsid w:val="000F2DAC"/>
    <w:rsid w:val="000F3476"/>
    <w:rsid w:val="000F3AC3"/>
    <w:rsid w:val="000F3C48"/>
    <w:rsid w:val="000F3D31"/>
    <w:rsid w:val="000F4B1F"/>
    <w:rsid w:val="000F70CD"/>
    <w:rsid w:val="000F76C9"/>
    <w:rsid w:val="000F79E9"/>
    <w:rsid w:val="001015D6"/>
    <w:rsid w:val="001015DB"/>
    <w:rsid w:val="00104E4A"/>
    <w:rsid w:val="001052D6"/>
    <w:rsid w:val="00105918"/>
    <w:rsid w:val="001117AD"/>
    <w:rsid w:val="00111CE2"/>
    <w:rsid w:val="00111D24"/>
    <w:rsid w:val="00112705"/>
    <w:rsid w:val="00112BD3"/>
    <w:rsid w:val="00113D34"/>
    <w:rsid w:val="00114454"/>
    <w:rsid w:val="001159A6"/>
    <w:rsid w:val="00116F42"/>
    <w:rsid w:val="00121B80"/>
    <w:rsid w:val="0012456D"/>
    <w:rsid w:val="00124AFB"/>
    <w:rsid w:val="00126420"/>
    <w:rsid w:val="00126DA5"/>
    <w:rsid w:val="001304D6"/>
    <w:rsid w:val="0013196C"/>
    <w:rsid w:val="00133E04"/>
    <w:rsid w:val="001343A5"/>
    <w:rsid w:val="00134984"/>
    <w:rsid w:val="0013525F"/>
    <w:rsid w:val="00135DD7"/>
    <w:rsid w:val="00136B35"/>
    <w:rsid w:val="00137B72"/>
    <w:rsid w:val="00140602"/>
    <w:rsid w:val="0014080C"/>
    <w:rsid w:val="00142444"/>
    <w:rsid w:val="0014431E"/>
    <w:rsid w:val="00145497"/>
    <w:rsid w:val="001458A8"/>
    <w:rsid w:val="00150703"/>
    <w:rsid w:val="00150851"/>
    <w:rsid w:val="00150A5B"/>
    <w:rsid w:val="00151122"/>
    <w:rsid w:val="001532F0"/>
    <w:rsid w:val="001541BA"/>
    <w:rsid w:val="00154BC3"/>
    <w:rsid w:val="001550E9"/>
    <w:rsid w:val="001557BA"/>
    <w:rsid w:val="00157993"/>
    <w:rsid w:val="00161330"/>
    <w:rsid w:val="001621AB"/>
    <w:rsid w:val="00162B85"/>
    <w:rsid w:val="00162DF0"/>
    <w:rsid w:val="001643AE"/>
    <w:rsid w:val="0016588F"/>
    <w:rsid w:val="00170A8D"/>
    <w:rsid w:val="0017227C"/>
    <w:rsid w:val="001724E1"/>
    <w:rsid w:val="00173410"/>
    <w:rsid w:val="00173B9B"/>
    <w:rsid w:val="00173FD1"/>
    <w:rsid w:val="00174CB3"/>
    <w:rsid w:val="001754F8"/>
    <w:rsid w:val="00176080"/>
    <w:rsid w:val="001767C5"/>
    <w:rsid w:val="00176D7B"/>
    <w:rsid w:val="00176F17"/>
    <w:rsid w:val="00177BC9"/>
    <w:rsid w:val="0018066C"/>
    <w:rsid w:val="001821C5"/>
    <w:rsid w:val="001822E0"/>
    <w:rsid w:val="00182C9E"/>
    <w:rsid w:val="001831FD"/>
    <w:rsid w:val="001851F6"/>
    <w:rsid w:val="00192374"/>
    <w:rsid w:val="001934BC"/>
    <w:rsid w:val="00194A91"/>
    <w:rsid w:val="00197F51"/>
    <w:rsid w:val="001A07CF"/>
    <w:rsid w:val="001A0B6A"/>
    <w:rsid w:val="001A0F8B"/>
    <w:rsid w:val="001A28F5"/>
    <w:rsid w:val="001A344F"/>
    <w:rsid w:val="001A4335"/>
    <w:rsid w:val="001A59EC"/>
    <w:rsid w:val="001A6680"/>
    <w:rsid w:val="001A7E3E"/>
    <w:rsid w:val="001B0666"/>
    <w:rsid w:val="001B217A"/>
    <w:rsid w:val="001B4310"/>
    <w:rsid w:val="001B461F"/>
    <w:rsid w:val="001B798E"/>
    <w:rsid w:val="001C2085"/>
    <w:rsid w:val="001C372A"/>
    <w:rsid w:val="001C37AB"/>
    <w:rsid w:val="001C3B67"/>
    <w:rsid w:val="001C481D"/>
    <w:rsid w:val="001C50AC"/>
    <w:rsid w:val="001C7439"/>
    <w:rsid w:val="001D12F9"/>
    <w:rsid w:val="001D1861"/>
    <w:rsid w:val="001E00B2"/>
    <w:rsid w:val="001E0CA7"/>
    <w:rsid w:val="001E5D3D"/>
    <w:rsid w:val="001E620F"/>
    <w:rsid w:val="001E63C0"/>
    <w:rsid w:val="001F085B"/>
    <w:rsid w:val="001F18ED"/>
    <w:rsid w:val="001F1983"/>
    <w:rsid w:val="001F2043"/>
    <w:rsid w:val="001F489E"/>
    <w:rsid w:val="001F4B0E"/>
    <w:rsid w:val="001F5206"/>
    <w:rsid w:val="001F5372"/>
    <w:rsid w:val="00200C89"/>
    <w:rsid w:val="0020137C"/>
    <w:rsid w:val="00201466"/>
    <w:rsid w:val="002014F4"/>
    <w:rsid w:val="00203E33"/>
    <w:rsid w:val="00205F88"/>
    <w:rsid w:val="00206406"/>
    <w:rsid w:val="002064AD"/>
    <w:rsid w:val="00206ADC"/>
    <w:rsid w:val="0020779E"/>
    <w:rsid w:val="00210A37"/>
    <w:rsid w:val="00210C0C"/>
    <w:rsid w:val="002111A6"/>
    <w:rsid w:val="00211386"/>
    <w:rsid w:val="00211A21"/>
    <w:rsid w:val="00213514"/>
    <w:rsid w:val="00213F08"/>
    <w:rsid w:val="00214089"/>
    <w:rsid w:val="002205C4"/>
    <w:rsid w:val="00222B17"/>
    <w:rsid w:val="0022580C"/>
    <w:rsid w:val="00225B52"/>
    <w:rsid w:val="00225D2A"/>
    <w:rsid w:val="002264E3"/>
    <w:rsid w:val="00226D36"/>
    <w:rsid w:val="0022726D"/>
    <w:rsid w:val="00227777"/>
    <w:rsid w:val="002278E4"/>
    <w:rsid w:val="00227DCF"/>
    <w:rsid w:val="00227E7F"/>
    <w:rsid w:val="00231527"/>
    <w:rsid w:val="00231602"/>
    <w:rsid w:val="00231DA5"/>
    <w:rsid w:val="00233895"/>
    <w:rsid w:val="00233A44"/>
    <w:rsid w:val="002349D4"/>
    <w:rsid w:val="00235D3C"/>
    <w:rsid w:val="00236DA5"/>
    <w:rsid w:val="00244529"/>
    <w:rsid w:val="002452BE"/>
    <w:rsid w:val="002507F6"/>
    <w:rsid w:val="00250852"/>
    <w:rsid w:val="00251DFC"/>
    <w:rsid w:val="00255CDD"/>
    <w:rsid w:val="002577BD"/>
    <w:rsid w:val="00257B93"/>
    <w:rsid w:val="00260823"/>
    <w:rsid w:val="00261647"/>
    <w:rsid w:val="00263593"/>
    <w:rsid w:val="002640D7"/>
    <w:rsid w:val="002656C9"/>
    <w:rsid w:val="00265F44"/>
    <w:rsid w:val="00270641"/>
    <w:rsid w:val="00271BC1"/>
    <w:rsid w:val="00273398"/>
    <w:rsid w:val="0027551A"/>
    <w:rsid w:val="00275590"/>
    <w:rsid w:val="00275EC3"/>
    <w:rsid w:val="0027627F"/>
    <w:rsid w:val="0028037E"/>
    <w:rsid w:val="0028097B"/>
    <w:rsid w:val="002829CF"/>
    <w:rsid w:val="00283440"/>
    <w:rsid w:val="00283B3A"/>
    <w:rsid w:val="002845AC"/>
    <w:rsid w:val="002849C8"/>
    <w:rsid w:val="00285D21"/>
    <w:rsid w:val="00286948"/>
    <w:rsid w:val="002876FE"/>
    <w:rsid w:val="002920EA"/>
    <w:rsid w:val="00295BBE"/>
    <w:rsid w:val="00297347"/>
    <w:rsid w:val="00297B6C"/>
    <w:rsid w:val="002A0A94"/>
    <w:rsid w:val="002A0BE4"/>
    <w:rsid w:val="002A110E"/>
    <w:rsid w:val="002A2951"/>
    <w:rsid w:val="002A49FA"/>
    <w:rsid w:val="002A7003"/>
    <w:rsid w:val="002A7C0E"/>
    <w:rsid w:val="002B14CD"/>
    <w:rsid w:val="002B2204"/>
    <w:rsid w:val="002B290F"/>
    <w:rsid w:val="002B3BD1"/>
    <w:rsid w:val="002B4B72"/>
    <w:rsid w:val="002B5047"/>
    <w:rsid w:val="002B5B2E"/>
    <w:rsid w:val="002B5B51"/>
    <w:rsid w:val="002B652B"/>
    <w:rsid w:val="002B6595"/>
    <w:rsid w:val="002B6E35"/>
    <w:rsid w:val="002B7432"/>
    <w:rsid w:val="002B77FB"/>
    <w:rsid w:val="002B7E72"/>
    <w:rsid w:val="002C0824"/>
    <w:rsid w:val="002C33AE"/>
    <w:rsid w:val="002C4D01"/>
    <w:rsid w:val="002C5ABE"/>
    <w:rsid w:val="002D01A8"/>
    <w:rsid w:val="002D0B84"/>
    <w:rsid w:val="002D0CDC"/>
    <w:rsid w:val="002D1E2E"/>
    <w:rsid w:val="002D1E48"/>
    <w:rsid w:val="002D2847"/>
    <w:rsid w:val="002D2C11"/>
    <w:rsid w:val="002D3690"/>
    <w:rsid w:val="002D3C94"/>
    <w:rsid w:val="002D58DB"/>
    <w:rsid w:val="002D5E70"/>
    <w:rsid w:val="002D67B7"/>
    <w:rsid w:val="002D6984"/>
    <w:rsid w:val="002E2B09"/>
    <w:rsid w:val="002E2B68"/>
    <w:rsid w:val="002E559A"/>
    <w:rsid w:val="002E5EC0"/>
    <w:rsid w:val="002E5FB2"/>
    <w:rsid w:val="002E76E0"/>
    <w:rsid w:val="002F00EA"/>
    <w:rsid w:val="002F08C8"/>
    <w:rsid w:val="002F0EEA"/>
    <w:rsid w:val="002F27DF"/>
    <w:rsid w:val="002F3497"/>
    <w:rsid w:val="002F39BF"/>
    <w:rsid w:val="002F4E1E"/>
    <w:rsid w:val="002F52E6"/>
    <w:rsid w:val="002F6779"/>
    <w:rsid w:val="002F688D"/>
    <w:rsid w:val="002F719F"/>
    <w:rsid w:val="002F738F"/>
    <w:rsid w:val="003015B6"/>
    <w:rsid w:val="00301A50"/>
    <w:rsid w:val="003029F6"/>
    <w:rsid w:val="00303367"/>
    <w:rsid w:val="003052C4"/>
    <w:rsid w:val="003053B1"/>
    <w:rsid w:val="00305623"/>
    <w:rsid w:val="0030579E"/>
    <w:rsid w:val="0030659B"/>
    <w:rsid w:val="003072BA"/>
    <w:rsid w:val="00307469"/>
    <w:rsid w:val="00310F64"/>
    <w:rsid w:val="00311B82"/>
    <w:rsid w:val="0031324B"/>
    <w:rsid w:val="0031325C"/>
    <w:rsid w:val="00313EA3"/>
    <w:rsid w:val="00314631"/>
    <w:rsid w:val="00315A91"/>
    <w:rsid w:val="00317537"/>
    <w:rsid w:val="00317A65"/>
    <w:rsid w:val="0032094F"/>
    <w:rsid w:val="0032255A"/>
    <w:rsid w:val="00322D34"/>
    <w:rsid w:val="003238CB"/>
    <w:rsid w:val="00323943"/>
    <w:rsid w:val="00324011"/>
    <w:rsid w:val="00326A09"/>
    <w:rsid w:val="00327C27"/>
    <w:rsid w:val="00331212"/>
    <w:rsid w:val="0033204E"/>
    <w:rsid w:val="003324E6"/>
    <w:rsid w:val="00335637"/>
    <w:rsid w:val="00335675"/>
    <w:rsid w:val="003360C0"/>
    <w:rsid w:val="003408B5"/>
    <w:rsid w:val="00340FF1"/>
    <w:rsid w:val="00341602"/>
    <w:rsid w:val="0034162A"/>
    <w:rsid w:val="00341CC1"/>
    <w:rsid w:val="00341DE6"/>
    <w:rsid w:val="00341F30"/>
    <w:rsid w:val="003442CE"/>
    <w:rsid w:val="003450B6"/>
    <w:rsid w:val="003466D0"/>
    <w:rsid w:val="003475A2"/>
    <w:rsid w:val="00350D4D"/>
    <w:rsid w:val="003513E0"/>
    <w:rsid w:val="00351519"/>
    <w:rsid w:val="00352212"/>
    <w:rsid w:val="00352C4D"/>
    <w:rsid w:val="003532FF"/>
    <w:rsid w:val="00356B95"/>
    <w:rsid w:val="00357A62"/>
    <w:rsid w:val="00357FB4"/>
    <w:rsid w:val="00360B9B"/>
    <w:rsid w:val="00362F41"/>
    <w:rsid w:val="003636D2"/>
    <w:rsid w:val="00364FC7"/>
    <w:rsid w:val="00365AB7"/>
    <w:rsid w:val="00366068"/>
    <w:rsid w:val="003668B2"/>
    <w:rsid w:val="00367585"/>
    <w:rsid w:val="003705F9"/>
    <w:rsid w:val="00370CDF"/>
    <w:rsid w:val="00370E82"/>
    <w:rsid w:val="00372302"/>
    <w:rsid w:val="00372743"/>
    <w:rsid w:val="00373238"/>
    <w:rsid w:val="00373B57"/>
    <w:rsid w:val="00373D3F"/>
    <w:rsid w:val="0038025D"/>
    <w:rsid w:val="0038254E"/>
    <w:rsid w:val="00384377"/>
    <w:rsid w:val="003844E4"/>
    <w:rsid w:val="00384BD5"/>
    <w:rsid w:val="00385325"/>
    <w:rsid w:val="00387E0D"/>
    <w:rsid w:val="00387EF6"/>
    <w:rsid w:val="0039083B"/>
    <w:rsid w:val="00391FC9"/>
    <w:rsid w:val="003933AE"/>
    <w:rsid w:val="0039459A"/>
    <w:rsid w:val="00395954"/>
    <w:rsid w:val="003A019A"/>
    <w:rsid w:val="003A07EA"/>
    <w:rsid w:val="003A0A08"/>
    <w:rsid w:val="003A27A7"/>
    <w:rsid w:val="003A3584"/>
    <w:rsid w:val="003A44AD"/>
    <w:rsid w:val="003A45ED"/>
    <w:rsid w:val="003A5A4F"/>
    <w:rsid w:val="003A5FC4"/>
    <w:rsid w:val="003A6610"/>
    <w:rsid w:val="003A6818"/>
    <w:rsid w:val="003A7005"/>
    <w:rsid w:val="003B00EE"/>
    <w:rsid w:val="003B0834"/>
    <w:rsid w:val="003B1678"/>
    <w:rsid w:val="003B17BB"/>
    <w:rsid w:val="003B3B40"/>
    <w:rsid w:val="003B3C3B"/>
    <w:rsid w:val="003B6EA0"/>
    <w:rsid w:val="003C0853"/>
    <w:rsid w:val="003C25F0"/>
    <w:rsid w:val="003C4476"/>
    <w:rsid w:val="003C5DB0"/>
    <w:rsid w:val="003C7CD6"/>
    <w:rsid w:val="003D07D3"/>
    <w:rsid w:val="003D0E91"/>
    <w:rsid w:val="003D2154"/>
    <w:rsid w:val="003D47BC"/>
    <w:rsid w:val="003D584A"/>
    <w:rsid w:val="003D5DBE"/>
    <w:rsid w:val="003D67D6"/>
    <w:rsid w:val="003D79B6"/>
    <w:rsid w:val="003D7D56"/>
    <w:rsid w:val="003E138D"/>
    <w:rsid w:val="003E42AB"/>
    <w:rsid w:val="003E47B4"/>
    <w:rsid w:val="003E6F76"/>
    <w:rsid w:val="003F000D"/>
    <w:rsid w:val="003F17C9"/>
    <w:rsid w:val="003F1DE3"/>
    <w:rsid w:val="003F4321"/>
    <w:rsid w:val="003F54C6"/>
    <w:rsid w:val="003F5B87"/>
    <w:rsid w:val="003F725A"/>
    <w:rsid w:val="00400892"/>
    <w:rsid w:val="004012B6"/>
    <w:rsid w:val="004018B9"/>
    <w:rsid w:val="0040306D"/>
    <w:rsid w:val="00403353"/>
    <w:rsid w:val="00404D23"/>
    <w:rsid w:val="00404FF5"/>
    <w:rsid w:val="00405C99"/>
    <w:rsid w:val="00407138"/>
    <w:rsid w:val="00410FD4"/>
    <w:rsid w:val="004122FF"/>
    <w:rsid w:val="00414A50"/>
    <w:rsid w:val="004177CE"/>
    <w:rsid w:val="00417D6F"/>
    <w:rsid w:val="00417FAB"/>
    <w:rsid w:val="004201F9"/>
    <w:rsid w:val="0042144D"/>
    <w:rsid w:val="00423E58"/>
    <w:rsid w:val="004249A8"/>
    <w:rsid w:val="004254AD"/>
    <w:rsid w:val="004276D4"/>
    <w:rsid w:val="004278F2"/>
    <w:rsid w:val="00427957"/>
    <w:rsid w:val="00431975"/>
    <w:rsid w:val="00435139"/>
    <w:rsid w:val="00435D72"/>
    <w:rsid w:val="00436D5A"/>
    <w:rsid w:val="00436F11"/>
    <w:rsid w:val="00437A36"/>
    <w:rsid w:val="00440270"/>
    <w:rsid w:val="00441CF3"/>
    <w:rsid w:val="00441FDA"/>
    <w:rsid w:val="0044419C"/>
    <w:rsid w:val="00446726"/>
    <w:rsid w:val="0044672B"/>
    <w:rsid w:val="004503DF"/>
    <w:rsid w:val="004516D5"/>
    <w:rsid w:val="0045371D"/>
    <w:rsid w:val="00453D31"/>
    <w:rsid w:val="00454542"/>
    <w:rsid w:val="00455342"/>
    <w:rsid w:val="00460FAF"/>
    <w:rsid w:val="0046340A"/>
    <w:rsid w:val="00464A4B"/>
    <w:rsid w:val="0046541C"/>
    <w:rsid w:val="00465701"/>
    <w:rsid w:val="00466697"/>
    <w:rsid w:val="00466C11"/>
    <w:rsid w:val="00467A8D"/>
    <w:rsid w:val="0047098B"/>
    <w:rsid w:val="004720CA"/>
    <w:rsid w:val="004778A6"/>
    <w:rsid w:val="004804A4"/>
    <w:rsid w:val="00481601"/>
    <w:rsid w:val="00482FF4"/>
    <w:rsid w:val="004841CA"/>
    <w:rsid w:val="00484D34"/>
    <w:rsid w:val="0048586F"/>
    <w:rsid w:val="00486217"/>
    <w:rsid w:val="004865B4"/>
    <w:rsid w:val="0048704F"/>
    <w:rsid w:val="00493DB8"/>
    <w:rsid w:val="00494B5D"/>
    <w:rsid w:val="00495BD8"/>
    <w:rsid w:val="00496571"/>
    <w:rsid w:val="00496F1B"/>
    <w:rsid w:val="004A0B38"/>
    <w:rsid w:val="004A1722"/>
    <w:rsid w:val="004A1BB4"/>
    <w:rsid w:val="004A3222"/>
    <w:rsid w:val="004A3DCF"/>
    <w:rsid w:val="004B2466"/>
    <w:rsid w:val="004B2767"/>
    <w:rsid w:val="004B3C8B"/>
    <w:rsid w:val="004B491B"/>
    <w:rsid w:val="004B4979"/>
    <w:rsid w:val="004B57C7"/>
    <w:rsid w:val="004B641E"/>
    <w:rsid w:val="004B6472"/>
    <w:rsid w:val="004B6C88"/>
    <w:rsid w:val="004B6C9F"/>
    <w:rsid w:val="004B6F2F"/>
    <w:rsid w:val="004B7251"/>
    <w:rsid w:val="004C0386"/>
    <w:rsid w:val="004C1259"/>
    <w:rsid w:val="004C1571"/>
    <w:rsid w:val="004C3B5F"/>
    <w:rsid w:val="004C4725"/>
    <w:rsid w:val="004C4C1B"/>
    <w:rsid w:val="004C4E30"/>
    <w:rsid w:val="004C53CE"/>
    <w:rsid w:val="004C5B1B"/>
    <w:rsid w:val="004C70A9"/>
    <w:rsid w:val="004D175D"/>
    <w:rsid w:val="004D1E59"/>
    <w:rsid w:val="004D286F"/>
    <w:rsid w:val="004D4C49"/>
    <w:rsid w:val="004D50DE"/>
    <w:rsid w:val="004D70A7"/>
    <w:rsid w:val="004E28F3"/>
    <w:rsid w:val="004E4562"/>
    <w:rsid w:val="004E4FA1"/>
    <w:rsid w:val="004E651B"/>
    <w:rsid w:val="004F297C"/>
    <w:rsid w:val="004F3134"/>
    <w:rsid w:val="004F341E"/>
    <w:rsid w:val="004F3EB1"/>
    <w:rsid w:val="004F41B2"/>
    <w:rsid w:val="004F48E4"/>
    <w:rsid w:val="004F60FD"/>
    <w:rsid w:val="004F63EF"/>
    <w:rsid w:val="00500B0C"/>
    <w:rsid w:val="00512487"/>
    <w:rsid w:val="005140BE"/>
    <w:rsid w:val="005160B5"/>
    <w:rsid w:val="00516100"/>
    <w:rsid w:val="005167E8"/>
    <w:rsid w:val="00516879"/>
    <w:rsid w:val="00516E2B"/>
    <w:rsid w:val="0051761C"/>
    <w:rsid w:val="00517963"/>
    <w:rsid w:val="00530593"/>
    <w:rsid w:val="00530AB5"/>
    <w:rsid w:val="00530D47"/>
    <w:rsid w:val="0053196B"/>
    <w:rsid w:val="00532327"/>
    <w:rsid w:val="00533077"/>
    <w:rsid w:val="005337CC"/>
    <w:rsid w:val="00533900"/>
    <w:rsid w:val="00535CFC"/>
    <w:rsid w:val="00535EAE"/>
    <w:rsid w:val="00540CBF"/>
    <w:rsid w:val="00541D12"/>
    <w:rsid w:val="0054222A"/>
    <w:rsid w:val="00542CC9"/>
    <w:rsid w:val="00542E45"/>
    <w:rsid w:val="00544996"/>
    <w:rsid w:val="00550677"/>
    <w:rsid w:val="00552CF9"/>
    <w:rsid w:val="0055347F"/>
    <w:rsid w:val="005566F3"/>
    <w:rsid w:val="00556C1A"/>
    <w:rsid w:val="00557D95"/>
    <w:rsid w:val="00557E15"/>
    <w:rsid w:val="00560F92"/>
    <w:rsid w:val="005617F0"/>
    <w:rsid w:val="00562AAB"/>
    <w:rsid w:val="00564A73"/>
    <w:rsid w:val="00564C85"/>
    <w:rsid w:val="00565916"/>
    <w:rsid w:val="00566DED"/>
    <w:rsid w:val="00566F89"/>
    <w:rsid w:val="0056708E"/>
    <w:rsid w:val="00567552"/>
    <w:rsid w:val="00567E18"/>
    <w:rsid w:val="00570C54"/>
    <w:rsid w:val="00571339"/>
    <w:rsid w:val="00573A05"/>
    <w:rsid w:val="005743E1"/>
    <w:rsid w:val="00574BD3"/>
    <w:rsid w:val="0057609F"/>
    <w:rsid w:val="005771F1"/>
    <w:rsid w:val="00580650"/>
    <w:rsid w:val="00580967"/>
    <w:rsid w:val="00582519"/>
    <w:rsid w:val="005830D6"/>
    <w:rsid w:val="00583378"/>
    <w:rsid w:val="00583AB4"/>
    <w:rsid w:val="00583CA2"/>
    <w:rsid w:val="00585EC5"/>
    <w:rsid w:val="0058624C"/>
    <w:rsid w:val="0058758C"/>
    <w:rsid w:val="00587C55"/>
    <w:rsid w:val="00587EA9"/>
    <w:rsid w:val="005912EC"/>
    <w:rsid w:val="00592FCE"/>
    <w:rsid w:val="0059452C"/>
    <w:rsid w:val="00594B35"/>
    <w:rsid w:val="00594C67"/>
    <w:rsid w:val="0059757C"/>
    <w:rsid w:val="005A0AE9"/>
    <w:rsid w:val="005A36E6"/>
    <w:rsid w:val="005A526E"/>
    <w:rsid w:val="005A6125"/>
    <w:rsid w:val="005B1081"/>
    <w:rsid w:val="005B121A"/>
    <w:rsid w:val="005B2C3F"/>
    <w:rsid w:val="005B44C8"/>
    <w:rsid w:val="005B46B4"/>
    <w:rsid w:val="005B46FD"/>
    <w:rsid w:val="005B7138"/>
    <w:rsid w:val="005C1271"/>
    <w:rsid w:val="005C1302"/>
    <w:rsid w:val="005C1ACC"/>
    <w:rsid w:val="005C23CB"/>
    <w:rsid w:val="005C2416"/>
    <w:rsid w:val="005C3D78"/>
    <w:rsid w:val="005C5B0C"/>
    <w:rsid w:val="005C6C4E"/>
    <w:rsid w:val="005C7A96"/>
    <w:rsid w:val="005C7C4B"/>
    <w:rsid w:val="005C7D5D"/>
    <w:rsid w:val="005D0CE1"/>
    <w:rsid w:val="005D14DF"/>
    <w:rsid w:val="005D1B68"/>
    <w:rsid w:val="005D2821"/>
    <w:rsid w:val="005D2B1A"/>
    <w:rsid w:val="005D468C"/>
    <w:rsid w:val="005D5795"/>
    <w:rsid w:val="005E187F"/>
    <w:rsid w:val="005E2030"/>
    <w:rsid w:val="005E3676"/>
    <w:rsid w:val="005E44EE"/>
    <w:rsid w:val="005E6988"/>
    <w:rsid w:val="005E7B59"/>
    <w:rsid w:val="005F28E4"/>
    <w:rsid w:val="005F2BF5"/>
    <w:rsid w:val="005F339A"/>
    <w:rsid w:val="005F33F5"/>
    <w:rsid w:val="005F3CEA"/>
    <w:rsid w:val="005F4129"/>
    <w:rsid w:val="005F59DA"/>
    <w:rsid w:val="0060243D"/>
    <w:rsid w:val="0060270B"/>
    <w:rsid w:val="00602DB5"/>
    <w:rsid w:val="00604FE3"/>
    <w:rsid w:val="006050D8"/>
    <w:rsid w:val="006055E9"/>
    <w:rsid w:val="00605BD3"/>
    <w:rsid w:val="00606163"/>
    <w:rsid w:val="00606293"/>
    <w:rsid w:val="00606BDC"/>
    <w:rsid w:val="00610183"/>
    <w:rsid w:val="006105F5"/>
    <w:rsid w:val="00611A31"/>
    <w:rsid w:val="00613BF4"/>
    <w:rsid w:val="00614956"/>
    <w:rsid w:val="0061501C"/>
    <w:rsid w:val="0061605D"/>
    <w:rsid w:val="00616E1C"/>
    <w:rsid w:val="0061783D"/>
    <w:rsid w:val="00620C70"/>
    <w:rsid w:val="006244B6"/>
    <w:rsid w:val="00624817"/>
    <w:rsid w:val="00625387"/>
    <w:rsid w:val="006257E6"/>
    <w:rsid w:val="0062635A"/>
    <w:rsid w:val="00627142"/>
    <w:rsid w:val="00627815"/>
    <w:rsid w:val="006300E3"/>
    <w:rsid w:val="00630C3C"/>
    <w:rsid w:val="0063216C"/>
    <w:rsid w:val="00633B30"/>
    <w:rsid w:val="006343CC"/>
    <w:rsid w:val="006348F8"/>
    <w:rsid w:val="00634F9C"/>
    <w:rsid w:val="006370A0"/>
    <w:rsid w:val="00637A90"/>
    <w:rsid w:val="00637BF0"/>
    <w:rsid w:val="006400D7"/>
    <w:rsid w:val="00640817"/>
    <w:rsid w:val="00640AA6"/>
    <w:rsid w:val="00640BD1"/>
    <w:rsid w:val="006435B3"/>
    <w:rsid w:val="0064482D"/>
    <w:rsid w:val="00645524"/>
    <w:rsid w:val="00645D8E"/>
    <w:rsid w:val="00646BCD"/>
    <w:rsid w:val="00650ACF"/>
    <w:rsid w:val="0065161A"/>
    <w:rsid w:val="00651CBF"/>
    <w:rsid w:val="00652AFE"/>
    <w:rsid w:val="00653933"/>
    <w:rsid w:val="006558CE"/>
    <w:rsid w:val="006568A5"/>
    <w:rsid w:val="00657C2F"/>
    <w:rsid w:val="0066089A"/>
    <w:rsid w:val="00661B50"/>
    <w:rsid w:val="00662244"/>
    <w:rsid w:val="00662D16"/>
    <w:rsid w:val="006656DD"/>
    <w:rsid w:val="00665BF8"/>
    <w:rsid w:val="006662C3"/>
    <w:rsid w:val="00666F0D"/>
    <w:rsid w:val="00666FD8"/>
    <w:rsid w:val="006671C6"/>
    <w:rsid w:val="00667223"/>
    <w:rsid w:val="00667B44"/>
    <w:rsid w:val="00671880"/>
    <w:rsid w:val="00675818"/>
    <w:rsid w:val="006777D6"/>
    <w:rsid w:val="00680383"/>
    <w:rsid w:val="006804E3"/>
    <w:rsid w:val="0068200C"/>
    <w:rsid w:val="00682C31"/>
    <w:rsid w:val="00683499"/>
    <w:rsid w:val="00685629"/>
    <w:rsid w:val="00686523"/>
    <w:rsid w:val="00686536"/>
    <w:rsid w:val="00686A8D"/>
    <w:rsid w:val="0068708B"/>
    <w:rsid w:val="00690B23"/>
    <w:rsid w:val="006921A0"/>
    <w:rsid w:val="006939AD"/>
    <w:rsid w:val="00693C06"/>
    <w:rsid w:val="00693EEB"/>
    <w:rsid w:val="00695C22"/>
    <w:rsid w:val="006960A8"/>
    <w:rsid w:val="00696AA2"/>
    <w:rsid w:val="00696BF1"/>
    <w:rsid w:val="00697BD7"/>
    <w:rsid w:val="006A10F1"/>
    <w:rsid w:val="006A1415"/>
    <w:rsid w:val="006A1F73"/>
    <w:rsid w:val="006A3342"/>
    <w:rsid w:val="006A4471"/>
    <w:rsid w:val="006A4A02"/>
    <w:rsid w:val="006A5D99"/>
    <w:rsid w:val="006A6F37"/>
    <w:rsid w:val="006A7E98"/>
    <w:rsid w:val="006B0047"/>
    <w:rsid w:val="006B01E9"/>
    <w:rsid w:val="006B095E"/>
    <w:rsid w:val="006B189D"/>
    <w:rsid w:val="006B262A"/>
    <w:rsid w:val="006B5AB8"/>
    <w:rsid w:val="006B776E"/>
    <w:rsid w:val="006B7F9A"/>
    <w:rsid w:val="006C1044"/>
    <w:rsid w:val="006C27AF"/>
    <w:rsid w:val="006C3B66"/>
    <w:rsid w:val="006C3C58"/>
    <w:rsid w:val="006C3E2D"/>
    <w:rsid w:val="006C4332"/>
    <w:rsid w:val="006C4FE2"/>
    <w:rsid w:val="006D0CBC"/>
    <w:rsid w:val="006D1C20"/>
    <w:rsid w:val="006D2CF8"/>
    <w:rsid w:val="006D3B7D"/>
    <w:rsid w:val="006D67C8"/>
    <w:rsid w:val="006D749A"/>
    <w:rsid w:val="006E1012"/>
    <w:rsid w:val="006E1DCE"/>
    <w:rsid w:val="006E2AE9"/>
    <w:rsid w:val="006E34E0"/>
    <w:rsid w:val="006E3901"/>
    <w:rsid w:val="006E3B55"/>
    <w:rsid w:val="006E5200"/>
    <w:rsid w:val="006E58FC"/>
    <w:rsid w:val="006E77B8"/>
    <w:rsid w:val="006E7D6D"/>
    <w:rsid w:val="006F1CDB"/>
    <w:rsid w:val="006F2686"/>
    <w:rsid w:val="006F3CC4"/>
    <w:rsid w:val="006F475C"/>
    <w:rsid w:val="006F50D9"/>
    <w:rsid w:val="006F6980"/>
    <w:rsid w:val="006F6E4E"/>
    <w:rsid w:val="00700D33"/>
    <w:rsid w:val="00703C52"/>
    <w:rsid w:val="007042F8"/>
    <w:rsid w:val="0070589D"/>
    <w:rsid w:val="00706EA9"/>
    <w:rsid w:val="00707D38"/>
    <w:rsid w:val="007106CF"/>
    <w:rsid w:val="00711051"/>
    <w:rsid w:val="0071108D"/>
    <w:rsid w:val="0071131A"/>
    <w:rsid w:val="0071139B"/>
    <w:rsid w:val="00713DE9"/>
    <w:rsid w:val="00714044"/>
    <w:rsid w:val="00715E21"/>
    <w:rsid w:val="007172C5"/>
    <w:rsid w:val="007174D3"/>
    <w:rsid w:val="0071760B"/>
    <w:rsid w:val="007202ED"/>
    <w:rsid w:val="007211C4"/>
    <w:rsid w:val="00721EC5"/>
    <w:rsid w:val="00722B03"/>
    <w:rsid w:val="00722D30"/>
    <w:rsid w:val="00723CAE"/>
    <w:rsid w:val="00723E73"/>
    <w:rsid w:val="0072664A"/>
    <w:rsid w:val="00727099"/>
    <w:rsid w:val="0072746D"/>
    <w:rsid w:val="00730035"/>
    <w:rsid w:val="00730148"/>
    <w:rsid w:val="00731739"/>
    <w:rsid w:val="00731C72"/>
    <w:rsid w:val="007323E5"/>
    <w:rsid w:val="007326A9"/>
    <w:rsid w:val="007377CC"/>
    <w:rsid w:val="00740138"/>
    <w:rsid w:val="00740545"/>
    <w:rsid w:val="00740A4C"/>
    <w:rsid w:val="00740AAD"/>
    <w:rsid w:val="007454C0"/>
    <w:rsid w:val="00746F3A"/>
    <w:rsid w:val="00747161"/>
    <w:rsid w:val="00747CD1"/>
    <w:rsid w:val="0075163E"/>
    <w:rsid w:val="0075182C"/>
    <w:rsid w:val="00751D3B"/>
    <w:rsid w:val="007528AD"/>
    <w:rsid w:val="00753A98"/>
    <w:rsid w:val="00754D24"/>
    <w:rsid w:val="00757747"/>
    <w:rsid w:val="007628F6"/>
    <w:rsid w:val="00765171"/>
    <w:rsid w:val="00765E46"/>
    <w:rsid w:val="00770A1D"/>
    <w:rsid w:val="0077183C"/>
    <w:rsid w:val="007728A9"/>
    <w:rsid w:val="007732C1"/>
    <w:rsid w:val="00773345"/>
    <w:rsid w:val="00774000"/>
    <w:rsid w:val="00775EE0"/>
    <w:rsid w:val="0077606A"/>
    <w:rsid w:val="00776C0C"/>
    <w:rsid w:val="00777180"/>
    <w:rsid w:val="007772F3"/>
    <w:rsid w:val="0077752D"/>
    <w:rsid w:val="0078125E"/>
    <w:rsid w:val="0078160D"/>
    <w:rsid w:val="0078316B"/>
    <w:rsid w:val="007846D1"/>
    <w:rsid w:val="007857CA"/>
    <w:rsid w:val="00787B2F"/>
    <w:rsid w:val="00790575"/>
    <w:rsid w:val="00791B89"/>
    <w:rsid w:val="007928BA"/>
    <w:rsid w:val="00792E6F"/>
    <w:rsid w:val="007944D5"/>
    <w:rsid w:val="0079559C"/>
    <w:rsid w:val="0079595C"/>
    <w:rsid w:val="007964D3"/>
    <w:rsid w:val="007A36C0"/>
    <w:rsid w:val="007A3906"/>
    <w:rsid w:val="007A44D6"/>
    <w:rsid w:val="007A4CCE"/>
    <w:rsid w:val="007A5E8C"/>
    <w:rsid w:val="007B00F7"/>
    <w:rsid w:val="007B1498"/>
    <w:rsid w:val="007B1835"/>
    <w:rsid w:val="007B4247"/>
    <w:rsid w:val="007B5550"/>
    <w:rsid w:val="007B6F2B"/>
    <w:rsid w:val="007C0317"/>
    <w:rsid w:val="007C0927"/>
    <w:rsid w:val="007C19D2"/>
    <w:rsid w:val="007C40A3"/>
    <w:rsid w:val="007C428B"/>
    <w:rsid w:val="007C5282"/>
    <w:rsid w:val="007C6913"/>
    <w:rsid w:val="007C6DD2"/>
    <w:rsid w:val="007C7D7A"/>
    <w:rsid w:val="007C7DD7"/>
    <w:rsid w:val="007D100A"/>
    <w:rsid w:val="007D10DB"/>
    <w:rsid w:val="007D2024"/>
    <w:rsid w:val="007D4606"/>
    <w:rsid w:val="007D6463"/>
    <w:rsid w:val="007D6CE5"/>
    <w:rsid w:val="007E0112"/>
    <w:rsid w:val="007E1419"/>
    <w:rsid w:val="007E1819"/>
    <w:rsid w:val="007E1B4D"/>
    <w:rsid w:val="007E1E8F"/>
    <w:rsid w:val="007E20E4"/>
    <w:rsid w:val="007E35D1"/>
    <w:rsid w:val="007E3BD4"/>
    <w:rsid w:val="007E43FD"/>
    <w:rsid w:val="007E7587"/>
    <w:rsid w:val="007F0413"/>
    <w:rsid w:val="007F109D"/>
    <w:rsid w:val="007F3691"/>
    <w:rsid w:val="007F3E5A"/>
    <w:rsid w:val="007F6DF8"/>
    <w:rsid w:val="007F6FDD"/>
    <w:rsid w:val="007F7294"/>
    <w:rsid w:val="007F72A4"/>
    <w:rsid w:val="007F7EF5"/>
    <w:rsid w:val="00800055"/>
    <w:rsid w:val="008003CE"/>
    <w:rsid w:val="00800A9D"/>
    <w:rsid w:val="00802001"/>
    <w:rsid w:val="00802EDE"/>
    <w:rsid w:val="00804AB5"/>
    <w:rsid w:val="00806B4C"/>
    <w:rsid w:val="00806DBB"/>
    <w:rsid w:val="00810E95"/>
    <w:rsid w:val="0081109E"/>
    <w:rsid w:val="008125B4"/>
    <w:rsid w:val="00812C8B"/>
    <w:rsid w:val="0081584D"/>
    <w:rsid w:val="00815866"/>
    <w:rsid w:val="00815F4B"/>
    <w:rsid w:val="008170E2"/>
    <w:rsid w:val="0081712D"/>
    <w:rsid w:val="0082078F"/>
    <w:rsid w:val="00821EBE"/>
    <w:rsid w:val="008226FE"/>
    <w:rsid w:val="00823450"/>
    <w:rsid w:val="00824F1C"/>
    <w:rsid w:val="00825C7E"/>
    <w:rsid w:val="008275AB"/>
    <w:rsid w:val="00827685"/>
    <w:rsid w:val="00827AB7"/>
    <w:rsid w:val="00827F3A"/>
    <w:rsid w:val="008309DE"/>
    <w:rsid w:val="0083308A"/>
    <w:rsid w:val="00834754"/>
    <w:rsid w:val="00837DFF"/>
    <w:rsid w:val="0084000B"/>
    <w:rsid w:val="00840603"/>
    <w:rsid w:val="0084176F"/>
    <w:rsid w:val="008417AD"/>
    <w:rsid w:val="008429BF"/>
    <w:rsid w:val="00844725"/>
    <w:rsid w:val="008447F7"/>
    <w:rsid w:val="00844AEB"/>
    <w:rsid w:val="00845094"/>
    <w:rsid w:val="0084574E"/>
    <w:rsid w:val="00845D19"/>
    <w:rsid w:val="008515F6"/>
    <w:rsid w:val="00851BC9"/>
    <w:rsid w:val="00852479"/>
    <w:rsid w:val="00852E3E"/>
    <w:rsid w:val="008537BA"/>
    <w:rsid w:val="0085450C"/>
    <w:rsid w:val="00854D37"/>
    <w:rsid w:val="00855400"/>
    <w:rsid w:val="00855DEC"/>
    <w:rsid w:val="00860937"/>
    <w:rsid w:val="0086181D"/>
    <w:rsid w:val="00865547"/>
    <w:rsid w:val="008655FB"/>
    <w:rsid w:val="00866BEC"/>
    <w:rsid w:val="008672CB"/>
    <w:rsid w:val="00867568"/>
    <w:rsid w:val="00870973"/>
    <w:rsid w:val="00871908"/>
    <w:rsid w:val="0087206A"/>
    <w:rsid w:val="00873DF7"/>
    <w:rsid w:val="00874837"/>
    <w:rsid w:val="00874C76"/>
    <w:rsid w:val="00874F65"/>
    <w:rsid w:val="00875DFC"/>
    <w:rsid w:val="00876262"/>
    <w:rsid w:val="0088089E"/>
    <w:rsid w:val="0088108B"/>
    <w:rsid w:val="00881A06"/>
    <w:rsid w:val="0088381D"/>
    <w:rsid w:val="00883D08"/>
    <w:rsid w:val="008845BF"/>
    <w:rsid w:val="0088495B"/>
    <w:rsid w:val="008853AD"/>
    <w:rsid w:val="00886F18"/>
    <w:rsid w:val="00893860"/>
    <w:rsid w:val="00894406"/>
    <w:rsid w:val="008948E4"/>
    <w:rsid w:val="008954FD"/>
    <w:rsid w:val="00895EE2"/>
    <w:rsid w:val="00896BEA"/>
    <w:rsid w:val="00896E83"/>
    <w:rsid w:val="00897A47"/>
    <w:rsid w:val="008A1C13"/>
    <w:rsid w:val="008A2060"/>
    <w:rsid w:val="008A2566"/>
    <w:rsid w:val="008A6B15"/>
    <w:rsid w:val="008B0354"/>
    <w:rsid w:val="008B0DA2"/>
    <w:rsid w:val="008B0EBF"/>
    <w:rsid w:val="008B6286"/>
    <w:rsid w:val="008C049C"/>
    <w:rsid w:val="008C0D94"/>
    <w:rsid w:val="008C16A6"/>
    <w:rsid w:val="008C16B3"/>
    <w:rsid w:val="008C7673"/>
    <w:rsid w:val="008D226A"/>
    <w:rsid w:val="008D2DD5"/>
    <w:rsid w:val="008D36AB"/>
    <w:rsid w:val="008D36B2"/>
    <w:rsid w:val="008D556F"/>
    <w:rsid w:val="008D580C"/>
    <w:rsid w:val="008D5BA5"/>
    <w:rsid w:val="008D62CF"/>
    <w:rsid w:val="008D63C9"/>
    <w:rsid w:val="008D7301"/>
    <w:rsid w:val="008E27CE"/>
    <w:rsid w:val="008E36BB"/>
    <w:rsid w:val="008E66A4"/>
    <w:rsid w:val="008E6A0F"/>
    <w:rsid w:val="008E7477"/>
    <w:rsid w:val="008F168C"/>
    <w:rsid w:val="008F390A"/>
    <w:rsid w:val="008F4398"/>
    <w:rsid w:val="008F449C"/>
    <w:rsid w:val="008F4CDE"/>
    <w:rsid w:val="008F60F9"/>
    <w:rsid w:val="008F77E5"/>
    <w:rsid w:val="00900116"/>
    <w:rsid w:val="00900BC2"/>
    <w:rsid w:val="0090259D"/>
    <w:rsid w:val="0090348B"/>
    <w:rsid w:val="00905423"/>
    <w:rsid w:val="009057B1"/>
    <w:rsid w:val="00905B15"/>
    <w:rsid w:val="00907712"/>
    <w:rsid w:val="00907D47"/>
    <w:rsid w:val="00907FED"/>
    <w:rsid w:val="00910777"/>
    <w:rsid w:val="00912836"/>
    <w:rsid w:val="00912FE6"/>
    <w:rsid w:val="0091304F"/>
    <w:rsid w:val="00914D74"/>
    <w:rsid w:val="009206AA"/>
    <w:rsid w:val="00920B75"/>
    <w:rsid w:val="00921259"/>
    <w:rsid w:val="0092235E"/>
    <w:rsid w:val="009235AC"/>
    <w:rsid w:val="009235AF"/>
    <w:rsid w:val="00923B41"/>
    <w:rsid w:val="009240BA"/>
    <w:rsid w:val="009253B5"/>
    <w:rsid w:val="009265B4"/>
    <w:rsid w:val="00931B9C"/>
    <w:rsid w:val="009323FF"/>
    <w:rsid w:val="00932F20"/>
    <w:rsid w:val="00933E45"/>
    <w:rsid w:val="00935A15"/>
    <w:rsid w:val="0093618D"/>
    <w:rsid w:val="00937BC2"/>
    <w:rsid w:val="00940855"/>
    <w:rsid w:val="00940B5F"/>
    <w:rsid w:val="00940D02"/>
    <w:rsid w:val="0094114C"/>
    <w:rsid w:val="009439CD"/>
    <w:rsid w:val="00945108"/>
    <w:rsid w:val="00945D36"/>
    <w:rsid w:val="009466AB"/>
    <w:rsid w:val="00950199"/>
    <w:rsid w:val="00950303"/>
    <w:rsid w:val="00953F1B"/>
    <w:rsid w:val="00953F28"/>
    <w:rsid w:val="00954A39"/>
    <w:rsid w:val="00954D7C"/>
    <w:rsid w:val="00955C67"/>
    <w:rsid w:val="00956D94"/>
    <w:rsid w:val="00956F9D"/>
    <w:rsid w:val="009606B6"/>
    <w:rsid w:val="00961347"/>
    <w:rsid w:val="00961386"/>
    <w:rsid w:val="00965335"/>
    <w:rsid w:val="00965857"/>
    <w:rsid w:val="00965CF3"/>
    <w:rsid w:val="00965E08"/>
    <w:rsid w:val="00965F25"/>
    <w:rsid w:val="00970842"/>
    <w:rsid w:val="009712D9"/>
    <w:rsid w:val="00971427"/>
    <w:rsid w:val="00972BFB"/>
    <w:rsid w:val="009740BB"/>
    <w:rsid w:val="00974653"/>
    <w:rsid w:val="00975AB4"/>
    <w:rsid w:val="00977749"/>
    <w:rsid w:val="009778E5"/>
    <w:rsid w:val="00977C24"/>
    <w:rsid w:val="00980396"/>
    <w:rsid w:val="00981909"/>
    <w:rsid w:val="00982396"/>
    <w:rsid w:val="00985C42"/>
    <w:rsid w:val="009865AC"/>
    <w:rsid w:val="00986B0D"/>
    <w:rsid w:val="0099059F"/>
    <w:rsid w:val="00991399"/>
    <w:rsid w:val="00995094"/>
    <w:rsid w:val="009A1475"/>
    <w:rsid w:val="009A29D6"/>
    <w:rsid w:val="009A331C"/>
    <w:rsid w:val="009A5533"/>
    <w:rsid w:val="009A5F92"/>
    <w:rsid w:val="009B0272"/>
    <w:rsid w:val="009B050A"/>
    <w:rsid w:val="009B1281"/>
    <w:rsid w:val="009B30EC"/>
    <w:rsid w:val="009B40F4"/>
    <w:rsid w:val="009B48BA"/>
    <w:rsid w:val="009B54E4"/>
    <w:rsid w:val="009B5722"/>
    <w:rsid w:val="009B585E"/>
    <w:rsid w:val="009B6AB5"/>
    <w:rsid w:val="009C04B3"/>
    <w:rsid w:val="009C09FA"/>
    <w:rsid w:val="009C0AE7"/>
    <w:rsid w:val="009C1D87"/>
    <w:rsid w:val="009C2418"/>
    <w:rsid w:val="009C2DF4"/>
    <w:rsid w:val="009C3F3E"/>
    <w:rsid w:val="009C3F54"/>
    <w:rsid w:val="009C502C"/>
    <w:rsid w:val="009C5083"/>
    <w:rsid w:val="009C5FCF"/>
    <w:rsid w:val="009C63EA"/>
    <w:rsid w:val="009C6E0C"/>
    <w:rsid w:val="009C739D"/>
    <w:rsid w:val="009D1E08"/>
    <w:rsid w:val="009D2EB8"/>
    <w:rsid w:val="009D33F5"/>
    <w:rsid w:val="009D688A"/>
    <w:rsid w:val="009D7FEA"/>
    <w:rsid w:val="009E165D"/>
    <w:rsid w:val="009E1801"/>
    <w:rsid w:val="009E1E40"/>
    <w:rsid w:val="009E1E9C"/>
    <w:rsid w:val="009E323D"/>
    <w:rsid w:val="009E37D7"/>
    <w:rsid w:val="009E5CAA"/>
    <w:rsid w:val="009E7F2B"/>
    <w:rsid w:val="009F2166"/>
    <w:rsid w:val="009F2B27"/>
    <w:rsid w:val="009F3365"/>
    <w:rsid w:val="009F3632"/>
    <w:rsid w:val="009F3D35"/>
    <w:rsid w:val="009F41B6"/>
    <w:rsid w:val="009F4350"/>
    <w:rsid w:val="009F4CEC"/>
    <w:rsid w:val="009F57AB"/>
    <w:rsid w:val="009F680B"/>
    <w:rsid w:val="009F685B"/>
    <w:rsid w:val="009F7029"/>
    <w:rsid w:val="00A00289"/>
    <w:rsid w:val="00A02D04"/>
    <w:rsid w:val="00A03605"/>
    <w:rsid w:val="00A04951"/>
    <w:rsid w:val="00A04B53"/>
    <w:rsid w:val="00A05719"/>
    <w:rsid w:val="00A05DF9"/>
    <w:rsid w:val="00A05EAB"/>
    <w:rsid w:val="00A07183"/>
    <w:rsid w:val="00A07270"/>
    <w:rsid w:val="00A072B7"/>
    <w:rsid w:val="00A07C31"/>
    <w:rsid w:val="00A114FA"/>
    <w:rsid w:val="00A118A5"/>
    <w:rsid w:val="00A11DA7"/>
    <w:rsid w:val="00A13485"/>
    <w:rsid w:val="00A13550"/>
    <w:rsid w:val="00A15F8D"/>
    <w:rsid w:val="00A166C8"/>
    <w:rsid w:val="00A1709E"/>
    <w:rsid w:val="00A175E6"/>
    <w:rsid w:val="00A1767B"/>
    <w:rsid w:val="00A206F2"/>
    <w:rsid w:val="00A21449"/>
    <w:rsid w:val="00A21C98"/>
    <w:rsid w:val="00A23304"/>
    <w:rsid w:val="00A237C2"/>
    <w:rsid w:val="00A23EF9"/>
    <w:rsid w:val="00A25DA9"/>
    <w:rsid w:val="00A277C9"/>
    <w:rsid w:val="00A27B93"/>
    <w:rsid w:val="00A3009D"/>
    <w:rsid w:val="00A3121A"/>
    <w:rsid w:val="00A31F6D"/>
    <w:rsid w:val="00A321F0"/>
    <w:rsid w:val="00A337E2"/>
    <w:rsid w:val="00A350D0"/>
    <w:rsid w:val="00A35C0A"/>
    <w:rsid w:val="00A3611C"/>
    <w:rsid w:val="00A36A8A"/>
    <w:rsid w:val="00A400FF"/>
    <w:rsid w:val="00A40213"/>
    <w:rsid w:val="00A4021C"/>
    <w:rsid w:val="00A41B14"/>
    <w:rsid w:val="00A431BD"/>
    <w:rsid w:val="00A43A1E"/>
    <w:rsid w:val="00A44D7A"/>
    <w:rsid w:val="00A450C6"/>
    <w:rsid w:val="00A456B3"/>
    <w:rsid w:val="00A45724"/>
    <w:rsid w:val="00A46F5F"/>
    <w:rsid w:val="00A506ED"/>
    <w:rsid w:val="00A53E27"/>
    <w:rsid w:val="00A5498C"/>
    <w:rsid w:val="00A5530E"/>
    <w:rsid w:val="00A560A7"/>
    <w:rsid w:val="00A57046"/>
    <w:rsid w:val="00A613E0"/>
    <w:rsid w:val="00A629D2"/>
    <w:rsid w:val="00A62CB2"/>
    <w:rsid w:val="00A63527"/>
    <w:rsid w:val="00A63553"/>
    <w:rsid w:val="00A64210"/>
    <w:rsid w:val="00A6439C"/>
    <w:rsid w:val="00A64B18"/>
    <w:rsid w:val="00A656AB"/>
    <w:rsid w:val="00A6741B"/>
    <w:rsid w:val="00A67972"/>
    <w:rsid w:val="00A705EC"/>
    <w:rsid w:val="00A70BEF"/>
    <w:rsid w:val="00A70E05"/>
    <w:rsid w:val="00A72EA8"/>
    <w:rsid w:val="00A746F9"/>
    <w:rsid w:val="00A74E4B"/>
    <w:rsid w:val="00A75274"/>
    <w:rsid w:val="00A759B1"/>
    <w:rsid w:val="00A76A64"/>
    <w:rsid w:val="00A7768E"/>
    <w:rsid w:val="00A80921"/>
    <w:rsid w:val="00A80FB6"/>
    <w:rsid w:val="00A81705"/>
    <w:rsid w:val="00A8197F"/>
    <w:rsid w:val="00A8259A"/>
    <w:rsid w:val="00A84850"/>
    <w:rsid w:val="00A916BC"/>
    <w:rsid w:val="00A921EF"/>
    <w:rsid w:val="00A92686"/>
    <w:rsid w:val="00A94090"/>
    <w:rsid w:val="00A94CDC"/>
    <w:rsid w:val="00A94D52"/>
    <w:rsid w:val="00A95E62"/>
    <w:rsid w:val="00A967D1"/>
    <w:rsid w:val="00A96939"/>
    <w:rsid w:val="00A97400"/>
    <w:rsid w:val="00A9766F"/>
    <w:rsid w:val="00AA25ED"/>
    <w:rsid w:val="00AA2C5A"/>
    <w:rsid w:val="00AA42D8"/>
    <w:rsid w:val="00AA6388"/>
    <w:rsid w:val="00AB131A"/>
    <w:rsid w:val="00AB174B"/>
    <w:rsid w:val="00AB23A9"/>
    <w:rsid w:val="00AB28FE"/>
    <w:rsid w:val="00AB5CE6"/>
    <w:rsid w:val="00AB7BA8"/>
    <w:rsid w:val="00AB7D40"/>
    <w:rsid w:val="00AB7FB0"/>
    <w:rsid w:val="00AC14D8"/>
    <w:rsid w:val="00AC376C"/>
    <w:rsid w:val="00AC4206"/>
    <w:rsid w:val="00AC49DF"/>
    <w:rsid w:val="00AC742D"/>
    <w:rsid w:val="00AD0983"/>
    <w:rsid w:val="00AD15C4"/>
    <w:rsid w:val="00AD211B"/>
    <w:rsid w:val="00AD218B"/>
    <w:rsid w:val="00AD2358"/>
    <w:rsid w:val="00AD272C"/>
    <w:rsid w:val="00AD3362"/>
    <w:rsid w:val="00AD46B5"/>
    <w:rsid w:val="00AD51C0"/>
    <w:rsid w:val="00AD5EEF"/>
    <w:rsid w:val="00AD68DB"/>
    <w:rsid w:val="00AD6D96"/>
    <w:rsid w:val="00AE00AB"/>
    <w:rsid w:val="00AE117D"/>
    <w:rsid w:val="00AE169D"/>
    <w:rsid w:val="00AE1A7F"/>
    <w:rsid w:val="00AE1D47"/>
    <w:rsid w:val="00AE1F5E"/>
    <w:rsid w:val="00AE2224"/>
    <w:rsid w:val="00AE232D"/>
    <w:rsid w:val="00AE2CAB"/>
    <w:rsid w:val="00AE3134"/>
    <w:rsid w:val="00AE3AC9"/>
    <w:rsid w:val="00AE3BAD"/>
    <w:rsid w:val="00AE3F92"/>
    <w:rsid w:val="00AE6838"/>
    <w:rsid w:val="00AE691D"/>
    <w:rsid w:val="00AE75DE"/>
    <w:rsid w:val="00AF2D58"/>
    <w:rsid w:val="00AF4ED1"/>
    <w:rsid w:val="00AF591A"/>
    <w:rsid w:val="00AF6486"/>
    <w:rsid w:val="00B01422"/>
    <w:rsid w:val="00B01C82"/>
    <w:rsid w:val="00B02D07"/>
    <w:rsid w:val="00B03158"/>
    <w:rsid w:val="00B0362D"/>
    <w:rsid w:val="00B03F9E"/>
    <w:rsid w:val="00B04397"/>
    <w:rsid w:val="00B04D25"/>
    <w:rsid w:val="00B04D2B"/>
    <w:rsid w:val="00B05EDF"/>
    <w:rsid w:val="00B06698"/>
    <w:rsid w:val="00B109B1"/>
    <w:rsid w:val="00B11265"/>
    <w:rsid w:val="00B11A4A"/>
    <w:rsid w:val="00B126A7"/>
    <w:rsid w:val="00B135B1"/>
    <w:rsid w:val="00B15BC6"/>
    <w:rsid w:val="00B16428"/>
    <w:rsid w:val="00B16DAF"/>
    <w:rsid w:val="00B202B6"/>
    <w:rsid w:val="00B2062B"/>
    <w:rsid w:val="00B20A68"/>
    <w:rsid w:val="00B20E7A"/>
    <w:rsid w:val="00B20F2D"/>
    <w:rsid w:val="00B215EC"/>
    <w:rsid w:val="00B219B6"/>
    <w:rsid w:val="00B21FF9"/>
    <w:rsid w:val="00B24D4A"/>
    <w:rsid w:val="00B259D2"/>
    <w:rsid w:val="00B3009F"/>
    <w:rsid w:val="00B3076B"/>
    <w:rsid w:val="00B31FEB"/>
    <w:rsid w:val="00B3220F"/>
    <w:rsid w:val="00B32788"/>
    <w:rsid w:val="00B33993"/>
    <w:rsid w:val="00B34A1D"/>
    <w:rsid w:val="00B35DAB"/>
    <w:rsid w:val="00B37073"/>
    <w:rsid w:val="00B40225"/>
    <w:rsid w:val="00B406B2"/>
    <w:rsid w:val="00B43403"/>
    <w:rsid w:val="00B446F2"/>
    <w:rsid w:val="00B45EE2"/>
    <w:rsid w:val="00B47BF6"/>
    <w:rsid w:val="00B540BF"/>
    <w:rsid w:val="00B56A71"/>
    <w:rsid w:val="00B57068"/>
    <w:rsid w:val="00B57B10"/>
    <w:rsid w:val="00B60117"/>
    <w:rsid w:val="00B61748"/>
    <w:rsid w:val="00B624CA"/>
    <w:rsid w:val="00B62E51"/>
    <w:rsid w:val="00B63369"/>
    <w:rsid w:val="00B638B7"/>
    <w:rsid w:val="00B6410B"/>
    <w:rsid w:val="00B64893"/>
    <w:rsid w:val="00B64CE0"/>
    <w:rsid w:val="00B6630D"/>
    <w:rsid w:val="00B66F53"/>
    <w:rsid w:val="00B70F5F"/>
    <w:rsid w:val="00B7165A"/>
    <w:rsid w:val="00B72C6A"/>
    <w:rsid w:val="00B73180"/>
    <w:rsid w:val="00B73865"/>
    <w:rsid w:val="00B75937"/>
    <w:rsid w:val="00B76003"/>
    <w:rsid w:val="00B762B1"/>
    <w:rsid w:val="00B80CFF"/>
    <w:rsid w:val="00B81E83"/>
    <w:rsid w:val="00B8522D"/>
    <w:rsid w:val="00B85D45"/>
    <w:rsid w:val="00B90448"/>
    <w:rsid w:val="00B92CEC"/>
    <w:rsid w:val="00B93056"/>
    <w:rsid w:val="00B930ED"/>
    <w:rsid w:val="00B942CF"/>
    <w:rsid w:val="00B9551B"/>
    <w:rsid w:val="00B9683C"/>
    <w:rsid w:val="00B973C7"/>
    <w:rsid w:val="00B97CA6"/>
    <w:rsid w:val="00BA0713"/>
    <w:rsid w:val="00BA1692"/>
    <w:rsid w:val="00BA2230"/>
    <w:rsid w:val="00BA36E5"/>
    <w:rsid w:val="00BA3ACC"/>
    <w:rsid w:val="00BA3D08"/>
    <w:rsid w:val="00BA4823"/>
    <w:rsid w:val="00BA4E8E"/>
    <w:rsid w:val="00BA5B85"/>
    <w:rsid w:val="00BA5C1B"/>
    <w:rsid w:val="00BA6F19"/>
    <w:rsid w:val="00BA7798"/>
    <w:rsid w:val="00BA7E76"/>
    <w:rsid w:val="00BB1368"/>
    <w:rsid w:val="00BB3476"/>
    <w:rsid w:val="00BB3E4E"/>
    <w:rsid w:val="00BB4B5A"/>
    <w:rsid w:val="00BB7192"/>
    <w:rsid w:val="00BC02AD"/>
    <w:rsid w:val="00BC0969"/>
    <w:rsid w:val="00BC14F5"/>
    <w:rsid w:val="00BC1A59"/>
    <w:rsid w:val="00BC34D5"/>
    <w:rsid w:val="00BC51CC"/>
    <w:rsid w:val="00BC5AF7"/>
    <w:rsid w:val="00BC5D8A"/>
    <w:rsid w:val="00BC5EC7"/>
    <w:rsid w:val="00BC6175"/>
    <w:rsid w:val="00BC79A8"/>
    <w:rsid w:val="00BC7EE4"/>
    <w:rsid w:val="00BD0051"/>
    <w:rsid w:val="00BD0CB5"/>
    <w:rsid w:val="00BD4446"/>
    <w:rsid w:val="00BD4A6F"/>
    <w:rsid w:val="00BD5324"/>
    <w:rsid w:val="00BD5F28"/>
    <w:rsid w:val="00BD6EC6"/>
    <w:rsid w:val="00BD792E"/>
    <w:rsid w:val="00BE0C0B"/>
    <w:rsid w:val="00BE0D50"/>
    <w:rsid w:val="00BE17B6"/>
    <w:rsid w:val="00BE4F98"/>
    <w:rsid w:val="00BE6218"/>
    <w:rsid w:val="00BE62CB"/>
    <w:rsid w:val="00BE6797"/>
    <w:rsid w:val="00BE67B8"/>
    <w:rsid w:val="00BF1D15"/>
    <w:rsid w:val="00BF20B4"/>
    <w:rsid w:val="00BF27EB"/>
    <w:rsid w:val="00BF2F62"/>
    <w:rsid w:val="00BF4D5D"/>
    <w:rsid w:val="00BF54F1"/>
    <w:rsid w:val="00BF6560"/>
    <w:rsid w:val="00C01671"/>
    <w:rsid w:val="00C02E77"/>
    <w:rsid w:val="00C04F97"/>
    <w:rsid w:val="00C052DF"/>
    <w:rsid w:val="00C0547E"/>
    <w:rsid w:val="00C06343"/>
    <w:rsid w:val="00C07028"/>
    <w:rsid w:val="00C07096"/>
    <w:rsid w:val="00C100DD"/>
    <w:rsid w:val="00C10D43"/>
    <w:rsid w:val="00C122A8"/>
    <w:rsid w:val="00C12D20"/>
    <w:rsid w:val="00C15491"/>
    <w:rsid w:val="00C20379"/>
    <w:rsid w:val="00C22968"/>
    <w:rsid w:val="00C234FF"/>
    <w:rsid w:val="00C23AFF"/>
    <w:rsid w:val="00C23E42"/>
    <w:rsid w:val="00C276A6"/>
    <w:rsid w:val="00C276C0"/>
    <w:rsid w:val="00C33A56"/>
    <w:rsid w:val="00C340BC"/>
    <w:rsid w:val="00C34191"/>
    <w:rsid w:val="00C35A31"/>
    <w:rsid w:val="00C35F04"/>
    <w:rsid w:val="00C35FD4"/>
    <w:rsid w:val="00C35FEB"/>
    <w:rsid w:val="00C36003"/>
    <w:rsid w:val="00C3747D"/>
    <w:rsid w:val="00C40A16"/>
    <w:rsid w:val="00C428F7"/>
    <w:rsid w:val="00C42B99"/>
    <w:rsid w:val="00C46062"/>
    <w:rsid w:val="00C47AAB"/>
    <w:rsid w:val="00C50C32"/>
    <w:rsid w:val="00C5182A"/>
    <w:rsid w:val="00C5355F"/>
    <w:rsid w:val="00C53858"/>
    <w:rsid w:val="00C53C15"/>
    <w:rsid w:val="00C53D70"/>
    <w:rsid w:val="00C53DF8"/>
    <w:rsid w:val="00C53F91"/>
    <w:rsid w:val="00C54FC2"/>
    <w:rsid w:val="00C571C3"/>
    <w:rsid w:val="00C6048F"/>
    <w:rsid w:val="00C615F2"/>
    <w:rsid w:val="00C61946"/>
    <w:rsid w:val="00C623F6"/>
    <w:rsid w:val="00C62790"/>
    <w:rsid w:val="00C6412F"/>
    <w:rsid w:val="00C64B87"/>
    <w:rsid w:val="00C6524B"/>
    <w:rsid w:val="00C67097"/>
    <w:rsid w:val="00C70BBD"/>
    <w:rsid w:val="00C71CBE"/>
    <w:rsid w:val="00C71F23"/>
    <w:rsid w:val="00C7232C"/>
    <w:rsid w:val="00C72D1C"/>
    <w:rsid w:val="00C75727"/>
    <w:rsid w:val="00C767A8"/>
    <w:rsid w:val="00C76830"/>
    <w:rsid w:val="00C77AA6"/>
    <w:rsid w:val="00C77D89"/>
    <w:rsid w:val="00C80E41"/>
    <w:rsid w:val="00C80FB4"/>
    <w:rsid w:val="00C81E8A"/>
    <w:rsid w:val="00C82D5F"/>
    <w:rsid w:val="00C83A29"/>
    <w:rsid w:val="00C83AD0"/>
    <w:rsid w:val="00C84FEC"/>
    <w:rsid w:val="00C86A65"/>
    <w:rsid w:val="00C9093D"/>
    <w:rsid w:val="00C92900"/>
    <w:rsid w:val="00C9315A"/>
    <w:rsid w:val="00C934DD"/>
    <w:rsid w:val="00C93780"/>
    <w:rsid w:val="00C94C02"/>
    <w:rsid w:val="00C96C0B"/>
    <w:rsid w:val="00CA06B9"/>
    <w:rsid w:val="00CA084E"/>
    <w:rsid w:val="00CA2343"/>
    <w:rsid w:val="00CA78EC"/>
    <w:rsid w:val="00CA79F6"/>
    <w:rsid w:val="00CB2F3B"/>
    <w:rsid w:val="00CB3AE8"/>
    <w:rsid w:val="00CB4262"/>
    <w:rsid w:val="00CB52B4"/>
    <w:rsid w:val="00CB5576"/>
    <w:rsid w:val="00CB5C93"/>
    <w:rsid w:val="00CB60F6"/>
    <w:rsid w:val="00CB6B9F"/>
    <w:rsid w:val="00CB6F7D"/>
    <w:rsid w:val="00CB7DA5"/>
    <w:rsid w:val="00CC0946"/>
    <w:rsid w:val="00CC39E8"/>
    <w:rsid w:val="00CC4F2A"/>
    <w:rsid w:val="00CC5B58"/>
    <w:rsid w:val="00CC5F6E"/>
    <w:rsid w:val="00CC696F"/>
    <w:rsid w:val="00CC7C1F"/>
    <w:rsid w:val="00CD3788"/>
    <w:rsid w:val="00CD3D6D"/>
    <w:rsid w:val="00CD7B24"/>
    <w:rsid w:val="00CE0D04"/>
    <w:rsid w:val="00CE1C2D"/>
    <w:rsid w:val="00CE1F91"/>
    <w:rsid w:val="00CE32B9"/>
    <w:rsid w:val="00CE37FB"/>
    <w:rsid w:val="00CE4BB7"/>
    <w:rsid w:val="00CE4D04"/>
    <w:rsid w:val="00CE5633"/>
    <w:rsid w:val="00CE6129"/>
    <w:rsid w:val="00CF1024"/>
    <w:rsid w:val="00CF5799"/>
    <w:rsid w:val="00CF6024"/>
    <w:rsid w:val="00D00214"/>
    <w:rsid w:val="00D0180D"/>
    <w:rsid w:val="00D03C62"/>
    <w:rsid w:val="00D04022"/>
    <w:rsid w:val="00D05375"/>
    <w:rsid w:val="00D0556D"/>
    <w:rsid w:val="00D0721D"/>
    <w:rsid w:val="00D0766D"/>
    <w:rsid w:val="00D109D8"/>
    <w:rsid w:val="00D113F3"/>
    <w:rsid w:val="00D124D6"/>
    <w:rsid w:val="00D12815"/>
    <w:rsid w:val="00D131A3"/>
    <w:rsid w:val="00D1377F"/>
    <w:rsid w:val="00D14309"/>
    <w:rsid w:val="00D148C7"/>
    <w:rsid w:val="00D151A4"/>
    <w:rsid w:val="00D17C92"/>
    <w:rsid w:val="00D215F6"/>
    <w:rsid w:val="00D222D0"/>
    <w:rsid w:val="00D22B21"/>
    <w:rsid w:val="00D250F4"/>
    <w:rsid w:val="00D254DC"/>
    <w:rsid w:val="00D26359"/>
    <w:rsid w:val="00D2658E"/>
    <w:rsid w:val="00D273BF"/>
    <w:rsid w:val="00D3188F"/>
    <w:rsid w:val="00D31E13"/>
    <w:rsid w:val="00D33AEB"/>
    <w:rsid w:val="00D3514A"/>
    <w:rsid w:val="00D352A4"/>
    <w:rsid w:val="00D35417"/>
    <w:rsid w:val="00D36D5A"/>
    <w:rsid w:val="00D375EE"/>
    <w:rsid w:val="00D40DBA"/>
    <w:rsid w:val="00D40DDF"/>
    <w:rsid w:val="00D4113B"/>
    <w:rsid w:val="00D433DB"/>
    <w:rsid w:val="00D43C0F"/>
    <w:rsid w:val="00D44C80"/>
    <w:rsid w:val="00D44E83"/>
    <w:rsid w:val="00D46C38"/>
    <w:rsid w:val="00D50D3E"/>
    <w:rsid w:val="00D50EA1"/>
    <w:rsid w:val="00D51BC7"/>
    <w:rsid w:val="00D53AC3"/>
    <w:rsid w:val="00D56749"/>
    <w:rsid w:val="00D56D22"/>
    <w:rsid w:val="00D572CF"/>
    <w:rsid w:val="00D61615"/>
    <w:rsid w:val="00D62525"/>
    <w:rsid w:val="00D62B59"/>
    <w:rsid w:val="00D62DE6"/>
    <w:rsid w:val="00D63621"/>
    <w:rsid w:val="00D65448"/>
    <w:rsid w:val="00D657FC"/>
    <w:rsid w:val="00D67234"/>
    <w:rsid w:val="00D70492"/>
    <w:rsid w:val="00D724A8"/>
    <w:rsid w:val="00D73355"/>
    <w:rsid w:val="00D75B44"/>
    <w:rsid w:val="00D768D5"/>
    <w:rsid w:val="00D8041A"/>
    <w:rsid w:val="00D81182"/>
    <w:rsid w:val="00D81936"/>
    <w:rsid w:val="00D819F6"/>
    <w:rsid w:val="00D826EE"/>
    <w:rsid w:val="00D83CE4"/>
    <w:rsid w:val="00D8525D"/>
    <w:rsid w:val="00D85A5D"/>
    <w:rsid w:val="00D865B6"/>
    <w:rsid w:val="00D879F1"/>
    <w:rsid w:val="00D90471"/>
    <w:rsid w:val="00D90BFE"/>
    <w:rsid w:val="00D91DF7"/>
    <w:rsid w:val="00D92947"/>
    <w:rsid w:val="00D931EF"/>
    <w:rsid w:val="00D94C1D"/>
    <w:rsid w:val="00D9566F"/>
    <w:rsid w:val="00DA0320"/>
    <w:rsid w:val="00DA0D06"/>
    <w:rsid w:val="00DA0E35"/>
    <w:rsid w:val="00DA2635"/>
    <w:rsid w:val="00DA535F"/>
    <w:rsid w:val="00DA67CD"/>
    <w:rsid w:val="00DA6B3F"/>
    <w:rsid w:val="00DA7737"/>
    <w:rsid w:val="00DA7968"/>
    <w:rsid w:val="00DB03D3"/>
    <w:rsid w:val="00DB069A"/>
    <w:rsid w:val="00DB1740"/>
    <w:rsid w:val="00DB1CB5"/>
    <w:rsid w:val="00DB2A15"/>
    <w:rsid w:val="00DB2E09"/>
    <w:rsid w:val="00DB2F34"/>
    <w:rsid w:val="00DB5EB1"/>
    <w:rsid w:val="00DB6E92"/>
    <w:rsid w:val="00DB77AA"/>
    <w:rsid w:val="00DB7B23"/>
    <w:rsid w:val="00DC0A48"/>
    <w:rsid w:val="00DC0F09"/>
    <w:rsid w:val="00DC129F"/>
    <w:rsid w:val="00DC1B8D"/>
    <w:rsid w:val="00DC20AB"/>
    <w:rsid w:val="00DC2C41"/>
    <w:rsid w:val="00DC2D6F"/>
    <w:rsid w:val="00DC33DC"/>
    <w:rsid w:val="00DC3A2E"/>
    <w:rsid w:val="00DC5F64"/>
    <w:rsid w:val="00DC6529"/>
    <w:rsid w:val="00DD0E0B"/>
    <w:rsid w:val="00DD159B"/>
    <w:rsid w:val="00DD47AC"/>
    <w:rsid w:val="00DD5076"/>
    <w:rsid w:val="00DD5C65"/>
    <w:rsid w:val="00DD75DB"/>
    <w:rsid w:val="00DE03CC"/>
    <w:rsid w:val="00DE3292"/>
    <w:rsid w:val="00DE376F"/>
    <w:rsid w:val="00DE4AC4"/>
    <w:rsid w:val="00DE5DBF"/>
    <w:rsid w:val="00DE7A66"/>
    <w:rsid w:val="00DE7ADE"/>
    <w:rsid w:val="00DF3708"/>
    <w:rsid w:val="00DF5BF9"/>
    <w:rsid w:val="00DF6DAA"/>
    <w:rsid w:val="00E0056A"/>
    <w:rsid w:val="00E00A27"/>
    <w:rsid w:val="00E011C9"/>
    <w:rsid w:val="00E014C4"/>
    <w:rsid w:val="00E02247"/>
    <w:rsid w:val="00E03B20"/>
    <w:rsid w:val="00E040F5"/>
    <w:rsid w:val="00E043B3"/>
    <w:rsid w:val="00E047FB"/>
    <w:rsid w:val="00E05A71"/>
    <w:rsid w:val="00E06137"/>
    <w:rsid w:val="00E0782C"/>
    <w:rsid w:val="00E10409"/>
    <w:rsid w:val="00E12012"/>
    <w:rsid w:val="00E122C3"/>
    <w:rsid w:val="00E126FC"/>
    <w:rsid w:val="00E13B61"/>
    <w:rsid w:val="00E1621C"/>
    <w:rsid w:val="00E1633B"/>
    <w:rsid w:val="00E16987"/>
    <w:rsid w:val="00E179E4"/>
    <w:rsid w:val="00E2051D"/>
    <w:rsid w:val="00E233F9"/>
    <w:rsid w:val="00E237DD"/>
    <w:rsid w:val="00E24306"/>
    <w:rsid w:val="00E24628"/>
    <w:rsid w:val="00E272E4"/>
    <w:rsid w:val="00E3378A"/>
    <w:rsid w:val="00E33B3F"/>
    <w:rsid w:val="00E34EB8"/>
    <w:rsid w:val="00E351C3"/>
    <w:rsid w:val="00E36F85"/>
    <w:rsid w:val="00E3791A"/>
    <w:rsid w:val="00E37BE8"/>
    <w:rsid w:val="00E37DAF"/>
    <w:rsid w:val="00E42975"/>
    <w:rsid w:val="00E432AB"/>
    <w:rsid w:val="00E436CB"/>
    <w:rsid w:val="00E44075"/>
    <w:rsid w:val="00E442C4"/>
    <w:rsid w:val="00E5131B"/>
    <w:rsid w:val="00E53985"/>
    <w:rsid w:val="00E546A5"/>
    <w:rsid w:val="00E55AAE"/>
    <w:rsid w:val="00E55DE8"/>
    <w:rsid w:val="00E56361"/>
    <w:rsid w:val="00E61CBD"/>
    <w:rsid w:val="00E62FC0"/>
    <w:rsid w:val="00E63B5B"/>
    <w:rsid w:val="00E63BAD"/>
    <w:rsid w:val="00E63F87"/>
    <w:rsid w:val="00E643DE"/>
    <w:rsid w:val="00E67E5A"/>
    <w:rsid w:val="00E70F0B"/>
    <w:rsid w:val="00E7164E"/>
    <w:rsid w:val="00E7262D"/>
    <w:rsid w:val="00E727C0"/>
    <w:rsid w:val="00E73A6A"/>
    <w:rsid w:val="00E753F1"/>
    <w:rsid w:val="00E7662A"/>
    <w:rsid w:val="00E80D42"/>
    <w:rsid w:val="00E80E90"/>
    <w:rsid w:val="00E81875"/>
    <w:rsid w:val="00E8210A"/>
    <w:rsid w:val="00E83342"/>
    <w:rsid w:val="00E83D64"/>
    <w:rsid w:val="00E861C4"/>
    <w:rsid w:val="00E903C0"/>
    <w:rsid w:val="00E918BA"/>
    <w:rsid w:val="00E9239B"/>
    <w:rsid w:val="00E963B3"/>
    <w:rsid w:val="00E9657F"/>
    <w:rsid w:val="00EA10E9"/>
    <w:rsid w:val="00EA1178"/>
    <w:rsid w:val="00EA1524"/>
    <w:rsid w:val="00EA199F"/>
    <w:rsid w:val="00EA1D28"/>
    <w:rsid w:val="00EA321D"/>
    <w:rsid w:val="00EA3D0E"/>
    <w:rsid w:val="00EA3D40"/>
    <w:rsid w:val="00EA5435"/>
    <w:rsid w:val="00EA5946"/>
    <w:rsid w:val="00EA5ED1"/>
    <w:rsid w:val="00EB1CBB"/>
    <w:rsid w:val="00EB22DA"/>
    <w:rsid w:val="00EB2ACD"/>
    <w:rsid w:val="00EB46F6"/>
    <w:rsid w:val="00EB7151"/>
    <w:rsid w:val="00EC04C6"/>
    <w:rsid w:val="00EC2806"/>
    <w:rsid w:val="00EC2AA5"/>
    <w:rsid w:val="00EC2DEA"/>
    <w:rsid w:val="00EC34FD"/>
    <w:rsid w:val="00EC7AF5"/>
    <w:rsid w:val="00ED1C65"/>
    <w:rsid w:val="00ED432E"/>
    <w:rsid w:val="00ED4D78"/>
    <w:rsid w:val="00ED6337"/>
    <w:rsid w:val="00ED6448"/>
    <w:rsid w:val="00ED6C19"/>
    <w:rsid w:val="00ED75F6"/>
    <w:rsid w:val="00EE3372"/>
    <w:rsid w:val="00EE3962"/>
    <w:rsid w:val="00EE53E0"/>
    <w:rsid w:val="00EE6397"/>
    <w:rsid w:val="00EE6619"/>
    <w:rsid w:val="00EE772F"/>
    <w:rsid w:val="00EF0C8E"/>
    <w:rsid w:val="00EF1067"/>
    <w:rsid w:val="00EF1774"/>
    <w:rsid w:val="00EF19A5"/>
    <w:rsid w:val="00EF19B5"/>
    <w:rsid w:val="00EF1F79"/>
    <w:rsid w:val="00EF515B"/>
    <w:rsid w:val="00EF51B0"/>
    <w:rsid w:val="00EF537C"/>
    <w:rsid w:val="00EF5B73"/>
    <w:rsid w:val="00EF664B"/>
    <w:rsid w:val="00EF6D44"/>
    <w:rsid w:val="00EF7192"/>
    <w:rsid w:val="00EF78FD"/>
    <w:rsid w:val="00F00B69"/>
    <w:rsid w:val="00F012BB"/>
    <w:rsid w:val="00F025CF"/>
    <w:rsid w:val="00F02940"/>
    <w:rsid w:val="00F03CBC"/>
    <w:rsid w:val="00F042F3"/>
    <w:rsid w:val="00F05530"/>
    <w:rsid w:val="00F06CB5"/>
    <w:rsid w:val="00F0770E"/>
    <w:rsid w:val="00F10A5A"/>
    <w:rsid w:val="00F11CCC"/>
    <w:rsid w:val="00F1473B"/>
    <w:rsid w:val="00F14A95"/>
    <w:rsid w:val="00F15339"/>
    <w:rsid w:val="00F162EA"/>
    <w:rsid w:val="00F2016E"/>
    <w:rsid w:val="00F20884"/>
    <w:rsid w:val="00F221EA"/>
    <w:rsid w:val="00F234D7"/>
    <w:rsid w:val="00F249EB"/>
    <w:rsid w:val="00F25148"/>
    <w:rsid w:val="00F26312"/>
    <w:rsid w:val="00F30E55"/>
    <w:rsid w:val="00F31E88"/>
    <w:rsid w:val="00F330CE"/>
    <w:rsid w:val="00F34664"/>
    <w:rsid w:val="00F346E7"/>
    <w:rsid w:val="00F4061C"/>
    <w:rsid w:val="00F40B48"/>
    <w:rsid w:val="00F41CFF"/>
    <w:rsid w:val="00F43C45"/>
    <w:rsid w:val="00F44449"/>
    <w:rsid w:val="00F450BE"/>
    <w:rsid w:val="00F454BB"/>
    <w:rsid w:val="00F45720"/>
    <w:rsid w:val="00F47C29"/>
    <w:rsid w:val="00F51CB6"/>
    <w:rsid w:val="00F55786"/>
    <w:rsid w:val="00F55B31"/>
    <w:rsid w:val="00F562EE"/>
    <w:rsid w:val="00F56C99"/>
    <w:rsid w:val="00F57259"/>
    <w:rsid w:val="00F5756B"/>
    <w:rsid w:val="00F57CE8"/>
    <w:rsid w:val="00F60671"/>
    <w:rsid w:val="00F61BBC"/>
    <w:rsid w:val="00F62AEE"/>
    <w:rsid w:val="00F62D88"/>
    <w:rsid w:val="00F636CB"/>
    <w:rsid w:val="00F63780"/>
    <w:rsid w:val="00F66445"/>
    <w:rsid w:val="00F6661E"/>
    <w:rsid w:val="00F66A8B"/>
    <w:rsid w:val="00F7127A"/>
    <w:rsid w:val="00F71432"/>
    <w:rsid w:val="00F71F37"/>
    <w:rsid w:val="00F71F42"/>
    <w:rsid w:val="00F71F99"/>
    <w:rsid w:val="00F72B0D"/>
    <w:rsid w:val="00F73232"/>
    <w:rsid w:val="00F7385C"/>
    <w:rsid w:val="00F74054"/>
    <w:rsid w:val="00F74C6E"/>
    <w:rsid w:val="00F76138"/>
    <w:rsid w:val="00F77ADC"/>
    <w:rsid w:val="00F81508"/>
    <w:rsid w:val="00F815C8"/>
    <w:rsid w:val="00F81B49"/>
    <w:rsid w:val="00F8227F"/>
    <w:rsid w:val="00F823D2"/>
    <w:rsid w:val="00F83ECD"/>
    <w:rsid w:val="00F901BA"/>
    <w:rsid w:val="00F9039B"/>
    <w:rsid w:val="00F9055B"/>
    <w:rsid w:val="00F91731"/>
    <w:rsid w:val="00F9255C"/>
    <w:rsid w:val="00FA0C3B"/>
    <w:rsid w:val="00FA2441"/>
    <w:rsid w:val="00FA4E82"/>
    <w:rsid w:val="00FA511E"/>
    <w:rsid w:val="00FA5F60"/>
    <w:rsid w:val="00FA636E"/>
    <w:rsid w:val="00FA6F1E"/>
    <w:rsid w:val="00FA7748"/>
    <w:rsid w:val="00FA7E1B"/>
    <w:rsid w:val="00FA7E60"/>
    <w:rsid w:val="00FB0116"/>
    <w:rsid w:val="00FB02B7"/>
    <w:rsid w:val="00FB29D8"/>
    <w:rsid w:val="00FB3451"/>
    <w:rsid w:val="00FB3D81"/>
    <w:rsid w:val="00FB4281"/>
    <w:rsid w:val="00FB4C1B"/>
    <w:rsid w:val="00FB522B"/>
    <w:rsid w:val="00FB6056"/>
    <w:rsid w:val="00FB6378"/>
    <w:rsid w:val="00FC032A"/>
    <w:rsid w:val="00FC1622"/>
    <w:rsid w:val="00FC1F02"/>
    <w:rsid w:val="00FC29CD"/>
    <w:rsid w:val="00FC461A"/>
    <w:rsid w:val="00FC6768"/>
    <w:rsid w:val="00FC75F9"/>
    <w:rsid w:val="00FD2699"/>
    <w:rsid w:val="00FD3557"/>
    <w:rsid w:val="00FD382C"/>
    <w:rsid w:val="00FD4CE5"/>
    <w:rsid w:val="00FD4EF0"/>
    <w:rsid w:val="00FD75EF"/>
    <w:rsid w:val="00FD7C50"/>
    <w:rsid w:val="00FE0F29"/>
    <w:rsid w:val="00FE181C"/>
    <w:rsid w:val="00FE2A14"/>
    <w:rsid w:val="00FE35C1"/>
    <w:rsid w:val="00FE42CF"/>
    <w:rsid w:val="00FE5F20"/>
    <w:rsid w:val="00FE67D2"/>
    <w:rsid w:val="00FE6A5D"/>
    <w:rsid w:val="00FE6FE8"/>
    <w:rsid w:val="00FE78B9"/>
    <w:rsid w:val="00FF0916"/>
    <w:rsid w:val="00FF1C54"/>
    <w:rsid w:val="00FF322B"/>
    <w:rsid w:val="00FF3385"/>
    <w:rsid w:val="00FF4ED7"/>
    <w:rsid w:val="00FF57DA"/>
    <w:rsid w:val="00FF5CF1"/>
    <w:rsid w:val="00FF5D23"/>
    <w:rsid w:val="00FF6324"/>
    <w:rsid w:val="00FF6907"/>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16F3C5BC-6EE3-4FC3-BF76-91D189DD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283440"/>
    <w:pPr>
      <w:keepNext/>
      <w:keepLines/>
      <w:numPr>
        <w:ilvl w:val="2"/>
        <w:numId w:val="3"/>
      </w:numPr>
      <w:spacing w:before="40" w:line="259" w:lineRule="auto"/>
      <w:ind w:firstLine="90"/>
      <w:jc w:val="both"/>
      <w:outlineLvl w:val="2"/>
    </w:pPr>
    <w:rPr>
      <w:rFonts w:asciiTheme="majorHAnsi" w:eastAsia="Cambria" w:hAnsiTheme="majorHAnsi" w:cstheme="majorHAnsi"/>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283440"/>
    <w:rPr>
      <w:rFonts w:asciiTheme="majorHAnsi" w:eastAsia="Cambria" w:hAnsiTheme="majorHAnsi" w:cstheme="majorHAnsi"/>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765171"/>
    <w:pPr>
      <w:spacing w:line="276" w:lineRule="auto"/>
    </w:pPr>
    <w:rPr>
      <w:rFonts w:eastAsiaTheme="minorEastAsia" w:cstheme="minorBidi"/>
      <w:i/>
      <w:color w:val="76923C" w:themeColor="accent3" w:themeShade="BF"/>
      <w:sz w:val="24"/>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customStyle="1" w:styleId="GridTable4-Accent32">
    <w:name w:val="Grid Table 4 - Accent 32"/>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3">
    <w:name w:val="Grid Table 4 - Accent 33"/>
    <w:basedOn w:val="TableNormal"/>
    <w:uiPriority w:val="49"/>
    <w:rsid w:val="007202ED"/>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EndnoteText">
    <w:name w:val="endnote text"/>
    <w:basedOn w:val="Normal"/>
    <w:link w:val="EndnoteTextChar"/>
    <w:uiPriority w:val="99"/>
    <w:semiHidden/>
    <w:unhideWhenUsed/>
    <w:rsid w:val="000035B6"/>
  </w:style>
  <w:style w:type="character" w:customStyle="1" w:styleId="EndnoteTextChar">
    <w:name w:val="Endnote Text Char"/>
    <w:basedOn w:val="DefaultParagraphFont"/>
    <w:link w:val="EndnoteText"/>
    <w:uiPriority w:val="99"/>
    <w:semiHidden/>
    <w:rsid w:val="000035B6"/>
  </w:style>
  <w:style w:type="character" w:styleId="EndnoteReference">
    <w:name w:val="endnote reference"/>
    <w:basedOn w:val="DefaultParagraphFont"/>
    <w:uiPriority w:val="99"/>
    <w:semiHidden/>
    <w:unhideWhenUsed/>
    <w:rsid w:val="000035B6"/>
    <w:rPr>
      <w:vertAlign w:val="superscript"/>
    </w:rPr>
  </w:style>
  <w:style w:type="paragraph" w:customStyle="1" w:styleId="CodeBlock">
    <w:name w:val="Code Block"/>
    <w:basedOn w:val="Normal"/>
    <w:qFormat/>
    <w:rsid w:val="00FA4E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Pr>
      <w:rFonts w:ascii="Courier New" w:eastAsiaTheme="minorHAnsi" w:hAnsi="Courier New" w:cs="Menlo"/>
      <w:color w:val="000000"/>
      <w:sz w:val="22"/>
      <w:szCs w:val="22"/>
    </w:rPr>
  </w:style>
  <w:style w:type="table" w:styleId="GridTable4-Accent3">
    <w:name w:val="Grid Table 4 Accent 3"/>
    <w:basedOn w:val="TableNormal"/>
    <w:uiPriority w:val="49"/>
    <w:rsid w:val="00C35F0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1111">
      <w:bodyDiv w:val="1"/>
      <w:marLeft w:val="0"/>
      <w:marRight w:val="0"/>
      <w:marTop w:val="0"/>
      <w:marBottom w:val="0"/>
      <w:divBdr>
        <w:top w:val="none" w:sz="0" w:space="0" w:color="auto"/>
        <w:left w:val="none" w:sz="0" w:space="0" w:color="auto"/>
        <w:bottom w:val="none" w:sz="0" w:space="0" w:color="auto"/>
        <w:right w:val="none" w:sz="0" w:space="0" w:color="auto"/>
      </w:divBdr>
    </w:div>
    <w:div w:id="79063183">
      <w:bodyDiv w:val="1"/>
      <w:marLeft w:val="0"/>
      <w:marRight w:val="0"/>
      <w:marTop w:val="0"/>
      <w:marBottom w:val="0"/>
      <w:divBdr>
        <w:top w:val="none" w:sz="0" w:space="0" w:color="auto"/>
        <w:left w:val="none" w:sz="0" w:space="0" w:color="auto"/>
        <w:bottom w:val="none" w:sz="0" w:space="0" w:color="auto"/>
        <w:right w:val="none" w:sz="0" w:space="0" w:color="auto"/>
      </w:divBdr>
    </w:div>
    <w:div w:id="81462750">
      <w:bodyDiv w:val="1"/>
      <w:marLeft w:val="0"/>
      <w:marRight w:val="0"/>
      <w:marTop w:val="0"/>
      <w:marBottom w:val="0"/>
      <w:divBdr>
        <w:top w:val="none" w:sz="0" w:space="0" w:color="auto"/>
        <w:left w:val="none" w:sz="0" w:space="0" w:color="auto"/>
        <w:bottom w:val="none" w:sz="0" w:space="0" w:color="auto"/>
        <w:right w:val="none" w:sz="0" w:space="0" w:color="auto"/>
      </w:divBdr>
    </w:div>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349524609">
      <w:bodyDiv w:val="1"/>
      <w:marLeft w:val="0"/>
      <w:marRight w:val="0"/>
      <w:marTop w:val="0"/>
      <w:marBottom w:val="0"/>
      <w:divBdr>
        <w:top w:val="none" w:sz="0" w:space="0" w:color="auto"/>
        <w:left w:val="none" w:sz="0" w:space="0" w:color="auto"/>
        <w:bottom w:val="none" w:sz="0" w:space="0" w:color="auto"/>
        <w:right w:val="none" w:sz="0" w:space="0" w:color="auto"/>
      </w:divBdr>
    </w:div>
    <w:div w:id="440300634">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548998421">
      <w:bodyDiv w:val="1"/>
      <w:marLeft w:val="0"/>
      <w:marRight w:val="0"/>
      <w:marTop w:val="0"/>
      <w:marBottom w:val="0"/>
      <w:divBdr>
        <w:top w:val="none" w:sz="0" w:space="0" w:color="auto"/>
        <w:left w:val="none" w:sz="0" w:space="0" w:color="auto"/>
        <w:bottom w:val="none" w:sz="0" w:space="0" w:color="auto"/>
        <w:right w:val="none" w:sz="0" w:space="0" w:color="auto"/>
      </w:divBdr>
    </w:div>
    <w:div w:id="717360290">
      <w:bodyDiv w:val="1"/>
      <w:marLeft w:val="0"/>
      <w:marRight w:val="0"/>
      <w:marTop w:val="0"/>
      <w:marBottom w:val="0"/>
      <w:divBdr>
        <w:top w:val="none" w:sz="0" w:space="0" w:color="auto"/>
        <w:left w:val="none" w:sz="0" w:space="0" w:color="auto"/>
        <w:bottom w:val="none" w:sz="0" w:space="0" w:color="auto"/>
        <w:right w:val="none" w:sz="0" w:space="0" w:color="auto"/>
      </w:divBdr>
    </w:div>
    <w:div w:id="723875287">
      <w:bodyDiv w:val="1"/>
      <w:marLeft w:val="0"/>
      <w:marRight w:val="0"/>
      <w:marTop w:val="0"/>
      <w:marBottom w:val="0"/>
      <w:divBdr>
        <w:top w:val="none" w:sz="0" w:space="0" w:color="auto"/>
        <w:left w:val="none" w:sz="0" w:space="0" w:color="auto"/>
        <w:bottom w:val="none" w:sz="0" w:space="0" w:color="auto"/>
        <w:right w:val="none" w:sz="0" w:space="0" w:color="auto"/>
      </w:divBdr>
    </w:div>
    <w:div w:id="794983426">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195382120">
      <w:bodyDiv w:val="1"/>
      <w:marLeft w:val="0"/>
      <w:marRight w:val="0"/>
      <w:marTop w:val="0"/>
      <w:marBottom w:val="0"/>
      <w:divBdr>
        <w:top w:val="none" w:sz="0" w:space="0" w:color="auto"/>
        <w:left w:val="none" w:sz="0" w:space="0" w:color="auto"/>
        <w:bottom w:val="none" w:sz="0" w:space="0" w:color="auto"/>
        <w:right w:val="none" w:sz="0" w:space="0" w:color="auto"/>
      </w:divBdr>
    </w:div>
    <w:div w:id="1352224160">
      <w:bodyDiv w:val="1"/>
      <w:marLeft w:val="0"/>
      <w:marRight w:val="0"/>
      <w:marTop w:val="0"/>
      <w:marBottom w:val="0"/>
      <w:divBdr>
        <w:top w:val="none" w:sz="0" w:space="0" w:color="auto"/>
        <w:left w:val="none" w:sz="0" w:space="0" w:color="auto"/>
        <w:bottom w:val="none" w:sz="0" w:space="0" w:color="auto"/>
        <w:right w:val="none" w:sz="0" w:space="0" w:color="auto"/>
      </w:divBdr>
    </w:div>
    <w:div w:id="1426148643">
      <w:bodyDiv w:val="1"/>
      <w:marLeft w:val="0"/>
      <w:marRight w:val="0"/>
      <w:marTop w:val="0"/>
      <w:marBottom w:val="0"/>
      <w:divBdr>
        <w:top w:val="none" w:sz="0" w:space="0" w:color="auto"/>
        <w:left w:val="none" w:sz="0" w:space="0" w:color="auto"/>
        <w:bottom w:val="none" w:sz="0" w:space="0" w:color="auto"/>
        <w:right w:val="none" w:sz="0" w:space="0" w:color="auto"/>
      </w:divBdr>
    </w:div>
    <w:div w:id="1465539843">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1769157520">
      <w:bodyDiv w:val="1"/>
      <w:marLeft w:val="0"/>
      <w:marRight w:val="0"/>
      <w:marTop w:val="0"/>
      <w:marBottom w:val="0"/>
      <w:divBdr>
        <w:top w:val="none" w:sz="0" w:space="0" w:color="auto"/>
        <w:left w:val="none" w:sz="0" w:space="0" w:color="auto"/>
        <w:bottom w:val="none" w:sz="0" w:space="0" w:color="auto"/>
        <w:right w:val="none" w:sz="0" w:space="0" w:color="auto"/>
      </w:divBdr>
    </w:div>
    <w:div w:id="1995252620">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094862209">
      <w:bodyDiv w:val="1"/>
      <w:marLeft w:val="0"/>
      <w:marRight w:val="0"/>
      <w:marTop w:val="0"/>
      <w:marBottom w:val="0"/>
      <w:divBdr>
        <w:top w:val="none" w:sz="0" w:space="0" w:color="auto"/>
        <w:left w:val="none" w:sz="0" w:space="0" w:color="auto"/>
        <w:bottom w:val="none" w:sz="0" w:space="0" w:color="auto"/>
        <w:right w:val="none" w:sz="0" w:space="0" w:color="auto"/>
      </w:divBdr>
    </w:div>
    <w:div w:id="2116561308">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 w:id="214738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bacsinoitru.vn/content/benh-beo-phi-1469.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3C403-4222-4241-89F8-698F687F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11125</TotalTime>
  <Pages>36</Pages>
  <Words>6238</Words>
  <Characters>35559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dangquantran</cp:lastModifiedBy>
  <cp:revision>289</cp:revision>
  <dcterms:created xsi:type="dcterms:W3CDTF">2015-11-17T08:30:00Z</dcterms:created>
  <dcterms:modified xsi:type="dcterms:W3CDTF">2015-12-06T10:17:00Z</dcterms:modified>
</cp:coreProperties>
</file>